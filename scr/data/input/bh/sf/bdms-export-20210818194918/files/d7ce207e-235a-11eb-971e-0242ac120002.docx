
<file path=[Content_Types].xml><?xml version="1.0" encoding="utf-8"?>
<Types xmlns="http://schemas.openxmlformats.org/package/2006/content-types">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056493" w:rsidRPr="000D1BA5" w:rsidTr="00056493">
        <w:tc>
          <w:tcPr>
            <w:tcW w:w="9211" w:type="dxa"/>
          </w:tcPr>
          <w:p w:rsidR="003878EA" w:rsidRPr="000D1BA5" w:rsidRDefault="003878EA" w:rsidP="003878EA">
            <w:pPr>
              <w:pStyle w:val="Klassifizierung"/>
              <w:rPr>
                <w:rFonts w:ascii="Frutiger LT Pro 45 Light" w:hAnsi="Frutiger LT Pro 45 Light"/>
                <w:lang w:val="fr-CH"/>
              </w:rPr>
            </w:pP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if </w:instrText>
            </w: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DOCPROPERTY "CustomField.Classification"\*CHARFORMAT \&lt;OawJumpToField value=0/&gt;</w:instrText>
            </w:r>
            <w:r w:rsidRPr="000D1BA5">
              <w:rPr>
                <w:rFonts w:ascii="Frutiger LT Pro 45 Light" w:hAnsi="Frutiger LT Pro 45 Light"/>
                <w:lang w:val="fr-CH"/>
              </w:rPr>
              <w:fldChar w:fldCharType="end"/>
            </w:r>
            <w:r w:rsidRPr="000D1BA5">
              <w:rPr>
                <w:rFonts w:ascii="Frutiger LT Pro 45 Light" w:hAnsi="Frutiger LT Pro 45 Light"/>
                <w:lang w:val="fr-CH"/>
              </w:rPr>
              <w:instrText xml:space="preserve"> = "" "" "</w:instrText>
            </w: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DOCPROPERTY "CustomField.Classification"\*CHARFORMAT \&lt;OawJumpToField value=0/&gt;</w:instrText>
            </w:r>
            <w:r w:rsidRPr="000D1BA5">
              <w:rPr>
                <w:rFonts w:ascii="Frutiger LT Pro 45 Light" w:hAnsi="Frutiger LT Pro 45 Light"/>
                <w:lang w:val="fr-CH"/>
              </w:rPr>
              <w:fldChar w:fldCharType="separate"/>
            </w:r>
            <w:r w:rsidR="00FA2F18" w:rsidRPr="000D1BA5">
              <w:rPr>
                <w:rFonts w:ascii="Frutiger LT Pro 45 Light" w:hAnsi="Frutiger LT Pro 45 Light"/>
                <w:lang w:val="fr-CH"/>
              </w:rPr>
              <w:instrText>CustomField.Classification</w:instrText>
            </w:r>
            <w:r w:rsidRPr="000D1BA5">
              <w:rPr>
                <w:rFonts w:ascii="Frutiger LT Pro 45 Light" w:hAnsi="Frutiger LT Pro 45 Light"/>
                <w:lang w:val="fr-CH"/>
              </w:rPr>
              <w:fldChar w:fldCharType="end"/>
            </w:r>
          </w:p>
          <w:p w:rsidR="00BC5D11" w:rsidRPr="000D1BA5" w:rsidRDefault="003878EA" w:rsidP="003878EA">
            <w:pPr>
              <w:pStyle w:val="Klassifizierung"/>
              <w:rPr>
                <w:rFonts w:ascii="Frutiger LT Pro 45 Light" w:hAnsi="Frutiger LT Pro 45 Light"/>
                <w:lang w:val="fr-CH"/>
              </w:rPr>
            </w:pPr>
            <w:r w:rsidRPr="000D1BA5">
              <w:rPr>
                <w:rFonts w:ascii="Frutiger LT Pro 45 Light" w:hAnsi="Frutiger LT Pro 45 Light"/>
                <w:lang w:val="fr-CH"/>
              </w:rPr>
              <w:instrText>" \&lt;OawJumpToField value=0/&gt;</w:instrText>
            </w:r>
            <w:r w:rsidRPr="000D1BA5">
              <w:rPr>
                <w:rFonts w:ascii="Frutiger LT Pro 45 Light" w:hAnsi="Frutiger LT Pro 45 Light"/>
                <w:lang w:val="fr-CH"/>
              </w:rPr>
              <w:fldChar w:fldCharType="end"/>
            </w: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DOCPROPERTY "CustomField.ClassificationEnclosures"\*CHARFORMAT \&lt;OawJumpToField value=0/&gt;</w:instrText>
            </w:r>
            <w:r w:rsidRPr="000D1BA5">
              <w:rPr>
                <w:rFonts w:ascii="Frutiger LT Pro 45 Light" w:hAnsi="Frutiger LT Pro 45 Light"/>
                <w:highlight w:val="white"/>
                <w:lang w:val="fr-CH"/>
              </w:rPr>
              <w:fldChar w:fldCharType="end"/>
            </w:r>
          </w:p>
        </w:tc>
      </w:tr>
    </w:tbl>
    <w:p w:rsidR="00056493" w:rsidRPr="000D1BA5" w:rsidRDefault="00056493" w:rsidP="00056493">
      <w:pPr>
        <w:rPr>
          <w:rFonts w:ascii="Frutiger LT Pro 45 Light" w:hAnsi="Frutiger LT Pro 45 Light"/>
          <w:lang w:val="fr-CH"/>
        </w:rPr>
        <w:sectPr w:rsidR="00056493" w:rsidRPr="000D1BA5" w:rsidSect="007F6AD8">
          <w:headerReference w:type="even" r:id="rId9"/>
          <w:headerReference w:type="default" r:id="rId10"/>
          <w:footerReference w:type="default" r:id="rId11"/>
          <w:type w:val="continuous"/>
          <w:pgSz w:w="11906" w:h="16838" w:code="9"/>
          <w:pgMar w:top="1701" w:right="1418" w:bottom="1418" w:left="1418" w:header="618" w:footer="312" w:gutter="0"/>
          <w:cols w:space="708"/>
          <w:docGrid w:linePitch="360"/>
        </w:sectPr>
      </w:pPr>
    </w:p>
    <w:p w:rsidR="00056493" w:rsidRPr="000D1BA5" w:rsidRDefault="00056493" w:rsidP="00E67DD4">
      <w:pPr>
        <w:pStyle w:val="AbstandVorTabelle"/>
        <w:rPr>
          <w:rFonts w:ascii="Frutiger LT Pro 45 Light" w:hAnsi="Frutiger LT Pro 45 Light"/>
          <w:highlight w:val="white"/>
          <w:lang w:val="fr-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3C5E81" w:rsidRPr="007A1DBD" w:rsidTr="003C5E81">
        <w:tc>
          <w:tcPr>
            <w:tcW w:w="9211" w:type="dxa"/>
          </w:tcPr>
          <w:p w:rsidR="003C5E81" w:rsidRPr="000D1BA5" w:rsidRDefault="00793ECC" w:rsidP="00056493">
            <w:pPr>
              <w:pStyle w:val="Haupttitel"/>
              <w:rPr>
                <w:rFonts w:ascii="Frutiger LT Pro 45 Light" w:hAnsi="Frutiger LT Pro 45 Light"/>
                <w:highlight w:val="white"/>
                <w:lang w:val="fr-CH"/>
              </w:rPr>
            </w:pPr>
            <w:bookmarkStart w:id="0" w:name="CustomFieldHaupttitelBericht" w:colFirst="0" w:colLast="0"/>
            <w:r w:rsidRPr="000D1BA5">
              <w:rPr>
                <w:rFonts w:ascii="Frutiger LT Pro 45 Light" w:hAnsi="Frutiger LT Pro 45 Light"/>
                <w:highlight w:val="white"/>
                <w:lang w:val="fr-CH"/>
              </w:rPr>
              <w:t>Modèle de données de forages</w:t>
            </w:r>
          </w:p>
        </w:tc>
      </w:tr>
      <w:bookmarkEnd w:id="0"/>
    </w:tbl>
    <w:p w:rsidR="00056493" w:rsidRPr="000D1BA5" w:rsidRDefault="00056493" w:rsidP="00056493">
      <w:pPr>
        <w:pStyle w:val="Haupttitel"/>
        <w:rPr>
          <w:rFonts w:ascii="Frutiger LT Pro 45 Light" w:hAnsi="Frutiger LT Pro 45 Light"/>
          <w:lang w:val="fr-CH"/>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3C5E81" w:rsidRPr="007A1DBD" w:rsidTr="003C5E81">
        <w:tc>
          <w:tcPr>
            <w:tcW w:w="9211" w:type="dxa"/>
          </w:tcPr>
          <w:p w:rsidR="003C5E81" w:rsidRPr="000D1BA5" w:rsidRDefault="00793ECC" w:rsidP="00793ECC">
            <w:pPr>
              <w:pStyle w:val="Untertitel"/>
              <w:rPr>
                <w:rFonts w:ascii="Frutiger LT Pro 45 Light" w:hAnsi="Frutiger LT Pro 45 Light"/>
                <w:sz w:val="32"/>
                <w:szCs w:val="32"/>
                <w:highlight w:val="white"/>
                <w:lang w:val="fr-CH"/>
              </w:rPr>
            </w:pPr>
            <w:bookmarkStart w:id="1" w:name="CustomFieldUntertitelBericht" w:colFirst="0" w:colLast="0"/>
            <w:r w:rsidRPr="000D1BA5">
              <w:rPr>
                <w:rFonts w:ascii="Frutiger LT Pro 45 Light" w:hAnsi="Frutiger LT Pro 45 Light"/>
                <w:sz w:val="32"/>
                <w:szCs w:val="32"/>
                <w:highlight w:val="white"/>
                <w:lang w:val="fr-CH"/>
              </w:rPr>
              <w:t>Description en format UML et catalogue des objets</w:t>
            </w:r>
          </w:p>
        </w:tc>
      </w:tr>
      <w:bookmarkEnd w:id="1"/>
    </w:tbl>
    <w:p w:rsidR="00E67DD4" w:rsidRPr="000D1BA5" w:rsidRDefault="00E67DD4">
      <w:pPr>
        <w:rPr>
          <w:rFonts w:ascii="Frutiger LT Pro 45 Light" w:hAnsi="Frutiger LT Pro 45 Light"/>
          <w:sz w:val="32"/>
          <w:szCs w:val="32"/>
          <w:lang w:val="fr-CH"/>
        </w:rPr>
      </w:pPr>
    </w:p>
    <w:p w:rsidR="00E67DD4" w:rsidRPr="000D1BA5" w:rsidRDefault="00E67DD4">
      <w:pPr>
        <w:rPr>
          <w:rFonts w:ascii="Frutiger LT Pro 45 Light" w:hAnsi="Frutiger LT Pro 45 Light"/>
          <w:lang w:val="fr-CH"/>
        </w:rPr>
      </w:pPr>
    </w:p>
    <w:p w:rsidR="00E67DD4" w:rsidRPr="000D1BA5" w:rsidRDefault="00E67DD4">
      <w:pPr>
        <w:rPr>
          <w:rFonts w:ascii="Frutiger LT Pro 45 Light" w:hAnsi="Frutiger LT Pro 45 Light"/>
          <w:lang w:val="fr-CH"/>
        </w:rPr>
      </w:pPr>
    </w:p>
    <w:p w:rsidR="00E67DD4" w:rsidRPr="000D1BA5" w:rsidRDefault="00974B58">
      <w:pPr>
        <w:rPr>
          <w:rFonts w:ascii="Frutiger LT Pro 45 Light" w:hAnsi="Frutiger LT Pro 45 Light"/>
          <w:lang w:val="fr-CH"/>
        </w:rPr>
      </w:pP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DOCPROPERTY "Doc.Version"\*CHARFORMAT \&lt;OawJumpToField value=0/&gt;</w:instrText>
      </w:r>
      <w:r w:rsidRPr="000D1BA5">
        <w:rPr>
          <w:rFonts w:ascii="Frutiger LT Pro 45 Light" w:hAnsi="Frutiger LT Pro 45 Light"/>
          <w:lang w:val="fr-CH"/>
        </w:rPr>
        <w:fldChar w:fldCharType="separate"/>
      </w:r>
      <w:r w:rsidR="00793ECC" w:rsidRPr="000D1BA5">
        <w:rPr>
          <w:rFonts w:ascii="Frutiger LT Pro 45 Light" w:hAnsi="Frutiger LT Pro 45 Light"/>
          <w:lang w:val="fr-CH"/>
        </w:rPr>
        <w:t>V</w:t>
      </w:r>
      <w:r w:rsidR="00E91F86" w:rsidRPr="000D1BA5">
        <w:rPr>
          <w:rFonts w:ascii="Frutiger LT Pro 45 Light" w:hAnsi="Frutiger LT Pro 45 Light"/>
          <w:lang w:val="fr-CH"/>
        </w:rPr>
        <w:t>ersion</w:t>
      </w:r>
      <w:r w:rsidRPr="000D1BA5">
        <w:rPr>
          <w:rFonts w:ascii="Frutiger LT Pro 45 Light" w:hAnsi="Frutiger LT Pro 45 Light"/>
          <w:lang w:val="fr-CH"/>
        </w:rPr>
        <w:fldChar w:fldCharType="end"/>
      </w:r>
      <w:r w:rsidRPr="000D1BA5">
        <w:rPr>
          <w:rFonts w:ascii="Frutiger LT Pro 45 Light" w:hAnsi="Frutiger LT Pro 45 Light"/>
          <w:lang w:val="fr-CH"/>
        </w:rPr>
        <w:t xml:space="preserve"> </w:t>
      </w:r>
      <w:r w:rsidR="00E91F86" w:rsidRPr="000D1BA5">
        <w:rPr>
          <w:rFonts w:ascii="Frutiger LT Pro 45 Light" w:hAnsi="Frutiger LT Pro 45 Light"/>
          <w:lang w:val="fr-CH"/>
        </w:rPr>
        <w:t>1.</w:t>
      </w:r>
      <w:r w:rsidR="009B365E" w:rsidRPr="000D1BA5">
        <w:rPr>
          <w:rFonts w:ascii="Frutiger LT Pro 45 Light" w:hAnsi="Frutiger LT Pro 45 Light"/>
          <w:lang w:val="fr-CH"/>
        </w:rPr>
        <w:t>2</w:t>
      </w:r>
    </w:p>
    <w:p w:rsidR="00E67DD4" w:rsidRPr="000D1BA5" w:rsidRDefault="00E67DD4">
      <w:pPr>
        <w:rPr>
          <w:rFonts w:ascii="Frutiger LT Pro 45 Light" w:hAnsi="Frutiger LT Pro 45 Light"/>
          <w:lang w:val="fr-CH"/>
        </w:rPr>
      </w:pPr>
    </w:p>
    <w:p w:rsidR="00E67DD4" w:rsidRPr="000D1BA5" w:rsidRDefault="00E67DD4">
      <w:pPr>
        <w:rPr>
          <w:rFonts w:ascii="Frutiger LT Pro 45 Light" w:hAnsi="Frutiger LT Pro 45 Light"/>
          <w:lang w:val="fr-CH"/>
        </w:rPr>
      </w:pPr>
    </w:p>
    <w:p w:rsidR="00E67DD4" w:rsidRPr="000D1BA5" w:rsidRDefault="00E67DD4">
      <w:pPr>
        <w:rPr>
          <w:rFonts w:ascii="Frutiger LT Pro 45 Light" w:hAnsi="Frutiger LT Pro 45 Light"/>
          <w:lang w:val="fr-CH"/>
        </w:rPr>
      </w:pPr>
    </w:p>
    <w:p w:rsidR="00E91F86" w:rsidRPr="000D1BA5" w:rsidRDefault="000D1BA5" w:rsidP="000C2552">
      <w:pPr>
        <w:tabs>
          <w:tab w:val="left" w:pos="2835"/>
        </w:tabs>
        <w:ind w:left="2835" w:hanging="2835"/>
        <w:rPr>
          <w:rFonts w:ascii="Frutiger LT Pro 45 Light" w:hAnsi="Frutiger LT Pro 45 Light" w:cs="Arial"/>
          <w:sz w:val="24"/>
          <w:lang w:val="fr-CH"/>
        </w:rPr>
      </w:pPr>
      <w:r w:rsidRPr="000D1BA5">
        <w:rPr>
          <w:rFonts w:ascii="Frutiger LT Pro 45 Light" w:hAnsi="Frutiger LT Pro 45 Light" w:cs="Arial"/>
          <w:sz w:val="24"/>
          <w:lang w:val="fr-CH"/>
        </w:rPr>
        <w:t>Conception</w:t>
      </w:r>
      <w:r w:rsidR="00E91F86" w:rsidRPr="000D1BA5">
        <w:rPr>
          <w:rFonts w:ascii="Frutiger LT Pro 45 Light" w:hAnsi="Frutiger LT Pro 45 Light" w:cs="Arial"/>
          <w:sz w:val="24"/>
          <w:lang w:val="fr-CH"/>
        </w:rPr>
        <w:t>:</w:t>
      </w:r>
      <w:r w:rsidR="00E91F86" w:rsidRPr="000D1BA5">
        <w:rPr>
          <w:rFonts w:ascii="Frutiger LT Pro 45 Light" w:hAnsi="Frutiger LT Pro 45 Light" w:cs="Arial"/>
          <w:sz w:val="24"/>
          <w:lang w:val="fr-CH"/>
        </w:rPr>
        <w:tab/>
        <w:t>Sabine Brodhag, C. Salomè Michael &amp; Nils Oesterling</w:t>
      </w:r>
    </w:p>
    <w:p w:rsidR="00E91F86" w:rsidRPr="000D1BA5" w:rsidRDefault="00E91F86" w:rsidP="00E91F86">
      <w:pPr>
        <w:tabs>
          <w:tab w:val="left" w:pos="1440"/>
        </w:tabs>
        <w:rPr>
          <w:rFonts w:ascii="Frutiger LT Pro 45 Light" w:hAnsi="Frutiger LT Pro 45 Light" w:cs="Arial"/>
          <w:sz w:val="12"/>
          <w:szCs w:val="12"/>
          <w:lang w:val="fr-CH"/>
        </w:rPr>
      </w:pPr>
    </w:p>
    <w:p w:rsidR="000C2552" w:rsidRDefault="00793ECC" w:rsidP="000C2552">
      <w:pPr>
        <w:ind w:left="2835" w:hanging="2835"/>
        <w:rPr>
          <w:rFonts w:ascii="Frutiger LT Pro 45 Light" w:hAnsi="Frutiger LT Pro 45 Light" w:cs="Arial"/>
          <w:sz w:val="24"/>
          <w:lang w:val="fr-CH"/>
        </w:rPr>
      </w:pPr>
      <w:r w:rsidRPr="000D1BA5">
        <w:rPr>
          <w:rFonts w:ascii="Frutiger LT Pro 45 Light" w:hAnsi="Frutiger LT Pro 45 Light" w:cs="Arial"/>
          <w:sz w:val="24"/>
          <w:lang w:val="fr-CH"/>
        </w:rPr>
        <w:t>Avec la collaboration de</w:t>
      </w:r>
      <w:r w:rsidR="00E91F86" w:rsidRPr="000D1BA5">
        <w:rPr>
          <w:rFonts w:ascii="Frutiger LT Pro 45 Light" w:hAnsi="Frutiger LT Pro 45 Light" w:cs="Arial"/>
          <w:sz w:val="24"/>
          <w:lang w:val="fr-CH"/>
        </w:rPr>
        <w:t xml:space="preserve">: </w:t>
      </w:r>
      <w:r w:rsidR="00E91F86" w:rsidRPr="000D1BA5">
        <w:rPr>
          <w:rFonts w:ascii="Frutiger LT Pro 45 Light" w:hAnsi="Frutiger LT Pro 45 Light" w:cs="Arial"/>
          <w:sz w:val="24"/>
          <w:lang w:val="fr-CH"/>
        </w:rPr>
        <w:tab/>
        <w:t xml:space="preserve">H. Aebli, W. Albert, W. Blüm, R. Caduff, D. Gechter, </w:t>
      </w:r>
    </w:p>
    <w:p w:rsidR="000C2552" w:rsidRDefault="00E91F86" w:rsidP="000C2552">
      <w:pPr>
        <w:ind w:left="2835" w:hanging="3"/>
        <w:rPr>
          <w:rFonts w:ascii="Frutiger LT Pro 45 Light" w:hAnsi="Frutiger LT Pro 45 Light" w:cs="Arial"/>
          <w:sz w:val="24"/>
        </w:rPr>
      </w:pPr>
      <w:r w:rsidRPr="000C2552">
        <w:rPr>
          <w:rFonts w:ascii="Frutiger LT Pro 45 Light" w:hAnsi="Frutiger LT Pro 45 Light" w:cs="Arial"/>
          <w:sz w:val="24"/>
        </w:rPr>
        <w:t xml:space="preserve">S. Giger, D. Giorgis, R.  Heinz, C. Isenschmid, S. Serier, </w:t>
      </w:r>
    </w:p>
    <w:p w:rsidR="00E91F86" w:rsidRPr="00F2011E" w:rsidRDefault="00E91F86" w:rsidP="000C2552">
      <w:pPr>
        <w:ind w:left="2835" w:hanging="3"/>
        <w:rPr>
          <w:rFonts w:ascii="Frutiger LT Pro 45 Light" w:hAnsi="Frutiger LT Pro 45 Light" w:cs="Arial"/>
          <w:sz w:val="24"/>
          <w:lang w:val="fr-CH"/>
        </w:rPr>
      </w:pPr>
      <w:r w:rsidRPr="000C2552">
        <w:rPr>
          <w:rFonts w:ascii="Frutiger LT Pro 45 Light" w:hAnsi="Frutiger LT Pro 45 Light" w:cs="Arial"/>
          <w:sz w:val="24"/>
        </w:rPr>
        <w:t>M. Sinreich, K. Spälti, S.  </w:t>
      </w:r>
      <w:r w:rsidRPr="00F2011E">
        <w:rPr>
          <w:rFonts w:ascii="Frutiger LT Pro 45 Light" w:hAnsi="Frutiger LT Pro 45 Light" w:cs="Arial"/>
          <w:sz w:val="24"/>
          <w:lang w:val="fr-CH"/>
        </w:rPr>
        <w:t>Wiesmeier</w:t>
      </w:r>
    </w:p>
    <w:p w:rsidR="00E91F86" w:rsidRPr="00F2011E" w:rsidRDefault="00E91F86" w:rsidP="00E91F86">
      <w:pPr>
        <w:rPr>
          <w:rFonts w:ascii="Frutiger LT Pro 45 Light" w:hAnsi="Frutiger LT Pro 45 Light" w:cs="Arial"/>
          <w:sz w:val="24"/>
          <w:lang w:val="fr-CH"/>
        </w:rPr>
      </w:pPr>
    </w:p>
    <w:p w:rsidR="00E91F86" w:rsidRPr="00F2011E" w:rsidRDefault="00E91F86" w:rsidP="00E91F86">
      <w:pPr>
        <w:rPr>
          <w:rFonts w:ascii="Frutiger LT Pro 45 Light" w:hAnsi="Frutiger LT Pro 45 Light" w:cs="Arial"/>
          <w:sz w:val="24"/>
          <w:lang w:val="fr-CH"/>
        </w:rPr>
      </w:pPr>
    </w:p>
    <w:p w:rsidR="00E91F86" w:rsidRPr="00F2011E" w:rsidRDefault="000D1BA5" w:rsidP="00E91F86">
      <w:pPr>
        <w:rPr>
          <w:rFonts w:ascii="Frutiger LT Pro 45 Light" w:hAnsi="Frutiger LT Pro 45 Light" w:cs="Arial"/>
          <w:sz w:val="24"/>
          <w:lang w:val="fr-CH"/>
        </w:rPr>
      </w:pPr>
      <w:r w:rsidRPr="00F2011E">
        <w:rPr>
          <w:rFonts w:ascii="Frutiger LT Pro 45 Light" w:hAnsi="Frutiger LT Pro 45 Light" w:cs="Arial"/>
          <w:sz w:val="24"/>
          <w:lang w:val="fr-CH"/>
        </w:rPr>
        <w:t>Contact</w:t>
      </w:r>
      <w:r w:rsidR="00E91F86" w:rsidRPr="00F2011E">
        <w:rPr>
          <w:rFonts w:ascii="Frutiger LT Pro 45 Light" w:hAnsi="Frutiger LT Pro 45 Light" w:cs="Arial"/>
          <w:sz w:val="24"/>
          <w:lang w:val="fr-CH"/>
        </w:rPr>
        <w:t xml:space="preserve">: </w:t>
      </w:r>
      <w:r w:rsidR="000F4671" w:rsidRPr="00F2011E">
        <w:rPr>
          <w:rFonts w:ascii="Frutiger LT Pro 45 Light" w:hAnsi="Frutiger LT Pro 45 Light" w:cs="Arial"/>
          <w:sz w:val="24"/>
          <w:lang w:val="fr-CH"/>
        </w:rPr>
        <w:t>sabine.brodhag</w:t>
      </w:r>
      <w:r w:rsidR="00E91F86" w:rsidRPr="00F2011E">
        <w:rPr>
          <w:rFonts w:ascii="Frutiger LT Pro 45 Light" w:hAnsi="Frutiger LT Pro 45 Light" w:cs="Arial"/>
          <w:sz w:val="24"/>
          <w:lang w:val="fr-CH"/>
        </w:rPr>
        <w:t>@swisstopo.ch</w:t>
      </w: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91F86" w:rsidRPr="00F2011E" w:rsidRDefault="00E91F86">
      <w:pPr>
        <w:rPr>
          <w:rFonts w:ascii="Frutiger LT Pro 45 Light" w:hAnsi="Frutiger LT Pro 45 Light"/>
          <w:lang w:val="fr-CH"/>
        </w:rPr>
        <w:sectPr w:rsidR="00E91F86" w:rsidRPr="00F2011E" w:rsidSect="007F6AD8">
          <w:headerReference w:type="default" r:id="rId12"/>
          <w:footerReference w:type="default" r:id="rId13"/>
          <w:type w:val="continuous"/>
          <w:pgSz w:w="11906" w:h="16838" w:code="9"/>
          <w:pgMar w:top="1701" w:right="1418" w:bottom="1418" w:left="1418" w:header="340" w:footer="312" w:gutter="0"/>
          <w:cols w:space="708"/>
          <w:docGrid w:linePitch="360"/>
        </w:sect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67DD4" w:rsidRPr="00F2011E" w:rsidRDefault="00E67DD4">
      <w:pPr>
        <w:rPr>
          <w:rFonts w:ascii="Frutiger LT Pro 45 Light" w:hAnsi="Frutiger LT Pro 45 Light"/>
          <w:lang w:val="fr-CH"/>
        </w:rPr>
      </w:pPr>
    </w:p>
    <w:p w:rsidR="00E91F86" w:rsidRPr="00F2011E" w:rsidRDefault="00E91F86">
      <w:pPr>
        <w:spacing w:line="240" w:lineRule="auto"/>
        <w:rPr>
          <w:rFonts w:ascii="Frutiger LT Pro 45 Light" w:hAnsi="Frutiger LT Pro 45 Light"/>
          <w:lang w:val="fr-CH"/>
        </w:rPr>
      </w:pPr>
      <w:r w:rsidRPr="00F2011E">
        <w:rPr>
          <w:rFonts w:ascii="Frutiger LT Pro 45 Light" w:hAnsi="Frutiger LT Pro 45 Light"/>
          <w:lang w:val="fr-CH"/>
        </w:rPr>
        <w:br w:type="page"/>
      </w:r>
    </w:p>
    <w:p w:rsidR="002734E0" w:rsidRPr="000D1BA5" w:rsidRDefault="00D539AA" w:rsidP="00E95EBE">
      <w:pPr>
        <w:pStyle w:val="Textkrper"/>
        <w:rPr>
          <w:rStyle w:val="Fett"/>
          <w:rFonts w:ascii="Frutiger LT Pro 45 Light" w:eastAsia="Calibri" w:hAnsi="Frutiger LT Pro 45 Light"/>
          <w:lang w:val="fr-CH"/>
        </w:rPr>
      </w:pPr>
      <w:bookmarkStart w:id="2" w:name="_Toc370280159"/>
      <w:r w:rsidRPr="000D1BA5">
        <w:rPr>
          <w:rStyle w:val="Fett"/>
          <w:rFonts w:ascii="Frutiger LT Pro 45 Light" w:eastAsia="Calibri" w:hAnsi="Frutiger LT Pro 45 Light"/>
          <w:lang w:val="fr-CH"/>
        </w:rPr>
        <w:lastRenderedPageBreak/>
        <w:t>Impressum</w:t>
      </w:r>
      <w:bookmarkEnd w:id="2"/>
    </w:p>
    <w:p w:rsidR="00E91F86" w:rsidRPr="000D1BA5" w:rsidRDefault="00E91F86" w:rsidP="00E91F86">
      <w:pPr>
        <w:rPr>
          <w:lang w:val="fr-CH" w:eastAsia="de-CH"/>
        </w:rPr>
      </w:pPr>
    </w:p>
    <w:p w:rsidR="00907436" w:rsidRPr="000D1BA5" w:rsidRDefault="000C5C4F" w:rsidP="00E67DD4">
      <w:pPr>
        <w:rPr>
          <w:rStyle w:val="Fett"/>
          <w:rFonts w:ascii="Frutiger LT Pro 45 Light" w:hAnsi="Frutiger LT Pro 45 Light"/>
          <w:lang w:val="fr-CH"/>
        </w:rPr>
      </w:pPr>
      <w:r w:rsidRPr="000D1BA5">
        <w:rPr>
          <w:rStyle w:val="Fett"/>
          <w:rFonts w:ascii="Frutiger LT Pro 45 Light" w:hAnsi="Frutiger LT Pro 45 Light"/>
          <w:lang w:val="fr-CH"/>
        </w:rPr>
        <w:t>Éditeur</w:t>
      </w:r>
      <w:r w:rsidR="00907436" w:rsidRPr="000D1BA5">
        <w:rPr>
          <w:rStyle w:val="Fett"/>
          <w:rFonts w:ascii="Frutiger LT Pro 45 Light" w:hAnsi="Frutiger LT Pro 45 Light"/>
          <w:lang w:val="fr-CH"/>
        </w:rPr>
        <w:fldChar w:fldCharType="begin"/>
      </w:r>
      <w:r w:rsidR="00907436" w:rsidRPr="000D1BA5">
        <w:rPr>
          <w:rStyle w:val="Fett"/>
          <w:rFonts w:ascii="Frutiger LT Pro 45 Light" w:hAnsi="Frutiger LT Pro 45 Light"/>
          <w:lang w:val="fr-CH"/>
        </w:rPr>
        <w:instrText xml:space="preserve"> IF </w:instrText>
      </w:r>
      <w:r w:rsidR="00907436" w:rsidRPr="000D1BA5">
        <w:rPr>
          <w:rStyle w:val="Fett"/>
          <w:rFonts w:ascii="Frutiger LT Pro 45 Light" w:hAnsi="Frutiger LT Pro 45 Light"/>
          <w:lang w:val="fr-CH"/>
        </w:rPr>
        <w:fldChar w:fldCharType="begin"/>
      </w:r>
      <w:r w:rsidR="00907436" w:rsidRPr="000D1BA5">
        <w:rPr>
          <w:rStyle w:val="Fett"/>
          <w:rFonts w:ascii="Frutiger LT Pro 45 Light" w:hAnsi="Frutiger LT Pro 45 Light"/>
          <w:lang w:val="fr-CH"/>
        </w:rPr>
        <w:instrText xml:space="preserve"> DOCPROPERTY "CustomField.HerausgeberBericht"\*CHARFORMAT </w:instrText>
      </w:r>
      <w:r w:rsidR="007B0F4E" w:rsidRPr="000D1BA5">
        <w:rPr>
          <w:rStyle w:val="Fett"/>
          <w:rFonts w:ascii="Frutiger LT Pro 45 Light" w:hAnsi="Frutiger LT Pro 45 Light"/>
          <w:lang w:val="fr-CH"/>
        </w:rPr>
        <w:instrText>\&lt;OawJumpToField value=0/&gt;</w:instrText>
      </w:r>
      <w:r w:rsidR="00907436" w:rsidRPr="000D1BA5">
        <w:rPr>
          <w:rStyle w:val="Fett"/>
          <w:rFonts w:ascii="Frutiger LT Pro 45 Light" w:hAnsi="Frutiger LT Pro 45 Light"/>
          <w:lang w:val="fr-CH"/>
        </w:rPr>
        <w:fldChar w:fldCharType="end"/>
      </w:r>
      <w:r w:rsidR="00907436" w:rsidRPr="000D1BA5">
        <w:rPr>
          <w:rStyle w:val="Fett"/>
          <w:rFonts w:ascii="Frutiger LT Pro 45 Light" w:hAnsi="Frutiger LT Pro 45 Light"/>
          <w:lang w:val="fr-CH"/>
        </w:rPr>
        <w:instrText xml:space="preserve"> = "" "" "</w:instrText>
      </w:r>
    </w:p>
    <w:p w:rsidR="00907436" w:rsidRPr="000D1BA5" w:rsidRDefault="00A20D69" w:rsidP="00E67DD4">
      <w:pPr>
        <w:rPr>
          <w:rStyle w:val="Fett"/>
          <w:rFonts w:ascii="Frutiger LT Pro 45 Light" w:hAnsi="Frutiger LT Pro 45 Light"/>
          <w:lang w:val="fr-CH"/>
        </w:rPr>
      </w:pPr>
      <w:r w:rsidRPr="000D1BA5">
        <w:rPr>
          <w:rStyle w:val="Fett"/>
          <w:rFonts w:ascii="Frutiger LT Pro 45 Light" w:hAnsi="Frutiger LT Pro 45 Light"/>
          <w:lang w:val="fr-CH"/>
        </w:rPr>
        <w:fldChar w:fldCharType="begin"/>
      </w:r>
      <w:r w:rsidRPr="000D1BA5">
        <w:rPr>
          <w:rStyle w:val="Fett"/>
          <w:rFonts w:ascii="Frutiger LT Pro 45 Light" w:hAnsi="Frutiger LT Pro 45 Light"/>
          <w:lang w:val="fr-CH"/>
        </w:rPr>
        <w:instrText xml:space="preserve"> DOCPROPERTY "CustomField.HerausgeberBericht"\*CHARFORMAT </w:instrText>
      </w:r>
      <w:r w:rsidR="007B0F4E" w:rsidRPr="000D1BA5">
        <w:rPr>
          <w:rStyle w:val="Fett"/>
          <w:rFonts w:ascii="Frutiger LT Pro 45 Light" w:hAnsi="Frutiger LT Pro 45 Light"/>
          <w:lang w:val="fr-CH"/>
        </w:rPr>
        <w:instrText>\&lt;OawJumpToField value=0/&gt;</w:instrText>
      </w:r>
      <w:r w:rsidRPr="000D1BA5">
        <w:rPr>
          <w:rStyle w:val="Fett"/>
          <w:rFonts w:ascii="Frutiger LT Pro 45 Light" w:hAnsi="Frutiger LT Pro 45 Light"/>
          <w:lang w:val="fr-CH"/>
        </w:rPr>
        <w:fldChar w:fldCharType="separate"/>
      </w:r>
      <w:r w:rsidR="00FA2F18" w:rsidRPr="000D1BA5">
        <w:rPr>
          <w:rStyle w:val="Fett"/>
          <w:rFonts w:ascii="Frutiger LT Pro 45 Light" w:hAnsi="Frutiger LT Pro 45 Light"/>
          <w:lang w:val="fr-CH"/>
        </w:rPr>
        <w:instrText>CustomField.HerausgeberBericht</w:instrText>
      </w:r>
      <w:r w:rsidRPr="000D1BA5">
        <w:rPr>
          <w:rStyle w:val="Fett"/>
          <w:rFonts w:ascii="Frutiger LT Pro 45 Light" w:hAnsi="Frutiger LT Pro 45 Light"/>
          <w:highlight w:val="white"/>
          <w:lang w:val="fr-CH"/>
        </w:rPr>
        <w:fldChar w:fldCharType="end"/>
      </w:r>
      <w:r w:rsidR="00907436" w:rsidRPr="000D1BA5">
        <w:rPr>
          <w:rStyle w:val="Fett"/>
          <w:rFonts w:ascii="Frutiger LT Pro 45 Light" w:hAnsi="Frutiger LT Pro 45 Light"/>
          <w:highlight w:val="white"/>
          <w:lang w:val="fr-CH"/>
        </w:rPr>
        <w:instrText xml:space="preserve">" </w:instrText>
      </w:r>
      <w:r w:rsidR="007B0F4E" w:rsidRPr="000D1BA5">
        <w:rPr>
          <w:rStyle w:val="Fett"/>
          <w:rFonts w:ascii="Frutiger LT Pro 45 Light" w:hAnsi="Frutiger LT Pro 45 Light"/>
          <w:highlight w:val="white"/>
          <w:lang w:val="fr-CH"/>
        </w:rPr>
        <w:instrText>\&lt;OawJumpToField value=0/&gt;</w:instrText>
      </w:r>
      <w:r w:rsidR="00907436" w:rsidRPr="000D1BA5">
        <w:rPr>
          <w:rStyle w:val="Fett"/>
          <w:rFonts w:ascii="Frutiger LT Pro 45 Light" w:hAnsi="Frutiger LT Pro 45 Light"/>
          <w:lang w:val="fr-CH"/>
        </w:rPr>
        <w:fldChar w:fldCharType="end"/>
      </w:r>
      <w:r w:rsidR="004E64F4" w:rsidRPr="000D1BA5">
        <w:rPr>
          <w:rStyle w:val="Fett"/>
          <w:rFonts w:ascii="Frutiger LT Pro 45 Light" w:hAnsi="Frutiger LT Pro 45 Light"/>
          <w:lang w:val="fr-CH"/>
        </w:rPr>
        <w:fldChar w:fldCharType="begin"/>
      </w:r>
      <w:r w:rsidR="004E64F4" w:rsidRPr="000D1BA5">
        <w:rPr>
          <w:rStyle w:val="Fett"/>
          <w:rFonts w:ascii="Frutiger LT Pro 45 Light" w:hAnsi="Frutiger LT Pro 45 Light"/>
          <w:lang w:val="fr-CH"/>
        </w:rPr>
        <w:instrText xml:space="preserve"> IF </w:instrText>
      </w:r>
      <w:r w:rsidR="004E64F4" w:rsidRPr="000D1BA5">
        <w:rPr>
          <w:rStyle w:val="Fett"/>
          <w:rFonts w:ascii="Frutiger LT Pro 45 Light" w:hAnsi="Frutiger LT Pro 45 Light"/>
          <w:lang w:val="fr-CH"/>
        </w:rPr>
        <w:fldChar w:fldCharType="begin"/>
      </w:r>
      <w:r w:rsidR="004E64F4" w:rsidRPr="000D1BA5">
        <w:rPr>
          <w:rStyle w:val="Fett"/>
          <w:rFonts w:ascii="Frutiger LT Pro 45 Light" w:hAnsi="Frutiger LT Pro 45 Light"/>
          <w:lang w:val="fr-CH"/>
        </w:rPr>
        <w:instrText xml:space="preserve"> DOCPROPERTY "Organisation.BereichZ1"\*CHARFORMAT </w:instrText>
      </w:r>
      <w:r w:rsidR="007B0F4E" w:rsidRPr="000D1BA5">
        <w:rPr>
          <w:rStyle w:val="Fett"/>
          <w:rFonts w:ascii="Frutiger LT Pro 45 Light" w:hAnsi="Frutiger LT Pro 45 Light"/>
          <w:lang w:val="fr-CH"/>
        </w:rPr>
        <w:instrText>\&lt;OawJumpToField value=0/&gt;</w:instrText>
      </w:r>
      <w:r w:rsidR="004E64F4" w:rsidRPr="000D1BA5">
        <w:rPr>
          <w:rStyle w:val="Fett"/>
          <w:rFonts w:ascii="Frutiger LT Pro 45 Light" w:hAnsi="Frutiger LT Pro 45 Light"/>
          <w:lang w:val="fr-CH"/>
        </w:rPr>
        <w:fldChar w:fldCharType="end"/>
      </w:r>
      <w:r w:rsidR="004E64F4" w:rsidRPr="000D1BA5">
        <w:rPr>
          <w:rStyle w:val="Fett"/>
          <w:rFonts w:ascii="Frutiger LT Pro 45 Light" w:hAnsi="Frutiger LT Pro 45 Light"/>
          <w:lang w:val="fr-CH"/>
        </w:rPr>
        <w:instrText xml:space="preserve"> = "" "" "</w:instrText>
      </w:r>
    </w:p>
    <w:p w:rsidR="005A6052" w:rsidRPr="000D1BA5" w:rsidRDefault="00FD4AC2" w:rsidP="005A6052">
      <w:pPr>
        <w:rPr>
          <w:rStyle w:val="Fett"/>
          <w:rFonts w:ascii="Frutiger LT Pro 45 Light" w:hAnsi="Frutiger LT Pro 45 Light"/>
          <w:lang w:val="fr-CH"/>
        </w:rPr>
      </w:pPr>
      <w:r w:rsidRPr="000D1BA5">
        <w:rPr>
          <w:rStyle w:val="Fett"/>
          <w:rFonts w:ascii="Frutiger LT Pro 45 Light" w:hAnsi="Frutiger LT Pro 45 Light"/>
          <w:lang w:val="fr-CH"/>
        </w:rPr>
        <w:fldChar w:fldCharType="begin"/>
      </w:r>
      <w:r w:rsidRPr="000D1BA5">
        <w:rPr>
          <w:rStyle w:val="Fett"/>
          <w:rFonts w:ascii="Frutiger LT Pro 45 Light" w:hAnsi="Frutiger LT Pro 45 Light"/>
          <w:lang w:val="fr-CH"/>
        </w:rPr>
        <w:instrText xml:space="preserve"> DOCPROPERTY "Organisation.BereichZ1"\*CHARFORMAT </w:instrText>
      </w:r>
      <w:r w:rsidR="007B0F4E" w:rsidRPr="000D1BA5">
        <w:rPr>
          <w:rStyle w:val="Fett"/>
          <w:rFonts w:ascii="Frutiger LT Pro 45 Light" w:hAnsi="Frutiger LT Pro 45 Light"/>
          <w:lang w:val="fr-CH"/>
        </w:rPr>
        <w:instrText>\&lt;OawJumpToField value=0/&gt;</w:instrText>
      </w:r>
      <w:r w:rsidRPr="000D1BA5">
        <w:rPr>
          <w:rStyle w:val="Fett"/>
          <w:rFonts w:ascii="Frutiger LT Pro 45 Light" w:hAnsi="Frutiger LT Pro 45 Light"/>
          <w:lang w:val="fr-CH"/>
        </w:rPr>
        <w:fldChar w:fldCharType="separate"/>
      </w:r>
      <w:r w:rsidR="00FA2F18" w:rsidRPr="000D1BA5">
        <w:rPr>
          <w:rStyle w:val="Fett"/>
          <w:rFonts w:ascii="Frutiger LT Pro 45 Light" w:hAnsi="Frutiger LT Pro 45 Light"/>
          <w:lang w:val="fr-CH"/>
        </w:rPr>
        <w:instrText>Organisation.BereichZ1</w:instrText>
      </w:r>
      <w:r w:rsidRPr="000D1BA5">
        <w:rPr>
          <w:rStyle w:val="Fett"/>
          <w:rFonts w:ascii="Frutiger LT Pro 45 Light" w:hAnsi="Frutiger LT Pro 45 Light"/>
          <w:highlight w:val="white"/>
          <w:lang w:val="fr-CH"/>
        </w:rPr>
        <w:fldChar w:fldCharType="end"/>
      </w:r>
      <w:r w:rsidR="004E64F4" w:rsidRPr="000D1BA5">
        <w:rPr>
          <w:rStyle w:val="Fett"/>
          <w:rFonts w:ascii="Frutiger LT Pro 45 Light" w:hAnsi="Frutiger LT Pro 45 Light"/>
          <w:highlight w:val="white"/>
          <w:lang w:val="fr-CH"/>
        </w:rPr>
        <w:instrText xml:space="preserve">" </w:instrText>
      </w:r>
      <w:r w:rsidR="007B0F4E" w:rsidRPr="000D1BA5">
        <w:rPr>
          <w:rStyle w:val="Fett"/>
          <w:rFonts w:ascii="Frutiger LT Pro 45 Light" w:hAnsi="Frutiger LT Pro 45 Light"/>
          <w:highlight w:val="white"/>
          <w:lang w:val="fr-CH"/>
        </w:rPr>
        <w:instrText>\&lt;OawJumpToField value=0/&gt;</w:instrText>
      </w:r>
      <w:r w:rsidR="004E64F4" w:rsidRPr="000D1BA5">
        <w:rPr>
          <w:rStyle w:val="Fett"/>
          <w:rFonts w:ascii="Frutiger LT Pro 45 Light" w:hAnsi="Frutiger LT Pro 45 Light"/>
          <w:lang w:val="fr-CH"/>
        </w:rPr>
        <w:fldChar w:fldCharType="end"/>
      </w:r>
      <w:r w:rsidR="005A6052" w:rsidRPr="000D1BA5">
        <w:rPr>
          <w:rStyle w:val="Fett"/>
          <w:rFonts w:ascii="Frutiger LT Pro 45 Light" w:hAnsi="Frutiger LT Pro 45 Light"/>
          <w:lang w:val="fr-CH"/>
        </w:rPr>
        <w:fldChar w:fldCharType="begin"/>
      </w:r>
      <w:r w:rsidR="005A6052" w:rsidRPr="000D1BA5">
        <w:rPr>
          <w:rStyle w:val="Fett"/>
          <w:rFonts w:ascii="Frutiger LT Pro 45 Light" w:hAnsi="Frutiger LT Pro 45 Light"/>
          <w:lang w:val="fr-CH"/>
        </w:rPr>
        <w:instrText xml:space="preserve"> IF </w:instrText>
      </w:r>
      <w:r w:rsidR="005A6052" w:rsidRPr="000D1BA5">
        <w:rPr>
          <w:rStyle w:val="Fett"/>
          <w:rFonts w:ascii="Frutiger LT Pro 45 Light" w:hAnsi="Frutiger LT Pro 45 Light"/>
          <w:lang w:val="fr-CH"/>
        </w:rPr>
        <w:fldChar w:fldCharType="begin"/>
      </w:r>
      <w:r w:rsidR="005A6052" w:rsidRPr="000D1BA5">
        <w:rPr>
          <w:rStyle w:val="Fett"/>
          <w:rFonts w:ascii="Frutiger LT Pro 45 Light" w:hAnsi="Frutiger LT Pro 45 Light"/>
          <w:lang w:val="fr-CH"/>
        </w:rPr>
        <w:instrText xml:space="preserve"> DOCPROPERTY "Organisation.BereichZ2"\*CHARFORMAT \&lt;OawJumpToField value=0/&gt;</w:instrText>
      </w:r>
      <w:r w:rsidR="005A6052" w:rsidRPr="000D1BA5">
        <w:rPr>
          <w:rStyle w:val="Fett"/>
          <w:rFonts w:ascii="Frutiger LT Pro 45 Light" w:hAnsi="Frutiger LT Pro 45 Light"/>
          <w:lang w:val="fr-CH"/>
        </w:rPr>
        <w:fldChar w:fldCharType="end"/>
      </w:r>
      <w:r w:rsidR="005A6052" w:rsidRPr="000D1BA5">
        <w:rPr>
          <w:rStyle w:val="Fett"/>
          <w:rFonts w:ascii="Frutiger LT Pro 45 Light" w:hAnsi="Frutiger LT Pro 45 Light"/>
          <w:lang w:val="fr-CH"/>
        </w:rPr>
        <w:instrText xml:space="preserve"> = "" "" "</w:instrText>
      </w:r>
    </w:p>
    <w:p w:rsidR="0076451A" w:rsidRPr="000D1BA5" w:rsidRDefault="005A6052" w:rsidP="005A6052">
      <w:pPr>
        <w:rPr>
          <w:rStyle w:val="Fett"/>
          <w:rFonts w:ascii="Frutiger LT Pro 45 Light" w:hAnsi="Frutiger LT Pro 45 Light"/>
          <w:highlight w:val="white"/>
          <w:lang w:val="fr-CH"/>
        </w:rPr>
      </w:pPr>
      <w:r w:rsidRPr="000D1BA5">
        <w:rPr>
          <w:rStyle w:val="Fett"/>
          <w:rFonts w:ascii="Frutiger LT Pro 45 Light" w:hAnsi="Frutiger LT Pro 45 Light"/>
          <w:lang w:val="fr-CH"/>
        </w:rPr>
        <w:fldChar w:fldCharType="begin"/>
      </w:r>
      <w:r w:rsidRPr="000D1BA5">
        <w:rPr>
          <w:rStyle w:val="Fett"/>
          <w:rFonts w:ascii="Frutiger LT Pro 45 Light" w:hAnsi="Frutiger LT Pro 45 Light"/>
          <w:lang w:val="fr-CH"/>
        </w:rPr>
        <w:instrText xml:space="preserve"> DOCPROPERTY "Organisation.BereichZ2"\*CHARFORMAT \&lt;OawJumpToField value=0/&gt;</w:instrText>
      </w:r>
      <w:r w:rsidRPr="000D1BA5">
        <w:rPr>
          <w:rStyle w:val="Fett"/>
          <w:rFonts w:ascii="Frutiger LT Pro 45 Light" w:hAnsi="Frutiger LT Pro 45 Light"/>
          <w:lang w:val="fr-CH"/>
        </w:rPr>
        <w:fldChar w:fldCharType="separate"/>
      </w:r>
      <w:r w:rsidR="00FA2F18" w:rsidRPr="000D1BA5">
        <w:rPr>
          <w:rStyle w:val="Fett"/>
          <w:rFonts w:ascii="Frutiger LT Pro 45 Light" w:hAnsi="Frutiger LT Pro 45 Light"/>
          <w:lang w:val="fr-CH"/>
        </w:rPr>
        <w:instrText>Organisation.BereichZ2</w:instrText>
      </w:r>
      <w:r w:rsidRPr="000D1BA5">
        <w:rPr>
          <w:rStyle w:val="Fett"/>
          <w:rFonts w:ascii="Frutiger LT Pro 45 Light" w:hAnsi="Frutiger LT Pro 45 Light"/>
          <w:highlight w:val="white"/>
          <w:lang w:val="fr-CH"/>
        </w:rPr>
        <w:fldChar w:fldCharType="end"/>
      </w:r>
      <w:r w:rsidRPr="000D1BA5">
        <w:rPr>
          <w:rStyle w:val="Fett"/>
          <w:rFonts w:ascii="Frutiger LT Pro 45 Light" w:hAnsi="Frutiger LT Pro 45 Light"/>
          <w:highlight w:val="white"/>
          <w:lang w:val="fr-CH"/>
        </w:rPr>
        <w:instrText>" \&lt;OawJumpToField value=0/&gt;</w:instrText>
      </w:r>
      <w:r w:rsidRPr="000D1BA5">
        <w:rPr>
          <w:rStyle w:val="Fett"/>
          <w:rFonts w:ascii="Frutiger LT Pro 45 Light" w:hAnsi="Frutiger LT Pro 45 Light"/>
          <w:lang w:val="fr-CH"/>
        </w:rPr>
        <w:fldChar w:fldCharType="end"/>
      </w:r>
      <w:r w:rsidR="004E64F4" w:rsidRPr="000D1BA5">
        <w:rPr>
          <w:rStyle w:val="Fett"/>
          <w:rFonts w:ascii="Frutiger LT Pro 45 Light" w:hAnsi="Frutiger LT Pro 45 Light"/>
          <w:highlight w:val="white"/>
        </w:rPr>
        <w:fldChar w:fldCharType="begin"/>
      </w:r>
      <w:r w:rsidR="004E64F4" w:rsidRPr="000D1BA5">
        <w:rPr>
          <w:rStyle w:val="Fett"/>
          <w:rFonts w:ascii="Frutiger LT Pro 45 Light" w:hAnsi="Frutiger LT Pro 45 Light"/>
          <w:highlight w:val="white"/>
          <w:lang w:val="fr-CH"/>
        </w:rPr>
        <w:instrText xml:space="preserve"> IF </w:instrText>
      </w:r>
      <w:r w:rsidR="004E64F4" w:rsidRPr="000D1BA5">
        <w:rPr>
          <w:rStyle w:val="Fett"/>
          <w:rFonts w:ascii="Frutiger LT Pro 45 Light" w:hAnsi="Frutiger LT Pro 45 Light"/>
          <w:highlight w:val="white"/>
          <w:lang w:val="fr-CH"/>
        </w:rPr>
        <w:fldChar w:fldCharType="begin"/>
      </w:r>
      <w:r w:rsidR="004E64F4" w:rsidRPr="000D1BA5">
        <w:rPr>
          <w:rStyle w:val="Fett"/>
          <w:rFonts w:ascii="Frutiger LT Pro 45 Light" w:hAnsi="Frutiger LT Pro 45 Light"/>
          <w:highlight w:val="white"/>
          <w:lang w:val="fr-CH"/>
        </w:rPr>
        <w:instrText xml:space="preserve"> DOCPROPERTY "Organisation.AmtZ1"\*CHARFORMAT </w:instrText>
      </w:r>
      <w:r w:rsidR="007B0F4E" w:rsidRPr="000D1BA5">
        <w:rPr>
          <w:rStyle w:val="Fett"/>
          <w:rFonts w:ascii="Frutiger LT Pro 45 Light" w:hAnsi="Frutiger LT Pro 45 Light"/>
          <w:highlight w:val="white"/>
          <w:lang w:val="fr-CH"/>
        </w:rPr>
        <w:instrText>\&lt;OawJumpToField value=0/&gt;</w:instrText>
      </w:r>
      <w:r w:rsidR="004E64F4" w:rsidRPr="000D1BA5">
        <w:rPr>
          <w:rStyle w:val="Fett"/>
          <w:rFonts w:ascii="Frutiger LT Pro 45 Light" w:hAnsi="Frutiger LT Pro 45 Light"/>
          <w:highlight w:val="white"/>
          <w:lang w:val="fr-CH"/>
        </w:rPr>
        <w:fldChar w:fldCharType="separate"/>
      </w:r>
      <w:r w:rsidR="00E91F86" w:rsidRPr="000D1BA5">
        <w:rPr>
          <w:rStyle w:val="Fett"/>
          <w:rFonts w:ascii="Frutiger LT Pro 45 Light" w:hAnsi="Frutiger LT Pro 45 Light"/>
          <w:highlight w:val="white"/>
          <w:lang w:val="fr-CH"/>
        </w:rPr>
        <w:instrText>Bundesamt für Landestopografie swisstopo</w:instrText>
      </w:r>
      <w:r w:rsidR="004E64F4" w:rsidRPr="000D1BA5">
        <w:rPr>
          <w:rStyle w:val="Fett"/>
          <w:rFonts w:ascii="Frutiger LT Pro 45 Light" w:hAnsi="Frutiger LT Pro 45 Light"/>
          <w:highlight w:val="white"/>
          <w:lang w:val="fr-CH"/>
        </w:rPr>
        <w:fldChar w:fldCharType="end"/>
      </w:r>
      <w:r w:rsidR="004E64F4" w:rsidRPr="000D1BA5">
        <w:rPr>
          <w:rStyle w:val="Fett"/>
          <w:rFonts w:ascii="Frutiger LT Pro 45 Light" w:hAnsi="Frutiger LT Pro 45 Light"/>
          <w:highlight w:val="white"/>
          <w:lang w:val="fr-CH"/>
        </w:rPr>
        <w:instrText xml:space="preserve"> = "" "" "</w:instrText>
      </w:r>
    </w:p>
    <w:p w:rsidR="00E91F86" w:rsidRPr="000D1BA5" w:rsidRDefault="004E64F4" w:rsidP="005A6052">
      <w:pPr>
        <w:rPr>
          <w:rStyle w:val="Fett"/>
          <w:rFonts w:ascii="Frutiger LT Pro 45 Light" w:hAnsi="Frutiger LT Pro 45 Light"/>
          <w:highlight w:val="white"/>
          <w:lang w:val="fr-CH"/>
        </w:rPr>
      </w:pPr>
      <w:r w:rsidRPr="000D1BA5">
        <w:rPr>
          <w:rStyle w:val="Fett"/>
          <w:rFonts w:ascii="Frutiger LT Pro 45 Light" w:hAnsi="Frutiger LT Pro 45 Light"/>
          <w:highlight w:val="white"/>
          <w:lang w:val="fr-CH"/>
        </w:rPr>
        <w:fldChar w:fldCharType="begin"/>
      </w:r>
      <w:r w:rsidRPr="000D1BA5">
        <w:rPr>
          <w:rStyle w:val="Fett"/>
          <w:rFonts w:ascii="Frutiger LT Pro 45 Light" w:hAnsi="Frutiger LT Pro 45 Light"/>
          <w:highlight w:val="white"/>
          <w:lang w:val="fr-CH"/>
        </w:rPr>
        <w:instrText xml:space="preserve"> DOCPROPERTY "Organisation.AmtZ1"\*CHARFORMAT </w:instrText>
      </w:r>
      <w:r w:rsidR="007B0F4E" w:rsidRPr="000D1BA5">
        <w:rPr>
          <w:rStyle w:val="Fett"/>
          <w:rFonts w:ascii="Frutiger LT Pro 45 Light" w:hAnsi="Frutiger LT Pro 45 Light"/>
          <w:highlight w:val="white"/>
          <w:lang w:val="fr-CH"/>
        </w:rPr>
        <w:instrText>\&lt;OawJumpToField value=0/&gt;</w:instrText>
      </w:r>
      <w:r w:rsidRPr="000D1BA5">
        <w:rPr>
          <w:rStyle w:val="Fett"/>
          <w:rFonts w:ascii="Frutiger LT Pro 45 Light" w:hAnsi="Frutiger LT Pro 45 Light"/>
          <w:highlight w:val="white"/>
          <w:lang w:val="fr-CH"/>
        </w:rPr>
        <w:fldChar w:fldCharType="separate"/>
      </w:r>
      <w:r w:rsidR="00E91F86" w:rsidRPr="000D1BA5">
        <w:rPr>
          <w:rStyle w:val="Fett"/>
          <w:rFonts w:ascii="Frutiger LT Pro 45 Light" w:hAnsi="Frutiger LT Pro 45 Light"/>
          <w:highlight w:val="white"/>
          <w:lang w:val="fr-CH"/>
        </w:rPr>
        <w:instrText>Bundesamt für Landestopografie swisstopo</w:instrText>
      </w:r>
      <w:r w:rsidRPr="000D1BA5">
        <w:rPr>
          <w:rStyle w:val="Fett"/>
          <w:rFonts w:ascii="Frutiger LT Pro 45 Light" w:hAnsi="Frutiger LT Pro 45 Light"/>
          <w:highlight w:val="white"/>
          <w:lang w:val="fr-CH"/>
        </w:rPr>
        <w:fldChar w:fldCharType="end"/>
      </w:r>
      <w:r w:rsidRPr="000D1BA5">
        <w:rPr>
          <w:rStyle w:val="Fett"/>
          <w:rFonts w:ascii="Frutiger LT Pro 45 Light" w:hAnsi="Frutiger LT Pro 45 Light"/>
          <w:highlight w:val="white"/>
          <w:lang w:val="fr-CH"/>
        </w:rPr>
        <w:instrText xml:space="preserve">" </w:instrText>
      </w:r>
      <w:r w:rsidR="007B0F4E" w:rsidRPr="000D1BA5">
        <w:rPr>
          <w:rStyle w:val="Fett"/>
          <w:rFonts w:ascii="Frutiger LT Pro 45 Light" w:hAnsi="Frutiger LT Pro 45 Light"/>
          <w:highlight w:val="white"/>
          <w:lang w:val="fr-CH"/>
        </w:rPr>
        <w:instrText>\&lt;OawJumpToField value=0/&gt;</w:instrText>
      </w:r>
      <w:r w:rsidRPr="000D1BA5">
        <w:rPr>
          <w:rStyle w:val="Fett"/>
          <w:rFonts w:ascii="Frutiger LT Pro 45 Light" w:hAnsi="Frutiger LT Pro 45 Light"/>
          <w:highlight w:val="white"/>
        </w:rPr>
        <w:fldChar w:fldCharType="separate"/>
      </w:r>
    </w:p>
    <w:p w:rsidR="005A6052" w:rsidRPr="000D1BA5" w:rsidRDefault="000C5C4F" w:rsidP="005A6052">
      <w:pPr>
        <w:rPr>
          <w:rFonts w:ascii="Frutiger LT Pro 45 Light" w:hAnsi="Frutiger LT Pro 45 Light"/>
          <w:highlight w:val="white"/>
          <w:lang w:val="fr-CH"/>
        </w:rPr>
      </w:pPr>
      <w:r w:rsidRPr="000D1BA5">
        <w:rPr>
          <w:rFonts w:ascii="Frutiger LT Pro 45 Light" w:hAnsi="Frutiger LT Pro 45 Light"/>
          <w:noProof/>
          <w:highlight w:val="white"/>
          <w:lang w:val="fr-CH"/>
        </w:rPr>
        <w:t>Office fédéral de topographie</w:t>
      </w:r>
      <w:r w:rsidR="00E91F86" w:rsidRPr="000D1BA5">
        <w:rPr>
          <w:rFonts w:ascii="Frutiger LT Pro 45 Light" w:hAnsi="Frutiger LT Pro 45 Light"/>
          <w:noProof/>
          <w:highlight w:val="white"/>
          <w:lang w:val="fr-CH"/>
        </w:rPr>
        <w:t xml:space="preserve"> swisstopo</w:t>
      </w:r>
      <w:r w:rsidR="004E64F4" w:rsidRPr="000D1BA5">
        <w:rPr>
          <w:rFonts w:ascii="Frutiger LT Pro 45 Light" w:hAnsi="Frutiger LT Pro 45 Light"/>
          <w:highlight w:val="white"/>
          <w:lang w:val="fr-CH"/>
        </w:rPr>
        <w:fldChar w:fldCharType="end"/>
      </w:r>
      <w:r w:rsidR="005A6052" w:rsidRPr="000D1BA5">
        <w:rPr>
          <w:rFonts w:ascii="Frutiger LT Pro 45 Light" w:hAnsi="Frutiger LT Pro 45 Light"/>
          <w:highlight w:val="white"/>
          <w:lang w:val="fr-CH"/>
        </w:rPr>
        <w:fldChar w:fldCharType="begin"/>
      </w:r>
      <w:r w:rsidR="005A6052" w:rsidRPr="000D1BA5">
        <w:rPr>
          <w:rFonts w:ascii="Frutiger LT Pro 45 Light" w:hAnsi="Frutiger LT Pro 45 Light"/>
          <w:highlight w:val="white"/>
          <w:lang w:val="fr-CH"/>
        </w:rPr>
        <w:instrText xml:space="preserve"> IF </w:instrText>
      </w:r>
      <w:r w:rsidR="005A6052" w:rsidRPr="000D1BA5">
        <w:rPr>
          <w:rFonts w:ascii="Frutiger LT Pro 45 Light" w:hAnsi="Frutiger LT Pro 45 Light"/>
          <w:highlight w:val="white"/>
          <w:lang w:val="fr-CH"/>
        </w:rPr>
        <w:fldChar w:fldCharType="begin"/>
      </w:r>
      <w:r w:rsidR="005A6052" w:rsidRPr="000D1BA5">
        <w:rPr>
          <w:rFonts w:ascii="Frutiger LT Pro 45 Light" w:hAnsi="Frutiger LT Pro 45 Light"/>
          <w:highlight w:val="white"/>
          <w:lang w:val="fr-CH"/>
        </w:rPr>
        <w:instrText xml:space="preserve"> DOCPROPERTY "Organisation.AmtZ2"\*CHARFORMAT \&lt;OawJumpToField value=0/&gt;</w:instrText>
      </w:r>
      <w:r w:rsidR="005A6052" w:rsidRPr="000D1BA5">
        <w:rPr>
          <w:rFonts w:ascii="Frutiger LT Pro 45 Light" w:hAnsi="Frutiger LT Pro 45 Light"/>
          <w:highlight w:val="white"/>
          <w:lang w:val="fr-CH"/>
        </w:rPr>
        <w:fldChar w:fldCharType="end"/>
      </w:r>
      <w:r w:rsidR="005A6052" w:rsidRPr="000D1BA5">
        <w:rPr>
          <w:rFonts w:ascii="Frutiger LT Pro 45 Light" w:hAnsi="Frutiger LT Pro 45 Light"/>
          <w:highlight w:val="white"/>
          <w:lang w:val="fr-CH"/>
        </w:rPr>
        <w:instrText xml:space="preserve"> = "" "" "</w:instrText>
      </w:r>
    </w:p>
    <w:p w:rsidR="0076451A" w:rsidRPr="000D1BA5" w:rsidRDefault="005A6052" w:rsidP="005A6052">
      <w:pPr>
        <w:rPr>
          <w:rFonts w:ascii="Frutiger LT Pro 45 Light" w:hAnsi="Frutiger LT Pro 45 Light"/>
          <w:highlight w:val="white"/>
          <w:lang w:val="fr-CH"/>
        </w:rPr>
      </w:pPr>
      <w:r w:rsidRPr="000D1BA5">
        <w:rPr>
          <w:rFonts w:ascii="Frutiger LT Pro 45 Light" w:hAnsi="Frutiger LT Pro 45 Light"/>
          <w:highlight w:val="white"/>
          <w:lang w:val="fr-CH"/>
        </w:rPr>
        <w:fldChar w:fldCharType="begin"/>
      </w:r>
      <w:r w:rsidRPr="000D1BA5">
        <w:rPr>
          <w:rFonts w:ascii="Frutiger LT Pro 45 Light" w:hAnsi="Frutiger LT Pro 45 Light"/>
          <w:highlight w:val="white"/>
          <w:lang w:val="fr-CH"/>
        </w:rPr>
        <w:instrText xml:space="preserve"> DOCPROPERTY "Organisation.AmtZ2"\*CHARFORMAT \&lt;OawJumpToField value=0/&gt;</w:instrText>
      </w:r>
      <w:r w:rsidRPr="000D1BA5">
        <w:rPr>
          <w:rFonts w:ascii="Frutiger LT Pro 45 Light" w:hAnsi="Frutiger LT Pro 45 Light"/>
          <w:highlight w:val="white"/>
          <w:lang w:val="fr-CH"/>
        </w:rPr>
        <w:fldChar w:fldCharType="separate"/>
      </w:r>
      <w:r w:rsidR="00FA2F18" w:rsidRPr="000D1BA5">
        <w:rPr>
          <w:rFonts w:ascii="Frutiger LT Pro 45 Light" w:hAnsi="Frutiger LT Pro 45 Light"/>
          <w:highlight w:val="white"/>
          <w:lang w:val="fr-CH"/>
        </w:rPr>
        <w:instrText>Organisation.AmtZ2</w:instrText>
      </w:r>
      <w:r w:rsidRPr="000D1BA5">
        <w:rPr>
          <w:rFonts w:ascii="Frutiger LT Pro 45 Light" w:hAnsi="Frutiger LT Pro 45 Light"/>
          <w:highlight w:val="white"/>
          <w:lang w:val="fr-CH"/>
        </w:rPr>
        <w:fldChar w:fldCharType="end"/>
      </w:r>
      <w:r w:rsidRPr="000D1BA5">
        <w:rPr>
          <w:rFonts w:ascii="Frutiger LT Pro 45 Light" w:hAnsi="Frutiger LT Pro 45 Light"/>
          <w:highlight w:val="white"/>
          <w:lang w:val="fr-CH"/>
        </w:rPr>
        <w:instrText>" \&lt;OawJumpToField value=0/&gt;</w:instrText>
      </w:r>
      <w:r w:rsidRPr="000D1BA5">
        <w:rPr>
          <w:rFonts w:ascii="Frutiger LT Pro 45 Light" w:hAnsi="Frutiger LT Pro 45 Light"/>
          <w:highlight w:val="white"/>
          <w:lang w:val="fr-CH"/>
        </w:rPr>
        <w:fldChar w:fldCharType="end"/>
      </w:r>
      <w:r w:rsidR="004E64F4" w:rsidRPr="000D1BA5">
        <w:rPr>
          <w:rFonts w:ascii="Frutiger LT Pro 45 Light" w:hAnsi="Frutiger LT Pro 45 Light"/>
          <w:highlight w:val="white"/>
          <w:lang w:val="fr-CH"/>
        </w:rPr>
        <w:fldChar w:fldCharType="begin"/>
      </w:r>
      <w:r w:rsidR="004E64F4" w:rsidRPr="000D1BA5">
        <w:rPr>
          <w:rFonts w:ascii="Frutiger LT Pro 45 Light" w:hAnsi="Frutiger LT Pro 45 Light"/>
          <w:highlight w:val="white"/>
          <w:lang w:val="fr-CH"/>
        </w:rPr>
        <w:instrText xml:space="preserve"> IF </w:instrText>
      </w:r>
      <w:r w:rsidR="004E64F4" w:rsidRPr="000D1BA5">
        <w:rPr>
          <w:rFonts w:ascii="Frutiger LT Pro 45 Light" w:hAnsi="Frutiger LT Pro 45 Light"/>
          <w:highlight w:val="white"/>
          <w:lang w:val="fr-CH"/>
        </w:rPr>
        <w:fldChar w:fldCharType="begin"/>
      </w:r>
      <w:r w:rsidR="004E64F4" w:rsidRPr="000D1BA5">
        <w:rPr>
          <w:rFonts w:ascii="Frutiger LT Pro 45 Light" w:hAnsi="Frutiger LT Pro 45 Light"/>
          <w:highlight w:val="white"/>
          <w:lang w:val="fr-CH"/>
        </w:rPr>
        <w:instrText xml:space="preserve"> DOCPROPERTY "Organisation.Strasse"\*CHARFORMAT </w:instrText>
      </w:r>
      <w:r w:rsidR="007B0F4E" w:rsidRPr="000D1BA5">
        <w:rPr>
          <w:rFonts w:ascii="Frutiger LT Pro 45 Light" w:hAnsi="Frutiger LT Pro 45 Light"/>
          <w:highlight w:val="white"/>
          <w:lang w:val="fr-CH"/>
        </w:rPr>
        <w:instrText>\&lt;OawJumpToField value=0/&gt;</w:instrText>
      </w:r>
      <w:r w:rsidR="004E64F4" w:rsidRPr="000D1BA5">
        <w:rPr>
          <w:rFonts w:ascii="Frutiger LT Pro 45 Light" w:hAnsi="Frutiger LT Pro 45 Light"/>
          <w:highlight w:val="white"/>
          <w:lang w:val="fr-CH"/>
        </w:rPr>
        <w:fldChar w:fldCharType="separate"/>
      </w:r>
      <w:r w:rsidR="00E91F86" w:rsidRPr="000D1BA5">
        <w:rPr>
          <w:rFonts w:ascii="Frutiger LT Pro 45 Light" w:hAnsi="Frutiger LT Pro 45 Light"/>
          <w:highlight w:val="white"/>
          <w:lang w:val="fr-CH"/>
        </w:rPr>
        <w:instrText>Seftigenstrasse 264, Postfach</w:instrText>
      </w:r>
      <w:r w:rsidR="004E64F4" w:rsidRPr="000D1BA5">
        <w:rPr>
          <w:rFonts w:ascii="Frutiger LT Pro 45 Light" w:hAnsi="Frutiger LT Pro 45 Light"/>
          <w:highlight w:val="white"/>
          <w:lang w:val="fr-CH"/>
        </w:rPr>
        <w:fldChar w:fldCharType="end"/>
      </w:r>
      <w:r w:rsidR="004E64F4" w:rsidRPr="000D1BA5">
        <w:rPr>
          <w:rFonts w:ascii="Frutiger LT Pro 45 Light" w:hAnsi="Frutiger LT Pro 45 Light"/>
          <w:highlight w:val="white"/>
          <w:lang w:val="fr-CH"/>
        </w:rPr>
        <w:instrText xml:space="preserve"> = "" "" "</w:instrText>
      </w:r>
    </w:p>
    <w:p w:rsidR="00E91F86" w:rsidRPr="000D1BA5" w:rsidRDefault="004E64F4" w:rsidP="005A6052">
      <w:pPr>
        <w:rPr>
          <w:rFonts w:ascii="Frutiger LT Pro 45 Light" w:hAnsi="Frutiger LT Pro 45 Light"/>
          <w:noProof/>
          <w:highlight w:val="white"/>
          <w:lang w:val="fr-CH"/>
        </w:rPr>
      </w:pPr>
      <w:r w:rsidRPr="000D1BA5">
        <w:rPr>
          <w:rFonts w:ascii="Frutiger LT Pro 45 Light" w:hAnsi="Frutiger LT Pro 45 Light"/>
          <w:highlight w:val="white"/>
          <w:lang w:val="fr-CH"/>
        </w:rPr>
        <w:fldChar w:fldCharType="begin"/>
      </w:r>
      <w:r w:rsidRPr="000D1BA5">
        <w:rPr>
          <w:rFonts w:ascii="Frutiger LT Pro 45 Light" w:hAnsi="Frutiger LT Pro 45 Light"/>
          <w:highlight w:val="white"/>
          <w:lang w:val="fr-CH"/>
        </w:rPr>
        <w:instrText xml:space="preserve"> DOCPROPERTY "Organisation.Strasse"\*CHARFORMAT </w:instrText>
      </w:r>
      <w:r w:rsidR="007B0F4E" w:rsidRPr="000D1BA5">
        <w:rPr>
          <w:rFonts w:ascii="Frutiger LT Pro 45 Light" w:hAnsi="Frutiger LT Pro 45 Light"/>
          <w:highlight w:val="white"/>
          <w:lang w:val="fr-CH"/>
        </w:rPr>
        <w:instrText>\&lt;OawJumpToField value=0/&gt;</w:instrText>
      </w:r>
      <w:r w:rsidRPr="000D1BA5">
        <w:rPr>
          <w:rFonts w:ascii="Frutiger LT Pro 45 Light" w:hAnsi="Frutiger LT Pro 45 Light"/>
          <w:highlight w:val="white"/>
          <w:lang w:val="fr-CH"/>
        </w:rPr>
        <w:fldChar w:fldCharType="separate"/>
      </w:r>
      <w:r w:rsidR="00E91F86" w:rsidRPr="000D1BA5">
        <w:rPr>
          <w:rFonts w:ascii="Frutiger LT Pro 45 Light" w:hAnsi="Frutiger LT Pro 45 Light"/>
          <w:highlight w:val="white"/>
          <w:lang w:val="fr-CH"/>
        </w:rPr>
        <w:instrText>Seftigenstrasse 264, Postfach</w:instrText>
      </w:r>
      <w:r w:rsidRPr="000D1BA5">
        <w:rPr>
          <w:rFonts w:ascii="Frutiger LT Pro 45 Light" w:hAnsi="Frutiger LT Pro 45 Light"/>
          <w:highlight w:val="white"/>
          <w:lang w:val="fr-CH"/>
        </w:rPr>
        <w:fldChar w:fldCharType="end"/>
      </w:r>
      <w:r w:rsidRPr="000D1BA5">
        <w:rPr>
          <w:rFonts w:ascii="Frutiger LT Pro 45 Light" w:hAnsi="Frutiger LT Pro 45 Light"/>
          <w:highlight w:val="white"/>
          <w:lang w:val="fr-CH"/>
        </w:rPr>
        <w:instrText xml:space="preserve">" </w:instrText>
      </w:r>
      <w:r w:rsidR="007B0F4E" w:rsidRPr="000D1BA5">
        <w:rPr>
          <w:rFonts w:ascii="Frutiger LT Pro 45 Light" w:hAnsi="Frutiger LT Pro 45 Light"/>
          <w:highlight w:val="white"/>
          <w:lang w:val="fr-CH"/>
        </w:rPr>
        <w:instrText>\&lt;OawJumpToField value=0/&gt;</w:instrText>
      </w:r>
      <w:r w:rsidRPr="000D1BA5">
        <w:rPr>
          <w:rFonts w:ascii="Frutiger LT Pro 45 Light" w:hAnsi="Frutiger LT Pro 45 Light"/>
          <w:highlight w:val="white"/>
          <w:lang w:val="fr-CH"/>
        </w:rPr>
        <w:fldChar w:fldCharType="separate"/>
      </w:r>
    </w:p>
    <w:p w:rsidR="0076451A" w:rsidRPr="00BE6BF0" w:rsidRDefault="00E91F86" w:rsidP="00E67DD4">
      <w:pPr>
        <w:rPr>
          <w:rFonts w:ascii="Frutiger LT Pro 45 Light" w:hAnsi="Frutiger LT Pro 45 Light"/>
          <w:highlight w:val="white"/>
        </w:rPr>
      </w:pPr>
      <w:r w:rsidRPr="00BE6BF0">
        <w:rPr>
          <w:rFonts w:ascii="Frutiger LT Pro 45 Light" w:hAnsi="Frutiger LT Pro 45 Light"/>
          <w:noProof/>
          <w:highlight w:val="white"/>
        </w:rPr>
        <w:t>Seftigenstrasse 264, Postfach</w:t>
      </w:r>
      <w:r w:rsidR="004E64F4" w:rsidRPr="000D1BA5">
        <w:rPr>
          <w:rFonts w:ascii="Frutiger LT Pro 45 Light" w:hAnsi="Frutiger LT Pro 45 Light"/>
          <w:highlight w:val="white"/>
          <w:lang w:val="fr-CH"/>
        </w:rPr>
        <w:fldChar w:fldCharType="end"/>
      </w:r>
      <w:r w:rsidR="004E64F4" w:rsidRPr="000D1BA5">
        <w:rPr>
          <w:rFonts w:ascii="Frutiger LT Pro 45 Light" w:hAnsi="Frutiger LT Pro 45 Light"/>
          <w:highlight w:val="white"/>
          <w:lang w:val="fr-CH"/>
        </w:rPr>
        <w:fldChar w:fldCharType="begin"/>
      </w:r>
      <w:r w:rsidR="004E64F4" w:rsidRPr="00BE6BF0">
        <w:rPr>
          <w:rFonts w:ascii="Frutiger LT Pro 45 Light" w:hAnsi="Frutiger LT Pro 45 Light"/>
          <w:highlight w:val="white"/>
        </w:rPr>
        <w:instrText xml:space="preserve"> IF </w:instrText>
      </w:r>
      <w:r w:rsidR="004E64F4" w:rsidRPr="000D1BA5">
        <w:rPr>
          <w:rFonts w:ascii="Frutiger LT Pro 45 Light" w:hAnsi="Frutiger LT Pro 45 Light"/>
          <w:highlight w:val="white"/>
          <w:lang w:val="fr-CH"/>
        </w:rPr>
        <w:fldChar w:fldCharType="begin"/>
      </w:r>
      <w:r w:rsidR="004E64F4" w:rsidRPr="00BE6BF0">
        <w:rPr>
          <w:rFonts w:ascii="Frutiger LT Pro 45 Light" w:hAnsi="Frutiger LT Pro 45 Light"/>
          <w:highlight w:val="white"/>
        </w:rPr>
        <w:instrText xml:space="preserve"> DOCPROPERTY "Organisation.FensterzeileOrt"\*CHARFORMAT </w:instrText>
      </w:r>
      <w:r w:rsidR="007B0F4E" w:rsidRPr="00BE6BF0">
        <w:rPr>
          <w:rFonts w:ascii="Frutiger LT Pro 45 Light" w:hAnsi="Frutiger LT Pro 45 Light"/>
          <w:highlight w:val="white"/>
        </w:rPr>
        <w:instrText>\&lt;OawJumpToField value=0/&gt;</w:instrText>
      </w:r>
      <w:r w:rsidR="004E64F4" w:rsidRPr="000D1BA5">
        <w:rPr>
          <w:rFonts w:ascii="Frutiger LT Pro 45 Light" w:hAnsi="Frutiger LT Pro 45 Light"/>
          <w:highlight w:val="white"/>
          <w:lang w:val="fr-CH"/>
        </w:rPr>
        <w:fldChar w:fldCharType="separate"/>
      </w:r>
      <w:r w:rsidRPr="00BE6BF0">
        <w:rPr>
          <w:rFonts w:ascii="Frutiger LT Pro 45 Light" w:hAnsi="Frutiger LT Pro 45 Light"/>
          <w:highlight w:val="white"/>
        </w:rPr>
        <w:instrText>CH-3084 Wabern</w:instrText>
      </w:r>
      <w:r w:rsidR="004E64F4" w:rsidRPr="000D1BA5">
        <w:rPr>
          <w:rFonts w:ascii="Frutiger LT Pro 45 Light" w:hAnsi="Frutiger LT Pro 45 Light"/>
          <w:highlight w:val="white"/>
          <w:lang w:val="fr-CH"/>
        </w:rPr>
        <w:fldChar w:fldCharType="end"/>
      </w:r>
      <w:r w:rsidR="004E64F4" w:rsidRPr="00BE6BF0">
        <w:rPr>
          <w:rFonts w:ascii="Frutiger LT Pro 45 Light" w:hAnsi="Frutiger LT Pro 45 Light"/>
          <w:highlight w:val="white"/>
        </w:rPr>
        <w:instrText xml:space="preserve"> = "" "" "</w:instrText>
      </w:r>
    </w:p>
    <w:p w:rsidR="00E91F86" w:rsidRPr="00BE6BF0" w:rsidRDefault="004E64F4" w:rsidP="00E67DD4">
      <w:pPr>
        <w:rPr>
          <w:rFonts w:ascii="Frutiger LT Pro 45 Light" w:hAnsi="Frutiger LT Pro 45 Light"/>
          <w:noProof/>
          <w:highlight w:val="white"/>
        </w:rPr>
      </w:pPr>
      <w:r w:rsidRPr="000D1BA5">
        <w:rPr>
          <w:rFonts w:ascii="Frutiger LT Pro 45 Light" w:hAnsi="Frutiger LT Pro 45 Light"/>
          <w:highlight w:val="white"/>
          <w:lang w:val="fr-CH"/>
        </w:rPr>
        <w:fldChar w:fldCharType="begin"/>
      </w:r>
      <w:r w:rsidRPr="00BE6BF0">
        <w:rPr>
          <w:rFonts w:ascii="Frutiger LT Pro 45 Light" w:hAnsi="Frutiger LT Pro 45 Light"/>
          <w:highlight w:val="white"/>
        </w:rPr>
        <w:instrText xml:space="preserve"> DOCPROPERTY "Organisation.FensterzeileOrt"\*CHARFORMAT </w:instrText>
      </w:r>
      <w:r w:rsidR="007B0F4E" w:rsidRPr="00BE6BF0">
        <w:rPr>
          <w:rFonts w:ascii="Frutiger LT Pro 45 Light" w:hAnsi="Frutiger LT Pro 45 Light"/>
          <w:highlight w:val="white"/>
        </w:rPr>
        <w:instrText>\&lt;OawJumpToField value=0/&gt;</w:instrText>
      </w:r>
      <w:r w:rsidRPr="000D1BA5">
        <w:rPr>
          <w:rFonts w:ascii="Frutiger LT Pro 45 Light" w:hAnsi="Frutiger LT Pro 45 Light"/>
          <w:highlight w:val="white"/>
          <w:lang w:val="fr-CH"/>
        </w:rPr>
        <w:fldChar w:fldCharType="separate"/>
      </w:r>
      <w:r w:rsidR="00E91F86" w:rsidRPr="00BE6BF0">
        <w:rPr>
          <w:rFonts w:ascii="Frutiger LT Pro 45 Light" w:hAnsi="Frutiger LT Pro 45 Light"/>
          <w:highlight w:val="white"/>
        </w:rPr>
        <w:instrText>CH-3084 Wabern</w:instrText>
      </w:r>
      <w:r w:rsidRPr="000D1BA5">
        <w:rPr>
          <w:rFonts w:ascii="Frutiger LT Pro 45 Light" w:hAnsi="Frutiger LT Pro 45 Light"/>
          <w:highlight w:val="white"/>
          <w:lang w:val="fr-CH"/>
        </w:rPr>
        <w:fldChar w:fldCharType="end"/>
      </w:r>
      <w:r w:rsidRPr="00BE6BF0">
        <w:rPr>
          <w:rFonts w:ascii="Frutiger LT Pro 45 Light" w:hAnsi="Frutiger LT Pro 45 Light"/>
          <w:highlight w:val="white"/>
        </w:rPr>
        <w:instrText xml:space="preserve">" </w:instrText>
      </w:r>
      <w:r w:rsidR="007B0F4E" w:rsidRPr="00BE6BF0">
        <w:rPr>
          <w:rFonts w:ascii="Frutiger LT Pro 45 Light" w:hAnsi="Frutiger LT Pro 45 Light"/>
          <w:highlight w:val="white"/>
        </w:rPr>
        <w:instrText>\&lt;OawJumpToField value=0/&gt;</w:instrText>
      </w:r>
      <w:r w:rsidRPr="000D1BA5">
        <w:rPr>
          <w:rFonts w:ascii="Frutiger LT Pro 45 Light" w:hAnsi="Frutiger LT Pro 45 Light"/>
          <w:highlight w:val="white"/>
          <w:lang w:val="fr-CH"/>
        </w:rPr>
        <w:fldChar w:fldCharType="separate"/>
      </w:r>
    </w:p>
    <w:p w:rsidR="002734E0" w:rsidRPr="00BE6BF0" w:rsidRDefault="00E91F86" w:rsidP="00E67DD4">
      <w:pPr>
        <w:rPr>
          <w:rFonts w:ascii="Frutiger LT Pro 45 Light" w:hAnsi="Frutiger LT Pro 45 Light"/>
          <w:highlight w:val="white"/>
        </w:rPr>
      </w:pPr>
      <w:r w:rsidRPr="00BE6BF0">
        <w:rPr>
          <w:rFonts w:ascii="Frutiger LT Pro 45 Light" w:hAnsi="Frutiger LT Pro 45 Light"/>
          <w:noProof/>
          <w:highlight w:val="white"/>
        </w:rPr>
        <w:t>CH-3084 Wabern</w:t>
      </w:r>
      <w:r w:rsidR="004E64F4" w:rsidRPr="000D1BA5">
        <w:rPr>
          <w:rFonts w:ascii="Frutiger LT Pro 45 Light" w:hAnsi="Frutiger LT Pro 45 Light"/>
          <w:highlight w:val="white"/>
          <w:lang w:val="fr-CH"/>
        </w:rPr>
        <w:fldChar w:fldCharType="end"/>
      </w:r>
    </w:p>
    <w:p w:rsidR="0076451A" w:rsidRPr="00BE6BF0" w:rsidRDefault="004E64F4" w:rsidP="00E67DD4">
      <w:pPr>
        <w:rPr>
          <w:rFonts w:ascii="Frutiger LT Pro 45 Light" w:hAnsi="Frutiger LT Pro 45 Light"/>
          <w:highlight w:val="white"/>
        </w:rPr>
      </w:pPr>
      <w:r w:rsidRPr="000D1BA5">
        <w:rPr>
          <w:rFonts w:ascii="Frutiger LT Pro 45 Light" w:hAnsi="Frutiger LT Pro 45 Light"/>
          <w:lang w:val="fr-CH"/>
        </w:rPr>
        <w:fldChar w:fldCharType="begin"/>
      </w:r>
      <w:r w:rsidRPr="00BE6BF0">
        <w:rPr>
          <w:rFonts w:ascii="Frutiger LT Pro 45 Light" w:hAnsi="Frutiger LT Pro 45 Light"/>
        </w:rPr>
        <w:instrText xml:space="preserve"> IF </w:instrText>
      </w:r>
      <w:r w:rsidRPr="000D1BA5">
        <w:rPr>
          <w:rFonts w:ascii="Frutiger LT Pro 45 Light" w:hAnsi="Frutiger LT Pro 45 Light"/>
          <w:lang w:val="fr-CH"/>
        </w:rPr>
        <w:fldChar w:fldCharType="begin"/>
      </w:r>
      <w:r w:rsidRPr="00BE6BF0">
        <w:rPr>
          <w:rFonts w:ascii="Frutiger LT Pro 45 Light" w:hAnsi="Frutiger LT Pro 45 Light"/>
        </w:rPr>
        <w:instrText xml:space="preserve"> DOCPROPERTY "Organisation.Telefon"\*CHARFORMAT </w:instrText>
      </w:r>
      <w:r w:rsidR="007B0F4E" w:rsidRPr="00BE6BF0">
        <w:rPr>
          <w:rFonts w:ascii="Frutiger LT Pro 45 Light" w:hAnsi="Frutiger LT Pro 45 Light"/>
        </w:rPr>
        <w:instrText>\&lt;OawJumpToField value=0/&gt;</w:instrText>
      </w:r>
      <w:r w:rsidRPr="000D1BA5">
        <w:rPr>
          <w:rFonts w:ascii="Frutiger LT Pro 45 Light" w:hAnsi="Frutiger LT Pro 45 Light"/>
          <w:lang w:val="fr-CH"/>
        </w:rPr>
        <w:fldChar w:fldCharType="separate"/>
      </w:r>
      <w:r w:rsidR="00E91F86" w:rsidRPr="00BE6BF0">
        <w:rPr>
          <w:rFonts w:ascii="Frutiger LT Pro 45 Light" w:hAnsi="Frutiger LT Pro 45 Light"/>
        </w:rPr>
        <w:instrText>+41 31 963 21 11</w:instrText>
      </w:r>
      <w:r w:rsidRPr="000D1BA5">
        <w:rPr>
          <w:rFonts w:ascii="Frutiger LT Pro 45 Light" w:hAnsi="Frutiger LT Pro 45 Light"/>
          <w:highlight w:val="white"/>
          <w:lang w:val="fr-CH"/>
        </w:rPr>
        <w:fldChar w:fldCharType="end"/>
      </w:r>
      <w:r w:rsidRPr="00BE6BF0">
        <w:rPr>
          <w:rFonts w:ascii="Frutiger LT Pro 45 Light" w:hAnsi="Frutiger LT Pro 45 Light"/>
          <w:highlight w:val="white"/>
        </w:rPr>
        <w:instrText xml:space="preserve"> = "" "" "</w:instrText>
      </w:r>
    </w:p>
    <w:p w:rsidR="00E91F86" w:rsidRPr="00BE6BF0" w:rsidRDefault="00FD4AC2" w:rsidP="00E67DD4">
      <w:pPr>
        <w:rPr>
          <w:rFonts w:ascii="Frutiger LT Pro 45 Light" w:hAnsi="Frutiger LT Pro 45 Light"/>
          <w:noProof/>
          <w:highlight w:val="white"/>
        </w:rPr>
      </w:pPr>
      <w:r w:rsidRPr="000D1BA5">
        <w:rPr>
          <w:rFonts w:ascii="Frutiger LT Pro 45 Light" w:hAnsi="Frutiger LT Pro 45 Light"/>
          <w:highlight w:val="white"/>
          <w:lang w:val="fr-CH"/>
        </w:rPr>
        <w:fldChar w:fldCharType="begin"/>
      </w:r>
      <w:r w:rsidRPr="00BE6BF0">
        <w:rPr>
          <w:rFonts w:ascii="Frutiger LT Pro 45 Light" w:hAnsi="Frutiger LT Pro 45 Light"/>
          <w:highlight w:val="white"/>
        </w:rPr>
        <w:instrText xml:space="preserve"> DOCPROPERTY "Doc.Telefon"\*CHARFORMAT </w:instrText>
      </w:r>
      <w:r w:rsidR="007B0F4E" w:rsidRPr="00BE6BF0">
        <w:rPr>
          <w:rFonts w:ascii="Frutiger LT Pro 45 Light" w:hAnsi="Frutiger LT Pro 45 Light"/>
          <w:highlight w:val="white"/>
        </w:rPr>
        <w:instrText>\&lt;OawJumpToField value=0/&gt;</w:instrText>
      </w:r>
      <w:r w:rsidRPr="000D1BA5">
        <w:rPr>
          <w:rFonts w:ascii="Frutiger LT Pro 45 Light" w:hAnsi="Frutiger LT Pro 45 Light"/>
          <w:highlight w:val="white"/>
          <w:lang w:val="fr-CH"/>
        </w:rPr>
        <w:fldChar w:fldCharType="separate"/>
      </w:r>
      <w:r w:rsidR="00E91F86" w:rsidRPr="00BE6BF0">
        <w:rPr>
          <w:rFonts w:ascii="Frutiger LT Pro 45 Light" w:hAnsi="Frutiger LT Pro 45 Light"/>
          <w:highlight w:val="white"/>
        </w:rPr>
        <w:instrText>Tel.</w:instrText>
      </w:r>
      <w:r w:rsidRPr="000D1BA5">
        <w:rPr>
          <w:rFonts w:ascii="Frutiger LT Pro 45 Light" w:hAnsi="Frutiger LT Pro 45 Light"/>
          <w:highlight w:val="white"/>
          <w:lang w:val="fr-CH"/>
        </w:rPr>
        <w:fldChar w:fldCharType="end"/>
      </w:r>
      <w:r w:rsidR="004E64F4" w:rsidRPr="00BE6BF0">
        <w:rPr>
          <w:rFonts w:ascii="Frutiger LT Pro 45 Light" w:hAnsi="Frutiger LT Pro 45 Light"/>
          <w:highlight w:val="white"/>
        </w:rPr>
        <w:instrText xml:space="preserve"> </w:instrText>
      </w:r>
      <w:r w:rsidRPr="000D1BA5">
        <w:rPr>
          <w:rFonts w:ascii="Frutiger LT Pro 45 Light" w:hAnsi="Frutiger LT Pro 45 Light"/>
          <w:highlight w:val="white"/>
          <w:lang w:val="fr-CH"/>
        </w:rPr>
        <w:fldChar w:fldCharType="begin"/>
      </w:r>
      <w:r w:rsidRPr="00BE6BF0">
        <w:rPr>
          <w:rFonts w:ascii="Frutiger LT Pro 45 Light" w:hAnsi="Frutiger LT Pro 45 Light"/>
          <w:highlight w:val="white"/>
        </w:rPr>
        <w:instrText xml:space="preserve"> DOCPROPERTY "Organisation.Telefon"\*CHARFORMAT </w:instrText>
      </w:r>
      <w:r w:rsidR="007B0F4E" w:rsidRPr="00BE6BF0">
        <w:rPr>
          <w:rFonts w:ascii="Frutiger LT Pro 45 Light" w:hAnsi="Frutiger LT Pro 45 Light"/>
          <w:highlight w:val="white"/>
        </w:rPr>
        <w:instrText>\&lt;OawJumpToField value=0/&gt;</w:instrText>
      </w:r>
      <w:r w:rsidRPr="000D1BA5">
        <w:rPr>
          <w:rFonts w:ascii="Frutiger LT Pro 45 Light" w:hAnsi="Frutiger LT Pro 45 Light"/>
          <w:highlight w:val="white"/>
          <w:lang w:val="fr-CH"/>
        </w:rPr>
        <w:fldChar w:fldCharType="separate"/>
      </w:r>
      <w:r w:rsidR="00E91F86" w:rsidRPr="00BE6BF0">
        <w:rPr>
          <w:rFonts w:ascii="Frutiger LT Pro 45 Light" w:hAnsi="Frutiger LT Pro 45 Light"/>
          <w:highlight w:val="white"/>
        </w:rPr>
        <w:instrText>+41 31 963 21 11</w:instrText>
      </w:r>
      <w:r w:rsidRPr="000D1BA5">
        <w:rPr>
          <w:rFonts w:ascii="Frutiger LT Pro 45 Light" w:hAnsi="Frutiger LT Pro 45 Light"/>
          <w:highlight w:val="white"/>
          <w:lang w:val="fr-CH"/>
        </w:rPr>
        <w:fldChar w:fldCharType="end"/>
      </w:r>
      <w:r w:rsidR="004E64F4" w:rsidRPr="00BE6BF0">
        <w:rPr>
          <w:rFonts w:ascii="Frutiger LT Pro 45 Light" w:hAnsi="Frutiger LT Pro 45 Light"/>
          <w:highlight w:val="white"/>
        </w:rPr>
        <w:instrText xml:space="preserve">" </w:instrText>
      </w:r>
      <w:r w:rsidR="007B0F4E" w:rsidRPr="00BE6BF0">
        <w:rPr>
          <w:rFonts w:ascii="Frutiger LT Pro 45 Light" w:hAnsi="Frutiger LT Pro 45 Light"/>
          <w:highlight w:val="white"/>
        </w:rPr>
        <w:instrText>\&lt;OawJumpToField value=0/&gt;</w:instrText>
      </w:r>
      <w:r w:rsidR="004E64F4" w:rsidRPr="000D1BA5">
        <w:rPr>
          <w:rFonts w:ascii="Frutiger LT Pro 45 Light" w:hAnsi="Frutiger LT Pro 45 Light"/>
          <w:lang w:val="fr-CH"/>
        </w:rPr>
        <w:fldChar w:fldCharType="separate"/>
      </w:r>
    </w:p>
    <w:p w:rsidR="0076451A" w:rsidRPr="00BE6BF0" w:rsidRDefault="00E91F86" w:rsidP="00E67DD4">
      <w:pPr>
        <w:rPr>
          <w:rFonts w:ascii="Frutiger LT Pro 45 Light" w:hAnsi="Frutiger LT Pro 45 Light"/>
        </w:rPr>
      </w:pPr>
      <w:r w:rsidRPr="00BE6BF0">
        <w:rPr>
          <w:rFonts w:ascii="Frutiger LT Pro 45 Light" w:hAnsi="Frutiger LT Pro 45 Light"/>
          <w:noProof/>
          <w:highlight w:val="white"/>
        </w:rPr>
        <w:t>T</w:t>
      </w:r>
      <w:r w:rsidR="000C5C4F" w:rsidRPr="00BE6BF0">
        <w:rPr>
          <w:rFonts w:ascii="Frutiger LT Pro 45 Light" w:hAnsi="Frutiger LT Pro 45 Light"/>
          <w:noProof/>
          <w:highlight w:val="white"/>
        </w:rPr>
        <w:t>é</w:t>
      </w:r>
      <w:r w:rsidRPr="00BE6BF0">
        <w:rPr>
          <w:rFonts w:ascii="Frutiger LT Pro 45 Light" w:hAnsi="Frutiger LT Pro 45 Light"/>
          <w:noProof/>
          <w:highlight w:val="white"/>
        </w:rPr>
        <w:t>l. +41 31 963 21 11</w:t>
      </w:r>
      <w:r w:rsidR="004E64F4" w:rsidRPr="000D1BA5">
        <w:rPr>
          <w:rFonts w:ascii="Frutiger LT Pro 45 Light" w:hAnsi="Frutiger LT Pro 45 Light"/>
          <w:lang w:val="fr-CH"/>
        </w:rPr>
        <w:fldChar w:fldCharType="end"/>
      </w:r>
      <w:r w:rsidR="00E3584E" w:rsidRPr="000D1BA5">
        <w:rPr>
          <w:rFonts w:ascii="Frutiger LT Pro 45 Light" w:hAnsi="Frutiger LT Pro 45 Light"/>
          <w:lang w:val="fr-CH"/>
        </w:rPr>
        <w:fldChar w:fldCharType="begin"/>
      </w:r>
      <w:r w:rsidR="00E3584E" w:rsidRPr="00BE6BF0">
        <w:rPr>
          <w:rFonts w:ascii="Frutiger LT Pro 45 Light" w:hAnsi="Frutiger LT Pro 45 Light"/>
        </w:rPr>
        <w:instrText xml:space="preserve"> IF </w:instrText>
      </w:r>
      <w:r w:rsidR="00E3584E" w:rsidRPr="000D1BA5">
        <w:rPr>
          <w:rFonts w:ascii="Frutiger LT Pro 45 Light" w:hAnsi="Frutiger LT Pro 45 Light"/>
          <w:lang w:val="fr-CH"/>
        </w:rPr>
        <w:fldChar w:fldCharType="begin"/>
      </w:r>
      <w:r w:rsidR="00E3584E" w:rsidRPr="00BE6BF0">
        <w:rPr>
          <w:rFonts w:ascii="Frutiger LT Pro 45 Light" w:hAnsi="Frutiger LT Pro 45 Light"/>
        </w:rPr>
        <w:instrText xml:space="preserve"> DOCPROPERTY "Organisation.Fax"\*CHARFORMAT </w:instrText>
      </w:r>
      <w:r w:rsidR="007B0F4E" w:rsidRPr="00BE6BF0">
        <w:rPr>
          <w:rFonts w:ascii="Frutiger LT Pro 45 Light" w:hAnsi="Frutiger LT Pro 45 Light"/>
        </w:rPr>
        <w:instrText>\&lt;OawJumpToField value=0/&gt;</w:instrText>
      </w:r>
      <w:r w:rsidR="00E3584E" w:rsidRPr="000D1BA5">
        <w:rPr>
          <w:rFonts w:ascii="Frutiger LT Pro 45 Light" w:hAnsi="Frutiger LT Pro 45 Light"/>
          <w:lang w:val="fr-CH"/>
        </w:rPr>
        <w:fldChar w:fldCharType="separate"/>
      </w:r>
      <w:r w:rsidRPr="00BE6BF0">
        <w:rPr>
          <w:rFonts w:ascii="Frutiger LT Pro 45 Light" w:hAnsi="Frutiger LT Pro 45 Light"/>
        </w:rPr>
        <w:instrText>+41 31 963 24 59</w:instrText>
      </w:r>
      <w:r w:rsidR="00E3584E" w:rsidRPr="000D1BA5">
        <w:rPr>
          <w:rFonts w:ascii="Frutiger LT Pro 45 Light" w:hAnsi="Frutiger LT Pro 45 Light"/>
          <w:lang w:val="fr-CH"/>
        </w:rPr>
        <w:fldChar w:fldCharType="end"/>
      </w:r>
      <w:r w:rsidR="00E3584E" w:rsidRPr="00BE6BF0">
        <w:rPr>
          <w:rFonts w:ascii="Frutiger LT Pro 45 Light" w:hAnsi="Frutiger LT Pro 45 Light"/>
        </w:rPr>
        <w:instrText xml:space="preserve"> = "" "" "</w:instrText>
      </w:r>
    </w:p>
    <w:p w:rsidR="00E91F86" w:rsidRPr="00BE6BF0" w:rsidRDefault="00FD4AC2" w:rsidP="00E67DD4">
      <w:pPr>
        <w:rPr>
          <w:rFonts w:ascii="Frutiger LT Pro 45 Light" w:hAnsi="Frutiger LT Pro 45 Light"/>
          <w:noProof/>
        </w:rPr>
      </w:pPr>
      <w:r w:rsidRPr="000D1BA5">
        <w:rPr>
          <w:rFonts w:ascii="Frutiger LT Pro 45 Light" w:hAnsi="Frutiger LT Pro 45 Light"/>
          <w:lang w:val="fr-CH"/>
        </w:rPr>
        <w:fldChar w:fldCharType="begin"/>
      </w:r>
      <w:r w:rsidRPr="00BE6BF0">
        <w:rPr>
          <w:rFonts w:ascii="Frutiger LT Pro 45 Light" w:hAnsi="Frutiger LT Pro 45 Light"/>
        </w:rPr>
        <w:instrText xml:space="preserve"> DOCPROPERTY "Doc.Fax"\*CHARFORMAT </w:instrText>
      </w:r>
      <w:r w:rsidR="007B0F4E" w:rsidRPr="00BE6BF0">
        <w:rPr>
          <w:rFonts w:ascii="Frutiger LT Pro 45 Light" w:hAnsi="Frutiger LT Pro 45 Light"/>
        </w:rPr>
        <w:instrText>\&lt;OawJumpToField value=0/&gt;</w:instrText>
      </w:r>
      <w:r w:rsidRPr="000D1BA5">
        <w:rPr>
          <w:rFonts w:ascii="Frutiger LT Pro 45 Light" w:hAnsi="Frutiger LT Pro 45 Light"/>
          <w:lang w:val="fr-CH"/>
        </w:rPr>
        <w:fldChar w:fldCharType="separate"/>
      </w:r>
      <w:r w:rsidR="00E91F86" w:rsidRPr="00BE6BF0">
        <w:rPr>
          <w:rFonts w:ascii="Frutiger LT Pro 45 Light" w:hAnsi="Frutiger LT Pro 45 Light"/>
        </w:rPr>
        <w:instrText>Fax</w:instrText>
      </w:r>
      <w:r w:rsidRPr="000D1BA5">
        <w:rPr>
          <w:rFonts w:ascii="Frutiger LT Pro 45 Light" w:hAnsi="Frutiger LT Pro 45 Light"/>
          <w:highlight w:val="white"/>
          <w:lang w:val="fr-CH"/>
        </w:rPr>
        <w:fldChar w:fldCharType="end"/>
      </w:r>
      <w:r w:rsidR="00E3584E" w:rsidRPr="00BE6BF0">
        <w:rPr>
          <w:rFonts w:ascii="Frutiger LT Pro 45 Light" w:hAnsi="Frutiger LT Pro 45 Light"/>
          <w:highlight w:val="white"/>
        </w:rPr>
        <w:instrText xml:space="preserve"> </w:instrText>
      </w:r>
      <w:r w:rsidRPr="000D1BA5">
        <w:rPr>
          <w:rFonts w:ascii="Frutiger LT Pro 45 Light" w:hAnsi="Frutiger LT Pro 45 Light"/>
          <w:highlight w:val="white"/>
          <w:lang w:val="fr-CH"/>
        </w:rPr>
        <w:fldChar w:fldCharType="begin"/>
      </w:r>
      <w:r w:rsidRPr="00BE6BF0">
        <w:rPr>
          <w:rFonts w:ascii="Frutiger LT Pro 45 Light" w:hAnsi="Frutiger LT Pro 45 Light"/>
          <w:highlight w:val="white"/>
        </w:rPr>
        <w:instrText xml:space="preserve"> DOCPROPERTY "Organisation.Fax"\*CHARFORMAT </w:instrText>
      </w:r>
      <w:r w:rsidR="007B0F4E" w:rsidRPr="00BE6BF0">
        <w:rPr>
          <w:rFonts w:ascii="Frutiger LT Pro 45 Light" w:hAnsi="Frutiger LT Pro 45 Light"/>
          <w:highlight w:val="white"/>
        </w:rPr>
        <w:instrText>\&lt;OawJumpToField value=0/&gt;</w:instrText>
      </w:r>
      <w:r w:rsidRPr="000D1BA5">
        <w:rPr>
          <w:rFonts w:ascii="Frutiger LT Pro 45 Light" w:hAnsi="Frutiger LT Pro 45 Light"/>
          <w:highlight w:val="white"/>
          <w:lang w:val="fr-CH"/>
        </w:rPr>
        <w:fldChar w:fldCharType="separate"/>
      </w:r>
      <w:r w:rsidR="00E91F86" w:rsidRPr="00BE6BF0">
        <w:rPr>
          <w:rFonts w:ascii="Frutiger LT Pro 45 Light" w:hAnsi="Frutiger LT Pro 45 Light"/>
          <w:highlight w:val="white"/>
        </w:rPr>
        <w:instrText>+41 31 963 24 59</w:instrText>
      </w:r>
      <w:r w:rsidRPr="000D1BA5">
        <w:rPr>
          <w:rFonts w:ascii="Frutiger LT Pro 45 Light" w:hAnsi="Frutiger LT Pro 45 Light"/>
          <w:highlight w:val="white"/>
          <w:lang w:val="fr-CH"/>
        </w:rPr>
        <w:fldChar w:fldCharType="end"/>
      </w:r>
      <w:r w:rsidR="00E3584E" w:rsidRPr="00BE6BF0">
        <w:rPr>
          <w:rFonts w:ascii="Frutiger LT Pro 45 Light" w:hAnsi="Frutiger LT Pro 45 Light"/>
          <w:highlight w:val="white"/>
        </w:rPr>
        <w:instrText xml:space="preserve">" </w:instrText>
      </w:r>
      <w:r w:rsidR="007B0F4E" w:rsidRPr="00BE6BF0">
        <w:rPr>
          <w:rFonts w:ascii="Frutiger LT Pro 45 Light" w:hAnsi="Frutiger LT Pro 45 Light"/>
          <w:highlight w:val="white"/>
        </w:rPr>
        <w:instrText>\&lt;OawJumpToField value=0/&gt;</w:instrText>
      </w:r>
      <w:r w:rsidR="00E3584E" w:rsidRPr="000D1BA5">
        <w:rPr>
          <w:rFonts w:ascii="Frutiger LT Pro 45 Light" w:hAnsi="Frutiger LT Pro 45 Light"/>
          <w:lang w:val="fr-CH"/>
        </w:rPr>
        <w:fldChar w:fldCharType="separate"/>
      </w:r>
    </w:p>
    <w:p w:rsidR="0076451A" w:rsidRPr="000D1BA5" w:rsidRDefault="00E91F86" w:rsidP="00E67DD4">
      <w:pPr>
        <w:rPr>
          <w:rFonts w:ascii="Frutiger LT Pro 45 Light" w:hAnsi="Frutiger LT Pro 45 Light"/>
          <w:lang w:val="fr-CH"/>
        </w:rPr>
      </w:pPr>
      <w:r w:rsidRPr="000D1BA5">
        <w:rPr>
          <w:rFonts w:ascii="Frutiger LT Pro 45 Light" w:hAnsi="Frutiger LT Pro 45 Light"/>
          <w:noProof/>
          <w:lang w:val="fr-CH"/>
        </w:rPr>
        <w:t>Fax</w:t>
      </w:r>
      <w:r w:rsidRPr="000D1BA5">
        <w:rPr>
          <w:rFonts w:ascii="Frutiger LT Pro 45 Light" w:hAnsi="Frutiger LT Pro 45 Light"/>
          <w:noProof/>
          <w:highlight w:val="white"/>
          <w:lang w:val="fr-CH"/>
        </w:rPr>
        <w:t xml:space="preserve"> +41 31 963 24 59</w:t>
      </w:r>
      <w:r w:rsidR="00E3584E" w:rsidRPr="000D1BA5">
        <w:rPr>
          <w:rFonts w:ascii="Frutiger LT Pro 45 Light" w:hAnsi="Frutiger LT Pro 45 Light"/>
          <w:lang w:val="fr-CH"/>
        </w:rPr>
        <w:fldChar w:fldCharType="end"/>
      </w:r>
      <w:r w:rsidR="00E3584E" w:rsidRPr="000D1BA5">
        <w:rPr>
          <w:rFonts w:ascii="Frutiger LT Pro 45 Light" w:hAnsi="Frutiger LT Pro 45 Light"/>
          <w:lang w:val="fr-CH"/>
        </w:rPr>
        <w:fldChar w:fldCharType="begin"/>
      </w:r>
      <w:r w:rsidR="00E3584E" w:rsidRPr="000D1BA5">
        <w:rPr>
          <w:rFonts w:ascii="Frutiger LT Pro 45 Light" w:hAnsi="Frutiger LT Pro 45 Light"/>
          <w:lang w:val="fr-CH"/>
        </w:rPr>
        <w:instrText xml:space="preserve"> IF </w:instrText>
      </w:r>
      <w:r w:rsidR="00E3584E" w:rsidRPr="000D1BA5">
        <w:rPr>
          <w:rFonts w:ascii="Frutiger LT Pro 45 Light" w:hAnsi="Frutiger LT Pro 45 Light"/>
          <w:lang w:val="fr-CH"/>
        </w:rPr>
        <w:fldChar w:fldCharType="begin"/>
      </w:r>
      <w:r w:rsidR="00E3584E" w:rsidRPr="000D1BA5">
        <w:rPr>
          <w:rFonts w:ascii="Frutiger LT Pro 45 Light" w:hAnsi="Frutiger LT Pro 45 Light"/>
          <w:lang w:val="fr-CH"/>
        </w:rPr>
        <w:instrText xml:space="preserve"> DOCPROPERTY "Organisation.Email"\*CHARFORMAT </w:instrText>
      </w:r>
      <w:r w:rsidR="007B0F4E" w:rsidRPr="000D1BA5">
        <w:rPr>
          <w:rFonts w:ascii="Frutiger LT Pro 45 Light" w:hAnsi="Frutiger LT Pro 45 Light"/>
          <w:lang w:val="fr-CH"/>
        </w:rPr>
        <w:instrText>\&lt;OawJumpToField value=0/&gt;</w:instrText>
      </w:r>
      <w:r w:rsidR="00E3584E" w:rsidRPr="000D1BA5">
        <w:rPr>
          <w:rFonts w:ascii="Frutiger LT Pro 45 Light" w:hAnsi="Frutiger LT Pro 45 Light"/>
          <w:lang w:val="fr-CH"/>
        </w:rPr>
        <w:fldChar w:fldCharType="separate"/>
      </w:r>
      <w:r w:rsidRPr="000D1BA5">
        <w:rPr>
          <w:rFonts w:ascii="Frutiger LT Pro 45 Light" w:hAnsi="Frutiger LT Pro 45 Light"/>
          <w:lang w:val="fr-CH"/>
        </w:rPr>
        <w:instrText>info@swisstopo.ch</w:instrText>
      </w:r>
      <w:r w:rsidR="00E3584E" w:rsidRPr="000D1BA5">
        <w:rPr>
          <w:rFonts w:ascii="Frutiger LT Pro 45 Light" w:hAnsi="Frutiger LT Pro 45 Light"/>
          <w:lang w:val="fr-CH"/>
        </w:rPr>
        <w:fldChar w:fldCharType="end"/>
      </w:r>
      <w:r w:rsidR="00E3584E" w:rsidRPr="000D1BA5">
        <w:rPr>
          <w:rFonts w:ascii="Frutiger LT Pro 45 Light" w:hAnsi="Frutiger LT Pro 45 Light"/>
          <w:lang w:val="fr-CH"/>
        </w:rPr>
        <w:instrText xml:space="preserve"> = "" "" "</w:instrText>
      </w:r>
    </w:p>
    <w:p w:rsidR="00E91F86" w:rsidRPr="000D1BA5" w:rsidRDefault="00FD4AC2" w:rsidP="00E67DD4">
      <w:pPr>
        <w:rPr>
          <w:rFonts w:ascii="Frutiger LT Pro 45 Light" w:hAnsi="Frutiger LT Pro 45 Light"/>
          <w:noProof/>
          <w:lang w:val="fr-CH"/>
        </w:rPr>
      </w:pP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DOCPROPERTY "Organisation.Email"\*CHARFORMAT </w:instrText>
      </w:r>
      <w:r w:rsidR="007B0F4E" w:rsidRPr="000D1BA5">
        <w:rPr>
          <w:rFonts w:ascii="Frutiger LT Pro 45 Light" w:hAnsi="Frutiger LT Pro 45 Light"/>
          <w:lang w:val="fr-CH"/>
        </w:rPr>
        <w:instrText>\&lt;OawJumpToField value=0/&gt;</w:instrText>
      </w:r>
      <w:r w:rsidRPr="000D1BA5">
        <w:rPr>
          <w:rFonts w:ascii="Frutiger LT Pro 45 Light" w:hAnsi="Frutiger LT Pro 45 Light"/>
          <w:lang w:val="fr-CH"/>
        </w:rPr>
        <w:fldChar w:fldCharType="separate"/>
      </w:r>
      <w:r w:rsidR="00E91F86" w:rsidRPr="000D1BA5">
        <w:rPr>
          <w:rFonts w:ascii="Frutiger LT Pro 45 Light" w:hAnsi="Frutiger LT Pro 45 Light"/>
          <w:lang w:val="fr-CH"/>
        </w:rPr>
        <w:instrText>info@swisstopo.ch</w:instrText>
      </w:r>
      <w:r w:rsidRPr="000D1BA5">
        <w:rPr>
          <w:rFonts w:ascii="Frutiger LT Pro 45 Light" w:hAnsi="Frutiger LT Pro 45 Light"/>
          <w:highlight w:val="white"/>
          <w:lang w:val="fr-CH"/>
        </w:rPr>
        <w:fldChar w:fldCharType="end"/>
      </w:r>
      <w:r w:rsidR="00E3584E" w:rsidRPr="000D1BA5">
        <w:rPr>
          <w:rFonts w:ascii="Frutiger LT Pro 45 Light" w:hAnsi="Frutiger LT Pro 45 Light"/>
          <w:highlight w:val="white"/>
          <w:lang w:val="fr-CH"/>
        </w:rPr>
        <w:instrText xml:space="preserve">" </w:instrText>
      </w:r>
      <w:r w:rsidR="007B0F4E" w:rsidRPr="000D1BA5">
        <w:rPr>
          <w:rFonts w:ascii="Frutiger LT Pro 45 Light" w:hAnsi="Frutiger LT Pro 45 Light"/>
          <w:highlight w:val="white"/>
          <w:lang w:val="fr-CH"/>
        </w:rPr>
        <w:instrText>\&lt;OawJumpToField value=0/&gt;</w:instrText>
      </w:r>
      <w:r w:rsidR="00E3584E" w:rsidRPr="000D1BA5">
        <w:rPr>
          <w:rFonts w:ascii="Frutiger LT Pro 45 Light" w:hAnsi="Frutiger LT Pro 45 Light"/>
          <w:lang w:val="fr-CH"/>
        </w:rPr>
        <w:fldChar w:fldCharType="separate"/>
      </w:r>
    </w:p>
    <w:p w:rsidR="0076451A" w:rsidRPr="000D1BA5" w:rsidRDefault="00E91F86" w:rsidP="00E67DD4">
      <w:pPr>
        <w:rPr>
          <w:rFonts w:ascii="Frutiger LT Pro 45 Light" w:hAnsi="Frutiger LT Pro 45 Light"/>
          <w:lang w:val="fr-CH"/>
        </w:rPr>
      </w:pPr>
      <w:r w:rsidRPr="000D1BA5">
        <w:rPr>
          <w:rFonts w:ascii="Frutiger LT Pro 45 Light" w:hAnsi="Frutiger LT Pro 45 Light"/>
          <w:noProof/>
          <w:lang w:val="fr-CH"/>
        </w:rPr>
        <w:t>info@swisstopo.ch</w:t>
      </w:r>
      <w:r w:rsidR="00E3584E" w:rsidRPr="000D1BA5">
        <w:rPr>
          <w:rFonts w:ascii="Frutiger LT Pro 45 Light" w:hAnsi="Frutiger LT Pro 45 Light"/>
          <w:lang w:val="fr-CH"/>
        </w:rPr>
        <w:fldChar w:fldCharType="end"/>
      </w:r>
      <w:r w:rsidR="00E3584E" w:rsidRPr="000D1BA5">
        <w:rPr>
          <w:rFonts w:ascii="Frutiger LT Pro 45 Light" w:hAnsi="Frutiger LT Pro 45 Light"/>
          <w:lang w:val="fr-CH"/>
        </w:rPr>
        <w:fldChar w:fldCharType="begin"/>
      </w:r>
      <w:r w:rsidR="00E3584E" w:rsidRPr="000D1BA5">
        <w:rPr>
          <w:rFonts w:ascii="Frutiger LT Pro 45 Light" w:hAnsi="Frutiger LT Pro 45 Light"/>
          <w:lang w:val="fr-CH"/>
        </w:rPr>
        <w:instrText xml:space="preserve"> IF </w:instrText>
      </w:r>
      <w:r w:rsidR="00E3584E" w:rsidRPr="000D1BA5">
        <w:rPr>
          <w:rFonts w:ascii="Frutiger LT Pro 45 Light" w:hAnsi="Frutiger LT Pro 45 Light"/>
          <w:lang w:val="fr-CH"/>
        </w:rPr>
        <w:fldChar w:fldCharType="begin"/>
      </w:r>
      <w:r w:rsidR="00E3584E" w:rsidRPr="000D1BA5">
        <w:rPr>
          <w:rFonts w:ascii="Frutiger LT Pro 45 Light" w:hAnsi="Frutiger LT Pro 45 Light"/>
          <w:lang w:val="fr-CH"/>
        </w:rPr>
        <w:instrText xml:space="preserve"> DOCPROPERTY "Organisation.Internet"\*CHARFORMAT </w:instrText>
      </w:r>
      <w:r w:rsidR="007B0F4E" w:rsidRPr="000D1BA5">
        <w:rPr>
          <w:rFonts w:ascii="Frutiger LT Pro 45 Light" w:hAnsi="Frutiger LT Pro 45 Light"/>
          <w:lang w:val="fr-CH"/>
        </w:rPr>
        <w:instrText>\&lt;OawJumpToField value=0/&gt;</w:instrText>
      </w:r>
      <w:r w:rsidR="00E3584E" w:rsidRPr="000D1BA5">
        <w:rPr>
          <w:rFonts w:ascii="Frutiger LT Pro 45 Light" w:hAnsi="Frutiger LT Pro 45 Light"/>
          <w:lang w:val="fr-CH"/>
        </w:rPr>
        <w:fldChar w:fldCharType="separate"/>
      </w:r>
      <w:r w:rsidRPr="000D1BA5">
        <w:rPr>
          <w:rFonts w:ascii="Frutiger LT Pro 45 Light" w:hAnsi="Frutiger LT Pro 45 Light"/>
          <w:lang w:val="fr-CH"/>
        </w:rPr>
        <w:instrText>www.swisstopo.ch</w:instrText>
      </w:r>
      <w:r w:rsidR="00E3584E" w:rsidRPr="000D1BA5">
        <w:rPr>
          <w:rFonts w:ascii="Frutiger LT Pro 45 Light" w:hAnsi="Frutiger LT Pro 45 Light"/>
          <w:lang w:val="fr-CH"/>
        </w:rPr>
        <w:fldChar w:fldCharType="end"/>
      </w:r>
      <w:r w:rsidR="00E3584E" w:rsidRPr="000D1BA5">
        <w:rPr>
          <w:rFonts w:ascii="Frutiger LT Pro 45 Light" w:hAnsi="Frutiger LT Pro 45 Light"/>
          <w:lang w:val="fr-CH"/>
        </w:rPr>
        <w:instrText xml:space="preserve"> = "" "" "</w:instrText>
      </w:r>
    </w:p>
    <w:p w:rsidR="00E91F86" w:rsidRPr="000D1BA5" w:rsidRDefault="00FD4AC2" w:rsidP="00E67DD4">
      <w:pPr>
        <w:rPr>
          <w:rFonts w:ascii="Frutiger LT Pro 45 Light" w:hAnsi="Frutiger LT Pro 45 Light"/>
          <w:noProof/>
          <w:lang w:val="fr-CH"/>
        </w:rPr>
      </w:pPr>
      <w:r w:rsidRPr="000D1BA5">
        <w:rPr>
          <w:rFonts w:ascii="Frutiger LT Pro 45 Light" w:hAnsi="Frutiger LT Pro 45 Light"/>
          <w:lang w:val="fr-CH"/>
        </w:rPr>
        <w:fldChar w:fldCharType="begin"/>
      </w:r>
      <w:r w:rsidRPr="000D1BA5">
        <w:rPr>
          <w:rFonts w:ascii="Frutiger LT Pro 45 Light" w:hAnsi="Frutiger LT Pro 45 Light"/>
          <w:lang w:val="fr-CH"/>
        </w:rPr>
        <w:instrText xml:space="preserve"> DOCPROPERTY "Organisation.Internet"\*CHARFORMAT </w:instrText>
      </w:r>
      <w:r w:rsidR="007B0F4E" w:rsidRPr="000D1BA5">
        <w:rPr>
          <w:rFonts w:ascii="Frutiger LT Pro 45 Light" w:hAnsi="Frutiger LT Pro 45 Light"/>
          <w:lang w:val="fr-CH"/>
        </w:rPr>
        <w:instrText>\&lt;OawJumpToField value=0/&gt;</w:instrText>
      </w:r>
      <w:r w:rsidRPr="000D1BA5">
        <w:rPr>
          <w:rFonts w:ascii="Frutiger LT Pro 45 Light" w:hAnsi="Frutiger LT Pro 45 Light"/>
          <w:lang w:val="fr-CH"/>
        </w:rPr>
        <w:fldChar w:fldCharType="separate"/>
      </w:r>
      <w:r w:rsidR="00E91F86" w:rsidRPr="000D1BA5">
        <w:rPr>
          <w:rFonts w:ascii="Frutiger LT Pro 45 Light" w:hAnsi="Frutiger LT Pro 45 Light"/>
          <w:lang w:val="fr-CH"/>
        </w:rPr>
        <w:instrText>www.swisstopo.ch</w:instrText>
      </w:r>
      <w:r w:rsidRPr="000D1BA5">
        <w:rPr>
          <w:rFonts w:ascii="Frutiger LT Pro 45 Light" w:hAnsi="Frutiger LT Pro 45 Light"/>
          <w:highlight w:val="white"/>
          <w:lang w:val="fr-CH"/>
        </w:rPr>
        <w:fldChar w:fldCharType="end"/>
      </w:r>
      <w:r w:rsidR="00E3584E" w:rsidRPr="000D1BA5">
        <w:rPr>
          <w:rFonts w:ascii="Frutiger LT Pro 45 Light" w:hAnsi="Frutiger LT Pro 45 Light"/>
          <w:highlight w:val="white"/>
          <w:lang w:val="fr-CH"/>
        </w:rPr>
        <w:instrText xml:space="preserve">" </w:instrText>
      </w:r>
      <w:r w:rsidR="007B0F4E" w:rsidRPr="000D1BA5">
        <w:rPr>
          <w:rFonts w:ascii="Frutiger LT Pro 45 Light" w:hAnsi="Frutiger LT Pro 45 Light"/>
          <w:highlight w:val="white"/>
          <w:lang w:val="fr-CH"/>
        </w:rPr>
        <w:instrText>\&lt;OawJumpToField value=0/&gt;</w:instrText>
      </w:r>
      <w:r w:rsidR="00E3584E" w:rsidRPr="000D1BA5">
        <w:rPr>
          <w:rFonts w:ascii="Frutiger LT Pro 45 Light" w:hAnsi="Frutiger LT Pro 45 Light"/>
          <w:lang w:val="fr-CH"/>
        </w:rPr>
        <w:fldChar w:fldCharType="separate"/>
      </w:r>
    </w:p>
    <w:p w:rsidR="00D539AA" w:rsidRPr="000D1BA5" w:rsidRDefault="00E91F86" w:rsidP="0076451A">
      <w:pPr>
        <w:rPr>
          <w:rFonts w:ascii="Frutiger LT Pro 45 Light" w:hAnsi="Frutiger LT Pro 45 Light"/>
          <w:lang w:val="fr-CH"/>
        </w:rPr>
      </w:pPr>
      <w:r w:rsidRPr="000D1BA5">
        <w:rPr>
          <w:rFonts w:ascii="Frutiger LT Pro 45 Light" w:hAnsi="Frutiger LT Pro 45 Light"/>
          <w:noProof/>
          <w:lang w:val="fr-CH"/>
        </w:rPr>
        <w:t>www.swisstopo.ch</w:t>
      </w:r>
      <w:r w:rsidR="00E3584E" w:rsidRPr="000D1BA5">
        <w:rPr>
          <w:rFonts w:ascii="Frutiger LT Pro 45 Light" w:hAnsi="Frutiger LT Pro 45 Light"/>
          <w:lang w:val="fr-CH"/>
        </w:rPr>
        <w:fldChar w:fldCharType="end"/>
      </w:r>
    </w:p>
    <w:p w:rsidR="00D539AA" w:rsidRPr="000D1BA5" w:rsidRDefault="00D539AA" w:rsidP="0076451A">
      <w:pPr>
        <w:rPr>
          <w:rFonts w:ascii="Frutiger LT Pro 45 Light" w:hAnsi="Frutiger LT Pro 45 Light"/>
          <w:lang w:val="fr-CH"/>
        </w:rPr>
      </w:pPr>
    </w:p>
    <w:p w:rsidR="00D539AA" w:rsidRPr="000D1BA5" w:rsidRDefault="00D539AA" w:rsidP="0076451A">
      <w:pPr>
        <w:rPr>
          <w:rFonts w:ascii="Frutiger LT Pro 45 Light" w:hAnsi="Frutiger LT Pro 45 Light"/>
          <w:lang w:val="fr-CH"/>
        </w:rPr>
      </w:pPr>
    </w:p>
    <w:p w:rsidR="00D539AA" w:rsidRPr="000D1BA5" w:rsidRDefault="00D539AA" w:rsidP="0076451A">
      <w:pPr>
        <w:rPr>
          <w:rFonts w:ascii="Frutiger LT Pro 45 Light" w:hAnsi="Frutiger LT Pro 45 Light"/>
          <w:lang w:val="fr-CH"/>
        </w:rPr>
      </w:pPr>
    </w:p>
    <w:p w:rsidR="00D539AA" w:rsidRPr="000D1BA5" w:rsidRDefault="00D539AA" w:rsidP="00D539AA">
      <w:pPr>
        <w:spacing w:after="240"/>
        <w:rPr>
          <w:rStyle w:val="Fett"/>
          <w:rFonts w:ascii="Frutiger LT Pro 45 Light" w:hAnsi="Frutiger LT Pro 45 Light"/>
          <w:lang w:val="fr-CH"/>
        </w:rPr>
      </w:pPr>
      <w:bookmarkStart w:id="3" w:name="_Toc350937725"/>
      <w:bookmarkStart w:id="4" w:name="_Toc354150418"/>
      <w:bookmarkStart w:id="5" w:name="_Toc354151053"/>
      <w:bookmarkStart w:id="6" w:name="_Toc358809068"/>
      <w:bookmarkStart w:id="7" w:name="_Toc359221548"/>
      <w:r w:rsidRPr="000D1BA5">
        <w:rPr>
          <w:rStyle w:val="Fett"/>
          <w:rFonts w:ascii="Frutiger LT Pro 45 Light" w:hAnsi="Frutiger LT Pro 45 Light"/>
          <w:lang w:val="fr-CH"/>
        </w:rPr>
        <w:t>Aut</w:t>
      </w:r>
      <w:bookmarkEnd w:id="3"/>
      <w:bookmarkEnd w:id="4"/>
      <w:bookmarkEnd w:id="5"/>
      <w:bookmarkEnd w:id="6"/>
      <w:bookmarkEnd w:id="7"/>
      <w:r w:rsidR="000C5C4F" w:rsidRPr="000D1BA5">
        <w:rPr>
          <w:rStyle w:val="Fett"/>
          <w:rFonts w:ascii="Frutiger LT Pro 45 Light" w:hAnsi="Frutiger LT Pro 45 Light"/>
          <w:lang w:val="fr-CH"/>
        </w:rPr>
        <w:t>eurs</w:t>
      </w:r>
    </w:p>
    <w:p w:rsidR="00D539AA" w:rsidRPr="000D1BA5" w:rsidRDefault="00D539AA" w:rsidP="00D539AA">
      <w:pPr>
        <w:tabs>
          <w:tab w:val="left" w:pos="2127"/>
        </w:tabs>
        <w:spacing w:line="280" w:lineRule="atLeast"/>
        <w:rPr>
          <w:rFonts w:ascii="Frutiger LT Pro 45 Light" w:hAnsi="Frutiger LT Pro 45 Light" w:cs="Arial"/>
          <w:i/>
          <w:szCs w:val="20"/>
          <w:lang w:val="fr-CH" w:eastAsia="de-CH"/>
        </w:rPr>
      </w:pPr>
      <w:r w:rsidRPr="000D1BA5">
        <w:rPr>
          <w:rFonts w:ascii="Frutiger LT Pro 45 Light" w:hAnsi="Frutiger LT Pro 45 Light" w:cs="Arial"/>
          <w:szCs w:val="20"/>
          <w:lang w:val="fr-CH" w:eastAsia="de-CH"/>
        </w:rPr>
        <w:t>Sabine Brodhag</w:t>
      </w:r>
      <w:r w:rsidRPr="000D1BA5">
        <w:rPr>
          <w:rFonts w:ascii="Frutiger LT Pro 45 Light" w:hAnsi="Frutiger LT Pro 45 Light" w:cs="Arial"/>
          <w:szCs w:val="20"/>
          <w:lang w:val="fr-CH" w:eastAsia="de-CH"/>
        </w:rPr>
        <w:tab/>
      </w:r>
      <w:r w:rsidR="000C5C4F" w:rsidRPr="000D1BA5">
        <w:rPr>
          <w:rFonts w:ascii="Frutiger LT Pro 45 Light" w:hAnsi="Frutiger LT Pro 45 Light" w:cs="Arial"/>
          <w:i/>
          <w:szCs w:val="20"/>
          <w:lang w:val="fr-CH" w:eastAsia="de-CH"/>
        </w:rPr>
        <w:t xml:space="preserve">Office fédéral de topographie swisstopo, Service géologique national, </w:t>
      </w:r>
      <w:r w:rsidRPr="000D1BA5">
        <w:rPr>
          <w:rFonts w:ascii="Frutiger LT Pro 45 Light" w:hAnsi="Frutiger LT Pro 45 Light" w:cs="Arial"/>
          <w:i/>
          <w:szCs w:val="20"/>
          <w:lang w:val="fr-CH" w:eastAsia="de-CH"/>
        </w:rPr>
        <w:t>Wabern</w:t>
      </w:r>
    </w:p>
    <w:p w:rsidR="00D539AA" w:rsidRPr="000D1BA5" w:rsidRDefault="00D539AA" w:rsidP="009B365E">
      <w:pPr>
        <w:tabs>
          <w:tab w:val="left" w:pos="434"/>
          <w:tab w:val="left" w:pos="644"/>
          <w:tab w:val="left" w:pos="2127"/>
          <w:tab w:val="right" w:pos="7380"/>
          <w:tab w:val="right" w:pos="9071"/>
        </w:tabs>
        <w:spacing w:line="280" w:lineRule="atLeast"/>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C. Salomè Michael</w:t>
      </w:r>
      <w:r w:rsidRPr="000D1BA5">
        <w:rPr>
          <w:rFonts w:ascii="Frutiger LT Pro 45 Light" w:hAnsi="Frutiger LT Pro 45 Light" w:cs="Arial"/>
          <w:szCs w:val="20"/>
          <w:lang w:val="fr-CH" w:eastAsia="de-CH"/>
        </w:rPr>
        <w:tab/>
      </w:r>
      <w:r w:rsidR="000C5C4F" w:rsidRPr="000D1BA5">
        <w:rPr>
          <w:rFonts w:ascii="Frutiger LT Pro 45 Light" w:hAnsi="Frutiger LT Pro 45 Light" w:cs="Arial"/>
          <w:i/>
          <w:szCs w:val="20"/>
          <w:lang w:val="fr-CH" w:eastAsia="de-CH"/>
        </w:rPr>
        <w:t>Office fédéral de topographie swisstopo, Service géologique national, Wabern</w:t>
      </w:r>
    </w:p>
    <w:p w:rsidR="00D539AA" w:rsidRPr="000D1BA5" w:rsidRDefault="00D539AA" w:rsidP="00D539AA">
      <w:pPr>
        <w:tabs>
          <w:tab w:val="left" w:pos="2127"/>
        </w:tabs>
        <w:spacing w:line="28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Nils Oesterling</w:t>
      </w:r>
      <w:r w:rsidRPr="000D1BA5">
        <w:rPr>
          <w:rFonts w:ascii="Frutiger LT Pro 45 Light" w:hAnsi="Frutiger LT Pro 45 Light" w:cs="Arial"/>
          <w:szCs w:val="20"/>
          <w:lang w:val="fr-CH"/>
        </w:rPr>
        <w:tab/>
      </w:r>
      <w:r w:rsidR="000C5C4F" w:rsidRPr="000D1BA5">
        <w:rPr>
          <w:rFonts w:ascii="Frutiger LT Pro 45 Light" w:hAnsi="Frutiger LT Pro 45 Light" w:cs="Arial"/>
          <w:i/>
          <w:szCs w:val="20"/>
          <w:lang w:val="fr-CH" w:eastAsia="de-CH"/>
        </w:rPr>
        <w:t>Office fédéral de topographie swisstopo, Service géologique national, Wabern</w:t>
      </w:r>
    </w:p>
    <w:p w:rsidR="00D539AA" w:rsidRPr="000D1BA5" w:rsidRDefault="00D539AA" w:rsidP="00D539AA">
      <w:pPr>
        <w:tabs>
          <w:tab w:val="right" w:pos="7380"/>
          <w:tab w:val="right" w:pos="9071"/>
        </w:tabs>
        <w:rPr>
          <w:rFonts w:ascii="Frutiger LT Pro 45 Light" w:hAnsi="Frutiger LT Pro 45 Light" w:cs="Arial"/>
          <w:szCs w:val="20"/>
          <w:highlight w:val="yellow"/>
          <w:lang w:val="fr-CH"/>
        </w:rPr>
      </w:pPr>
    </w:p>
    <w:p w:rsidR="00D539AA" w:rsidRPr="000D1BA5" w:rsidRDefault="00D539AA" w:rsidP="00D539AA">
      <w:pPr>
        <w:tabs>
          <w:tab w:val="right" w:pos="7380"/>
          <w:tab w:val="right" w:pos="9071"/>
        </w:tabs>
        <w:rPr>
          <w:rFonts w:ascii="Frutiger LT Pro 45 Light" w:hAnsi="Frutiger LT Pro 45 Light" w:cs="Arial"/>
          <w:szCs w:val="20"/>
          <w:highlight w:val="yellow"/>
          <w:lang w:val="fr-CH"/>
        </w:rPr>
      </w:pPr>
    </w:p>
    <w:p w:rsidR="00D539AA" w:rsidRPr="000D1BA5" w:rsidRDefault="00D539AA" w:rsidP="00D539AA">
      <w:pPr>
        <w:tabs>
          <w:tab w:val="right" w:pos="7380"/>
          <w:tab w:val="right" w:pos="9071"/>
        </w:tabs>
        <w:rPr>
          <w:rFonts w:ascii="Frutiger LT Pro 45 Light" w:hAnsi="Frutiger LT Pro 45 Light" w:cs="Arial"/>
          <w:szCs w:val="20"/>
          <w:highlight w:val="yellow"/>
          <w:lang w:val="fr-CH"/>
        </w:rPr>
      </w:pPr>
    </w:p>
    <w:p w:rsidR="00BE6BF0" w:rsidRPr="009E401C" w:rsidRDefault="00BE6BF0" w:rsidP="00BE6BF0">
      <w:pPr>
        <w:spacing w:after="240"/>
        <w:rPr>
          <w:rStyle w:val="Fett"/>
          <w:rFonts w:ascii="Frutiger LT Pro 45 Light" w:hAnsi="Frutiger LT Pro 45 Light"/>
          <w:bCs w:val="0"/>
          <w:szCs w:val="20"/>
        </w:rPr>
      </w:pPr>
      <w:r>
        <w:rPr>
          <w:rStyle w:val="Fett"/>
          <w:rFonts w:ascii="Frutiger LT Pro 45 Light" w:hAnsi="Frutiger LT Pro 45 Light"/>
          <w:bCs w:val="0"/>
          <w:szCs w:val="20"/>
        </w:rPr>
        <w:t>Groupe d‘accompagnement</w:t>
      </w:r>
    </w:p>
    <w:p w:rsidR="00D539AA" w:rsidRPr="00BE6BF0"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i/>
          <w:szCs w:val="20"/>
          <w:lang w:eastAsia="de-CH"/>
        </w:rPr>
      </w:pPr>
      <w:r w:rsidRPr="00BE6BF0">
        <w:rPr>
          <w:rFonts w:ascii="Frutiger LT Pro 45 Light" w:hAnsi="Frutiger LT Pro 45 Light" w:cs="Arial"/>
          <w:szCs w:val="20"/>
          <w:lang w:eastAsia="de-CH"/>
        </w:rPr>
        <w:t>Hansruedi Aebli</w:t>
      </w:r>
      <w:r w:rsidRPr="00BE6BF0">
        <w:rPr>
          <w:rFonts w:ascii="Frutiger LT Pro 45 Light" w:hAnsi="Frutiger LT Pro 45 Light" w:cs="Arial"/>
          <w:szCs w:val="20"/>
          <w:lang w:eastAsia="de-CH"/>
        </w:rPr>
        <w:tab/>
      </w:r>
      <w:r w:rsidRPr="00BE6BF0">
        <w:rPr>
          <w:rFonts w:ascii="Frutiger LT Pro 45 Light" w:hAnsi="Frutiger LT Pro 45 Light" w:cs="Arial"/>
          <w:i/>
          <w:szCs w:val="20"/>
          <w:lang w:eastAsia="de-CH"/>
        </w:rPr>
        <w:t>Amt für Natur und Umwelt des Kantons Graubünden, Chur</w:t>
      </w:r>
    </w:p>
    <w:p w:rsidR="00D539AA" w:rsidRPr="00BE6BF0"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szCs w:val="20"/>
          <w:lang w:eastAsia="de-CH"/>
        </w:rPr>
      </w:pPr>
      <w:r w:rsidRPr="00BE6BF0">
        <w:rPr>
          <w:rFonts w:ascii="Frutiger LT Pro 45 Light" w:hAnsi="Frutiger LT Pro 45 Light" w:cs="Arial"/>
          <w:szCs w:val="20"/>
          <w:lang w:eastAsia="de-CH"/>
        </w:rPr>
        <w:t>Wilfried Albert</w:t>
      </w:r>
      <w:r w:rsidRPr="00BE6BF0">
        <w:rPr>
          <w:rFonts w:ascii="Frutiger LT Pro 45 Light" w:hAnsi="Frutiger LT Pro 45 Light" w:cs="Arial"/>
          <w:szCs w:val="20"/>
          <w:lang w:eastAsia="de-CH"/>
        </w:rPr>
        <w:tab/>
      </w:r>
      <w:r w:rsidRPr="00BE6BF0">
        <w:rPr>
          <w:rFonts w:ascii="Frutiger LT Pro 45 Light" w:hAnsi="Frutiger LT Pro 45 Light" w:cs="Arial"/>
          <w:i/>
          <w:szCs w:val="20"/>
          <w:lang w:eastAsia="de-CH"/>
        </w:rPr>
        <w:t>NAGRA, Wettingen</w:t>
      </w:r>
    </w:p>
    <w:p w:rsidR="00D539AA" w:rsidRPr="00BE6BF0"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szCs w:val="20"/>
          <w:lang w:eastAsia="de-CH"/>
        </w:rPr>
      </w:pPr>
      <w:r w:rsidRPr="00BE6BF0">
        <w:rPr>
          <w:rFonts w:ascii="Frutiger LT Pro 45 Light" w:hAnsi="Frutiger LT Pro 45 Light" w:cs="Arial"/>
          <w:szCs w:val="20"/>
          <w:lang w:eastAsia="de-CH"/>
        </w:rPr>
        <w:t>Werner Blüm</w:t>
      </w:r>
      <w:r w:rsidRPr="00BE6BF0">
        <w:rPr>
          <w:rFonts w:ascii="Frutiger LT Pro 45 Light" w:hAnsi="Frutiger LT Pro 45 Light" w:cs="Arial"/>
          <w:szCs w:val="20"/>
          <w:lang w:eastAsia="de-CH"/>
        </w:rPr>
        <w:tab/>
      </w:r>
      <w:r w:rsidRPr="00BE6BF0">
        <w:rPr>
          <w:rFonts w:ascii="Frutiger LT Pro 45 Light" w:hAnsi="Frutiger LT Pro 45 Light" w:cs="Arial"/>
          <w:i/>
          <w:szCs w:val="20"/>
          <w:lang w:eastAsia="de-CH"/>
        </w:rPr>
        <w:t>Amt für Abfall, Wasser, Energie und Luft des Kantons Zürich, Zürich</w:t>
      </w:r>
    </w:p>
    <w:p w:rsidR="00D539AA" w:rsidRPr="00F2011E"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i/>
          <w:szCs w:val="20"/>
          <w:lang w:val="fr-CH" w:eastAsia="de-CH"/>
        </w:rPr>
      </w:pPr>
      <w:r w:rsidRPr="00F2011E">
        <w:rPr>
          <w:rFonts w:ascii="Frutiger LT Pro 45 Light" w:hAnsi="Frutiger LT Pro 45 Light" w:cs="Arial"/>
          <w:szCs w:val="20"/>
          <w:lang w:val="fr-CH" w:eastAsia="de-CH"/>
        </w:rPr>
        <w:t>Rafael Caduff</w:t>
      </w:r>
      <w:r w:rsidRPr="00F2011E">
        <w:rPr>
          <w:rFonts w:ascii="Frutiger LT Pro 45 Light" w:hAnsi="Frutiger LT Pro 45 Light" w:cs="Arial"/>
          <w:szCs w:val="20"/>
          <w:lang w:val="fr-CH" w:eastAsia="de-CH"/>
        </w:rPr>
        <w:tab/>
      </w:r>
      <w:r w:rsidRPr="00F2011E">
        <w:rPr>
          <w:rFonts w:ascii="Frutiger LT Pro 45 Light" w:hAnsi="Frutiger LT Pro 45 Light" w:cs="Arial"/>
          <w:i/>
          <w:szCs w:val="20"/>
          <w:lang w:val="fr-CH" w:eastAsia="de-CH"/>
        </w:rPr>
        <w:t xml:space="preserve">Geotechnisches Institut, Bern – </w:t>
      </w:r>
      <w:r w:rsidR="000C5C4F" w:rsidRPr="00F2011E">
        <w:rPr>
          <w:rFonts w:ascii="Frutiger LT Pro 45 Light" w:hAnsi="Frutiger LT Pro 45 Light" w:cs="Arial"/>
          <w:i/>
          <w:szCs w:val="20"/>
          <w:lang w:val="fr-CH" w:eastAsia="de-CH"/>
        </w:rPr>
        <w:t>Représ</w:t>
      </w:r>
      <w:r w:rsidR="00BE6BF0" w:rsidRPr="00F2011E">
        <w:rPr>
          <w:rFonts w:ascii="Frutiger LT Pro 45 Light" w:hAnsi="Frutiger LT Pro 45 Light" w:cs="Arial"/>
          <w:i/>
          <w:szCs w:val="20"/>
          <w:lang w:val="fr-CH" w:eastAsia="de-CH"/>
        </w:rPr>
        <w:t>e</w:t>
      </w:r>
      <w:r w:rsidR="000C5C4F" w:rsidRPr="00F2011E">
        <w:rPr>
          <w:rFonts w:ascii="Frutiger LT Pro 45 Light" w:hAnsi="Frutiger LT Pro 45 Light" w:cs="Arial"/>
          <w:i/>
          <w:szCs w:val="20"/>
          <w:lang w:val="fr-CH" w:eastAsia="de-CH"/>
        </w:rPr>
        <w:t>ntant</w:t>
      </w:r>
      <w:r w:rsidRPr="00F2011E">
        <w:rPr>
          <w:rFonts w:ascii="Frutiger LT Pro 45 Light" w:hAnsi="Frutiger LT Pro 45 Light" w:cs="Arial"/>
          <w:i/>
          <w:szCs w:val="20"/>
          <w:lang w:val="fr-CH" w:eastAsia="de-CH"/>
        </w:rPr>
        <w:t xml:space="preserve"> CHGEOL</w:t>
      </w:r>
    </w:p>
    <w:p w:rsidR="00D539AA" w:rsidRPr="00F2011E" w:rsidRDefault="00D539AA" w:rsidP="00D539AA">
      <w:pPr>
        <w:tabs>
          <w:tab w:val="left" w:pos="2127"/>
        </w:tabs>
        <w:spacing w:line="280" w:lineRule="atLeast"/>
        <w:rPr>
          <w:rFonts w:ascii="Frutiger LT Pro 45 Light" w:hAnsi="Frutiger LT Pro 45 Light" w:cs="Arial"/>
          <w:szCs w:val="20"/>
          <w:lang w:val="fr-CH" w:eastAsia="de-CH"/>
        </w:rPr>
      </w:pPr>
      <w:r w:rsidRPr="00F2011E">
        <w:rPr>
          <w:rFonts w:ascii="Frutiger LT Pro 45 Light" w:hAnsi="Frutiger LT Pro 45 Light" w:cs="Arial"/>
          <w:szCs w:val="20"/>
          <w:lang w:val="fr-CH" w:eastAsia="de-CH"/>
        </w:rPr>
        <w:t>Daniel Gechter</w:t>
      </w:r>
      <w:r w:rsidRPr="00F2011E">
        <w:rPr>
          <w:rFonts w:ascii="Frutiger LT Pro 45 Light" w:hAnsi="Frutiger LT Pro 45 Light" w:cs="Arial"/>
          <w:szCs w:val="20"/>
          <w:lang w:val="fr-CH" w:eastAsia="de-CH"/>
        </w:rPr>
        <w:tab/>
      </w:r>
      <w:r w:rsidR="000C5C4F" w:rsidRPr="00F2011E">
        <w:rPr>
          <w:rFonts w:ascii="Frutiger LT Pro 45 Light" w:hAnsi="Frutiger LT Pro 45 Light" w:cs="Arial"/>
          <w:i/>
          <w:szCs w:val="20"/>
          <w:lang w:val="fr-CH" w:eastAsia="de-CH"/>
        </w:rPr>
        <w:t>Office fédéral de topographie swisstopo, Service géologique national, Wabern</w:t>
      </w:r>
    </w:p>
    <w:p w:rsidR="00D539AA" w:rsidRPr="000D1BA5"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i/>
          <w:szCs w:val="20"/>
          <w:lang w:val="fr-CH" w:eastAsia="de-CH"/>
        </w:rPr>
      </w:pPr>
      <w:r w:rsidRPr="000D1BA5">
        <w:rPr>
          <w:rFonts w:ascii="Frutiger LT Pro 45 Light" w:hAnsi="Frutiger LT Pro 45 Light" w:cs="Arial"/>
          <w:szCs w:val="20"/>
          <w:lang w:val="fr-CH" w:eastAsia="de-CH"/>
        </w:rPr>
        <w:t>Silvio Giger</w:t>
      </w:r>
      <w:r w:rsidRPr="000D1BA5">
        <w:rPr>
          <w:rFonts w:ascii="Frutiger LT Pro 45 Light" w:hAnsi="Frutiger LT Pro 45 Light" w:cs="Arial"/>
          <w:szCs w:val="20"/>
          <w:lang w:val="fr-CH" w:eastAsia="de-CH"/>
        </w:rPr>
        <w:tab/>
      </w:r>
      <w:r w:rsidRPr="000D1BA5">
        <w:rPr>
          <w:rFonts w:ascii="Frutiger LT Pro 45 Light" w:hAnsi="Frutiger LT Pro 45 Light" w:cs="Arial"/>
          <w:i/>
          <w:szCs w:val="20"/>
          <w:lang w:val="fr-CH" w:eastAsia="de-CH"/>
        </w:rPr>
        <w:t>NAGRA, Wettingen</w:t>
      </w:r>
    </w:p>
    <w:p w:rsidR="00D539AA" w:rsidRPr="000D1BA5" w:rsidRDefault="00D539AA" w:rsidP="00D539AA">
      <w:pPr>
        <w:tabs>
          <w:tab w:val="left" w:pos="2127"/>
        </w:tabs>
        <w:spacing w:line="280" w:lineRule="atLeast"/>
        <w:rPr>
          <w:rFonts w:ascii="Frutiger LT Pro 45 Light" w:hAnsi="Frutiger LT Pro 45 Light" w:cs="Arial"/>
          <w:i/>
          <w:szCs w:val="20"/>
          <w:lang w:val="fr-CH" w:eastAsia="de-CH"/>
        </w:rPr>
      </w:pPr>
      <w:r w:rsidRPr="000D1BA5">
        <w:rPr>
          <w:rFonts w:ascii="Frutiger LT Pro 45 Light" w:hAnsi="Frutiger LT Pro 45 Light" w:cs="Arial"/>
          <w:szCs w:val="20"/>
          <w:lang w:val="fr-CH" w:eastAsia="de-CH"/>
        </w:rPr>
        <w:t>David Giorgis</w:t>
      </w:r>
      <w:r w:rsidRPr="000D1BA5">
        <w:rPr>
          <w:rFonts w:ascii="Frutiger LT Pro 45 Light" w:hAnsi="Frutiger LT Pro 45 Light" w:cs="Arial"/>
          <w:szCs w:val="20"/>
          <w:lang w:val="fr-CH" w:eastAsia="de-CH"/>
        </w:rPr>
        <w:tab/>
      </w:r>
      <w:r w:rsidRPr="000D1BA5">
        <w:rPr>
          <w:rFonts w:ascii="Frutiger LT Pro 45 Light" w:hAnsi="Frutiger LT Pro 45 Light" w:cs="Arial"/>
          <w:i/>
          <w:szCs w:val="20"/>
          <w:lang w:val="fr-CH" w:eastAsia="de-CH"/>
        </w:rPr>
        <w:t>Etat de Vaud, Office de l'information sur le territoire, Lausanne</w:t>
      </w:r>
    </w:p>
    <w:p w:rsidR="00D539AA" w:rsidRPr="00BE6BF0"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szCs w:val="20"/>
          <w:lang w:eastAsia="de-CH"/>
        </w:rPr>
      </w:pPr>
      <w:r w:rsidRPr="00BE6BF0">
        <w:rPr>
          <w:rFonts w:ascii="Frutiger LT Pro 45 Light" w:hAnsi="Frutiger LT Pro 45 Light" w:cs="Arial"/>
          <w:szCs w:val="20"/>
          <w:lang w:eastAsia="de-CH"/>
        </w:rPr>
        <w:t>Roger Heinz</w:t>
      </w:r>
      <w:r w:rsidRPr="00BE6BF0">
        <w:rPr>
          <w:rFonts w:ascii="Frutiger LT Pro 45 Light" w:hAnsi="Frutiger LT Pro 45 Light" w:cs="Arial"/>
          <w:szCs w:val="20"/>
          <w:lang w:eastAsia="de-CH"/>
        </w:rPr>
        <w:tab/>
      </w:r>
      <w:r w:rsidRPr="00BE6BF0">
        <w:rPr>
          <w:rFonts w:ascii="Frutiger LT Pro 45 Light" w:hAnsi="Frutiger LT Pro 45 Light" w:cs="Arial"/>
          <w:i/>
          <w:szCs w:val="20"/>
          <w:lang w:eastAsia="de-CH"/>
        </w:rPr>
        <w:t>Amt für Umwelt und Energie des Kantons St.Gallen, St. Gallen</w:t>
      </w:r>
    </w:p>
    <w:p w:rsidR="00D539AA" w:rsidRPr="00BE6BF0"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szCs w:val="20"/>
          <w:lang w:eastAsia="de-CH"/>
        </w:rPr>
      </w:pPr>
      <w:r w:rsidRPr="00BE6BF0">
        <w:rPr>
          <w:rFonts w:ascii="Frutiger LT Pro 45 Light" w:hAnsi="Frutiger LT Pro 45 Light" w:cs="Arial"/>
          <w:szCs w:val="20"/>
          <w:lang w:eastAsia="de-CH"/>
        </w:rPr>
        <w:t>Christian Isenschmid</w:t>
      </w:r>
      <w:r w:rsidRPr="00BE6BF0">
        <w:rPr>
          <w:rFonts w:ascii="Frutiger LT Pro 45 Light" w:hAnsi="Frutiger LT Pro 45 Light" w:cs="Arial"/>
          <w:szCs w:val="20"/>
          <w:lang w:eastAsia="de-CH"/>
        </w:rPr>
        <w:tab/>
      </w:r>
      <w:r w:rsidRPr="00BE6BF0">
        <w:rPr>
          <w:rFonts w:ascii="Frutiger LT Pro 45 Light" w:hAnsi="Frutiger LT Pro 45 Light" w:cs="Arial"/>
          <w:i/>
          <w:szCs w:val="20"/>
          <w:lang w:eastAsia="de-CH"/>
        </w:rPr>
        <w:t>Amt für Wasser und Abfall des Kantons Bern, Bern</w:t>
      </w:r>
    </w:p>
    <w:p w:rsidR="00D539AA" w:rsidRPr="000D1BA5" w:rsidRDefault="00D539AA" w:rsidP="00D539AA">
      <w:pPr>
        <w:tabs>
          <w:tab w:val="left" w:pos="434"/>
          <w:tab w:val="left" w:pos="2127"/>
          <w:tab w:val="left" w:pos="2160"/>
          <w:tab w:val="right" w:pos="7380"/>
          <w:tab w:val="right" w:pos="9071"/>
        </w:tabs>
        <w:spacing w:line="280" w:lineRule="atLeast"/>
        <w:rPr>
          <w:rFonts w:ascii="Frutiger LT Pro 45 Light" w:hAnsi="Frutiger LT Pro 45 Light" w:cs="Arial"/>
          <w:i/>
          <w:szCs w:val="20"/>
          <w:lang w:val="fr-CH" w:eastAsia="de-CH"/>
        </w:rPr>
      </w:pPr>
      <w:r w:rsidRPr="000D1BA5">
        <w:rPr>
          <w:rFonts w:ascii="Frutiger LT Pro 45 Light" w:hAnsi="Frutiger LT Pro 45 Light" w:cs="Arial"/>
          <w:szCs w:val="20"/>
          <w:lang w:val="fr-CH" w:eastAsia="de-CH"/>
        </w:rPr>
        <w:t>Sabrina Serier</w:t>
      </w:r>
      <w:r w:rsidRPr="000D1BA5">
        <w:rPr>
          <w:rFonts w:ascii="Frutiger LT Pro 45 Light" w:hAnsi="Frutiger LT Pro 45 Light" w:cs="Arial"/>
          <w:szCs w:val="20"/>
          <w:lang w:val="fr-CH" w:eastAsia="de-CH"/>
        </w:rPr>
        <w:tab/>
      </w:r>
      <w:r w:rsidRPr="000D1BA5">
        <w:rPr>
          <w:rFonts w:ascii="Frutiger LT Pro 45 Light" w:hAnsi="Frutiger LT Pro 45 Light" w:cs="Arial"/>
          <w:i/>
          <w:szCs w:val="20"/>
          <w:lang w:val="fr-CH" w:eastAsia="de-CH"/>
        </w:rPr>
        <w:t>Etat de Genève</w:t>
      </w:r>
      <w:r w:rsidRPr="000D1BA5">
        <w:rPr>
          <w:rFonts w:ascii="Frutiger LT Pro 45 Light" w:hAnsi="Frutiger LT Pro 45 Light" w:cs="Arial"/>
          <w:szCs w:val="20"/>
          <w:lang w:val="fr-CH" w:eastAsia="de-CH"/>
        </w:rPr>
        <w:t xml:space="preserve">, </w:t>
      </w:r>
      <w:r w:rsidRPr="000D1BA5">
        <w:rPr>
          <w:rFonts w:ascii="Frutiger LT Pro 45 Light" w:hAnsi="Frutiger LT Pro 45 Light" w:cs="Arial"/>
          <w:i/>
          <w:szCs w:val="20"/>
          <w:lang w:val="fr-CH" w:eastAsia="de-CH"/>
        </w:rPr>
        <w:t>Service de géologie, sols et déchets, Genève</w:t>
      </w:r>
    </w:p>
    <w:p w:rsidR="00D539AA" w:rsidRPr="000D1BA5" w:rsidRDefault="00D539AA" w:rsidP="00D539AA">
      <w:pPr>
        <w:tabs>
          <w:tab w:val="left" w:pos="2127"/>
        </w:tabs>
        <w:spacing w:line="280" w:lineRule="atLeast"/>
        <w:rPr>
          <w:rFonts w:ascii="Frutiger LT Pro 45 Light" w:hAnsi="Frutiger LT Pro 45 Light" w:cs="Arial"/>
          <w:i/>
          <w:szCs w:val="20"/>
          <w:lang w:val="fr-CH" w:eastAsia="de-CH"/>
        </w:rPr>
      </w:pPr>
      <w:r w:rsidRPr="000D1BA5">
        <w:rPr>
          <w:rFonts w:ascii="Frutiger LT Pro 45 Light" w:hAnsi="Frutiger LT Pro 45 Light" w:cs="Arial"/>
          <w:szCs w:val="20"/>
          <w:lang w:val="fr-CH" w:eastAsia="de-CH"/>
        </w:rPr>
        <w:t>Michael Sinreich</w:t>
      </w:r>
      <w:r w:rsidRPr="000D1BA5">
        <w:rPr>
          <w:rFonts w:ascii="Frutiger LT Pro 45 Light" w:hAnsi="Frutiger LT Pro 45 Light" w:cs="Arial"/>
          <w:szCs w:val="20"/>
          <w:lang w:val="fr-CH" w:eastAsia="de-CH"/>
        </w:rPr>
        <w:tab/>
      </w:r>
      <w:r w:rsidR="00865242" w:rsidRPr="000D1BA5">
        <w:rPr>
          <w:rFonts w:ascii="Frutiger LT Pro 45 Light" w:hAnsi="Frutiger LT Pro 45 Light" w:cs="Arial"/>
          <w:i/>
          <w:szCs w:val="20"/>
          <w:lang w:val="fr-CH" w:eastAsia="de-CH"/>
        </w:rPr>
        <w:t xml:space="preserve">Office fédéral de </w:t>
      </w:r>
      <w:r w:rsidR="00865242">
        <w:rPr>
          <w:rFonts w:ascii="Frutiger LT Pro 45 Light" w:hAnsi="Frutiger LT Pro 45 Light" w:cs="Arial"/>
          <w:i/>
          <w:szCs w:val="20"/>
          <w:lang w:val="fr-CH" w:eastAsia="de-CH"/>
        </w:rPr>
        <w:t>l’environnement OFEV</w:t>
      </w:r>
      <w:r w:rsidRPr="000D1BA5">
        <w:rPr>
          <w:rFonts w:ascii="Frutiger LT Pro 45 Light" w:hAnsi="Frutiger LT Pro 45 Light" w:cs="Arial"/>
          <w:i/>
          <w:szCs w:val="20"/>
          <w:lang w:val="fr-CH" w:eastAsia="de-CH"/>
        </w:rPr>
        <w:t>, Se</w:t>
      </w:r>
      <w:r w:rsidR="00865242">
        <w:rPr>
          <w:rFonts w:ascii="Frutiger LT Pro 45 Light" w:hAnsi="Frutiger LT Pro 45 Light" w:cs="Arial"/>
          <w:i/>
          <w:szCs w:val="20"/>
          <w:lang w:val="fr-CH" w:eastAsia="de-CH"/>
        </w:rPr>
        <w:t>c</w:t>
      </w:r>
      <w:r w:rsidRPr="000D1BA5">
        <w:rPr>
          <w:rFonts w:ascii="Frutiger LT Pro 45 Light" w:hAnsi="Frutiger LT Pro 45 Light" w:cs="Arial"/>
          <w:i/>
          <w:szCs w:val="20"/>
          <w:lang w:val="fr-CH" w:eastAsia="de-CH"/>
        </w:rPr>
        <w:t>tion Hydrog</w:t>
      </w:r>
      <w:r w:rsidR="00865242">
        <w:rPr>
          <w:rFonts w:ascii="Frutiger LT Pro 45 Light" w:hAnsi="Frutiger LT Pro 45 Light" w:cs="Arial"/>
          <w:i/>
          <w:szCs w:val="20"/>
          <w:lang w:val="fr-CH" w:eastAsia="de-CH"/>
        </w:rPr>
        <w:t>é</w:t>
      </w:r>
      <w:r w:rsidRPr="000D1BA5">
        <w:rPr>
          <w:rFonts w:ascii="Frutiger LT Pro 45 Light" w:hAnsi="Frutiger LT Pro 45 Light" w:cs="Arial"/>
          <w:i/>
          <w:szCs w:val="20"/>
          <w:lang w:val="fr-CH" w:eastAsia="de-CH"/>
        </w:rPr>
        <w:t>ologie, Ittigen</w:t>
      </w:r>
    </w:p>
    <w:p w:rsidR="00D539AA" w:rsidRPr="000D1BA5" w:rsidRDefault="00D539AA" w:rsidP="00D539AA">
      <w:pPr>
        <w:tabs>
          <w:tab w:val="left" w:pos="2127"/>
        </w:tabs>
        <w:spacing w:line="280" w:lineRule="atLeast"/>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Kurt Spälti</w:t>
      </w:r>
      <w:r w:rsidRPr="000D1BA5">
        <w:rPr>
          <w:rFonts w:ascii="Frutiger LT Pro 45 Light" w:hAnsi="Frutiger LT Pro 45 Light" w:cs="Arial"/>
          <w:i/>
          <w:szCs w:val="20"/>
          <w:lang w:val="fr-CH" w:eastAsia="de-CH"/>
        </w:rPr>
        <w:tab/>
      </w:r>
      <w:r w:rsidR="00865242">
        <w:rPr>
          <w:rFonts w:ascii="Frutiger LT Pro 45 Light" w:hAnsi="Frutiger LT Pro 45 Light" w:cs="Arial"/>
          <w:i/>
          <w:szCs w:val="20"/>
          <w:lang w:val="fr-CH" w:eastAsia="de-CH"/>
        </w:rPr>
        <w:t>CI</w:t>
      </w:r>
      <w:r w:rsidRPr="000D1BA5">
        <w:rPr>
          <w:rFonts w:ascii="Frutiger LT Pro 45 Light" w:hAnsi="Frutiger LT Pro 45 Light" w:cs="Arial"/>
          <w:i/>
          <w:szCs w:val="20"/>
          <w:lang w:val="fr-CH" w:eastAsia="de-CH"/>
        </w:rPr>
        <w:t>GEO (</w:t>
      </w:r>
      <w:r w:rsidR="00865242">
        <w:rPr>
          <w:rFonts w:ascii="Frutiger LT Pro 45 Light" w:hAnsi="Frutiger LT Pro 45 Light" w:cs="Arial"/>
          <w:i/>
          <w:szCs w:val="20"/>
          <w:lang w:val="fr-CH" w:eastAsia="de-CH"/>
        </w:rPr>
        <w:t>Coordination Intercantonale des Géoinformations</w:t>
      </w:r>
      <w:r w:rsidRPr="000D1BA5">
        <w:rPr>
          <w:rFonts w:ascii="Frutiger LT Pro 45 Light" w:hAnsi="Frutiger LT Pro 45 Light" w:cs="Arial"/>
          <w:i/>
          <w:szCs w:val="20"/>
          <w:lang w:val="fr-CH" w:eastAsia="de-CH"/>
        </w:rPr>
        <w:t>), Lu</w:t>
      </w:r>
      <w:r w:rsidR="00865242">
        <w:rPr>
          <w:rFonts w:ascii="Frutiger LT Pro 45 Light" w:hAnsi="Frutiger LT Pro 45 Light" w:cs="Arial"/>
          <w:i/>
          <w:szCs w:val="20"/>
          <w:lang w:val="fr-CH" w:eastAsia="de-CH"/>
        </w:rPr>
        <w:t>c</w:t>
      </w:r>
      <w:r w:rsidRPr="000D1BA5">
        <w:rPr>
          <w:rFonts w:ascii="Frutiger LT Pro 45 Light" w:hAnsi="Frutiger LT Pro 45 Light" w:cs="Arial"/>
          <w:i/>
          <w:szCs w:val="20"/>
          <w:lang w:val="fr-CH" w:eastAsia="de-CH"/>
        </w:rPr>
        <w:t>ern</w:t>
      </w:r>
      <w:r w:rsidR="00865242">
        <w:rPr>
          <w:rFonts w:ascii="Frutiger LT Pro 45 Light" w:hAnsi="Frutiger LT Pro 45 Light" w:cs="Arial"/>
          <w:i/>
          <w:szCs w:val="20"/>
          <w:lang w:val="fr-CH" w:eastAsia="de-CH"/>
        </w:rPr>
        <w:t>e</w:t>
      </w:r>
    </w:p>
    <w:p w:rsidR="00D539AA" w:rsidRPr="00BE6BF0" w:rsidRDefault="00D539AA" w:rsidP="00D539AA">
      <w:pPr>
        <w:tabs>
          <w:tab w:val="left" w:pos="434"/>
          <w:tab w:val="left" w:pos="2127"/>
          <w:tab w:val="left" w:pos="2160"/>
          <w:tab w:val="right" w:pos="7380"/>
          <w:tab w:val="right" w:pos="9071"/>
        </w:tabs>
        <w:spacing w:line="280" w:lineRule="atLeast"/>
        <w:ind w:left="2127" w:hanging="2127"/>
        <w:rPr>
          <w:rFonts w:ascii="Frutiger LT Pro 45 Light" w:hAnsi="Frutiger LT Pro 45 Light" w:cs="Arial"/>
          <w:szCs w:val="20"/>
          <w:lang w:eastAsia="de-CH"/>
        </w:rPr>
      </w:pPr>
      <w:r w:rsidRPr="00BE6BF0">
        <w:rPr>
          <w:rFonts w:ascii="Frutiger LT Pro 45 Light" w:hAnsi="Frutiger LT Pro 45 Light" w:cs="Arial"/>
          <w:szCs w:val="20"/>
          <w:lang w:eastAsia="de-CH"/>
        </w:rPr>
        <w:t>Stefan Wiesmeier</w:t>
      </w:r>
      <w:r w:rsidRPr="00BE6BF0">
        <w:rPr>
          <w:rFonts w:ascii="Frutiger LT Pro 45 Light" w:hAnsi="Frutiger LT Pro 45 Light" w:cs="Arial"/>
          <w:szCs w:val="20"/>
          <w:lang w:eastAsia="de-CH"/>
        </w:rPr>
        <w:tab/>
      </w:r>
      <w:r w:rsidRPr="00BE6BF0">
        <w:rPr>
          <w:rFonts w:ascii="Frutiger LT Pro 45 Light" w:hAnsi="Frutiger LT Pro 45 Light" w:cs="Arial"/>
          <w:i/>
          <w:szCs w:val="20"/>
          <w:lang w:eastAsia="de-CH"/>
        </w:rPr>
        <w:t>Universität Basel, Abteilung Angewandte &amp; Umweltgeologie / Kantonsgeologie Basel-Stadt, Basel</w:t>
      </w:r>
    </w:p>
    <w:p w:rsidR="00D539AA" w:rsidRPr="00BE6BF0" w:rsidRDefault="00D539AA" w:rsidP="00D539AA">
      <w:pPr>
        <w:tabs>
          <w:tab w:val="right" w:pos="7380"/>
          <w:tab w:val="right" w:pos="9071"/>
        </w:tabs>
        <w:rPr>
          <w:rFonts w:ascii="Frutiger LT Pro 45 Light" w:hAnsi="Frutiger LT Pro 45 Light" w:cs="Arial"/>
          <w:szCs w:val="20"/>
        </w:rPr>
      </w:pPr>
    </w:p>
    <w:p w:rsidR="00D539AA" w:rsidRPr="00BE6BF0" w:rsidRDefault="00D539AA" w:rsidP="0076451A">
      <w:pPr>
        <w:rPr>
          <w:rFonts w:ascii="Frutiger LT Pro 45 Light" w:hAnsi="Frutiger LT Pro 45 Light"/>
        </w:rPr>
      </w:pPr>
    </w:p>
    <w:p w:rsidR="00D539AA" w:rsidRPr="00BE6BF0" w:rsidRDefault="00D539AA" w:rsidP="0076451A">
      <w:pPr>
        <w:rPr>
          <w:rFonts w:ascii="Frutiger LT Pro 45 Light" w:hAnsi="Frutiger LT Pro 45 Light"/>
        </w:rPr>
      </w:pPr>
    </w:p>
    <w:p w:rsidR="00D539AA" w:rsidRPr="00BE6BF0" w:rsidRDefault="00D539AA" w:rsidP="0076451A">
      <w:pPr>
        <w:rPr>
          <w:rFonts w:ascii="Frutiger LT Pro 45 Light" w:hAnsi="Frutiger LT Pro 45 Light"/>
        </w:rPr>
      </w:pPr>
    </w:p>
    <w:p w:rsidR="00D3421B" w:rsidRPr="00BE6BF0" w:rsidRDefault="002734E0" w:rsidP="00D3421B">
      <w:pPr>
        <w:pStyle w:val="berschrift1"/>
        <w:numPr>
          <w:ilvl w:val="0"/>
          <w:numId w:val="0"/>
        </w:numPr>
        <w:sectPr w:rsidR="00D3421B" w:rsidRPr="00BE6BF0" w:rsidSect="004734A7">
          <w:headerReference w:type="even" r:id="rId14"/>
          <w:headerReference w:type="default" r:id="rId15"/>
          <w:type w:val="continuous"/>
          <w:pgSz w:w="11906" w:h="16838" w:code="9"/>
          <w:pgMar w:top="1701" w:right="1418" w:bottom="1418" w:left="1418" w:header="680" w:footer="340" w:gutter="0"/>
          <w:pgNumType w:fmt="lowerRoman"/>
          <w:cols w:space="708"/>
          <w:docGrid w:linePitch="360"/>
        </w:sectPr>
      </w:pPr>
      <w:r w:rsidRPr="00BE6BF0">
        <w:br w:type="page"/>
      </w:r>
    </w:p>
    <w:p w:rsidR="00D3421B" w:rsidRPr="000D1BA5" w:rsidRDefault="000C5C4F" w:rsidP="00D3421B">
      <w:pPr>
        <w:pStyle w:val="berschrift1"/>
        <w:numPr>
          <w:ilvl w:val="0"/>
          <w:numId w:val="0"/>
        </w:numPr>
        <w:rPr>
          <w:lang w:val="fr-CH"/>
        </w:rPr>
      </w:pPr>
      <w:bookmarkStart w:id="8" w:name="_Toc372552617"/>
      <w:r w:rsidRPr="000D1BA5">
        <w:rPr>
          <w:lang w:val="fr-CH"/>
        </w:rPr>
        <w:lastRenderedPageBreak/>
        <w:t>Résumé</w:t>
      </w:r>
      <w:bookmarkEnd w:id="8"/>
    </w:p>
    <w:p w:rsidR="000C5C4F" w:rsidRPr="000D1BA5" w:rsidRDefault="000C5C4F" w:rsidP="000C5C4F">
      <w:pPr>
        <w:pStyle w:val="Textkrper"/>
        <w:rPr>
          <w:rFonts w:cs="Arial"/>
          <w:color w:val="000000"/>
          <w:szCs w:val="22"/>
          <w:lang w:val="fr-CH"/>
        </w:rPr>
      </w:pPr>
      <w:r w:rsidRPr="000D1BA5">
        <w:rPr>
          <w:rFonts w:cs="Arial"/>
          <w:color w:val="000000"/>
          <w:szCs w:val="22"/>
          <w:lang w:val="fr-CH"/>
        </w:rPr>
        <w:t>Les données de forages sont une source d'information importante pour la compréhension du sous-sol. Elles proviennent de forages et sondages, par exemple dans le cadre de chantiers de construction, de travaux de prospection et de projets géothermiques. Les levés de forages (description des matériaux traversés) ainsi que leur représentation (profil de forage) sont déjà soumis à des normes (p. ex. norme suisse SN 640 034 ; norme européenne EN ISO 14688/14689), consignes et recommandations (p.ex. par les autorités cantonales).</w:t>
      </w:r>
    </w:p>
    <w:p w:rsidR="000C5C4F" w:rsidRPr="000D1BA5" w:rsidRDefault="000C5C4F" w:rsidP="000C5C4F">
      <w:pPr>
        <w:pStyle w:val="Textkrper"/>
        <w:rPr>
          <w:color w:val="000000"/>
          <w:lang w:val="fr-CH"/>
        </w:rPr>
      </w:pPr>
      <w:r w:rsidRPr="000D1BA5">
        <w:rPr>
          <w:rFonts w:cs="Arial"/>
          <w:color w:val="000000"/>
          <w:szCs w:val="22"/>
          <w:lang w:val="fr-CH"/>
        </w:rPr>
        <w:t>Afin d'augmenter l'efficacité de la gestion des données de forages et pour leur mise à disposition du public, de plus en plus de données de forages seront digitalisées et archivées dans des bases de données. Au niveau national, il n’y a actuellement pas de standards ni de recommandations pour la structuration des données numériques liées aux forages. Le modèle de données présenté ici constitue une telle recommandation (</w:t>
      </w:r>
      <w:r w:rsidR="000D1BA5" w:rsidRPr="000D1BA5">
        <w:rPr>
          <w:rFonts w:cs="Arial"/>
          <w:color w:val="000000"/>
          <w:szCs w:val="22"/>
          <w:lang w:val="fr-CH"/>
        </w:rPr>
        <w:t>description</w:t>
      </w:r>
      <w:r w:rsidRPr="000D1BA5">
        <w:rPr>
          <w:rFonts w:cs="Arial"/>
          <w:color w:val="000000"/>
          <w:szCs w:val="22"/>
          <w:lang w:val="fr-CH"/>
        </w:rPr>
        <w:t xml:space="preserve"> en format UML dans l’annexe A). </w:t>
      </w:r>
    </w:p>
    <w:p w:rsidR="00D3421B" w:rsidRPr="00BE6BF0" w:rsidRDefault="00B92DFB" w:rsidP="00D3421B">
      <w:pPr>
        <w:pStyle w:val="berschrift1"/>
        <w:numPr>
          <w:ilvl w:val="0"/>
          <w:numId w:val="0"/>
        </w:numPr>
        <w:rPr>
          <w:lang w:val="fr-CH"/>
        </w:rPr>
      </w:pPr>
      <w:bookmarkStart w:id="9" w:name="_Toc372552618"/>
      <w:r w:rsidRPr="00BE6BF0">
        <w:rPr>
          <w:lang w:val="fr-CH"/>
        </w:rPr>
        <w:t>Cadre de travail</w:t>
      </w:r>
      <w:bookmarkEnd w:id="9"/>
      <w:r w:rsidR="00D3421B" w:rsidRPr="00BE6BF0">
        <w:rPr>
          <w:lang w:val="fr-CH"/>
        </w:rPr>
        <w:t xml:space="preserve"> </w:t>
      </w:r>
    </w:p>
    <w:p w:rsidR="00B92DFB" w:rsidRPr="00BE6BF0" w:rsidRDefault="00B92DFB" w:rsidP="00B92DFB">
      <w:pPr>
        <w:pStyle w:val="Textkrper"/>
        <w:rPr>
          <w:color w:val="000000"/>
          <w:lang w:val="fr-CH"/>
        </w:rPr>
      </w:pPr>
      <w:r w:rsidRPr="00BE6BF0">
        <w:rPr>
          <w:color w:val="000000"/>
          <w:lang w:val="fr-CH"/>
        </w:rPr>
        <w:t>Le présent document « Modèle de données de forages » décrit de manière générale les forages, sondages et affleurements</w:t>
      </w:r>
      <w:r w:rsidR="00BE6BF0">
        <w:rPr>
          <w:color w:val="000000"/>
          <w:lang w:val="fr-CH"/>
        </w:rPr>
        <w:t xml:space="preserve"> artificiels (c’est-</w:t>
      </w:r>
      <w:r w:rsidR="000D1BA5" w:rsidRPr="00BE6BF0">
        <w:rPr>
          <w:color w:val="000000"/>
          <w:lang w:val="fr-CH"/>
        </w:rPr>
        <w:t>à</w:t>
      </w:r>
      <w:r w:rsidR="00BE6BF0">
        <w:rPr>
          <w:color w:val="000000"/>
          <w:lang w:val="fr-CH"/>
        </w:rPr>
        <w:t>-</w:t>
      </w:r>
      <w:r w:rsidR="008D465C" w:rsidRPr="00BE6BF0">
        <w:rPr>
          <w:color w:val="000000"/>
          <w:lang w:val="fr-CH"/>
        </w:rPr>
        <w:t>dire</w:t>
      </w:r>
      <w:r w:rsidRPr="00BE6BF0">
        <w:rPr>
          <w:color w:val="000000"/>
          <w:lang w:val="fr-CH"/>
        </w:rPr>
        <w:t xml:space="preserve"> d'origine anthropique</w:t>
      </w:r>
      <w:r w:rsidR="008D465C" w:rsidRPr="00BE6BF0">
        <w:rPr>
          <w:color w:val="000000"/>
          <w:lang w:val="fr-CH"/>
        </w:rPr>
        <w:t>)</w:t>
      </w:r>
      <w:r w:rsidRPr="00BE6BF0">
        <w:rPr>
          <w:color w:val="000000"/>
          <w:lang w:val="fr-CH"/>
        </w:rPr>
        <w:t xml:space="preserve"> </w:t>
      </w:r>
      <w:r w:rsidR="008D465C" w:rsidRPr="00BE6BF0">
        <w:rPr>
          <w:color w:val="000000"/>
          <w:lang w:val="fr-CH"/>
        </w:rPr>
        <w:t>pour</w:t>
      </w:r>
      <w:r w:rsidRPr="00BE6BF0">
        <w:rPr>
          <w:color w:val="000000"/>
          <w:lang w:val="fr-CH"/>
        </w:rPr>
        <w:t xml:space="preserve"> une représentation unidimensionnelle du sous-sol. Les affleurements </w:t>
      </w:r>
      <w:r w:rsidR="00611320" w:rsidRPr="00BE6BF0">
        <w:rPr>
          <w:color w:val="000000"/>
          <w:lang w:val="fr-CH"/>
        </w:rPr>
        <w:t>d’</w:t>
      </w:r>
      <w:r w:rsidRPr="00BE6BF0">
        <w:rPr>
          <w:color w:val="000000"/>
          <w:lang w:val="fr-CH"/>
        </w:rPr>
        <w:t xml:space="preserve">origine naturelle ainsi que les profils en deux dimensions ne sont pas </w:t>
      </w:r>
      <w:r w:rsidR="00611320" w:rsidRPr="00BE6BF0">
        <w:rPr>
          <w:color w:val="000000"/>
          <w:lang w:val="fr-CH"/>
        </w:rPr>
        <w:t>concernés</w:t>
      </w:r>
      <w:r w:rsidRPr="00BE6BF0">
        <w:rPr>
          <w:color w:val="000000"/>
          <w:lang w:val="fr-CH"/>
        </w:rPr>
        <w:t xml:space="preserve">. Le Modèle de données </w:t>
      </w:r>
      <w:r w:rsidR="00611320" w:rsidRPr="00BE6BF0">
        <w:rPr>
          <w:color w:val="000000"/>
          <w:lang w:val="fr-CH"/>
        </w:rPr>
        <w:t>s’applique</w:t>
      </w:r>
      <w:r w:rsidRPr="00BE6BF0">
        <w:rPr>
          <w:color w:val="000000"/>
          <w:lang w:val="fr-CH"/>
        </w:rPr>
        <w:t xml:space="preserve"> en particulier aux données de forages digitales apparues après la réalisation du présent document. L'intégration de données plus anciennes ou de données déjà numérisées peut mener à des cas particuliers. Des indications et explications détaillées figurent dans ce document.</w:t>
      </w:r>
    </w:p>
    <w:p w:rsidR="00B92DFB" w:rsidRPr="000D1BA5" w:rsidRDefault="00B92DFB" w:rsidP="00B92DFB">
      <w:pPr>
        <w:pStyle w:val="Textkrper"/>
        <w:rPr>
          <w:color w:val="000000"/>
          <w:lang w:val="fr-CH"/>
        </w:rPr>
      </w:pPr>
      <w:r w:rsidRPr="00BE6BF0">
        <w:rPr>
          <w:color w:val="000000"/>
          <w:lang w:val="fr-CH"/>
        </w:rPr>
        <w:t xml:space="preserve">Un modèle de données permet de structurer, d'harmoniser et de généraliser des données ainsi que leurs propriétés. Un modèle de données minimal </w:t>
      </w:r>
      <w:r w:rsidR="00A25E68" w:rsidRPr="00BE6BF0">
        <w:rPr>
          <w:color w:val="000000"/>
          <w:lang w:val="fr-CH"/>
        </w:rPr>
        <w:t>décrit le</w:t>
      </w:r>
      <w:r w:rsidRPr="00BE6BF0">
        <w:rPr>
          <w:color w:val="000000"/>
          <w:lang w:val="fr-CH"/>
        </w:rPr>
        <w:t xml:space="preserve"> jeu de données</w:t>
      </w:r>
      <w:r w:rsidR="00A25E68" w:rsidRPr="00BE6BF0">
        <w:rPr>
          <w:color w:val="000000"/>
          <w:lang w:val="fr-CH"/>
        </w:rPr>
        <w:t xml:space="preserve"> minimal nécessaire</w:t>
      </w:r>
      <w:r w:rsidRPr="00BE6BF0">
        <w:rPr>
          <w:color w:val="000000"/>
          <w:lang w:val="fr-CH"/>
        </w:rPr>
        <w:t xml:space="preserve"> pour atteindre un objectif particulier. Le </w:t>
      </w:r>
      <w:r w:rsidR="00A25E68" w:rsidRPr="00BE6BF0">
        <w:rPr>
          <w:color w:val="000000"/>
          <w:lang w:val="fr-CH"/>
        </w:rPr>
        <w:t xml:space="preserve">présent </w:t>
      </w:r>
      <w:r w:rsidRPr="00BE6BF0">
        <w:rPr>
          <w:color w:val="000000"/>
          <w:lang w:val="fr-CH"/>
        </w:rPr>
        <w:t>Modèle de données décrit quelles sont les données minimales nécessaires pour qu'un forage puisse être introduit de manière digitale de telle sorte qu'un échange efficace et judicieux de données de forages soit possible. En ce sens, seuls sont traités les forages/sondages existants. Les forages planifiés, mais non réalisés, n'apportent guère de données utiles à l'échange et les données de forages confidentielles ne peuvent pas être échangées en raison de leur « statut ». Le modèle de données présenté ici est par ailleurs de type conceptuel, c.-à-d. qu'il ne décrit pas une base de données – il constitue cependant un fondement important de son architecture qui va permettre d’enregistrer les informations souhaitées dans le modèle de données.</w:t>
      </w:r>
      <w:r w:rsidRPr="000D1BA5">
        <w:rPr>
          <w:color w:val="000000"/>
          <w:lang w:val="fr-CH"/>
        </w:rPr>
        <w:t xml:space="preserve"> </w:t>
      </w:r>
    </w:p>
    <w:p w:rsidR="00D26B52" w:rsidRPr="00F2011E" w:rsidRDefault="00B92DFB" w:rsidP="00D26B52">
      <w:pPr>
        <w:pStyle w:val="berschrift1"/>
        <w:numPr>
          <w:ilvl w:val="0"/>
          <w:numId w:val="0"/>
        </w:numPr>
        <w:rPr>
          <w:lang w:val="fr-CH"/>
        </w:rPr>
      </w:pPr>
      <w:bookmarkStart w:id="10" w:name="_Toc372552619"/>
      <w:r w:rsidRPr="00F2011E">
        <w:rPr>
          <w:lang w:val="fr-CH"/>
        </w:rPr>
        <w:t>Exemples</w:t>
      </w:r>
      <w:bookmarkEnd w:id="10"/>
      <w:r w:rsidR="00D26B52" w:rsidRPr="00F2011E">
        <w:rPr>
          <w:lang w:val="fr-CH"/>
        </w:rPr>
        <w:t xml:space="preserve"> </w:t>
      </w:r>
    </w:p>
    <w:p w:rsidR="00D3421B" w:rsidRPr="00BE6BF0" w:rsidRDefault="00BE6BF0" w:rsidP="00D26B52">
      <w:pPr>
        <w:spacing w:line="240" w:lineRule="auto"/>
        <w:rPr>
          <w:rFonts w:ascii="Frutiger LT Pro 45 Light" w:hAnsi="Frutiger LT Pro 45 Light"/>
          <w:lang w:val="fr-CH"/>
        </w:rPr>
      </w:pPr>
      <w:r w:rsidRPr="004A5854">
        <w:rPr>
          <w:rFonts w:ascii="Frutiger LT Pro 45 Light" w:hAnsi="Frutiger LT Pro 45 Light"/>
          <w:sz w:val="22"/>
          <w:lang w:val="fr-CH"/>
        </w:rPr>
        <w:t xml:space="preserve">Des exemples concrets basés sur un forage type sont illustrés dans les annexes B et C. Dans l’annexe B, les données sont colorées en fonction de leur «appartenance» au noyau interne, au noyau externe ou aux modules. Dans l’annexe C, des valeurs d’attribution concrètes sont représentées à titre d’exemple. </w:t>
      </w:r>
      <w:r w:rsidR="00D26B52" w:rsidRPr="00BE6BF0">
        <w:rPr>
          <w:rFonts w:ascii="Frutiger LT Pro 45 Light" w:hAnsi="Frutiger LT Pro 45 Light"/>
          <w:lang w:val="fr-CH"/>
        </w:rPr>
        <w:t xml:space="preserve"> </w:t>
      </w:r>
      <w:r w:rsidR="00D3421B" w:rsidRPr="00BE6BF0">
        <w:rPr>
          <w:rFonts w:ascii="Frutiger LT Pro 45 Light" w:hAnsi="Frutiger LT Pro 45 Light"/>
          <w:lang w:val="fr-CH"/>
        </w:rPr>
        <w:br w:type="page"/>
      </w:r>
    </w:p>
    <w:p w:rsidR="00D3421B" w:rsidRPr="00BE6BF0" w:rsidRDefault="00D3421B" w:rsidP="00D3421B">
      <w:pPr>
        <w:spacing w:line="240" w:lineRule="auto"/>
        <w:rPr>
          <w:rFonts w:ascii="Frutiger LT Pro 45 Light" w:hAnsi="Frutiger LT Pro 45 Light"/>
          <w:lang w:val="fr-CH"/>
        </w:rPr>
      </w:pPr>
      <w:r w:rsidRPr="00BE6BF0">
        <w:rPr>
          <w:rFonts w:ascii="Frutiger LT Pro 45 Light" w:hAnsi="Frutiger LT Pro 45 Light"/>
          <w:lang w:val="fr-CH"/>
        </w:rPr>
        <w:lastRenderedPageBreak/>
        <w:br w:type="page"/>
      </w:r>
    </w:p>
    <w:p w:rsidR="00D3421B" w:rsidRPr="00BE6BF0" w:rsidRDefault="00D3421B" w:rsidP="00D3421B">
      <w:pPr>
        <w:spacing w:line="240" w:lineRule="auto"/>
        <w:rPr>
          <w:rFonts w:ascii="Frutiger LT Pro 45 Light" w:hAnsi="Frutiger LT Pro 45 Light"/>
          <w:lang w:val="fr-CH"/>
        </w:rPr>
        <w:sectPr w:rsidR="00D3421B" w:rsidRPr="00BE6BF0" w:rsidSect="00D3421B">
          <w:headerReference w:type="even" r:id="rId16"/>
          <w:headerReference w:type="default" r:id="rId17"/>
          <w:footerReference w:type="even" r:id="rId18"/>
          <w:footerReference w:type="default" r:id="rId19"/>
          <w:type w:val="continuous"/>
          <w:pgSz w:w="11906" w:h="16838" w:code="9"/>
          <w:pgMar w:top="1701" w:right="1418" w:bottom="1418" w:left="1418" w:header="680" w:footer="340" w:gutter="0"/>
          <w:pgNumType w:fmt="lowerRoman" w:start="1"/>
          <w:cols w:space="708"/>
          <w:docGrid w:linePitch="360"/>
        </w:sectPr>
      </w:pPr>
    </w:p>
    <w:p w:rsidR="004734A7" w:rsidRPr="00BE6BF0" w:rsidRDefault="004734A7" w:rsidP="0076451A">
      <w:pPr>
        <w:rPr>
          <w:rFonts w:ascii="Frutiger LT Pro 45 Light" w:hAnsi="Frutiger LT Pro 45 Light"/>
          <w:lang w:val="fr-CH"/>
        </w:rPr>
        <w:sectPr w:rsidR="004734A7" w:rsidRPr="00BE6BF0" w:rsidSect="00D3421B">
          <w:headerReference w:type="default" r:id="rId20"/>
          <w:footerReference w:type="even" r:id="rId21"/>
          <w:type w:val="continuous"/>
          <w:pgSz w:w="11906" w:h="16838" w:code="9"/>
          <w:pgMar w:top="1701" w:right="1418" w:bottom="1418" w:left="1418" w:header="680" w:footer="340" w:gutter="0"/>
          <w:pgNumType w:fmt="lowerRoman"/>
          <w:cols w:space="708"/>
          <w:docGrid w:linePitch="360"/>
        </w:sectPr>
      </w:pPr>
    </w:p>
    <w:p w:rsidR="002734E0" w:rsidRPr="00E80529" w:rsidRDefault="003878EA" w:rsidP="003878EA">
      <w:pPr>
        <w:pStyle w:val="TabelOfContent"/>
        <w:rPr>
          <w:rFonts w:ascii="Frutiger LT Pro 45 Light" w:hAnsi="Frutiger LT Pro 45 Light"/>
          <w:lang w:val="fr-CH"/>
        </w:rPr>
      </w:pPr>
      <w:r w:rsidRPr="00E80529">
        <w:rPr>
          <w:rFonts w:ascii="Frutiger LT Pro 45 Light" w:hAnsi="Frutiger LT Pro 45 Light"/>
          <w:lang w:val="fr-CH"/>
        </w:rPr>
        <w:fldChar w:fldCharType="begin"/>
      </w:r>
      <w:r w:rsidRPr="00E80529">
        <w:rPr>
          <w:rFonts w:ascii="Frutiger LT Pro 45 Light" w:hAnsi="Frutiger LT Pro 45 Light"/>
          <w:lang w:val="fr-CH"/>
        </w:rPr>
        <w:instrText xml:space="preserve"> DOCPROPERTY "Doc.TableOfContent"\*CHARFORMAT \&lt;OawJumpToField value=0/&gt;</w:instrText>
      </w:r>
      <w:r w:rsidRPr="00E80529">
        <w:rPr>
          <w:rFonts w:ascii="Frutiger LT Pro 45 Light" w:hAnsi="Frutiger LT Pro 45 Light"/>
          <w:lang w:val="fr-CH"/>
        </w:rPr>
        <w:fldChar w:fldCharType="separate"/>
      </w:r>
      <w:r w:rsidR="00B92DFB" w:rsidRPr="00E80529">
        <w:rPr>
          <w:rFonts w:ascii="Frutiger LT Pro 45 Light" w:hAnsi="Frutiger LT Pro 45 Light"/>
          <w:lang w:val="fr-CH"/>
        </w:rPr>
        <w:t>Contenu</w:t>
      </w:r>
      <w:r w:rsidRPr="00E80529">
        <w:rPr>
          <w:rFonts w:ascii="Frutiger LT Pro 45 Light" w:hAnsi="Frutiger LT Pro 45 Light"/>
          <w:lang w:val="fr-CH"/>
        </w:rPr>
        <w:fldChar w:fldCharType="end"/>
      </w:r>
    </w:p>
    <w:p w:rsidR="00261AE7" w:rsidRPr="00C627E6" w:rsidRDefault="002978DE" w:rsidP="00E05D6B">
      <w:pPr>
        <w:pStyle w:val="Verzeichnis1"/>
        <w:rPr>
          <w:rStyle w:val="Hyperlink"/>
          <w:b w:val="0"/>
          <w:color w:val="auto"/>
          <w:u w:val="none"/>
        </w:rPr>
      </w:pPr>
      <w:r w:rsidRPr="00E05D6B">
        <w:rPr>
          <w:rStyle w:val="Hyperlink"/>
          <w:b w:val="0"/>
          <w:color w:val="auto"/>
          <w:u w:val="none"/>
        </w:rPr>
        <w:fldChar w:fldCharType="begin"/>
      </w:r>
      <w:r w:rsidRPr="00E05D6B">
        <w:rPr>
          <w:rStyle w:val="Hyperlink"/>
          <w:b w:val="0"/>
          <w:color w:val="auto"/>
          <w:u w:val="none"/>
        </w:rPr>
        <w:instrText xml:space="preserve"> TOC \o "1-2" \h \z \u </w:instrText>
      </w:r>
      <w:r w:rsidRPr="00E05D6B">
        <w:rPr>
          <w:rStyle w:val="Hyperlink"/>
          <w:b w:val="0"/>
          <w:color w:val="auto"/>
          <w:u w:val="none"/>
        </w:rPr>
        <w:fldChar w:fldCharType="separate"/>
      </w:r>
      <w:hyperlink w:anchor="_Toc372552617" w:history="1">
        <w:r w:rsidR="00261AE7" w:rsidRPr="00C627E6">
          <w:rPr>
            <w:rStyle w:val="Hyperlink"/>
            <w:b w:val="0"/>
            <w:color w:val="auto"/>
            <w:u w:val="none"/>
          </w:rPr>
          <w:t>Résumé</w:t>
        </w:r>
        <w:r w:rsidR="00E80529" w:rsidRPr="00C627E6">
          <w:rPr>
            <w:rStyle w:val="Hyperlink"/>
            <w:b w:val="0"/>
            <w:color w:val="auto"/>
            <w:u w:val="none"/>
          </w:rPr>
          <w:t>, Cadre de travail, Exemples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_Toc372552617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i</w:t>
        </w:r>
        <w:r w:rsidR="00261AE7" w:rsidRPr="00C627E6">
          <w:rPr>
            <w:rStyle w:val="Hyperlink"/>
            <w:b w:val="0"/>
            <w:webHidden/>
            <w:color w:val="auto"/>
            <w:u w:val="none"/>
          </w:rPr>
          <w:fldChar w:fldCharType="end"/>
        </w:r>
      </w:hyperlink>
    </w:p>
    <w:p w:rsidR="00E05D6B" w:rsidRPr="00C627E6" w:rsidRDefault="00E05D6B" w:rsidP="00E05D6B">
      <w:pPr>
        <w:spacing w:line="120" w:lineRule="atLeast"/>
        <w:rPr>
          <w:sz w:val="12"/>
          <w:szCs w:val="12"/>
          <w:lang w:eastAsia="de-CH"/>
        </w:rPr>
      </w:pPr>
    </w:p>
    <w:p w:rsidR="00261AE7" w:rsidRPr="00C627E6" w:rsidRDefault="00DD7046" w:rsidP="00313D95">
      <w:pPr>
        <w:pStyle w:val="Verzeichnis1"/>
        <w:spacing w:after="0"/>
        <w:ind w:left="567" w:hanging="567"/>
        <w:contextualSpacing w:val="0"/>
        <w:rPr>
          <w:rStyle w:val="Hyperlink"/>
          <w:b w:val="0"/>
          <w:smallCaps/>
          <w:color w:val="auto"/>
          <w:u w:val="none"/>
        </w:rPr>
      </w:pPr>
      <w:hyperlink w:anchor="_Toc372552620" w:history="1">
        <w:r w:rsidR="00261AE7" w:rsidRPr="00C627E6">
          <w:rPr>
            <w:rStyle w:val="Hyperlink"/>
            <w:b w:val="0"/>
            <w:smallCaps/>
            <w:color w:val="auto"/>
            <w:u w:val="none"/>
          </w:rPr>
          <w:t>I</w:t>
        </w:r>
        <w:r w:rsidR="00261AE7" w:rsidRPr="00C627E6">
          <w:rPr>
            <w:rStyle w:val="Hyperlink"/>
            <w:b w:val="0"/>
            <w:smallCaps/>
            <w:color w:val="auto"/>
            <w:u w:val="none"/>
          </w:rPr>
          <w:tab/>
        </w:r>
        <w:r w:rsidR="00261AE7" w:rsidRPr="00C627E6">
          <w:rPr>
            <w:rStyle w:val="Hyperlink"/>
            <w:smallCaps/>
            <w:color w:val="auto"/>
            <w:u w:val="none"/>
          </w:rPr>
          <w:t>Documentation</w:t>
        </w:r>
        <w:r w:rsidR="00261AE7" w:rsidRPr="00C627E6">
          <w:rPr>
            <w:rStyle w:val="Hyperlink"/>
            <w:b w:val="0"/>
            <w:smallCaps/>
            <w:webHidden/>
            <w:color w:val="auto"/>
            <w:u w:val="none"/>
          </w:rPr>
          <w:tab/>
        </w:r>
        <w:r w:rsidR="00261AE7" w:rsidRPr="00C627E6">
          <w:rPr>
            <w:rStyle w:val="Hyperlink"/>
            <w:b w:val="0"/>
            <w:smallCaps/>
            <w:webHidden/>
            <w:color w:val="auto"/>
            <w:u w:val="none"/>
          </w:rPr>
          <w:fldChar w:fldCharType="begin"/>
        </w:r>
        <w:r w:rsidR="00261AE7" w:rsidRPr="00C627E6">
          <w:rPr>
            <w:rStyle w:val="Hyperlink"/>
            <w:b w:val="0"/>
            <w:smallCaps/>
            <w:webHidden/>
            <w:color w:val="auto"/>
            <w:u w:val="none"/>
          </w:rPr>
          <w:instrText xml:space="preserve"> PAGEREF _Toc372552620 \h </w:instrText>
        </w:r>
        <w:r w:rsidR="00261AE7" w:rsidRPr="00C627E6">
          <w:rPr>
            <w:rStyle w:val="Hyperlink"/>
            <w:b w:val="0"/>
            <w:smallCaps/>
            <w:webHidden/>
            <w:color w:val="auto"/>
            <w:u w:val="none"/>
          </w:rPr>
        </w:r>
        <w:r w:rsidR="00261AE7" w:rsidRPr="00C627E6">
          <w:rPr>
            <w:rStyle w:val="Hyperlink"/>
            <w:b w:val="0"/>
            <w:smallCaps/>
            <w:webHidden/>
            <w:color w:val="auto"/>
            <w:u w:val="none"/>
          </w:rPr>
          <w:fldChar w:fldCharType="separate"/>
        </w:r>
        <w:r w:rsidR="00BA5923">
          <w:rPr>
            <w:rStyle w:val="Hyperlink"/>
            <w:b w:val="0"/>
            <w:smallCaps/>
            <w:webHidden/>
            <w:color w:val="auto"/>
            <w:u w:val="none"/>
          </w:rPr>
          <w:t>1</w:t>
        </w:r>
        <w:r w:rsidR="00261AE7" w:rsidRPr="00C627E6">
          <w:rPr>
            <w:rStyle w:val="Hyperlink"/>
            <w:b w:val="0"/>
            <w:smallCaps/>
            <w:webHidden/>
            <w:color w:val="auto"/>
            <w:u w:val="none"/>
          </w:rPr>
          <w:fldChar w:fldCharType="end"/>
        </w:r>
      </w:hyperlink>
    </w:p>
    <w:p w:rsidR="00261AE7" w:rsidRPr="00C627E6" w:rsidRDefault="00DD7046" w:rsidP="00313D95">
      <w:pPr>
        <w:pStyle w:val="Verzeichnis1"/>
        <w:ind w:left="567" w:hanging="567"/>
        <w:contextualSpacing w:val="0"/>
        <w:rPr>
          <w:rStyle w:val="Hyperlink"/>
          <w:b w:val="0"/>
          <w:color w:val="auto"/>
          <w:u w:val="none"/>
        </w:rPr>
      </w:pPr>
      <w:hyperlink w:anchor="_Toc372552621" w:history="1">
        <w:r w:rsidR="00261AE7" w:rsidRPr="00C627E6">
          <w:rPr>
            <w:rStyle w:val="Hyperlink"/>
            <w:b w:val="0"/>
            <w:color w:val="auto"/>
            <w:u w:val="none"/>
          </w:rPr>
          <w:t>1</w:t>
        </w:r>
        <w:r w:rsidR="00261AE7" w:rsidRPr="00C627E6">
          <w:rPr>
            <w:rStyle w:val="Hyperlink"/>
            <w:b w:val="0"/>
            <w:color w:val="auto"/>
            <w:u w:val="none"/>
          </w:rPr>
          <w:tab/>
          <w:t>Les expressions « forage » et « données de forages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_Toc372552621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w:t>
        </w:r>
        <w:r w:rsidR="00261AE7" w:rsidRPr="00C627E6">
          <w:rPr>
            <w:rStyle w:val="Hyperlink"/>
            <w:b w:val="0"/>
            <w:webHidden/>
            <w:color w:val="auto"/>
            <w:u w:val="none"/>
          </w:rPr>
          <w:fldChar w:fldCharType="end"/>
        </w:r>
      </w:hyperlink>
    </w:p>
    <w:p w:rsidR="00261AE7" w:rsidRPr="00C627E6" w:rsidRDefault="00DD7046" w:rsidP="00E05D6B">
      <w:pPr>
        <w:pStyle w:val="Verzeichnis1"/>
        <w:tabs>
          <w:tab w:val="left" w:pos="709"/>
        </w:tabs>
        <w:spacing w:line="240" w:lineRule="atLeast"/>
        <w:contextualSpacing w:val="0"/>
        <w:rPr>
          <w:rStyle w:val="Hyperlink"/>
          <w:b w:val="0"/>
          <w:color w:val="auto"/>
          <w:u w:val="none"/>
        </w:rPr>
      </w:pPr>
      <w:hyperlink w:anchor="_Toc372552622" w:history="1">
        <w:r w:rsidR="00261AE7" w:rsidRPr="00C627E6">
          <w:rPr>
            <w:rStyle w:val="Hyperlink"/>
            <w:b w:val="0"/>
            <w:color w:val="auto"/>
            <w:u w:val="none"/>
          </w:rPr>
          <w:t>1.1</w:t>
        </w:r>
        <w:r w:rsidR="00261AE7" w:rsidRPr="00C627E6">
          <w:rPr>
            <w:rStyle w:val="Hyperlink"/>
            <w:b w:val="0"/>
            <w:color w:val="auto"/>
            <w:u w:val="none"/>
          </w:rPr>
          <w:tab/>
          <w:t>Définitions Forage – Sondage – Affleurement</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_Toc372552622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w:t>
        </w:r>
        <w:r w:rsidR="00261AE7" w:rsidRPr="00C627E6">
          <w:rPr>
            <w:rStyle w:val="Hyperlink"/>
            <w:b w:val="0"/>
            <w:webHidden/>
            <w:color w:val="auto"/>
            <w:u w:val="none"/>
          </w:rPr>
          <w:fldChar w:fldCharType="end"/>
        </w:r>
      </w:hyperlink>
    </w:p>
    <w:p w:rsidR="00261AE7" w:rsidRPr="00C627E6" w:rsidRDefault="00DD7046" w:rsidP="00E05D6B">
      <w:pPr>
        <w:pStyle w:val="Verzeichnis1"/>
        <w:spacing w:line="240" w:lineRule="atLeast"/>
        <w:ind w:left="709" w:hanging="709"/>
        <w:contextualSpacing w:val="0"/>
        <w:rPr>
          <w:rStyle w:val="Hyperlink"/>
          <w:b w:val="0"/>
          <w:color w:val="auto"/>
          <w:u w:val="none"/>
        </w:rPr>
      </w:pPr>
      <w:hyperlink w:anchor="_Toc372552623" w:history="1">
        <w:r w:rsidR="00261AE7" w:rsidRPr="00C627E6">
          <w:rPr>
            <w:rStyle w:val="Hyperlink"/>
            <w:b w:val="0"/>
            <w:color w:val="auto"/>
            <w:u w:val="none"/>
          </w:rPr>
          <w:t>1.2</w:t>
        </w:r>
        <w:r w:rsidR="00261AE7" w:rsidRPr="00C627E6">
          <w:rPr>
            <w:rStyle w:val="Hyperlink"/>
            <w:b w:val="0"/>
            <w:color w:val="auto"/>
            <w:u w:val="none"/>
          </w:rPr>
          <w:tab/>
          <w:t>Utilisation de la terminologie</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_Toc372552623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w:t>
        </w:r>
        <w:r w:rsidR="00261AE7" w:rsidRPr="00C627E6">
          <w:rPr>
            <w:rStyle w:val="Hyperlink"/>
            <w:b w:val="0"/>
            <w:webHidden/>
            <w:color w:val="auto"/>
            <w:u w:val="none"/>
          </w:rPr>
          <w:fldChar w:fldCharType="end"/>
        </w:r>
      </w:hyperlink>
    </w:p>
    <w:p w:rsidR="00261AE7" w:rsidRPr="00C627E6" w:rsidRDefault="00DD7046" w:rsidP="00E05D6B">
      <w:pPr>
        <w:pStyle w:val="Verzeichnis1"/>
        <w:spacing w:line="240" w:lineRule="atLeast"/>
        <w:ind w:left="709" w:hanging="709"/>
        <w:contextualSpacing w:val="0"/>
        <w:rPr>
          <w:rStyle w:val="Hyperlink"/>
          <w:b w:val="0"/>
          <w:color w:val="auto"/>
          <w:u w:val="none"/>
        </w:rPr>
      </w:pPr>
      <w:hyperlink w:anchor="_Toc372552624" w:history="1">
        <w:r w:rsidR="00261AE7" w:rsidRPr="00C627E6">
          <w:rPr>
            <w:rStyle w:val="Hyperlink"/>
            <w:b w:val="0"/>
            <w:color w:val="auto"/>
            <w:u w:val="none"/>
          </w:rPr>
          <w:t>1.3</w:t>
        </w:r>
        <w:r w:rsidR="00261AE7" w:rsidRPr="00C627E6">
          <w:rPr>
            <w:rStyle w:val="Hyperlink"/>
            <w:b w:val="0"/>
            <w:color w:val="auto"/>
            <w:u w:val="none"/>
          </w:rPr>
          <w:tab/>
          <w:t>Origine des données de forages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_Toc372552624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2</w:t>
        </w:r>
        <w:r w:rsidR="00261AE7" w:rsidRPr="00C627E6">
          <w:rPr>
            <w:rStyle w:val="Hyperlink"/>
            <w:b w:val="0"/>
            <w:webHidden/>
            <w:color w:val="auto"/>
            <w:u w:val="none"/>
          </w:rPr>
          <w:fldChar w:fldCharType="end"/>
        </w:r>
      </w:hyperlink>
    </w:p>
    <w:p w:rsidR="00261AE7" w:rsidRPr="00C627E6" w:rsidRDefault="00DD7046" w:rsidP="00E05D6B">
      <w:pPr>
        <w:pStyle w:val="Verzeichnis1"/>
        <w:spacing w:line="240" w:lineRule="atLeast"/>
        <w:ind w:left="709" w:hanging="709"/>
        <w:contextualSpacing w:val="0"/>
        <w:rPr>
          <w:rStyle w:val="Hyperlink"/>
          <w:b w:val="0"/>
          <w:color w:val="auto"/>
          <w:u w:val="none"/>
        </w:rPr>
      </w:pPr>
      <w:hyperlink w:anchor="_Toc372552625" w:history="1">
        <w:r w:rsidR="00261AE7" w:rsidRPr="00C627E6">
          <w:rPr>
            <w:rStyle w:val="Hyperlink"/>
            <w:b w:val="0"/>
            <w:color w:val="auto"/>
            <w:u w:val="none"/>
          </w:rPr>
          <w:t>1.4</w:t>
        </w:r>
        <w:r w:rsidR="00261AE7" w:rsidRPr="00C627E6">
          <w:rPr>
            <w:rStyle w:val="Hyperlink"/>
            <w:b w:val="0"/>
            <w:color w:val="auto"/>
            <w:u w:val="none"/>
          </w:rPr>
          <w:tab/>
          <w:t>Problématique</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_Toc372552625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3</w:t>
        </w:r>
        <w:r w:rsidR="00261AE7" w:rsidRPr="00C627E6">
          <w:rPr>
            <w:rStyle w:val="Hyperlink"/>
            <w:b w:val="0"/>
            <w:webHidden/>
            <w:color w:val="auto"/>
            <w:u w:val="none"/>
          </w:rPr>
          <w:fldChar w:fldCharType="end"/>
        </w:r>
      </w:hyperlink>
    </w:p>
    <w:p w:rsidR="00261AE7" w:rsidRPr="00C627E6" w:rsidRDefault="00DD7046" w:rsidP="00E05D6B">
      <w:pPr>
        <w:pStyle w:val="Verzeichnis1"/>
        <w:spacing w:line="240" w:lineRule="atLeast"/>
        <w:ind w:left="709" w:hanging="709"/>
        <w:contextualSpacing w:val="0"/>
        <w:rPr>
          <w:rStyle w:val="Hyperlink"/>
          <w:b w:val="0"/>
          <w:color w:val="auto"/>
          <w:u w:val="none"/>
        </w:rPr>
      </w:pPr>
      <w:hyperlink w:anchor="_Toc372552626" w:history="1">
        <w:r w:rsidR="00261AE7" w:rsidRPr="00C627E6">
          <w:rPr>
            <w:rStyle w:val="Hyperlink"/>
            <w:b w:val="0"/>
            <w:color w:val="auto"/>
            <w:u w:val="none"/>
          </w:rPr>
          <w:t>1.5</w:t>
        </w:r>
        <w:r w:rsidR="00261AE7" w:rsidRPr="00C627E6">
          <w:rPr>
            <w:rStyle w:val="Hyperlink"/>
            <w:b w:val="0"/>
            <w:color w:val="auto"/>
            <w:u w:val="none"/>
          </w:rPr>
          <w:tab/>
          <w:t>Objectif</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_Toc372552626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4</w:t>
        </w:r>
        <w:r w:rsidR="00261AE7" w:rsidRPr="00C627E6">
          <w:rPr>
            <w:rStyle w:val="Hyperlink"/>
            <w:b w:val="0"/>
            <w:webHidden/>
            <w:color w:val="auto"/>
            <w:u w:val="none"/>
          </w:rPr>
          <w:fldChar w:fldCharType="end"/>
        </w:r>
      </w:hyperlink>
    </w:p>
    <w:p w:rsidR="00261AE7" w:rsidRPr="00C627E6" w:rsidRDefault="00DD7046" w:rsidP="00E05D6B">
      <w:pPr>
        <w:pStyle w:val="Verzeichnis1"/>
        <w:spacing w:line="240" w:lineRule="atLeast"/>
        <w:ind w:left="709" w:hanging="709"/>
        <w:contextualSpacing w:val="0"/>
        <w:rPr>
          <w:rStyle w:val="Hyperlink"/>
          <w:b w:val="0"/>
          <w:color w:val="auto"/>
          <w:u w:val="none"/>
        </w:rPr>
      </w:pPr>
      <w:hyperlink w:anchor="_Toc372552627" w:history="1">
        <w:r w:rsidR="00261AE7" w:rsidRPr="00C627E6">
          <w:rPr>
            <w:rStyle w:val="Hyperlink"/>
            <w:b w:val="0"/>
            <w:color w:val="auto"/>
            <w:u w:val="none"/>
          </w:rPr>
          <w:t>1.6</w:t>
        </w:r>
        <w:r w:rsidR="00261AE7" w:rsidRPr="00C627E6">
          <w:rPr>
            <w:rStyle w:val="Hyperlink"/>
            <w:b w:val="0"/>
            <w:color w:val="auto"/>
            <w:u w:val="none"/>
          </w:rPr>
          <w:tab/>
          <w:t>Avantages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_Toc372552627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5</w:t>
        </w:r>
        <w:r w:rsidR="00261AE7" w:rsidRPr="00C627E6">
          <w:rPr>
            <w:rStyle w:val="Hyperlink"/>
            <w:b w:val="0"/>
            <w:webHidden/>
            <w:color w:val="auto"/>
            <w:u w:val="none"/>
          </w:rPr>
          <w:fldChar w:fldCharType="end"/>
        </w:r>
      </w:hyperlink>
    </w:p>
    <w:p w:rsidR="00261AE7" w:rsidRPr="00C627E6" w:rsidRDefault="00DD7046" w:rsidP="00E05D6B">
      <w:pPr>
        <w:pStyle w:val="Verzeichnis1"/>
        <w:spacing w:line="240" w:lineRule="atLeast"/>
        <w:ind w:left="709" w:hanging="709"/>
        <w:contextualSpacing w:val="0"/>
        <w:rPr>
          <w:rStyle w:val="Hyperlink"/>
          <w:b w:val="0"/>
          <w:color w:val="auto"/>
          <w:u w:val="none"/>
        </w:rPr>
      </w:pPr>
      <w:hyperlink w:anchor="_Toc372552628" w:history="1">
        <w:r w:rsidR="00261AE7" w:rsidRPr="00C627E6">
          <w:rPr>
            <w:rStyle w:val="Hyperlink"/>
            <w:b w:val="0"/>
            <w:color w:val="auto"/>
            <w:u w:val="none"/>
          </w:rPr>
          <w:t>1.7</w:t>
        </w:r>
        <w:r w:rsidR="00261AE7" w:rsidRPr="00C627E6">
          <w:rPr>
            <w:rStyle w:val="Hyperlink"/>
            <w:b w:val="0"/>
            <w:color w:val="auto"/>
            <w:u w:val="none"/>
          </w:rPr>
          <w:tab/>
          <w:t>Limitations d'utilisation d'ordre juridique</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_Toc372552628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5</w:t>
        </w:r>
        <w:r w:rsidR="00261AE7" w:rsidRPr="00C627E6">
          <w:rPr>
            <w:rStyle w:val="Hyperlink"/>
            <w:b w:val="0"/>
            <w:webHidden/>
            <w:color w:val="auto"/>
            <w:u w:val="none"/>
          </w:rPr>
          <w:fldChar w:fldCharType="end"/>
        </w:r>
      </w:hyperlink>
    </w:p>
    <w:p w:rsidR="00261AE7" w:rsidRPr="00C627E6" w:rsidRDefault="00DD7046" w:rsidP="00313D95">
      <w:pPr>
        <w:pStyle w:val="Verzeichnis1"/>
        <w:ind w:left="567" w:hanging="567"/>
        <w:contextualSpacing w:val="0"/>
        <w:rPr>
          <w:rStyle w:val="Hyperlink"/>
          <w:b w:val="0"/>
          <w:color w:val="auto"/>
          <w:u w:val="none"/>
        </w:rPr>
      </w:pPr>
      <w:hyperlink w:anchor="_Toc372552629" w:history="1">
        <w:r w:rsidR="00261AE7" w:rsidRPr="00C627E6">
          <w:rPr>
            <w:rStyle w:val="Hyperlink"/>
            <w:b w:val="0"/>
            <w:color w:val="auto"/>
            <w:u w:val="none"/>
          </w:rPr>
          <w:t>2</w:t>
        </w:r>
        <w:r w:rsidR="00261AE7" w:rsidRPr="00C627E6">
          <w:rPr>
            <w:rStyle w:val="Hyperlink"/>
            <w:b w:val="0"/>
            <w:color w:val="auto"/>
            <w:u w:val="none"/>
          </w:rPr>
          <w:tab/>
          <w:t>Modèle de données et types de données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_Toc372552629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6</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0" w:history="1">
        <w:r w:rsidR="00261AE7" w:rsidRPr="00C627E6">
          <w:rPr>
            <w:rStyle w:val="Hyperlink"/>
            <w:b w:val="0"/>
            <w:color w:val="auto"/>
            <w:u w:val="none"/>
          </w:rPr>
          <w:t>2.1</w:t>
        </w:r>
        <w:r w:rsidR="00261AE7" w:rsidRPr="00C627E6">
          <w:rPr>
            <w:rStyle w:val="Hyperlink"/>
            <w:b w:val="0"/>
            <w:color w:val="auto"/>
            <w:u w:val="none"/>
          </w:rPr>
          <w:tab/>
          <w:t>Développement du groupe de travail</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_Toc372552630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6</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1" w:history="1">
        <w:r w:rsidR="00261AE7" w:rsidRPr="00C627E6">
          <w:rPr>
            <w:rStyle w:val="Hyperlink"/>
            <w:b w:val="0"/>
            <w:color w:val="auto"/>
            <w:u w:val="none"/>
          </w:rPr>
          <w:t>2.2</w:t>
        </w:r>
        <w:r w:rsidR="00261AE7" w:rsidRPr="00C627E6">
          <w:rPr>
            <w:rStyle w:val="Hyperlink"/>
            <w:b w:val="0"/>
            <w:color w:val="auto"/>
            <w:u w:val="none"/>
          </w:rPr>
          <w:tab/>
          <w:t>Types de données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_Toc372552631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6</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2" w:history="1">
        <w:r w:rsidR="00261AE7" w:rsidRPr="00C627E6">
          <w:rPr>
            <w:rStyle w:val="Hyperlink"/>
            <w:b w:val="0"/>
            <w:color w:val="auto"/>
            <w:u w:val="none"/>
          </w:rPr>
          <w:t>2.3</w:t>
        </w:r>
        <w:r w:rsidR="00261AE7" w:rsidRPr="00C627E6">
          <w:rPr>
            <w:rStyle w:val="Hyperlink"/>
            <w:b w:val="0"/>
            <w:color w:val="auto"/>
            <w:u w:val="none"/>
          </w:rPr>
          <w:tab/>
          <w:t>Structure du modèle de données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_Toc372552632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8</w:t>
        </w:r>
        <w:r w:rsidR="00261AE7" w:rsidRPr="00C627E6">
          <w:rPr>
            <w:rStyle w:val="Hyperlink"/>
            <w:b w:val="0"/>
            <w:webHidden/>
            <w:color w:val="auto"/>
            <w:u w:val="none"/>
          </w:rPr>
          <w:fldChar w:fldCharType="end"/>
        </w:r>
      </w:hyperlink>
    </w:p>
    <w:p w:rsidR="00261AE7" w:rsidRPr="00C627E6" w:rsidRDefault="00DD7046" w:rsidP="00313D95">
      <w:pPr>
        <w:pStyle w:val="Verzeichnis1"/>
        <w:ind w:left="567" w:hanging="567"/>
        <w:contextualSpacing w:val="0"/>
        <w:rPr>
          <w:rStyle w:val="Hyperlink"/>
          <w:b w:val="0"/>
          <w:color w:val="auto"/>
          <w:u w:val="none"/>
        </w:rPr>
      </w:pPr>
      <w:hyperlink w:anchor="_Toc372552633" w:history="1">
        <w:r w:rsidR="00261AE7" w:rsidRPr="00C627E6">
          <w:rPr>
            <w:rStyle w:val="Hyperlink"/>
            <w:b w:val="0"/>
            <w:color w:val="auto"/>
            <w:u w:val="none"/>
          </w:rPr>
          <w:t>3</w:t>
        </w:r>
        <w:r w:rsidR="00261AE7" w:rsidRPr="00C627E6">
          <w:rPr>
            <w:rStyle w:val="Hyperlink"/>
            <w:b w:val="0"/>
            <w:color w:val="auto"/>
            <w:u w:val="none"/>
          </w:rPr>
          <w:tab/>
          <w:t>Définitions liées à la modélisation des données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_Toc372552633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4" w:history="1">
        <w:r w:rsidR="00261AE7" w:rsidRPr="00C627E6">
          <w:rPr>
            <w:rStyle w:val="Hyperlink"/>
            <w:b w:val="0"/>
            <w:color w:val="auto"/>
            <w:u w:val="none"/>
          </w:rPr>
          <w:t>3.1</w:t>
        </w:r>
        <w:r w:rsidR="00261AE7" w:rsidRPr="00C627E6">
          <w:rPr>
            <w:rStyle w:val="Hyperlink"/>
            <w:b w:val="0"/>
            <w:color w:val="auto"/>
            <w:u w:val="none"/>
          </w:rPr>
          <w:tab/>
          <w:t>Définition de l’expression « modèle de données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_Toc372552634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5" w:history="1">
        <w:r w:rsidR="00261AE7" w:rsidRPr="00C627E6">
          <w:rPr>
            <w:rStyle w:val="Hyperlink"/>
            <w:b w:val="0"/>
            <w:color w:val="auto"/>
            <w:u w:val="none"/>
          </w:rPr>
          <w:t>3.2</w:t>
        </w:r>
        <w:r w:rsidR="00261AE7" w:rsidRPr="00C627E6">
          <w:rPr>
            <w:rStyle w:val="Hyperlink"/>
            <w:b w:val="0"/>
            <w:color w:val="auto"/>
            <w:u w:val="none"/>
          </w:rPr>
          <w:tab/>
          <w:t>Définition de l’expression « Modèle de données de forages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_Toc372552635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6" w:history="1">
        <w:r w:rsidR="00261AE7" w:rsidRPr="00C627E6">
          <w:rPr>
            <w:rStyle w:val="Hyperlink"/>
            <w:b w:val="0"/>
            <w:color w:val="auto"/>
            <w:u w:val="none"/>
          </w:rPr>
          <w:t>3.3</w:t>
        </w:r>
        <w:r w:rsidR="00261AE7" w:rsidRPr="00C627E6">
          <w:rPr>
            <w:rStyle w:val="Hyperlink"/>
            <w:b w:val="0"/>
            <w:color w:val="auto"/>
            <w:u w:val="none"/>
          </w:rPr>
          <w:tab/>
          <w:t>Définition de l’expression « Catalogue des objets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_Toc372552636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7" w:history="1">
        <w:r w:rsidR="00261AE7" w:rsidRPr="00C627E6">
          <w:rPr>
            <w:rStyle w:val="Hyperlink"/>
            <w:b w:val="0"/>
            <w:color w:val="auto"/>
            <w:u w:val="none"/>
          </w:rPr>
          <w:t>3.4</w:t>
        </w:r>
        <w:r w:rsidR="00261AE7" w:rsidRPr="00C627E6">
          <w:rPr>
            <w:rStyle w:val="Hyperlink"/>
            <w:b w:val="0"/>
            <w:color w:val="auto"/>
            <w:u w:val="none"/>
          </w:rPr>
          <w:tab/>
          <w:t>Définition de l’expression « Thème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_Toc372552637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8" w:history="1">
        <w:r w:rsidR="00261AE7" w:rsidRPr="00C627E6">
          <w:rPr>
            <w:rStyle w:val="Hyperlink"/>
            <w:b w:val="0"/>
            <w:color w:val="auto"/>
            <w:u w:val="none"/>
          </w:rPr>
          <w:t>3.5</w:t>
        </w:r>
        <w:r w:rsidR="00261AE7" w:rsidRPr="00C627E6">
          <w:rPr>
            <w:rStyle w:val="Hyperlink"/>
            <w:b w:val="0"/>
            <w:color w:val="auto"/>
            <w:u w:val="none"/>
          </w:rPr>
          <w:tab/>
          <w:t>Définition de l’expression « Classe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_Toc372552638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39" w:history="1">
        <w:r w:rsidR="00261AE7" w:rsidRPr="00C627E6">
          <w:rPr>
            <w:rStyle w:val="Hyperlink"/>
            <w:b w:val="0"/>
            <w:color w:val="auto"/>
            <w:u w:val="none"/>
          </w:rPr>
          <w:t>3.6</w:t>
        </w:r>
        <w:r w:rsidR="00261AE7" w:rsidRPr="00C627E6">
          <w:rPr>
            <w:rStyle w:val="Hyperlink"/>
            <w:b w:val="0"/>
            <w:color w:val="auto"/>
            <w:u w:val="none"/>
          </w:rPr>
          <w:tab/>
          <w:t>Définition de l’expression « Attribut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_Toc372552639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9</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40" w:history="1">
        <w:r w:rsidR="00261AE7" w:rsidRPr="00C627E6">
          <w:rPr>
            <w:rStyle w:val="Hyperlink"/>
            <w:b w:val="0"/>
            <w:color w:val="auto"/>
            <w:u w:val="none"/>
          </w:rPr>
          <w:t>3.7</w:t>
        </w:r>
        <w:r w:rsidR="00261AE7" w:rsidRPr="00C627E6">
          <w:rPr>
            <w:rStyle w:val="Hyperlink"/>
            <w:b w:val="0"/>
            <w:color w:val="auto"/>
            <w:u w:val="none"/>
          </w:rPr>
          <w:tab/>
          <w:t>Définition de l’expression « Type d’objet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_Toc372552640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10</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41" w:history="1">
        <w:r w:rsidR="00261AE7" w:rsidRPr="00C627E6">
          <w:rPr>
            <w:rStyle w:val="Hyperlink"/>
            <w:b w:val="0"/>
            <w:color w:val="auto"/>
            <w:u w:val="none"/>
          </w:rPr>
          <w:t>3.8</w:t>
        </w:r>
        <w:r w:rsidR="00261AE7" w:rsidRPr="00C627E6">
          <w:rPr>
            <w:rStyle w:val="Hyperlink"/>
            <w:b w:val="0"/>
            <w:color w:val="auto"/>
            <w:u w:val="none"/>
          </w:rPr>
          <w:tab/>
          <w:t>Définition de l’expression « Table des valeurs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_Toc372552641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10</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42" w:history="1">
        <w:r w:rsidR="00261AE7" w:rsidRPr="00C627E6">
          <w:rPr>
            <w:rStyle w:val="Hyperlink"/>
            <w:b w:val="0"/>
            <w:color w:val="auto"/>
            <w:u w:val="none"/>
          </w:rPr>
          <w:t>3.9</w:t>
        </w:r>
        <w:r w:rsidR="00261AE7" w:rsidRPr="00C627E6">
          <w:rPr>
            <w:rStyle w:val="Hyperlink"/>
            <w:b w:val="0"/>
            <w:color w:val="auto"/>
            <w:u w:val="none"/>
          </w:rPr>
          <w:tab/>
          <w:t>Définition de l’expression «types de données»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_Toc372552642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10</w:t>
        </w:r>
        <w:r w:rsidR="00261AE7" w:rsidRPr="00C627E6">
          <w:rPr>
            <w:rStyle w:val="Hyperlink"/>
            <w:b w:val="0"/>
            <w:webHidden/>
            <w:color w:val="auto"/>
            <w:u w:val="none"/>
          </w:rPr>
          <w:fldChar w:fldCharType="end"/>
        </w:r>
      </w:hyperlink>
    </w:p>
    <w:p w:rsidR="00261AE7" w:rsidRPr="00C627E6" w:rsidRDefault="00DD7046" w:rsidP="00313D95">
      <w:pPr>
        <w:pStyle w:val="Verzeichnis1"/>
        <w:spacing w:line="240" w:lineRule="atLeast"/>
        <w:ind w:left="709" w:hanging="709"/>
        <w:contextualSpacing w:val="0"/>
        <w:rPr>
          <w:rStyle w:val="Hyperlink"/>
          <w:b w:val="0"/>
          <w:color w:val="auto"/>
          <w:u w:val="none"/>
        </w:rPr>
      </w:pPr>
      <w:hyperlink w:anchor="_Toc372552643" w:history="1">
        <w:r w:rsidR="00261AE7" w:rsidRPr="00C627E6">
          <w:rPr>
            <w:rStyle w:val="Hyperlink"/>
            <w:b w:val="0"/>
            <w:color w:val="auto"/>
            <w:u w:val="none"/>
          </w:rPr>
          <w:t>3.10</w:t>
        </w:r>
        <w:r w:rsidR="00261AE7" w:rsidRPr="00C627E6">
          <w:rPr>
            <w:rStyle w:val="Hyperlink"/>
            <w:b w:val="0"/>
            <w:color w:val="auto"/>
            <w:u w:val="none"/>
          </w:rPr>
          <w:tab/>
          <w:t>Définition de l’expression « Cardinalité »</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_Toc372552643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10</w:t>
        </w:r>
        <w:r w:rsidR="00261AE7" w:rsidRPr="00C627E6">
          <w:rPr>
            <w:rStyle w:val="Hyperlink"/>
            <w:b w:val="0"/>
            <w:webHidden/>
            <w:color w:val="auto"/>
            <w:u w:val="none"/>
          </w:rPr>
          <w:fldChar w:fldCharType="end"/>
        </w:r>
      </w:hyperlink>
    </w:p>
    <w:p w:rsidR="00261AE7" w:rsidRPr="00C627E6" w:rsidRDefault="00DD7046" w:rsidP="00313D95">
      <w:pPr>
        <w:pStyle w:val="Verzeichnis1"/>
        <w:spacing w:after="0"/>
        <w:ind w:left="567" w:hanging="567"/>
        <w:contextualSpacing w:val="0"/>
        <w:rPr>
          <w:rStyle w:val="Hyperlink"/>
          <w:b w:val="0"/>
          <w:color w:val="auto"/>
          <w:u w:val="none"/>
        </w:rPr>
      </w:pPr>
      <w:hyperlink w:anchor="_Toc372552644" w:history="1">
        <w:r w:rsidR="00261AE7" w:rsidRPr="00C627E6">
          <w:rPr>
            <w:rStyle w:val="Hyperlink"/>
            <w:b w:val="0"/>
            <w:color w:val="auto"/>
            <w:u w:val="none"/>
          </w:rPr>
          <w:t>4</w:t>
        </w:r>
        <w:r w:rsidR="00261AE7" w:rsidRPr="00C627E6">
          <w:rPr>
            <w:rStyle w:val="Hyperlink"/>
            <w:b w:val="0"/>
            <w:color w:val="auto"/>
            <w:u w:val="none"/>
          </w:rPr>
          <w:tab/>
          <w:t>Aide pour la lecture de la description thématique</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_Toc372552644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11</w:t>
        </w:r>
        <w:r w:rsidR="00261AE7" w:rsidRPr="00C627E6">
          <w:rPr>
            <w:rStyle w:val="Hyperlink"/>
            <w:b w:val="0"/>
            <w:webHidden/>
            <w:color w:val="auto"/>
            <w:u w:val="none"/>
          </w:rPr>
          <w:fldChar w:fldCharType="end"/>
        </w:r>
      </w:hyperlink>
    </w:p>
    <w:p w:rsidR="00261AE7" w:rsidRPr="00C627E6" w:rsidRDefault="00DD7046" w:rsidP="00313D95">
      <w:pPr>
        <w:pStyle w:val="Verzeichnis1"/>
        <w:ind w:left="567" w:hanging="567"/>
        <w:contextualSpacing w:val="0"/>
        <w:rPr>
          <w:rStyle w:val="Hyperlink"/>
          <w:b w:val="0"/>
          <w:color w:val="auto"/>
          <w:u w:val="none"/>
        </w:rPr>
      </w:pPr>
      <w:hyperlink w:anchor="_Toc372552645" w:history="1">
        <w:r w:rsidR="00261AE7" w:rsidRPr="00C627E6">
          <w:rPr>
            <w:rStyle w:val="Hyperlink"/>
            <w:b w:val="0"/>
            <w:color w:val="auto"/>
            <w:u w:val="none"/>
          </w:rPr>
          <w:t>5</w:t>
        </w:r>
        <w:r w:rsidR="00261AE7" w:rsidRPr="00C627E6">
          <w:rPr>
            <w:rStyle w:val="Hyperlink"/>
            <w:b w:val="0"/>
            <w:color w:val="auto"/>
            <w:u w:val="none"/>
          </w:rPr>
          <w:tab/>
          <w:t>Références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_Toc372552645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12</w:t>
        </w:r>
        <w:r w:rsidR="00261AE7" w:rsidRPr="00C627E6">
          <w:rPr>
            <w:rStyle w:val="Hyperlink"/>
            <w:b w:val="0"/>
            <w:webHidden/>
            <w:color w:val="auto"/>
            <w:u w:val="none"/>
          </w:rPr>
          <w:fldChar w:fldCharType="end"/>
        </w:r>
      </w:hyperlink>
    </w:p>
    <w:p w:rsidR="00E05D6B" w:rsidRPr="00C627E6" w:rsidRDefault="00E05D6B" w:rsidP="00E05D6B">
      <w:pPr>
        <w:spacing w:line="120" w:lineRule="atLeast"/>
        <w:rPr>
          <w:sz w:val="12"/>
          <w:szCs w:val="12"/>
          <w:lang w:eastAsia="de-CH"/>
        </w:rPr>
      </w:pPr>
    </w:p>
    <w:p w:rsidR="00261AE7" w:rsidRPr="00C627E6" w:rsidRDefault="00DD7046" w:rsidP="00E05D6B">
      <w:pPr>
        <w:pStyle w:val="Verzeichnis1"/>
        <w:ind w:left="567" w:hanging="567"/>
        <w:rPr>
          <w:rStyle w:val="Hyperlink"/>
          <w:color w:val="auto"/>
          <w:u w:val="none"/>
        </w:rPr>
      </w:pPr>
      <w:hyperlink w:anchor="_Toc372552646" w:history="1">
        <w:r w:rsidR="00261AE7" w:rsidRPr="00C627E6">
          <w:rPr>
            <w:rStyle w:val="Hyperlink"/>
            <w:b w:val="0"/>
            <w:color w:val="auto"/>
            <w:u w:val="none"/>
          </w:rPr>
          <w:t>II</w:t>
        </w:r>
        <w:r w:rsidR="00261AE7" w:rsidRPr="00C627E6">
          <w:rPr>
            <w:rStyle w:val="Hyperlink"/>
            <w:b w:val="0"/>
            <w:color w:val="auto"/>
            <w:u w:val="none"/>
          </w:rPr>
          <w:tab/>
        </w:r>
        <w:r w:rsidR="00261AE7" w:rsidRPr="00C627E6">
          <w:rPr>
            <w:rStyle w:val="Hyperlink"/>
            <w:smallCaps/>
            <w:color w:val="auto"/>
            <w:u w:val="none"/>
          </w:rPr>
          <w:t>Catalogue des objets</w:t>
        </w:r>
        <w:r w:rsidR="00261AE7" w:rsidRPr="00C627E6">
          <w:rPr>
            <w:rStyle w:val="Hyperlink"/>
            <w:b w:val="0"/>
            <w:webHidden/>
            <w:color w:val="auto"/>
            <w:u w:val="none"/>
          </w:rPr>
          <w:tab/>
        </w:r>
        <w:r w:rsidR="00261AE7" w:rsidRPr="00C627E6">
          <w:rPr>
            <w:rStyle w:val="Hyperlink"/>
            <w:b w:val="0"/>
            <w:webHidden/>
            <w:color w:val="auto"/>
            <w:u w:val="none"/>
          </w:rPr>
          <w:fldChar w:fldCharType="begin"/>
        </w:r>
        <w:r w:rsidR="00261AE7" w:rsidRPr="00C627E6">
          <w:rPr>
            <w:rStyle w:val="Hyperlink"/>
            <w:b w:val="0"/>
            <w:webHidden/>
            <w:color w:val="auto"/>
            <w:u w:val="none"/>
          </w:rPr>
          <w:instrText xml:space="preserve"> PAGEREF _Toc372552646 \h </w:instrText>
        </w:r>
        <w:r w:rsidR="00261AE7" w:rsidRPr="00C627E6">
          <w:rPr>
            <w:rStyle w:val="Hyperlink"/>
            <w:b w:val="0"/>
            <w:webHidden/>
            <w:color w:val="auto"/>
            <w:u w:val="none"/>
          </w:rPr>
        </w:r>
        <w:r w:rsidR="00261AE7" w:rsidRPr="00C627E6">
          <w:rPr>
            <w:rStyle w:val="Hyperlink"/>
            <w:b w:val="0"/>
            <w:webHidden/>
            <w:color w:val="auto"/>
            <w:u w:val="none"/>
          </w:rPr>
          <w:fldChar w:fldCharType="separate"/>
        </w:r>
        <w:r w:rsidR="00BA5923">
          <w:rPr>
            <w:rStyle w:val="Hyperlink"/>
            <w:b w:val="0"/>
            <w:webHidden/>
            <w:color w:val="auto"/>
            <w:u w:val="none"/>
          </w:rPr>
          <w:t>13</w:t>
        </w:r>
        <w:r w:rsidR="00261AE7" w:rsidRPr="00C627E6">
          <w:rPr>
            <w:rStyle w:val="Hyperlink"/>
            <w:b w:val="0"/>
            <w:webHidden/>
            <w:color w:val="auto"/>
            <w:u w:val="none"/>
          </w:rPr>
          <w:fldChar w:fldCharType="end"/>
        </w:r>
      </w:hyperlink>
    </w:p>
    <w:p w:rsidR="00261AE7" w:rsidRPr="00E05D6B" w:rsidRDefault="00DD7046" w:rsidP="00313D95">
      <w:pPr>
        <w:pStyle w:val="Verzeichnis1"/>
        <w:ind w:left="567" w:hanging="567"/>
        <w:contextualSpacing w:val="0"/>
        <w:rPr>
          <w:rStyle w:val="Hyperlink"/>
          <w:b w:val="0"/>
          <w:color w:val="auto"/>
          <w:u w:val="none"/>
        </w:rPr>
      </w:pPr>
      <w:hyperlink w:anchor="_Toc372552647" w:history="1">
        <w:r w:rsidR="00261AE7" w:rsidRPr="00E05D6B">
          <w:rPr>
            <w:rStyle w:val="Hyperlink"/>
            <w:b w:val="0"/>
            <w:color w:val="auto"/>
            <w:u w:val="none"/>
          </w:rPr>
          <w:t>1</w:t>
        </w:r>
        <w:r w:rsidR="00261AE7" w:rsidRPr="00E05D6B">
          <w:rPr>
            <w:rStyle w:val="Hyperlink"/>
            <w:b w:val="0"/>
            <w:color w:val="auto"/>
            <w:u w:val="none"/>
          </w:rPr>
          <w:tab/>
          <w:t>Thème Inner Core</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_Toc372552647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13</w:t>
        </w:r>
        <w:r w:rsidR="00261AE7" w:rsidRPr="00E05D6B">
          <w:rPr>
            <w:rStyle w:val="Hyperlink"/>
            <w:b w:val="0"/>
            <w:webHidden/>
            <w:color w:val="auto"/>
            <w:u w:val="none"/>
          </w:rPr>
          <w:fldChar w:fldCharType="end"/>
        </w:r>
      </w:hyperlink>
    </w:p>
    <w:p w:rsidR="00261AE7" w:rsidRPr="00E05D6B" w:rsidRDefault="00DD7046" w:rsidP="00313D95">
      <w:pPr>
        <w:pStyle w:val="Verzeichnis1"/>
        <w:spacing w:line="240" w:lineRule="atLeast"/>
        <w:ind w:left="709" w:hanging="709"/>
        <w:contextualSpacing w:val="0"/>
        <w:rPr>
          <w:rStyle w:val="Hyperlink"/>
          <w:b w:val="0"/>
          <w:color w:val="auto"/>
          <w:u w:val="none"/>
        </w:rPr>
      </w:pPr>
      <w:hyperlink w:anchor="_Toc372552648" w:history="1">
        <w:r w:rsidR="00261AE7" w:rsidRPr="00E05D6B">
          <w:rPr>
            <w:rStyle w:val="Hyperlink"/>
            <w:b w:val="0"/>
            <w:color w:val="auto"/>
            <w:u w:val="none"/>
          </w:rPr>
          <w:t>1.1</w:t>
        </w:r>
        <w:r w:rsidR="00261AE7" w:rsidRPr="00E05D6B">
          <w:rPr>
            <w:rStyle w:val="Hyperlink"/>
            <w:b w:val="0"/>
            <w:color w:val="auto"/>
            <w:u w:val="none"/>
          </w:rPr>
          <w:tab/>
          <w:t>Classe Borehole</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_Toc372552648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13</w:t>
        </w:r>
        <w:r w:rsidR="00261AE7" w:rsidRPr="00E05D6B">
          <w:rPr>
            <w:rStyle w:val="Hyperlink"/>
            <w:b w:val="0"/>
            <w:webHidden/>
            <w:color w:val="auto"/>
            <w:u w:val="none"/>
          </w:rPr>
          <w:fldChar w:fldCharType="end"/>
        </w:r>
      </w:hyperlink>
    </w:p>
    <w:p w:rsidR="00261AE7" w:rsidRPr="00E05D6B" w:rsidRDefault="00DD7046" w:rsidP="00313D95">
      <w:pPr>
        <w:pStyle w:val="Verzeichnis1"/>
        <w:spacing w:line="240" w:lineRule="atLeast"/>
        <w:ind w:left="709" w:hanging="709"/>
        <w:contextualSpacing w:val="0"/>
        <w:rPr>
          <w:rStyle w:val="Hyperlink"/>
          <w:b w:val="0"/>
          <w:color w:val="auto"/>
          <w:u w:val="none"/>
        </w:rPr>
      </w:pPr>
      <w:hyperlink w:anchor="_Toc372552649" w:history="1">
        <w:r w:rsidR="00261AE7" w:rsidRPr="00E05D6B">
          <w:rPr>
            <w:rStyle w:val="Hyperlink"/>
            <w:b w:val="0"/>
            <w:color w:val="auto"/>
            <w:u w:val="none"/>
          </w:rPr>
          <w:t>1.2</w:t>
        </w:r>
        <w:r w:rsidR="00261AE7" w:rsidRPr="00E05D6B">
          <w:rPr>
            <w:rStyle w:val="Hyperlink"/>
            <w:b w:val="0"/>
            <w:color w:val="auto"/>
            <w:u w:val="none"/>
          </w:rPr>
          <w:tab/>
          <w:t>Classe Contact</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_Toc372552649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20</w:t>
        </w:r>
        <w:r w:rsidR="00261AE7" w:rsidRPr="00E05D6B">
          <w:rPr>
            <w:rStyle w:val="Hyperlink"/>
            <w:b w:val="0"/>
            <w:webHidden/>
            <w:color w:val="auto"/>
            <w:u w:val="none"/>
          </w:rPr>
          <w:fldChar w:fldCharType="end"/>
        </w:r>
      </w:hyperlink>
    </w:p>
    <w:p w:rsidR="00261AE7" w:rsidRPr="00E05D6B" w:rsidRDefault="00DD7046" w:rsidP="00313D95">
      <w:pPr>
        <w:pStyle w:val="Verzeichnis1"/>
        <w:spacing w:line="240" w:lineRule="atLeast"/>
        <w:ind w:left="709" w:hanging="709"/>
        <w:contextualSpacing w:val="0"/>
        <w:rPr>
          <w:rStyle w:val="Hyperlink"/>
          <w:b w:val="0"/>
          <w:color w:val="auto"/>
          <w:u w:val="none"/>
        </w:rPr>
      </w:pPr>
      <w:hyperlink w:anchor="_Toc372552650" w:history="1">
        <w:r w:rsidR="00261AE7" w:rsidRPr="00E05D6B">
          <w:rPr>
            <w:rStyle w:val="Hyperlink"/>
            <w:b w:val="0"/>
            <w:color w:val="auto"/>
            <w:u w:val="none"/>
          </w:rPr>
          <w:t>1.3</w:t>
        </w:r>
        <w:r w:rsidR="00261AE7" w:rsidRPr="00E05D6B">
          <w:rPr>
            <w:rStyle w:val="Hyperlink"/>
            <w:b w:val="0"/>
            <w:color w:val="auto"/>
            <w:u w:val="none"/>
          </w:rPr>
          <w:tab/>
          <w:t>Classe BoreID</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_Toc372552650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22</w:t>
        </w:r>
        <w:r w:rsidR="00261AE7" w:rsidRPr="00E05D6B">
          <w:rPr>
            <w:rStyle w:val="Hyperlink"/>
            <w:b w:val="0"/>
            <w:webHidden/>
            <w:color w:val="auto"/>
            <w:u w:val="none"/>
          </w:rPr>
          <w:fldChar w:fldCharType="end"/>
        </w:r>
      </w:hyperlink>
    </w:p>
    <w:p w:rsidR="00261AE7" w:rsidRPr="00E05D6B" w:rsidRDefault="00DD7046" w:rsidP="00313D95">
      <w:pPr>
        <w:pStyle w:val="Verzeichnis1"/>
        <w:ind w:left="567" w:hanging="567"/>
        <w:contextualSpacing w:val="0"/>
        <w:rPr>
          <w:rStyle w:val="Hyperlink"/>
          <w:b w:val="0"/>
          <w:color w:val="auto"/>
          <w:u w:val="none"/>
        </w:rPr>
      </w:pPr>
      <w:hyperlink w:anchor="_Toc372552651" w:history="1">
        <w:r w:rsidR="00261AE7" w:rsidRPr="00E05D6B">
          <w:rPr>
            <w:rStyle w:val="Hyperlink"/>
            <w:b w:val="0"/>
            <w:color w:val="auto"/>
            <w:u w:val="none"/>
          </w:rPr>
          <w:t>2</w:t>
        </w:r>
        <w:r w:rsidR="00261AE7" w:rsidRPr="00E05D6B">
          <w:rPr>
            <w:rStyle w:val="Hyperlink"/>
            <w:b w:val="0"/>
            <w:color w:val="auto"/>
            <w:u w:val="none"/>
          </w:rPr>
          <w:tab/>
          <w:t>Thème Noyau étendu</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_Toc372552651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24</w:t>
        </w:r>
        <w:r w:rsidR="00261AE7" w:rsidRPr="00E05D6B">
          <w:rPr>
            <w:rStyle w:val="Hyperlink"/>
            <w:b w:val="0"/>
            <w:webHidden/>
            <w:color w:val="auto"/>
            <w:u w:val="none"/>
          </w:rPr>
          <w:fldChar w:fldCharType="end"/>
        </w:r>
      </w:hyperlink>
    </w:p>
    <w:p w:rsidR="00261AE7" w:rsidRPr="00E05D6B" w:rsidRDefault="00DD7046" w:rsidP="00313D95">
      <w:pPr>
        <w:pStyle w:val="Verzeichnis1"/>
        <w:spacing w:line="240" w:lineRule="atLeast"/>
        <w:ind w:left="709" w:hanging="709"/>
        <w:contextualSpacing w:val="0"/>
        <w:rPr>
          <w:rStyle w:val="Hyperlink"/>
          <w:b w:val="0"/>
          <w:color w:val="auto"/>
          <w:u w:val="none"/>
        </w:rPr>
      </w:pPr>
      <w:hyperlink w:anchor="_Toc372552652" w:history="1">
        <w:r w:rsidR="00261AE7" w:rsidRPr="00E05D6B">
          <w:rPr>
            <w:rStyle w:val="Hyperlink"/>
            <w:b w:val="0"/>
            <w:color w:val="auto"/>
            <w:u w:val="none"/>
          </w:rPr>
          <w:t>2.1</w:t>
        </w:r>
        <w:r w:rsidR="00261AE7" w:rsidRPr="00E05D6B">
          <w:rPr>
            <w:rStyle w:val="Hyperlink"/>
            <w:b w:val="0"/>
            <w:color w:val="auto"/>
            <w:u w:val="none"/>
          </w:rPr>
          <w:tab/>
          <w:t>Classe Borehole</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_Toc372552652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24</w:t>
        </w:r>
        <w:r w:rsidR="00261AE7" w:rsidRPr="00E05D6B">
          <w:rPr>
            <w:rStyle w:val="Hyperlink"/>
            <w:b w:val="0"/>
            <w:webHidden/>
            <w:color w:val="auto"/>
            <w:u w:val="none"/>
          </w:rPr>
          <w:fldChar w:fldCharType="end"/>
        </w:r>
      </w:hyperlink>
    </w:p>
    <w:p w:rsidR="00261AE7" w:rsidRPr="00E05D6B" w:rsidRDefault="00DD7046" w:rsidP="00313D95">
      <w:pPr>
        <w:pStyle w:val="Verzeichnis1"/>
        <w:spacing w:line="240" w:lineRule="atLeast"/>
        <w:ind w:left="709" w:hanging="709"/>
        <w:contextualSpacing w:val="0"/>
        <w:rPr>
          <w:rStyle w:val="Hyperlink"/>
          <w:b w:val="0"/>
          <w:color w:val="auto"/>
          <w:u w:val="none"/>
        </w:rPr>
      </w:pPr>
      <w:hyperlink w:anchor="_Toc372552653" w:history="1">
        <w:r w:rsidR="00261AE7" w:rsidRPr="00E05D6B">
          <w:rPr>
            <w:rStyle w:val="Hyperlink"/>
            <w:b w:val="0"/>
            <w:color w:val="auto"/>
            <w:u w:val="none"/>
          </w:rPr>
          <w:t>2.2</w:t>
        </w:r>
        <w:r w:rsidR="00261AE7" w:rsidRPr="00E05D6B">
          <w:rPr>
            <w:rStyle w:val="Hyperlink"/>
            <w:b w:val="0"/>
            <w:color w:val="auto"/>
            <w:u w:val="none"/>
          </w:rPr>
          <w:tab/>
          <w:t>Classe Module_MetaData</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_Toc372552653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27</w:t>
        </w:r>
        <w:r w:rsidR="00261AE7" w:rsidRPr="00E05D6B">
          <w:rPr>
            <w:rStyle w:val="Hyperlink"/>
            <w:b w:val="0"/>
            <w:webHidden/>
            <w:color w:val="auto"/>
            <w:u w:val="none"/>
          </w:rPr>
          <w:fldChar w:fldCharType="end"/>
        </w:r>
      </w:hyperlink>
    </w:p>
    <w:p w:rsidR="00261AE7" w:rsidRPr="00E05D6B" w:rsidRDefault="00DD7046" w:rsidP="00313D95">
      <w:pPr>
        <w:pStyle w:val="Verzeichnis1"/>
        <w:ind w:left="567" w:hanging="567"/>
        <w:contextualSpacing w:val="0"/>
        <w:rPr>
          <w:rStyle w:val="Hyperlink"/>
          <w:b w:val="0"/>
          <w:color w:val="auto"/>
          <w:u w:val="none"/>
        </w:rPr>
      </w:pPr>
      <w:hyperlink w:anchor="_Toc372552654" w:history="1">
        <w:r w:rsidR="00261AE7" w:rsidRPr="00E05D6B">
          <w:rPr>
            <w:rStyle w:val="Hyperlink"/>
            <w:b w:val="0"/>
            <w:color w:val="auto"/>
            <w:u w:val="none"/>
          </w:rPr>
          <w:t>3</w:t>
        </w:r>
        <w:r w:rsidR="00261AE7" w:rsidRPr="00E05D6B">
          <w:rPr>
            <w:rStyle w:val="Hyperlink"/>
            <w:b w:val="0"/>
            <w:color w:val="auto"/>
            <w:u w:val="none"/>
          </w:rPr>
          <w:tab/>
          <w:t>Thème Modules</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_Toc372552654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28</w:t>
        </w:r>
        <w:r w:rsidR="00261AE7" w:rsidRPr="00E05D6B">
          <w:rPr>
            <w:rStyle w:val="Hyperlink"/>
            <w:b w:val="0"/>
            <w:webHidden/>
            <w:color w:val="auto"/>
            <w:u w:val="none"/>
          </w:rPr>
          <w:fldChar w:fldCharType="end"/>
        </w:r>
      </w:hyperlink>
    </w:p>
    <w:p w:rsidR="00261AE7" w:rsidRPr="00E05D6B" w:rsidRDefault="00DD7046" w:rsidP="00313D95">
      <w:pPr>
        <w:pStyle w:val="Verzeichnis1"/>
        <w:spacing w:line="240" w:lineRule="atLeast"/>
        <w:ind w:left="709" w:hanging="709"/>
        <w:contextualSpacing w:val="0"/>
        <w:rPr>
          <w:rStyle w:val="Hyperlink"/>
          <w:b w:val="0"/>
          <w:color w:val="auto"/>
          <w:u w:val="none"/>
        </w:rPr>
      </w:pPr>
      <w:hyperlink w:anchor="_Toc372552655" w:history="1">
        <w:r w:rsidR="00261AE7" w:rsidRPr="00E05D6B">
          <w:rPr>
            <w:rStyle w:val="Hyperlink"/>
            <w:b w:val="0"/>
            <w:color w:val="auto"/>
            <w:u w:val="none"/>
          </w:rPr>
          <w:t>3.1</w:t>
        </w:r>
        <w:r w:rsidR="00261AE7" w:rsidRPr="00E05D6B">
          <w:rPr>
            <w:rStyle w:val="Hyperlink"/>
            <w:b w:val="0"/>
            <w:color w:val="auto"/>
            <w:u w:val="none"/>
          </w:rPr>
          <w:tab/>
          <w:t>Classes de modules prioritaires</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_Toc372552655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28</w:t>
        </w:r>
        <w:r w:rsidR="00261AE7" w:rsidRPr="00E05D6B">
          <w:rPr>
            <w:rStyle w:val="Hyperlink"/>
            <w:b w:val="0"/>
            <w:webHidden/>
            <w:color w:val="auto"/>
            <w:u w:val="none"/>
          </w:rPr>
          <w:fldChar w:fldCharType="end"/>
        </w:r>
      </w:hyperlink>
    </w:p>
    <w:p w:rsidR="00261AE7" w:rsidRDefault="00DD7046" w:rsidP="00313D95">
      <w:pPr>
        <w:pStyle w:val="Verzeichnis1"/>
        <w:spacing w:line="240" w:lineRule="atLeast"/>
        <w:ind w:left="709" w:hanging="709"/>
        <w:contextualSpacing w:val="0"/>
        <w:rPr>
          <w:rStyle w:val="Hyperlink"/>
          <w:b w:val="0"/>
          <w:color w:val="auto"/>
          <w:u w:val="none"/>
        </w:rPr>
      </w:pPr>
      <w:hyperlink w:anchor="_Toc372552656" w:history="1">
        <w:r w:rsidR="00261AE7" w:rsidRPr="00E05D6B">
          <w:rPr>
            <w:rStyle w:val="Hyperlink"/>
            <w:b w:val="0"/>
            <w:color w:val="auto"/>
            <w:u w:val="none"/>
          </w:rPr>
          <w:t>3.2</w:t>
        </w:r>
        <w:r w:rsidR="00261AE7" w:rsidRPr="00E05D6B">
          <w:rPr>
            <w:rStyle w:val="Hyperlink"/>
            <w:b w:val="0"/>
            <w:color w:val="auto"/>
            <w:u w:val="none"/>
          </w:rPr>
          <w:tab/>
          <w:t>Autres classes de modules</w:t>
        </w:r>
        <w:r w:rsidR="00261AE7" w:rsidRPr="00E05D6B">
          <w:rPr>
            <w:rStyle w:val="Hyperlink"/>
            <w:b w:val="0"/>
            <w:webHidden/>
            <w:color w:val="auto"/>
            <w:u w:val="none"/>
          </w:rPr>
          <w:tab/>
        </w:r>
        <w:r w:rsidR="00261AE7" w:rsidRPr="00E05D6B">
          <w:rPr>
            <w:rStyle w:val="Hyperlink"/>
            <w:b w:val="0"/>
            <w:webHidden/>
            <w:color w:val="auto"/>
            <w:u w:val="none"/>
          </w:rPr>
          <w:fldChar w:fldCharType="begin"/>
        </w:r>
        <w:r w:rsidR="00261AE7" w:rsidRPr="00E05D6B">
          <w:rPr>
            <w:rStyle w:val="Hyperlink"/>
            <w:b w:val="0"/>
            <w:webHidden/>
            <w:color w:val="auto"/>
            <w:u w:val="none"/>
          </w:rPr>
          <w:instrText xml:space="preserve"> PAGEREF _Toc372552656 \h </w:instrText>
        </w:r>
        <w:r w:rsidR="00261AE7" w:rsidRPr="00E05D6B">
          <w:rPr>
            <w:rStyle w:val="Hyperlink"/>
            <w:b w:val="0"/>
            <w:webHidden/>
            <w:color w:val="auto"/>
            <w:u w:val="none"/>
          </w:rPr>
        </w:r>
        <w:r w:rsidR="00261AE7" w:rsidRPr="00E05D6B">
          <w:rPr>
            <w:rStyle w:val="Hyperlink"/>
            <w:b w:val="0"/>
            <w:webHidden/>
            <w:color w:val="auto"/>
            <w:u w:val="none"/>
          </w:rPr>
          <w:fldChar w:fldCharType="separate"/>
        </w:r>
        <w:r w:rsidR="00BA5923">
          <w:rPr>
            <w:rStyle w:val="Hyperlink"/>
            <w:b w:val="0"/>
            <w:webHidden/>
            <w:color w:val="auto"/>
            <w:u w:val="none"/>
          </w:rPr>
          <w:t>29</w:t>
        </w:r>
        <w:r w:rsidR="00261AE7" w:rsidRPr="00E05D6B">
          <w:rPr>
            <w:rStyle w:val="Hyperlink"/>
            <w:b w:val="0"/>
            <w:webHidden/>
            <w:color w:val="auto"/>
            <w:u w:val="none"/>
          </w:rPr>
          <w:fldChar w:fldCharType="end"/>
        </w:r>
      </w:hyperlink>
    </w:p>
    <w:p w:rsidR="00313D95" w:rsidRPr="00313D95" w:rsidRDefault="00313D95" w:rsidP="00313D95">
      <w:pPr>
        <w:spacing w:line="120" w:lineRule="atLeast"/>
        <w:rPr>
          <w:sz w:val="12"/>
          <w:szCs w:val="12"/>
          <w:lang w:eastAsia="de-CH"/>
        </w:rPr>
      </w:pPr>
    </w:p>
    <w:p w:rsidR="00F71C14" w:rsidRPr="00E05D6B" w:rsidRDefault="002978DE" w:rsidP="00C80C5C">
      <w:pPr>
        <w:pStyle w:val="Verzeichnis1"/>
        <w:ind w:left="567" w:hanging="567"/>
        <w:rPr>
          <w:rStyle w:val="Hyperlink"/>
          <w:b w:val="0"/>
          <w:color w:val="auto"/>
          <w:u w:val="none"/>
        </w:rPr>
      </w:pPr>
      <w:r w:rsidRPr="00E05D6B">
        <w:rPr>
          <w:rStyle w:val="Hyperlink"/>
          <w:b w:val="0"/>
          <w:color w:val="auto"/>
          <w:u w:val="none"/>
        </w:rPr>
        <w:fldChar w:fldCharType="end"/>
      </w:r>
      <w:hyperlink w:anchor="_Toc371318642" w:history="1">
        <w:r w:rsidR="003F7207" w:rsidRPr="00E05D6B">
          <w:rPr>
            <w:rStyle w:val="Hyperlink"/>
            <w:b w:val="0"/>
            <w:color w:val="auto"/>
            <w:u w:val="none"/>
          </w:rPr>
          <w:t>III</w:t>
        </w:r>
        <w:r w:rsidR="003F7207" w:rsidRPr="00E05D6B">
          <w:rPr>
            <w:rStyle w:val="Hyperlink"/>
            <w:b w:val="0"/>
            <w:color w:val="auto"/>
            <w:u w:val="none"/>
          </w:rPr>
          <w:tab/>
        </w:r>
        <w:r w:rsidR="00C627E6">
          <w:rPr>
            <w:rStyle w:val="Hyperlink"/>
            <w:smallCaps/>
            <w:color w:val="auto"/>
            <w:u w:val="none"/>
          </w:rPr>
          <w:t>Annexe</w:t>
        </w:r>
        <w:r w:rsidR="003F7207" w:rsidRPr="00E05D6B">
          <w:rPr>
            <w:rStyle w:val="Hyperlink"/>
            <w:b w:val="0"/>
            <w:webHidden/>
            <w:color w:val="auto"/>
            <w:u w:val="none"/>
          </w:rPr>
          <w:tab/>
          <w:t>30</w:t>
        </w:r>
      </w:hyperlink>
    </w:p>
    <w:p w:rsidR="00716B6F" w:rsidRDefault="00716B6F" w:rsidP="00E05D6B">
      <w:pPr>
        <w:pStyle w:val="Verzeichnis1"/>
      </w:pPr>
      <w:r>
        <w:lastRenderedPageBreak/>
        <w:br w:type="page"/>
      </w:r>
    </w:p>
    <w:p w:rsidR="00716B6F" w:rsidRDefault="00716B6F" w:rsidP="00716B6F">
      <w:pPr>
        <w:spacing w:line="240" w:lineRule="auto"/>
        <w:rPr>
          <w:rFonts w:ascii="Frutiger LT Pro 45 Light" w:hAnsi="Frutiger LT Pro 45 Light"/>
        </w:rPr>
        <w:sectPr w:rsidR="00716B6F" w:rsidSect="004734A7">
          <w:headerReference w:type="even" r:id="rId22"/>
          <w:headerReference w:type="default" r:id="rId23"/>
          <w:type w:val="continuous"/>
          <w:pgSz w:w="11906" w:h="16838" w:code="9"/>
          <w:pgMar w:top="1701" w:right="1418" w:bottom="1418" w:left="1418" w:header="680" w:footer="340" w:gutter="0"/>
          <w:pgNumType w:fmt="lowerRoman"/>
          <w:cols w:space="708"/>
          <w:docGrid w:linePitch="360"/>
        </w:sectPr>
      </w:pPr>
    </w:p>
    <w:p w:rsidR="00D539AA" w:rsidRPr="000D1BA5" w:rsidRDefault="00B92DFB" w:rsidP="0004361E">
      <w:pPr>
        <w:pStyle w:val="KapitelTeil"/>
        <w:rPr>
          <w:rStyle w:val="berschrift1Zchn"/>
          <w:b/>
          <w:bCs/>
          <w:snapToGrid w:val="0"/>
          <w:sz w:val="32"/>
          <w:lang w:val="fr-CH"/>
        </w:rPr>
      </w:pPr>
      <w:bookmarkStart w:id="11" w:name="_Toc372552620"/>
      <w:bookmarkStart w:id="12" w:name="Text"/>
      <w:r w:rsidRPr="000D1BA5">
        <w:rPr>
          <w:rStyle w:val="berschrift1Zchn"/>
          <w:b/>
          <w:bCs/>
          <w:snapToGrid w:val="0"/>
          <w:sz w:val="32"/>
          <w:lang w:val="fr-CH"/>
        </w:rPr>
        <w:lastRenderedPageBreak/>
        <w:t>Documentation</w:t>
      </w:r>
      <w:bookmarkEnd w:id="11"/>
    </w:p>
    <w:p w:rsidR="005F0F54" w:rsidRPr="000D1BA5" w:rsidRDefault="00B92DFB" w:rsidP="005F0F54">
      <w:pPr>
        <w:pStyle w:val="berschrift1"/>
        <w:rPr>
          <w:lang w:val="fr-CH"/>
        </w:rPr>
      </w:pPr>
      <w:bookmarkStart w:id="13" w:name="_Toc372552621"/>
      <w:bookmarkEnd w:id="12"/>
      <w:r w:rsidRPr="000D1BA5">
        <w:rPr>
          <w:lang w:val="fr-CH"/>
        </w:rPr>
        <w:t xml:space="preserve">Les </w:t>
      </w:r>
      <w:r w:rsidR="000D1BA5" w:rsidRPr="000D1BA5">
        <w:rPr>
          <w:lang w:val="fr-CH"/>
        </w:rPr>
        <w:t>expressions</w:t>
      </w:r>
      <w:r w:rsidRPr="000D1BA5">
        <w:rPr>
          <w:lang w:val="fr-CH"/>
        </w:rPr>
        <w:t xml:space="preserve"> « forage » et « données de forages »</w:t>
      </w:r>
      <w:bookmarkEnd w:id="13"/>
    </w:p>
    <w:p w:rsidR="00ED67FE" w:rsidRPr="000D1BA5" w:rsidRDefault="006513F7" w:rsidP="0004361E">
      <w:pPr>
        <w:pStyle w:val="berschrift2"/>
        <w:rPr>
          <w:lang w:val="fr-CH"/>
        </w:rPr>
      </w:pPr>
      <w:bookmarkStart w:id="14" w:name="_Toc372552622"/>
      <w:r w:rsidRPr="000D1BA5">
        <w:rPr>
          <w:lang w:val="fr-CH"/>
        </w:rPr>
        <w:t>D</w:t>
      </w:r>
      <w:r w:rsidR="00B92DFB" w:rsidRPr="000D1BA5">
        <w:rPr>
          <w:lang w:val="fr-CH"/>
        </w:rPr>
        <w:t>é</w:t>
      </w:r>
      <w:r w:rsidRPr="000D1BA5">
        <w:rPr>
          <w:lang w:val="fr-CH"/>
        </w:rPr>
        <w:t>finition</w:t>
      </w:r>
      <w:r w:rsidR="00BE6BF0">
        <w:rPr>
          <w:lang w:val="fr-CH"/>
        </w:rPr>
        <w:t>s</w:t>
      </w:r>
      <w:r w:rsidRPr="000D1BA5">
        <w:rPr>
          <w:lang w:val="fr-CH"/>
        </w:rPr>
        <w:t xml:space="preserve"> </w:t>
      </w:r>
      <w:r w:rsidR="00B92DFB" w:rsidRPr="000D1BA5">
        <w:rPr>
          <w:lang w:val="fr-CH"/>
        </w:rPr>
        <w:t>Forage</w:t>
      </w:r>
      <w:r w:rsidR="00ED67FE" w:rsidRPr="000D1BA5">
        <w:rPr>
          <w:lang w:val="fr-CH"/>
        </w:rPr>
        <w:t xml:space="preserve"> – </w:t>
      </w:r>
      <w:r w:rsidR="00B92DFB" w:rsidRPr="000D1BA5">
        <w:rPr>
          <w:lang w:val="fr-CH"/>
        </w:rPr>
        <w:t>Sondage</w:t>
      </w:r>
      <w:r w:rsidR="00ED67FE" w:rsidRPr="000D1BA5">
        <w:rPr>
          <w:lang w:val="fr-CH"/>
        </w:rPr>
        <w:t xml:space="preserve"> – </w:t>
      </w:r>
      <w:r w:rsidR="00B92DFB" w:rsidRPr="000D1BA5">
        <w:rPr>
          <w:lang w:val="fr-CH"/>
        </w:rPr>
        <w:t>Affleurement</w:t>
      </w:r>
      <w:bookmarkEnd w:id="14"/>
    </w:p>
    <w:p w:rsidR="00B92DFB" w:rsidRPr="000D1BA5" w:rsidRDefault="00B92DFB" w:rsidP="00B92DFB">
      <w:pPr>
        <w:pStyle w:val="Textkrper"/>
        <w:rPr>
          <w:color w:val="000000"/>
          <w:lang w:val="fr-CH"/>
        </w:rPr>
      </w:pPr>
      <w:r w:rsidRPr="000D1BA5">
        <w:rPr>
          <w:color w:val="000000"/>
          <w:lang w:val="fr-CH"/>
        </w:rPr>
        <w:t>En principe, il n'y a pas de terme générique pour les différentes méthodes d'investigations et sources d'informations relatives au sous-sol. Les termes « forage », « sondage » ou encore « affleurement » sont assez proches tout en ayant leurs spécificités respectives.</w:t>
      </w:r>
    </w:p>
    <w:p w:rsidR="008B78DF" w:rsidRPr="0003135C" w:rsidRDefault="008B78DF" w:rsidP="008B78DF">
      <w:pPr>
        <w:pStyle w:val="Textkrper"/>
        <w:rPr>
          <w:color w:val="000000"/>
          <w:lang w:val="fr-CH"/>
        </w:rPr>
      </w:pPr>
      <w:r w:rsidRPr="000D1BA5">
        <w:rPr>
          <w:color w:val="000000"/>
          <w:lang w:val="fr-CH"/>
        </w:rPr>
        <w:t xml:space="preserve">Les trois terminologies sont définies comme suit selon </w:t>
      </w:r>
      <w:r w:rsidR="0003135C">
        <w:rPr>
          <w:color w:val="000000"/>
          <w:lang w:val="fr-CH"/>
        </w:rPr>
        <w:t>de Dictionnaire de Géologie, Masson</w:t>
      </w:r>
      <w:r w:rsidR="00716B6F">
        <w:rPr>
          <w:color w:val="000000"/>
          <w:lang w:val="fr-CH"/>
        </w:rPr>
        <w:t xml:space="preserve"> </w:t>
      </w:r>
      <w:r w:rsidR="00716B6F">
        <w:rPr>
          <w:color w:val="000000"/>
          <w:lang w:val="fr-CH"/>
        </w:rPr>
        <w:fldChar w:fldCharType="begin"/>
      </w:r>
      <w:r w:rsidR="00716B6F">
        <w:rPr>
          <w:color w:val="000000"/>
          <w:lang w:val="fr-CH"/>
        </w:rPr>
        <w:instrText xml:space="preserve"> REF _Ref372198926 \r \h </w:instrText>
      </w:r>
      <w:r w:rsidR="00716B6F">
        <w:rPr>
          <w:color w:val="000000"/>
          <w:lang w:val="fr-CH"/>
        </w:rPr>
      </w:r>
      <w:r w:rsidR="00716B6F">
        <w:rPr>
          <w:color w:val="000000"/>
          <w:lang w:val="fr-CH"/>
        </w:rPr>
        <w:fldChar w:fldCharType="separate"/>
      </w:r>
      <w:r w:rsidR="00BA5923">
        <w:rPr>
          <w:color w:val="000000"/>
          <w:lang w:val="fr-CH"/>
        </w:rPr>
        <w:t>[1]</w:t>
      </w:r>
      <w:r w:rsidR="00716B6F">
        <w:rPr>
          <w:color w:val="000000"/>
          <w:lang w:val="fr-CH"/>
        </w:rPr>
        <w:fldChar w:fldCharType="end"/>
      </w:r>
      <w:r w:rsidR="0003135C">
        <w:rPr>
          <w:color w:val="000000"/>
          <w:lang w:val="fr-CH"/>
        </w:rPr>
        <w:t xml:space="preserve">, et </w:t>
      </w:r>
      <w:r w:rsidR="00BE6BF0">
        <w:rPr>
          <w:color w:val="000000"/>
          <w:lang w:val="fr-CH"/>
        </w:rPr>
        <w:t>l</w:t>
      </w:r>
      <w:r w:rsidR="0003135C">
        <w:rPr>
          <w:color w:val="000000"/>
          <w:lang w:val="fr-CH"/>
        </w:rPr>
        <w:t xml:space="preserve">e </w:t>
      </w:r>
      <w:r w:rsidR="0003135C" w:rsidRPr="0003135C">
        <w:rPr>
          <w:color w:val="000000"/>
          <w:lang w:val="fr-CH"/>
        </w:rPr>
        <w:t>Dicionnaire de la langue française, Larousse</w:t>
      </w:r>
      <w:r w:rsidR="00716B6F">
        <w:rPr>
          <w:color w:val="000000"/>
          <w:lang w:val="fr-CH"/>
        </w:rPr>
        <w:t xml:space="preserve"> </w:t>
      </w:r>
      <w:r w:rsidR="00716B6F">
        <w:rPr>
          <w:color w:val="000000"/>
          <w:lang w:val="fr-CH"/>
        </w:rPr>
        <w:fldChar w:fldCharType="begin"/>
      </w:r>
      <w:r w:rsidR="00716B6F">
        <w:rPr>
          <w:color w:val="000000"/>
          <w:lang w:val="fr-CH"/>
        </w:rPr>
        <w:instrText xml:space="preserve"> REF _Ref372198933 \r \h </w:instrText>
      </w:r>
      <w:r w:rsidR="00716B6F">
        <w:rPr>
          <w:color w:val="000000"/>
          <w:lang w:val="fr-CH"/>
        </w:rPr>
      </w:r>
      <w:r w:rsidR="00716B6F">
        <w:rPr>
          <w:color w:val="000000"/>
          <w:lang w:val="fr-CH"/>
        </w:rPr>
        <w:fldChar w:fldCharType="separate"/>
      </w:r>
      <w:r w:rsidR="00BA5923">
        <w:rPr>
          <w:color w:val="000000"/>
          <w:lang w:val="fr-CH"/>
        </w:rPr>
        <w:t>[2]</w:t>
      </w:r>
      <w:r w:rsidR="00716B6F">
        <w:rPr>
          <w:color w:val="000000"/>
          <w:lang w:val="fr-CH"/>
        </w:rPr>
        <w:fldChar w:fldCharType="end"/>
      </w:r>
      <w:r w:rsidR="0003135C" w:rsidRPr="0003135C">
        <w:rPr>
          <w:color w:val="000000"/>
          <w:lang w:val="fr-CH"/>
        </w:rPr>
        <w:t> :</w:t>
      </w:r>
    </w:p>
    <w:p w:rsidR="0003135C" w:rsidRPr="00BE6BF0" w:rsidRDefault="0003135C" w:rsidP="0003135C">
      <w:pPr>
        <w:pStyle w:val="Textkrper"/>
        <w:numPr>
          <w:ilvl w:val="0"/>
          <w:numId w:val="29"/>
        </w:numPr>
        <w:adjustRightInd/>
        <w:snapToGrid/>
        <w:spacing w:before="120" w:after="0"/>
        <w:ind w:left="993" w:hanging="357"/>
        <w:rPr>
          <w:i/>
          <w:lang w:val="fr-CH"/>
        </w:rPr>
      </w:pPr>
      <w:r w:rsidRPr="00BE6BF0">
        <w:rPr>
          <w:b/>
          <w:i/>
          <w:lang w:val="fr-CH"/>
        </w:rPr>
        <w:t>Forage:</w:t>
      </w:r>
      <w:r w:rsidRPr="00BE6BF0">
        <w:rPr>
          <w:i/>
          <w:lang w:val="fr-CH"/>
        </w:rPr>
        <w:t xml:space="preserve"> Puits de petit diamètre creusé mécaniquement et destiné à l’exploitation d’une nappe d’eau souterraine, d’un gisement de pétrole… Lorsque le puits est destiné à la reconnaissance du sous-sol, p. ex. pour déterminer la constitution d’un gisement minier, on parle plutôt de sondage, bien que les deux mots soient souvent employés indistinctement.</w:t>
      </w:r>
      <w:r w:rsidR="00716B6F" w:rsidRPr="00BE6BF0">
        <w:rPr>
          <w:i/>
          <w:lang w:val="fr-CH"/>
        </w:rPr>
        <w:t xml:space="preserve"> </w:t>
      </w:r>
      <w:r w:rsidR="00716B6F" w:rsidRPr="00BE6BF0">
        <w:rPr>
          <w:i/>
          <w:lang w:val="fr-CH"/>
        </w:rPr>
        <w:fldChar w:fldCharType="begin"/>
      </w:r>
      <w:r w:rsidR="00716B6F" w:rsidRPr="00BE6BF0">
        <w:rPr>
          <w:i/>
          <w:lang w:val="fr-CH"/>
        </w:rPr>
        <w:instrText xml:space="preserve"> REF _Ref372198926 \r \h  \* MERGEFORMAT </w:instrText>
      </w:r>
      <w:r w:rsidR="00716B6F" w:rsidRPr="00BE6BF0">
        <w:rPr>
          <w:i/>
          <w:lang w:val="fr-CH"/>
        </w:rPr>
      </w:r>
      <w:r w:rsidR="00716B6F" w:rsidRPr="00BE6BF0">
        <w:rPr>
          <w:i/>
          <w:lang w:val="fr-CH"/>
        </w:rPr>
        <w:fldChar w:fldCharType="separate"/>
      </w:r>
      <w:r w:rsidR="00BA5923">
        <w:rPr>
          <w:i/>
          <w:lang w:val="fr-CH"/>
        </w:rPr>
        <w:t>[1]</w:t>
      </w:r>
      <w:r w:rsidR="00716B6F" w:rsidRPr="00BE6BF0">
        <w:rPr>
          <w:i/>
          <w:lang w:val="fr-CH"/>
        </w:rPr>
        <w:fldChar w:fldCharType="end"/>
      </w:r>
    </w:p>
    <w:p w:rsidR="0003135C" w:rsidRPr="00BE6BF0" w:rsidRDefault="0003135C" w:rsidP="0003135C">
      <w:pPr>
        <w:pStyle w:val="Textkrper"/>
        <w:numPr>
          <w:ilvl w:val="0"/>
          <w:numId w:val="29"/>
        </w:numPr>
        <w:adjustRightInd/>
        <w:snapToGrid/>
        <w:spacing w:before="120" w:after="240"/>
        <w:ind w:left="993" w:hanging="357"/>
        <w:rPr>
          <w:i/>
          <w:lang w:val="fr-CH"/>
        </w:rPr>
      </w:pPr>
      <w:r w:rsidRPr="00BE6BF0">
        <w:rPr>
          <w:b/>
          <w:i/>
          <w:lang w:val="fr-CH"/>
        </w:rPr>
        <w:t xml:space="preserve">Sondage : </w:t>
      </w:r>
      <w:r w:rsidRPr="00BE6BF0">
        <w:rPr>
          <w:lang w:val="fr-CH"/>
        </w:rPr>
        <w:t xml:space="preserve"> Action d’exécuter un trou de sonde; trou de faible diamètre et de grande profondeur dans la recherche minière et l’industrie pétrolière (syn. trou de sonde)</w:t>
      </w:r>
      <w:r w:rsidR="00716B6F" w:rsidRPr="00BE6BF0">
        <w:rPr>
          <w:lang w:val="fr-CH"/>
        </w:rPr>
        <w:t xml:space="preserve">. </w:t>
      </w:r>
      <w:r w:rsidR="00716B6F" w:rsidRPr="00BE6BF0">
        <w:rPr>
          <w:lang w:val="fr-CH"/>
        </w:rPr>
        <w:fldChar w:fldCharType="begin"/>
      </w:r>
      <w:r w:rsidR="00716B6F" w:rsidRPr="00BE6BF0">
        <w:rPr>
          <w:lang w:val="fr-CH"/>
        </w:rPr>
        <w:instrText xml:space="preserve"> REF _Ref372198933 \r \h  \* MERGEFORMAT </w:instrText>
      </w:r>
      <w:r w:rsidR="00716B6F" w:rsidRPr="00BE6BF0">
        <w:rPr>
          <w:lang w:val="fr-CH"/>
        </w:rPr>
      </w:r>
      <w:r w:rsidR="00716B6F" w:rsidRPr="00BE6BF0">
        <w:rPr>
          <w:lang w:val="fr-CH"/>
        </w:rPr>
        <w:fldChar w:fldCharType="separate"/>
      </w:r>
      <w:r w:rsidR="00BA5923">
        <w:rPr>
          <w:lang w:val="fr-CH"/>
        </w:rPr>
        <w:t>[2]</w:t>
      </w:r>
      <w:r w:rsidR="00716B6F" w:rsidRPr="00BE6BF0">
        <w:rPr>
          <w:lang w:val="fr-CH"/>
        </w:rPr>
        <w:fldChar w:fldCharType="end"/>
      </w:r>
    </w:p>
    <w:p w:rsidR="0003135C" w:rsidRPr="00BE6BF0" w:rsidRDefault="0003135C" w:rsidP="0003135C">
      <w:pPr>
        <w:pStyle w:val="Textkrper"/>
        <w:numPr>
          <w:ilvl w:val="0"/>
          <w:numId w:val="29"/>
        </w:numPr>
        <w:adjustRightInd/>
        <w:snapToGrid/>
        <w:spacing w:before="120" w:after="0"/>
        <w:ind w:left="993" w:hanging="357"/>
        <w:rPr>
          <w:i/>
          <w:lang w:val="fr-CH"/>
        </w:rPr>
      </w:pPr>
      <w:r w:rsidRPr="00BE6BF0">
        <w:rPr>
          <w:b/>
          <w:i/>
          <w:lang w:val="fr-CH"/>
        </w:rPr>
        <w:t>Affleurement:</w:t>
      </w:r>
      <w:r w:rsidRPr="00BE6BF0">
        <w:rPr>
          <w:i/>
          <w:lang w:val="fr-CH"/>
        </w:rPr>
        <w:t xml:space="preserve"> Partie d’un terrain visible à la surface de la Terre. Sur les cartes géologiques, les affleurements sont généralement limités par des traits fins qui sont les contours géologiques. </w:t>
      </w:r>
      <w:r w:rsidR="00716B6F" w:rsidRPr="00BE6BF0">
        <w:rPr>
          <w:i/>
          <w:lang w:val="fr-CH"/>
        </w:rPr>
        <w:t xml:space="preserve">{…] </w:t>
      </w:r>
      <w:r w:rsidR="00716B6F" w:rsidRPr="00BE6BF0">
        <w:rPr>
          <w:i/>
          <w:lang w:val="fr-CH"/>
        </w:rPr>
        <w:fldChar w:fldCharType="begin"/>
      </w:r>
      <w:r w:rsidR="00716B6F" w:rsidRPr="00BE6BF0">
        <w:rPr>
          <w:i/>
          <w:lang w:val="fr-CH"/>
        </w:rPr>
        <w:instrText xml:space="preserve"> REF _Ref372198926 \r \h  \* MERGEFORMAT </w:instrText>
      </w:r>
      <w:r w:rsidR="00716B6F" w:rsidRPr="00BE6BF0">
        <w:rPr>
          <w:i/>
          <w:lang w:val="fr-CH"/>
        </w:rPr>
      </w:r>
      <w:r w:rsidR="00716B6F" w:rsidRPr="00BE6BF0">
        <w:rPr>
          <w:i/>
          <w:lang w:val="fr-CH"/>
        </w:rPr>
        <w:fldChar w:fldCharType="separate"/>
      </w:r>
      <w:r w:rsidR="00BA5923">
        <w:rPr>
          <w:i/>
          <w:lang w:val="fr-CH"/>
        </w:rPr>
        <w:t>[1]</w:t>
      </w:r>
      <w:r w:rsidR="00716B6F" w:rsidRPr="00BE6BF0">
        <w:rPr>
          <w:i/>
          <w:lang w:val="fr-CH"/>
        </w:rPr>
        <w:fldChar w:fldCharType="end"/>
      </w:r>
    </w:p>
    <w:p w:rsidR="00226F50" w:rsidRPr="00BE6BF0" w:rsidRDefault="00226F50" w:rsidP="00226F50">
      <w:pPr>
        <w:pStyle w:val="Liste2"/>
        <w:numPr>
          <w:ilvl w:val="0"/>
          <w:numId w:val="0"/>
        </w:numPr>
        <w:spacing w:after="240"/>
        <w:rPr>
          <w:i w:val="0"/>
          <w:lang w:val="fr-CH"/>
        </w:rPr>
      </w:pPr>
    </w:p>
    <w:p w:rsidR="00AA6C2C" w:rsidRPr="000D1BA5" w:rsidRDefault="002B5ABB" w:rsidP="00AA6C2C">
      <w:pPr>
        <w:pStyle w:val="berschrift2"/>
        <w:rPr>
          <w:lang w:val="fr-CH"/>
        </w:rPr>
      </w:pPr>
      <w:bookmarkStart w:id="15" w:name="_Toc372552623"/>
      <w:r w:rsidRPr="000D1BA5">
        <w:rPr>
          <w:lang w:val="fr-CH"/>
        </w:rPr>
        <w:t xml:space="preserve">Utilisation </w:t>
      </w:r>
      <w:r>
        <w:rPr>
          <w:lang w:val="fr-CH"/>
        </w:rPr>
        <w:t>de la</w:t>
      </w:r>
      <w:r w:rsidRPr="000D1BA5">
        <w:rPr>
          <w:lang w:val="fr-CH"/>
        </w:rPr>
        <w:t xml:space="preserve"> terminologie</w:t>
      </w:r>
      <w:bookmarkEnd w:id="15"/>
    </w:p>
    <w:p w:rsidR="002B5ABB" w:rsidRPr="000D1BA5" w:rsidRDefault="002B5ABB" w:rsidP="002B5ABB">
      <w:pPr>
        <w:pStyle w:val="Textkrper"/>
        <w:rPr>
          <w:color w:val="000000"/>
          <w:lang w:val="fr-CH"/>
        </w:rPr>
      </w:pPr>
      <w:r w:rsidRPr="000D1BA5">
        <w:rPr>
          <w:color w:val="000000"/>
          <w:lang w:val="fr-CH"/>
        </w:rPr>
        <w:t xml:space="preserve">Dans ce modèle de données, ne sont décrits que les forages, sondages et affleurements issus de l'activité humaine. Bien que la nomenclature des trois méthodes d'investigation « forages », « sondages » et « affleurement » soit correcte, elle est peu commode. Afin de faciliter la compréhension du document, la terminologie a été réduite à l’expression </w:t>
      </w:r>
      <w:r w:rsidRPr="000D1BA5">
        <w:rPr>
          <w:b/>
          <w:bCs/>
          <w:color w:val="000000"/>
          <w:lang w:val="fr-CH"/>
        </w:rPr>
        <w:t>forage</w:t>
      </w:r>
      <w:r w:rsidRPr="000D1BA5">
        <w:rPr>
          <w:color w:val="000000"/>
          <w:lang w:val="fr-CH"/>
        </w:rPr>
        <w:t xml:space="preserve">. Les expressions </w:t>
      </w:r>
      <w:r w:rsidRPr="000D1BA5">
        <w:rPr>
          <w:b/>
          <w:color w:val="000000"/>
          <w:lang w:val="fr-CH"/>
        </w:rPr>
        <w:t xml:space="preserve">modèle de </w:t>
      </w:r>
      <w:r w:rsidRPr="000D1BA5">
        <w:rPr>
          <w:b/>
          <w:bCs/>
          <w:color w:val="000000"/>
          <w:lang w:val="fr-CH"/>
        </w:rPr>
        <w:t>données de forages</w:t>
      </w:r>
      <w:r w:rsidRPr="000D1BA5">
        <w:rPr>
          <w:color w:val="000000"/>
          <w:lang w:val="fr-CH"/>
        </w:rPr>
        <w:t xml:space="preserve"> et </w:t>
      </w:r>
      <w:r w:rsidRPr="000D1BA5">
        <w:rPr>
          <w:b/>
          <w:bCs/>
          <w:color w:val="000000"/>
          <w:lang w:val="fr-CH"/>
        </w:rPr>
        <w:t>données de forages</w:t>
      </w:r>
      <w:r w:rsidRPr="000D1BA5">
        <w:rPr>
          <w:color w:val="000000"/>
          <w:lang w:val="fr-CH"/>
        </w:rPr>
        <w:t xml:space="preserve"> ont été retenue</w:t>
      </w:r>
      <w:r>
        <w:rPr>
          <w:color w:val="000000"/>
          <w:lang w:val="fr-CH"/>
        </w:rPr>
        <w:t>s</w:t>
      </w:r>
      <w:r w:rsidRPr="000D1BA5">
        <w:rPr>
          <w:color w:val="000000"/>
          <w:lang w:val="fr-CH"/>
        </w:rPr>
        <w:t xml:space="preserve"> pour décrire le modèle de données et les données qu’il contient – sont inclues les données issues d'affleurements et de sondages. L'utilisation des expressions forages et données de forages est par ailleurs largement établie en français.</w:t>
      </w:r>
    </w:p>
    <w:p w:rsidR="002B5ABB" w:rsidRPr="000D1BA5" w:rsidRDefault="002B5ABB" w:rsidP="002B5ABB">
      <w:pPr>
        <w:pStyle w:val="Textkrper"/>
        <w:rPr>
          <w:color w:val="000000"/>
          <w:lang w:val="fr-CH"/>
        </w:rPr>
      </w:pPr>
      <w:r w:rsidRPr="000D1BA5">
        <w:rPr>
          <w:color w:val="000000"/>
          <w:lang w:val="fr-CH"/>
        </w:rPr>
        <w:t xml:space="preserve">La structure de base du Modèle de données de forages (thèmes, classes et attributs ; cf. partie I, chap. 3) a été élaborée en anglais afin de faciliter la maintenance et d’éviter la gestion de versions françaises et allemandes. Les terminologies anglaises </w:t>
      </w:r>
      <w:r w:rsidRPr="000D1BA5">
        <w:rPr>
          <w:i/>
          <w:iCs/>
          <w:color w:val="000000"/>
          <w:lang w:val="fr-CH"/>
        </w:rPr>
        <w:t>borehole</w:t>
      </w:r>
      <w:r w:rsidRPr="000D1BA5">
        <w:rPr>
          <w:color w:val="000000"/>
          <w:lang w:val="fr-CH"/>
        </w:rPr>
        <w:t xml:space="preserve">, </w:t>
      </w:r>
      <w:r w:rsidRPr="000D1BA5">
        <w:rPr>
          <w:i/>
          <w:iCs/>
          <w:color w:val="000000"/>
          <w:lang w:val="fr-CH"/>
        </w:rPr>
        <w:t>wellbore</w:t>
      </w:r>
      <w:r w:rsidRPr="000D1BA5">
        <w:rPr>
          <w:color w:val="000000"/>
          <w:lang w:val="fr-CH"/>
        </w:rPr>
        <w:t xml:space="preserve"> et </w:t>
      </w:r>
      <w:r w:rsidRPr="000D1BA5">
        <w:rPr>
          <w:i/>
          <w:iCs/>
          <w:color w:val="000000"/>
          <w:lang w:val="fr-CH"/>
        </w:rPr>
        <w:t>drill</w:t>
      </w:r>
      <w:r w:rsidRPr="000D1BA5">
        <w:rPr>
          <w:color w:val="000000"/>
          <w:lang w:val="fr-CH"/>
        </w:rPr>
        <w:t xml:space="preserve"> </w:t>
      </w:r>
      <w:r w:rsidRPr="000D1BA5">
        <w:rPr>
          <w:i/>
          <w:iCs/>
          <w:color w:val="000000"/>
          <w:lang w:val="fr-CH"/>
        </w:rPr>
        <w:t>hole</w:t>
      </w:r>
      <w:r w:rsidRPr="000D1BA5">
        <w:rPr>
          <w:color w:val="000000"/>
          <w:lang w:val="fr-CH"/>
        </w:rPr>
        <w:t xml:space="preserve"> sont utilisées comme synonymes de forages (cf. </w:t>
      </w:r>
      <w:r>
        <w:rPr>
          <w:lang w:val="fr-CH"/>
        </w:rPr>
        <w:fldChar w:fldCharType="begin"/>
      </w:r>
      <w:r>
        <w:rPr>
          <w:color w:val="000000"/>
          <w:lang w:val="fr-CH"/>
        </w:rPr>
        <w:instrText xml:space="preserve"> REF _Ref361308652 \r \h </w:instrText>
      </w:r>
      <w:r>
        <w:rPr>
          <w:lang w:val="fr-CH"/>
        </w:rPr>
      </w:r>
      <w:r>
        <w:rPr>
          <w:lang w:val="fr-CH"/>
        </w:rPr>
        <w:fldChar w:fldCharType="separate"/>
      </w:r>
      <w:r w:rsidR="00BA5923">
        <w:rPr>
          <w:color w:val="000000"/>
          <w:lang w:val="fr-CH"/>
        </w:rPr>
        <w:t>[3]</w:t>
      </w:r>
      <w:r>
        <w:rPr>
          <w:lang w:val="fr-CH"/>
        </w:rPr>
        <w:fldChar w:fldCharType="end"/>
      </w:r>
      <w:r w:rsidRPr="00E80529">
        <w:rPr>
          <w:lang w:val="fr-CH"/>
        </w:rPr>
        <w:t xml:space="preserve"> et </w:t>
      </w:r>
      <w:r w:rsidR="00314739">
        <w:rPr>
          <w:lang w:val="fr-CH"/>
        </w:rPr>
        <w:fldChar w:fldCharType="begin"/>
      </w:r>
      <w:r w:rsidR="00314739">
        <w:rPr>
          <w:lang w:val="fr-CH"/>
        </w:rPr>
        <w:instrText xml:space="preserve"> REF _Ref372198988 \r \h </w:instrText>
      </w:r>
      <w:r w:rsidR="00314739">
        <w:rPr>
          <w:lang w:val="fr-CH"/>
        </w:rPr>
      </w:r>
      <w:r w:rsidR="00314739">
        <w:rPr>
          <w:lang w:val="fr-CH"/>
        </w:rPr>
        <w:fldChar w:fldCharType="separate"/>
      </w:r>
      <w:r w:rsidR="00BA5923">
        <w:rPr>
          <w:lang w:val="fr-CH"/>
        </w:rPr>
        <w:t>[4]</w:t>
      </w:r>
      <w:r w:rsidR="00314739">
        <w:rPr>
          <w:lang w:val="fr-CH"/>
        </w:rPr>
        <w:fldChar w:fldCharType="end"/>
      </w:r>
      <w:r w:rsidRPr="00E80529">
        <w:rPr>
          <w:color w:val="000000"/>
          <w:lang w:val="fr-CH"/>
        </w:rPr>
        <w:t xml:space="preserve">). </w:t>
      </w:r>
      <w:r w:rsidRPr="00261AE7">
        <w:rPr>
          <w:color w:val="000000"/>
          <w:lang w:val="fr-CH"/>
        </w:rPr>
        <w:t xml:space="preserve">Selon les dicitonnaires </w:t>
      </w:r>
      <w:r w:rsidR="00261AE7">
        <w:rPr>
          <w:lang w:val="fr-CH"/>
        </w:rPr>
        <w:fldChar w:fldCharType="begin"/>
      </w:r>
      <w:r w:rsidR="00261AE7" w:rsidRPr="00261AE7">
        <w:rPr>
          <w:color w:val="000000"/>
          <w:lang w:val="fr-CH"/>
        </w:rPr>
        <w:instrText xml:space="preserve"> REF _Ref372198926 \r \h </w:instrText>
      </w:r>
      <w:r w:rsidR="00261AE7">
        <w:rPr>
          <w:lang w:val="fr-CH"/>
        </w:rPr>
      </w:r>
      <w:r w:rsidR="00261AE7">
        <w:rPr>
          <w:lang w:val="fr-CH"/>
        </w:rPr>
        <w:fldChar w:fldCharType="separate"/>
      </w:r>
      <w:r w:rsidR="00BA5923">
        <w:rPr>
          <w:color w:val="000000"/>
          <w:lang w:val="fr-CH"/>
        </w:rPr>
        <w:t>[1]</w:t>
      </w:r>
      <w:r w:rsidR="00261AE7">
        <w:rPr>
          <w:lang w:val="fr-CH"/>
        </w:rPr>
        <w:fldChar w:fldCharType="end"/>
      </w:r>
      <w:r w:rsidRPr="00261AE7">
        <w:rPr>
          <w:lang w:val="fr-CH"/>
        </w:rPr>
        <w:t xml:space="preserve"> </w:t>
      </w:r>
      <w:r>
        <w:rPr>
          <w:lang w:val="fr-CH"/>
        </w:rPr>
        <w:t xml:space="preserve">et </w:t>
      </w:r>
      <w:r>
        <w:rPr>
          <w:lang w:val="fr-CH"/>
        </w:rPr>
        <w:fldChar w:fldCharType="begin"/>
      </w:r>
      <w:r>
        <w:rPr>
          <w:lang w:val="fr-CH"/>
        </w:rPr>
        <w:instrText xml:space="preserve"> REF _Ref372198933 \r \h </w:instrText>
      </w:r>
      <w:r>
        <w:rPr>
          <w:lang w:val="fr-CH"/>
        </w:rPr>
      </w:r>
      <w:r>
        <w:rPr>
          <w:lang w:val="fr-CH"/>
        </w:rPr>
        <w:fldChar w:fldCharType="separate"/>
      </w:r>
      <w:r w:rsidR="00BA5923">
        <w:rPr>
          <w:lang w:val="fr-CH"/>
        </w:rPr>
        <w:t>[2]</w:t>
      </w:r>
      <w:r>
        <w:rPr>
          <w:lang w:val="fr-CH"/>
        </w:rPr>
        <w:fldChar w:fldCharType="end"/>
      </w:r>
      <w:r w:rsidRPr="000D1BA5">
        <w:rPr>
          <w:color w:val="000000"/>
          <w:lang w:val="fr-CH"/>
        </w:rPr>
        <w:t xml:space="preserve">, le terme anglais </w:t>
      </w:r>
      <w:r w:rsidRPr="000D1BA5">
        <w:rPr>
          <w:i/>
          <w:iCs/>
          <w:color w:val="000000"/>
          <w:lang w:val="fr-CH"/>
        </w:rPr>
        <w:t>sounding</w:t>
      </w:r>
      <w:r w:rsidRPr="000D1BA5">
        <w:rPr>
          <w:color w:val="000000"/>
          <w:lang w:val="fr-CH"/>
        </w:rPr>
        <w:t xml:space="preserve"> se rapporte en français aussi bien aux sondages par battage qu'aux sondages géophysiques. Le mot affleurement se traduit en anglais par </w:t>
      </w:r>
      <w:r w:rsidRPr="000D1BA5">
        <w:rPr>
          <w:i/>
          <w:iCs/>
          <w:color w:val="000000"/>
          <w:lang w:val="fr-CH"/>
        </w:rPr>
        <w:t>outcrop</w:t>
      </w:r>
      <w:r w:rsidRPr="000D1BA5">
        <w:rPr>
          <w:color w:val="000000"/>
          <w:lang w:val="fr-CH"/>
        </w:rPr>
        <w:t xml:space="preserve">. Par analogie avec les expressions françaises « forages » et « données de forages », ce sont les expressions anglaises </w:t>
      </w:r>
      <w:r w:rsidRPr="000D1BA5">
        <w:rPr>
          <w:b/>
          <w:bCs/>
          <w:color w:val="000000"/>
          <w:lang w:val="fr-CH"/>
        </w:rPr>
        <w:t>borehole</w:t>
      </w:r>
      <w:r w:rsidRPr="000D1BA5">
        <w:rPr>
          <w:color w:val="000000"/>
          <w:lang w:val="fr-CH"/>
        </w:rPr>
        <w:t xml:space="preserve"> et </w:t>
      </w:r>
      <w:r w:rsidRPr="000D1BA5">
        <w:rPr>
          <w:b/>
          <w:bCs/>
          <w:color w:val="000000"/>
          <w:lang w:val="fr-CH"/>
        </w:rPr>
        <w:t>borehole</w:t>
      </w:r>
      <w:r w:rsidRPr="000D1BA5">
        <w:rPr>
          <w:color w:val="000000"/>
          <w:lang w:val="fr-CH"/>
        </w:rPr>
        <w:t xml:space="preserve"> </w:t>
      </w:r>
      <w:r w:rsidRPr="000D1BA5">
        <w:rPr>
          <w:b/>
          <w:bCs/>
          <w:color w:val="000000"/>
          <w:lang w:val="fr-CH"/>
        </w:rPr>
        <w:t>data</w:t>
      </w:r>
      <w:r w:rsidRPr="000D1BA5">
        <w:rPr>
          <w:color w:val="000000"/>
          <w:lang w:val="fr-CH"/>
        </w:rPr>
        <w:t xml:space="preserve"> qui sont utilisées ci-après. Les différentes valeurs possibles dans les attributs sont, quant à elles, expliquées en allemand et en français afin de faciliter </w:t>
      </w:r>
      <w:r>
        <w:rPr>
          <w:color w:val="000000"/>
          <w:lang w:val="fr-CH"/>
        </w:rPr>
        <w:t>leur</w:t>
      </w:r>
      <w:r w:rsidRPr="000D1BA5">
        <w:rPr>
          <w:color w:val="000000"/>
          <w:lang w:val="fr-CH"/>
        </w:rPr>
        <w:t xml:space="preserve"> compréhension </w:t>
      </w:r>
      <w:r>
        <w:rPr>
          <w:color w:val="000000"/>
          <w:lang w:val="fr-CH"/>
        </w:rPr>
        <w:t>par</w:t>
      </w:r>
      <w:r w:rsidRPr="000D1BA5">
        <w:rPr>
          <w:color w:val="000000"/>
          <w:lang w:val="fr-CH"/>
        </w:rPr>
        <w:t xml:space="preserve"> l’utilisateur (cf. partie I, chap. 3).</w:t>
      </w:r>
    </w:p>
    <w:p w:rsidR="00ED67FE" w:rsidRPr="000D1BA5" w:rsidRDefault="00E51CD0" w:rsidP="0004361E">
      <w:pPr>
        <w:pStyle w:val="berschrift2"/>
        <w:rPr>
          <w:lang w:val="fr-CH"/>
        </w:rPr>
      </w:pPr>
      <w:bookmarkStart w:id="16" w:name="_Toc372552624"/>
      <w:r w:rsidRPr="000D1BA5">
        <w:rPr>
          <w:lang w:val="fr-CH"/>
        </w:rPr>
        <w:lastRenderedPageBreak/>
        <w:t>Origine des données de forages</w:t>
      </w:r>
      <w:bookmarkEnd w:id="16"/>
    </w:p>
    <w:p w:rsidR="002B5ABB" w:rsidRPr="000D1BA5" w:rsidRDefault="002B5ABB" w:rsidP="002B5ABB">
      <w:pPr>
        <w:pStyle w:val="Textkrper"/>
        <w:rPr>
          <w:lang w:val="fr-CH"/>
        </w:rPr>
      </w:pPr>
      <w:r w:rsidRPr="000D1BA5">
        <w:rPr>
          <w:lang w:val="fr-CH"/>
        </w:rPr>
        <w:t xml:space="preserve">Les données de forages représentent une des sources d'information les plus importantes pour la connaissance de la structure et des caractéristiques du sous-sol. Les forages carottés offrent même un aperçu quasi direct et, comparativement, non biaisé du sous-sol traversé. </w:t>
      </w:r>
    </w:p>
    <w:p w:rsidR="002B5ABB" w:rsidRPr="000D1BA5" w:rsidRDefault="002B5ABB" w:rsidP="002B5ABB">
      <w:pPr>
        <w:pStyle w:val="Textkrper"/>
        <w:rPr>
          <w:lang w:val="fr-CH"/>
        </w:rPr>
      </w:pPr>
      <w:r w:rsidRPr="000D1BA5">
        <w:rPr>
          <w:lang w:val="fr-CH"/>
        </w:rPr>
        <w:t>Les données de forages sont générées en rapport avec les thématiques suivantes :</w:t>
      </w:r>
    </w:p>
    <w:p w:rsidR="002B5ABB" w:rsidRPr="000D1BA5" w:rsidRDefault="002B5ABB" w:rsidP="002B5ABB">
      <w:pPr>
        <w:pStyle w:val="TextkrperAufzhlungZeilenabstandMindestens13pt"/>
        <w:rPr>
          <w:lang w:val="fr-CH"/>
        </w:rPr>
      </w:pPr>
      <w:r w:rsidRPr="000D1BA5">
        <w:rPr>
          <w:lang w:val="fr-CH"/>
        </w:rPr>
        <w:t xml:space="preserve">Géotechnique : réalisation de nouvelles constructions, assainissement de constructions existantes (p.ex. reconnaissances ou examens préliminaires, terrain à bâtir, stabilité de talus, constructions de routes, </w:t>
      </w:r>
      <w:r>
        <w:rPr>
          <w:lang w:val="fr-CH"/>
        </w:rPr>
        <w:t>voies ferrées</w:t>
      </w:r>
      <w:r w:rsidRPr="000D1BA5">
        <w:rPr>
          <w:lang w:val="fr-CH"/>
        </w:rPr>
        <w:t xml:space="preserve"> et tunnel, etc.)</w:t>
      </w:r>
    </w:p>
    <w:p w:rsidR="002B5ABB" w:rsidRPr="000D1BA5" w:rsidRDefault="002B5ABB" w:rsidP="002B5ABB">
      <w:pPr>
        <w:pStyle w:val="TextkrperAufzhlungZeilenabstandMindestens13pt"/>
        <w:rPr>
          <w:lang w:val="fr-CH"/>
        </w:rPr>
      </w:pPr>
      <w:r w:rsidRPr="000D1BA5">
        <w:rPr>
          <w:lang w:val="fr-CH"/>
        </w:rPr>
        <w:t>Sites contaminés (p.ex. investigations, assainissement, etc.)</w:t>
      </w:r>
    </w:p>
    <w:p w:rsidR="002B5ABB" w:rsidRPr="000D1BA5" w:rsidRDefault="002B5ABB" w:rsidP="002B5ABB">
      <w:pPr>
        <w:pStyle w:val="TextkrperAufzhlungZeilenabstandMindestens13pt"/>
        <w:rPr>
          <w:lang w:val="fr-CH"/>
        </w:rPr>
      </w:pPr>
      <w:r w:rsidRPr="000D1BA5">
        <w:rPr>
          <w:lang w:val="fr-CH"/>
        </w:rPr>
        <w:t>Géothermie : (p.ex. sondes géothermiques, installations pour l'utilisation de la chaleur des eaux souterraines, etc.)</w:t>
      </w:r>
    </w:p>
    <w:p w:rsidR="002B5ABB" w:rsidRPr="000D1BA5" w:rsidRDefault="002B5ABB" w:rsidP="002B5ABB">
      <w:pPr>
        <w:pStyle w:val="TextkrperAufzhlungZeilenabstandMindestens13pt"/>
        <w:rPr>
          <w:lang w:val="fr-CH"/>
        </w:rPr>
      </w:pPr>
      <w:r w:rsidRPr="000D1BA5">
        <w:rPr>
          <w:lang w:val="fr-CH"/>
        </w:rPr>
        <w:t xml:space="preserve">Hydrogéologie : (p.ex. installations d’infiltration, prospection d'eau souterraine, prospection pour l'eau minérale et thermale, </w:t>
      </w:r>
      <w:r>
        <w:rPr>
          <w:lang w:val="fr-CH"/>
        </w:rPr>
        <w:t>captages</w:t>
      </w:r>
      <w:r w:rsidRPr="000D1BA5">
        <w:rPr>
          <w:lang w:val="fr-CH"/>
        </w:rPr>
        <w:t xml:space="preserve"> de sources et d'eau souterraine, etc.)</w:t>
      </w:r>
    </w:p>
    <w:p w:rsidR="002B5ABB" w:rsidRPr="000D1BA5" w:rsidRDefault="002B5ABB" w:rsidP="002B5ABB">
      <w:pPr>
        <w:pStyle w:val="TextkrperAufzhlungZeilenabstandMindestens13pt"/>
        <w:rPr>
          <w:lang w:val="fr-CH"/>
        </w:rPr>
      </w:pPr>
      <w:r w:rsidRPr="000D1BA5">
        <w:rPr>
          <w:lang w:val="fr-CH"/>
        </w:rPr>
        <w:t xml:space="preserve">Prospection pour les matières premières : (p.ex. </w:t>
      </w:r>
      <w:r>
        <w:rPr>
          <w:lang w:val="fr-CH"/>
        </w:rPr>
        <w:t>matériaux pierreux</w:t>
      </w:r>
      <w:r w:rsidRPr="000D1BA5">
        <w:rPr>
          <w:lang w:val="fr-CH"/>
        </w:rPr>
        <w:t xml:space="preserve"> et terre</w:t>
      </w:r>
      <w:r>
        <w:rPr>
          <w:lang w:val="fr-CH"/>
        </w:rPr>
        <w:t>ux</w:t>
      </w:r>
      <w:r w:rsidRPr="000D1BA5">
        <w:rPr>
          <w:lang w:val="fr-CH"/>
        </w:rPr>
        <w:t>, pétrole, gaz naturel, etc.)</w:t>
      </w:r>
    </w:p>
    <w:p w:rsidR="002B5ABB" w:rsidRPr="000D1BA5" w:rsidRDefault="002B5ABB" w:rsidP="002B5ABB">
      <w:pPr>
        <w:pStyle w:val="TextkrperAufzhlungZeilenabstandMindestens13pt"/>
        <w:spacing w:before="0" w:after="120"/>
        <w:ind w:left="641" w:hanging="357"/>
        <w:rPr>
          <w:lang w:val="fr-CH"/>
        </w:rPr>
      </w:pPr>
      <w:r w:rsidRPr="000D1BA5">
        <w:rPr>
          <w:lang w:val="fr-CH"/>
        </w:rPr>
        <w:t>Recherche</w:t>
      </w:r>
      <w:r>
        <w:rPr>
          <w:lang w:val="fr-CH"/>
        </w:rPr>
        <w:t xml:space="preserve"> scientifique</w:t>
      </w:r>
    </w:p>
    <w:p w:rsidR="002B5ABB" w:rsidRPr="000D1BA5" w:rsidRDefault="002B5ABB" w:rsidP="002B5ABB">
      <w:pPr>
        <w:pStyle w:val="Textkrper"/>
        <w:rPr>
          <w:lang w:val="fr-CH"/>
        </w:rPr>
      </w:pPr>
      <w:r w:rsidRPr="000D1BA5">
        <w:rPr>
          <w:lang w:val="fr-CH"/>
        </w:rPr>
        <w:t xml:space="preserve">Diverses techniques de forages sont utilisées donnant des aperçus du sous-sol de qualité variable aussi bien en fonction de la méthode que de la profondeur de forage. La qualité des données de forages découlant de ces processus est également très dépendante du traitement des données (p.ex. interprétation, recherche de données </w:t>
      </w:r>
      <w:r>
        <w:rPr>
          <w:lang w:val="fr-CH"/>
        </w:rPr>
        <w:t xml:space="preserve">ciblée </w:t>
      </w:r>
      <w:r w:rsidRPr="000D1BA5">
        <w:rPr>
          <w:lang w:val="fr-CH"/>
        </w:rPr>
        <w:t xml:space="preserve">en fonction </w:t>
      </w:r>
      <w:r>
        <w:rPr>
          <w:lang w:val="fr-CH"/>
        </w:rPr>
        <w:t>d’une</w:t>
      </w:r>
      <w:r w:rsidRPr="000D1BA5">
        <w:rPr>
          <w:lang w:val="fr-CH"/>
        </w:rPr>
        <w:t xml:space="preserve"> utilisation</w:t>
      </w:r>
      <w:r>
        <w:rPr>
          <w:lang w:val="fr-CH"/>
        </w:rPr>
        <w:t xml:space="preserve"> particulière</w:t>
      </w:r>
      <w:r w:rsidRPr="000D1BA5">
        <w:rPr>
          <w:lang w:val="fr-CH"/>
        </w:rPr>
        <w:t>, etc.).</w:t>
      </w:r>
    </w:p>
    <w:p w:rsidR="002B5ABB" w:rsidRPr="000D1BA5" w:rsidRDefault="002B5ABB" w:rsidP="002B5ABB">
      <w:pPr>
        <w:pStyle w:val="Textkrper"/>
        <w:rPr>
          <w:lang w:val="fr-CH"/>
        </w:rPr>
      </w:pPr>
      <w:r w:rsidRPr="000D1BA5">
        <w:rPr>
          <w:lang w:val="fr-CH"/>
        </w:rPr>
        <w:t xml:space="preserve">Les données de forages sont initiées par un mandant (particulier, entreprise, instance publique) pour les raisons et objectifs cités précédemment. Les forages doivent être approuvés par l'autorité compétente avant le commencement du forage et, en fonction des conditions </w:t>
      </w:r>
      <w:r>
        <w:rPr>
          <w:lang w:val="fr-CH"/>
        </w:rPr>
        <w:t>émises par</w:t>
      </w:r>
      <w:r w:rsidRPr="000D1BA5">
        <w:rPr>
          <w:lang w:val="fr-CH"/>
        </w:rPr>
        <w:t xml:space="preserve"> l'autorité, suivis de manière plus (p.ex. eaux souterraines particulières ou gisement de gaz) ou moins étroitement par un spécialiste (p.ex. géologue, entreprise spécialisée, institution, etc.). Le plus souvent, l'exécution d'un forage est réalisée par une entreprise de forage. Le chef-foreur qui supervise les travaux rédige en général un protocole de forage succinct (pas d'indications géologiques sur les formations rencontrées). Le relevé géologique des conditions rencontrées et leur interprétation ainsi que l’établissement du profil de forage sont réalisés par un spécialiste.</w:t>
      </w:r>
      <w:bookmarkStart w:id="17" w:name="_Toc358809080"/>
      <w:bookmarkStart w:id="18" w:name="_Toc359221560"/>
    </w:p>
    <w:bookmarkEnd w:id="17"/>
    <w:bookmarkEnd w:id="18"/>
    <w:p w:rsidR="002B5ABB" w:rsidRPr="000D1BA5" w:rsidRDefault="002B5ABB" w:rsidP="002B5ABB">
      <w:pPr>
        <w:pStyle w:val="Textkrper"/>
        <w:rPr>
          <w:color w:val="000000"/>
          <w:lang w:val="fr-CH"/>
        </w:rPr>
      </w:pPr>
      <w:r w:rsidRPr="000D1BA5">
        <w:rPr>
          <w:color w:val="000000"/>
          <w:lang w:val="fr-CH"/>
        </w:rPr>
        <w:t xml:space="preserve">Les données récoltées (cf. partie I, chap. 2.2) et leur interprétation sont documentées dans un rapport avec une représentation sous forme de graphique ou de tableau - le profil de forage – qui est transmis au mandant. Le rapport devrait aussi être transmis à l'autorité ou au service cantonal compétent. Le bureau de géologues mandaté archive en général également les données de forage (sous la forme du rapport et/ou du profil de forage) pour servir de base scientifique à des investigations ultérieures. Une autre récolte partielle des données est réalisée par le centre national d'informations géologiques (swisstopo / service géologique national). Le plus souvent l'entreprise de forage mandatée archive elle aussi les données dans le but de faciliter l'investigation préliminaire et la planification de nouveaux forages à proximité (p.ex. sondes géothermiques). </w:t>
      </w:r>
    </w:p>
    <w:p w:rsidR="002B5ABB" w:rsidRPr="000D1BA5" w:rsidRDefault="002B5ABB" w:rsidP="002B5ABB">
      <w:pPr>
        <w:pStyle w:val="Textkrper"/>
        <w:rPr>
          <w:lang w:val="fr-CH"/>
        </w:rPr>
      </w:pPr>
    </w:p>
    <w:p w:rsidR="009C36D1" w:rsidRPr="000D1BA5" w:rsidRDefault="009C36D1" w:rsidP="00F34472">
      <w:pPr>
        <w:pStyle w:val="Textkrper"/>
        <w:rPr>
          <w:lang w:val="fr-CH"/>
        </w:rPr>
      </w:pPr>
    </w:p>
    <w:p w:rsidR="00716B6F" w:rsidRDefault="00716B6F">
      <w:pPr>
        <w:spacing w:line="240" w:lineRule="auto"/>
        <w:rPr>
          <w:rFonts w:ascii="Frutiger LT Pro 45 Light" w:eastAsia="Times New Roman" w:hAnsi="Frutiger LT Pro 45 Light"/>
          <w:sz w:val="22"/>
          <w:szCs w:val="24"/>
          <w:lang w:val="fr-CH" w:eastAsia="de-CH"/>
        </w:rPr>
      </w:pPr>
      <w:r>
        <w:rPr>
          <w:lang w:val="fr-CH"/>
        </w:rPr>
        <w:br w:type="page"/>
      </w:r>
    </w:p>
    <w:p w:rsidR="009C36D1" w:rsidRPr="000D1BA5" w:rsidRDefault="008E6A7F" w:rsidP="0004361E">
      <w:pPr>
        <w:pStyle w:val="berschrift2"/>
        <w:rPr>
          <w:lang w:val="fr-CH"/>
        </w:rPr>
      </w:pPr>
      <w:bookmarkStart w:id="19" w:name="_Toc372552625"/>
      <w:r w:rsidRPr="000D1BA5">
        <w:rPr>
          <w:lang w:val="fr-CH"/>
        </w:rPr>
        <w:lastRenderedPageBreak/>
        <w:t>Problématique</w:t>
      </w:r>
      <w:bookmarkEnd w:id="19"/>
    </w:p>
    <w:p w:rsidR="002B5ABB" w:rsidRPr="000D1BA5" w:rsidRDefault="002B5ABB" w:rsidP="002B5ABB">
      <w:pPr>
        <w:pStyle w:val="Textkrper"/>
        <w:rPr>
          <w:color w:val="000000"/>
          <w:lang w:val="fr-CH"/>
        </w:rPr>
      </w:pPr>
      <w:r w:rsidRPr="000D1BA5">
        <w:rPr>
          <w:rFonts w:cs="Arial"/>
          <w:color w:val="000000"/>
          <w:szCs w:val="22"/>
          <w:lang w:val="fr-CH"/>
        </w:rPr>
        <w:t xml:space="preserve">En Suisse, les directives pour le levé géologique et la représentation de données de forages sont établies par des normes (p. ex. SN 640034, </w:t>
      </w:r>
      <w:r w:rsidRPr="000D1BA5">
        <w:rPr>
          <w:rFonts w:cs="Arial"/>
          <w:szCs w:val="22"/>
          <w:lang w:val="fr-CH"/>
        </w:rPr>
        <w:t xml:space="preserve">670004, etc. </w:t>
      </w:r>
      <w:r>
        <w:rPr>
          <w:rFonts w:cs="Arial"/>
          <w:szCs w:val="22"/>
          <w:lang w:val="fr-CH"/>
        </w:rPr>
        <w:fldChar w:fldCharType="begin"/>
      </w:r>
      <w:r>
        <w:rPr>
          <w:rFonts w:cs="Arial"/>
          <w:szCs w:val="22"/>
          <w:lang w:val="fr-CH"/>
        </w:rPr>
        <w:instrText xml:space="preserve"> REF _Ref372199027 \r \h </w:instrText>
      </w:r>
      <w:r>
        <w:rPr>
          <w:rFonts w:cs="Arial"/>
          <w:szCs w:val="22"/>
          <w:lang w:val="fr-CH"/>
        </w:rPr>
      </w:r>
      <w:r>
        <w:rPr>
          <w:rFonts w:cs="Arial"/>
          <w:szCs w:val="22"/>
          <w:lang w:val="fr-CH"/>
        </w:rPr>
        <w:fldChar w:fldCharType="separate"/>
      </w:r>
      <w:r w:rsidR="00BA5923">
        <w:rPr>
          <w:rFonts w:cs="Arial"/>
          <w:szCs w:val="22"/>
          <w:lang w:val="fr-CH"/>
        </w:rPr>
        <w:t>[5]</w:t>
      </w:r>
      <w:r>
        <w:rPr>
          <w:rFonts w:cs="Arial"/>
          <w:szCs w:val="22"/>
          <w:lang w:val="fr-CH"/>
        </w:rPr>
        <w:fldChar w:fldCharType="end"/>
      </w:r>
      <w:r w:rsidRPr="000D1BA5">
        <w:rPr>
          <w:rFonts w:cs="Arial"/>
          <w:szCs w:val="22"/>
          <w:lang w:val="fr-CH"/>
        </w:rPr>
        <w:t>)</w:t>
      </w:r>
      <w:r w:rsidRPr="000D1BA5">
        <w:rPr>
          <w:rFonts w:cs="Arial"/>
          <w:color w:val="000000"/>
          <w:szCs w:val="22"/>
          <w:lang w:val="fr-CH"/>
        </w:rPr>
        <w:t xml:space="preserve"> et en partie prescrites par les autorités d'approbation. Les aspects formels qui dépassent le cadre défini dans les normes, comme la représentation graphique des profils de forages et les informations qui y sont indiquées, conduisent à différents </w:t>
      </w:r>
      <w:r>
        <w:rPr>
          <w:rFonts w:cs="Arial"/>
          <w:color w:val="000000"/>
          <w:szCs w:val="22"/>
          <w:lang w:val="fr-CH"/>
        </w:rPr>
        <w:t>types</w:t>
      </w:r>
      <w:r w:rsidRPr="000D1BA5">
        <w:rPr>
          <w:rFonts w:cs="Arial"/>
          <w:color w:val="000000"/>
          <w:szCs w:val="22"/>
          <w:lang w:val="fr-CH"/>
        </w:rPr>
        <w:t xml:space="preserve"> de représentation. Le fait qu’il n’existe pas à ce jour de protocole de numérisation standardisé des données de forages mène à différentes possibilités. La structure des différents jeux de données de forages existants n'est par conséquent pas homogène ni au niveau de l'opérateur, ni au niveau de l’autorité. Ainsi l'échange et l'intégration des données n'est généralement possible qu'après une manipulation manuelle conséquente (</w:t>
      </w:r>
      <w:r w:rsidR="00314739">
        <w:rPr>
          <w:rFonts w:cs="Arial"/>
          <w:color w:val="000000"/>
          <w:szCs w:val="22"/>
          <w:lang w:val="fr-CH"/>
        </w:rPr>
        <w:t>F</w:t>
      </w:r>
      <w:r w:rsidRPr="000D1BA5">
        <w:rPr>
          <w:rFonts w:cs="Arial"/>
          <w:color w:val="000000"/>
          <w:szCs w:val="22"/>
          <w:lang w:val="fr-CH"/>
        </w:rPr>
        <w:t xml:space="preserve">igure 1). </w:t>
      </w:r>
    </w:p>
    <w:p w:rsidR="002B5ABB" w:rsidRPr="000D1BA5" w:rsidRDefault="002B5ABB" w:rsidP="002B5ABB">
      <w:pPr>
        <w:pStyle w:val="Textkrper"/>
        <w:rPr>
          <w:color w:val="000000"/>
          <w:lang w:val="fr-CH"/>
        </w:rPr>
      </w:pPr>
      <w:r w:rsidRPr="000D1BA5">
        <w:rPr>
          <w:color w:val="000000"/>
          <w:lang w:val="fr-CH"/>
        </w:rPr>
        <w:t xml:space="preserve">Une recherche collective dans les bases de données de forages cantonales publiques n'est en outre pas possible à l’échelle supracantonale ; il est ainsi difficile d'obtenir une vision d'ensemble des forages et sondages existants au niveau national. Les données et archives de forages privées qui ne sont pas du domaine </w:t>
      </w:r>
      <w:r>
        <w:rPr>
          <w:color w:val="000000"/>
          <w:lang w:val="fr-CH"/>
        </w:rPr>
        <w:t>public</w:t>
      </w:r>
      <w:r w:rsidRPr="000D1BA5">
        <w:rPr>
          <w:color w:val="000000"/>
          <w:lang w:val="fr-CH"/>
        </w:rPr>
        <w:t xml:space="preserve"> restent en général dans le cercle des</w:t>
      </w:r>
      <w:r>
        <w:rPr>
          <w:color w:val="000000"/>
          <w:lang w:val="fr-CH"/>
        </w:rPr>
        <w:t xml:space="preserve"> parties</w:t>
      </w:r>
      <w:r w:rsidRPr="000D1BA5">
        <w:rPr>
          <w:color w:val="000000"/>
          <w:lang w:val="fr-CH"/>
        </w:rPr>
        <w:t xml:space="preserve"> </w:t>
      </w:r>
      <w:r>
        <w:rPr>
          <w:color w:val="000000"/>
          <w:lang w:val="fr-CH"/>
        </w:rPr>
        <w:t>prenantes.</w:t>
      </w:r>
      <w:r w:rsidRPr="000D1BA5">
        <w:rPr>
          <w:color w:val="000000"/>
          <w:lang w:val="fr-CH"/>
        </w:rPr>
        <w:t xml:space="preserve"> </w:t>
      </w:r>
      <w:r>
        <w:rPr>
          <w:color w:val="000000"/>
          <w:lang w:val="fr-CH"/>
        </w:rPr>
        <w:t>Ils</w:t>
      </w:r>
      <w:r w:rsidRPr="000D1BA5">
        <w:rPr>
          <w:color w:val="000000"/>
          <w:lang w:val="fr-CH"/>
        </w:rPr>
        <w:t xml:space="preserve"> peuvent </w:t>
      </w:r>
      <w:r>
        <w:rPr>
          <w:color w:val="000000"/>
          <w:lang w:val="fr-CH"/>
        </w:rPr>
        <w:t xml:space="preserve">toutefois </w:t>
      </w:r>
      <w:r w:rsidRPr="000D1BA5">
        <w:rPr>
          <w:color w:val="000000"/>
          <w:lang w:val="fr-CH"/>
        </w:rPr>
        <w:t>représenter un intérêt à l’échelle régionale (p.ex. bureau de géologues) voir suprarégionale (p.ex. Nagra).</w:t>
      </w:r>
    </w:p>
    <w:p w:rsidR="009C36D1" w:rsidRPr="000D1BA5" w:rsidRDefault="00226F50" w:rsidP="009C36D1">
      <w:pPr>
        <w:rPr>
          <w:lang w:val="fr-CH" w:eastAsia="de-CH"/>
        </w:rPr>
      </w:pPr>
      <w:r w:rsidRPr="000D1BA5">
        <w:rPr>
          <w:noProof/>
          <w:lang w:eastAsia="de-CH"/>
        </w:rPr>
        <mc:AlternateContent>
          <mc:Choice Requires="wps">
            <w:drawing>
              <wp:anchor distT="0" distB="0" distL="114300" distR="114300" simplePos="0" relativeHeight="251659264" behindDoc="0" locked="0" layoutInCell="1" allowOverlap="1" wp14:anchorId="741AD281" wp14:editId="440A8B36">
                <wp:simplePos x="0" y="0"/>
                <wp:positionH relativeFrom="column">
                  <wp:posOffset>4526280</wp:posOffset>
                </wp:positionH>
                <wp:positionV relativeFrom="paragraph">
                  <wp:posOffset>154305</wp:posOffset>
                </wp:positionV>
                <wp:extent cx="1383665" cy="542925"/>
                <wp:effectExtent l="0" t="0" r="6985" b="95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542925"/>
                        </a:xfrm>
                        <a:prstGeom prst="rect">
                          <a:avLst/>
                        </a:prstGeom>
                        <a:solidFill>
                          <a:srgbClr val="FFFFFF"/>
                        </a:solidFill>
                        <a:ln w="9525">
                          <a:noFill/>
                          <a:miter lim="800000"/>
                          <a:headEnd/>
                          <a:tailEnd/>
                        </a:ln>
                      </wps:spPr>
                      <wps:txbx>
                        <w:txbxContent>
                          <w:p w:rsidR="00BA5923" w:rsidRPr="00537760" w:rsidRDefault="00BA5923" w:rsidP="009C36D1">
                            <w:pPr>
                              <w:jc w:val="center"/>
                              <w:rPr>
                                <w:rFonts w:ascii="Frutiger LT Pro 45 Light" w:hAnsi="Frutiger LT Pro 45 Light"/>
                                <w:b/>
                                <w:lang w:val="fr-CH" w:eastAsia="de-CH"/>
                              </w:rPr>
                            </w:pPr>
                            <w:r w:rsidRPr="00537760">
                              <w:rPr>
                                <w:rFonts w:ascii="Frutiger LT Pro 45 Light" w:hAnsi="Frutiger LT Pro 45 Light"/>
                                <w:b/>
                                <w:lang w:val="fr-CH" w:eastAsia="de-CH"/>
                              </w:rPr>
                              <w:t>Sans modèle de données commun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AD281" id="_x0000_t202" coordsize="21600,21600" o:spt="202" path="m,l,21600r21600,l21600,xe">
                <v:stroke joinstyle="miter"/>
                <v:path gradientshapeok="t" o:connecttype="rect"/>
              </v:shapetype>
              <v:shape id="Textfeld 2" o:spid="_x0000_s1026" type="#_x0000_t202" style="position:absolute;margin-left:356.4pt;margin-top:12.15pt;width:108.9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" stroked="f">
                <v:textbox>
                  <w:txbxContent>
                    <w:p w:rsidR="00BA5923" w:rsidRPr="00537760" w:rsidRDefault="00BA5923" w:rsidP="009C36D1">
                      <w:pPr>
                        <w:jc w:val="center"/>
                        <w:rPr>
                          <w:rFonts w:ascii="Frutiger LT Pro 45 Light" w:hAnsi="Frutiger LT Pro 45 Light"/>
                          <w:b/>
                          <w:lang w:val="fr-CH" w:eastAsia="de-CH"/>
                        </w:rPr>
                      </w:pPr>
                      <w:r w:rsidRPr="00537760">
                        <w:rPr>
                          <w:rFonts w:ascii="Frutiger LT Pro 45 Light" w:hAnsi="Frutiger LT Pro 45 Light"/>
                          <w:b/>
                          <w:lang w:val="fr-CH" w:eastAsia="de-CH"/>
                        </w:rPr>
                        <w:t>Sans modèle de données commun</w:t>
                      </w:r>
                    </w:p>
                  </w:txbxContent>
                </v:textbox>
              </v:shape>
            </w:pict>
          </mc:Fallback>
        </mc:AlternateContent>
      </w:r>
    </w:p>
    <w:p w:rsidR="009C36D1" w:rsidRPr="000D1BA5" w:rsidRDefault="009C36D1" w:rsidP="009C36D1">
      <w:pPr>
        <w:rPr>
          <w:lang w:val="fr-CH" w:eastAsia="de-CH"/>
        </w:rPr>
      </w:pPr>
    </w:p>
    <w:p w:rsidR="009C36D1" w:rsidRPr="000D1BA5" w:rsidRDefault="009C36D1" w:rsidP="009C36D1">
      <w:pPr>
        <w:rPr>
          <w:lang w:val="fr-CH" w:eastAsia="de-CH"/>
        </w:rPr>
      </w:pPr>
      <w:r w:rsidRPr="000D1BA5">
        <w:rPr>
          <w:noProof/>
          <w:lang w:eastAsia="de-CH"/>
        </w:rPr>
        <mc:AlternateContent>
          <mc:Choice Requires="wpg">
            <w:drawing>
              <wp:anchor distT="0" distB="0" distL="114300" distR="114300" simplePos="0" relativeHeight="251657216" behindDoc="0" locked="0" layoutInCell="1" allowOverlap="1" wp14:anchorId="638B631E" wp14:editId="75666131">
                <wp:simplePos x="0" y="0"/>
                <wp:positionH relativeFrom="column">
                  <wp:posOffset>423545</wp:posOffset>
                </wp:positionH>
                <wp:positionV relativeFrom="paragraph">
                  <wp:posOffset>52070</wp:posOffset>
                </wp:positionV>
                <wp:extent cx="4981575" cy="2649860"/>
                <wp:effectExtent l="0" t="0" r="0" b="0"/>
                <wp:wrapSquare wrapText="bothSides"/>
                <wp:docPr id="132" name="Gruppieren 132"/>
                <wp:cNvGraphicFramePr/>
                <a:graphic xmlns:a="http://schemas.openxmlformats.org/drawingml/2006/main">
                  <a:graphicData uri="http://schemas.microsoft.com/office/word/2010/wordprocessingGroup">
                    <wpg:wgp>
                      <wpg:cNvGrpSpPr/>
                      <wpg:grpSpPr>
                        <a:xfrm>
                          <a:off x="0" y="0"/>
                          <a:ext cx="4981575" cy="2649860"/>
                          <a:chOff x="-143245" y="0"/>
                          <a:chExt cx="4994481" cy="2650499"/>
                        </a:xfrm>
                      </wpg:grpSpPr>
                      <wps:wsp>
                        <wps:cNvPr id="135" name="Flussdiagramm: Magnetplattenspeicher 88"/>
                        <wps:cNvSpPr/>
                        <wps:spPr>
                          <a:xfrm>
                            <a:off x="1353312" y="1956816"/>
                            <a:ext cx="596265" cy="368300"/>
                          </a:xfrm>
                          <a:prstGeom prst="flowChartMagneticDisk">
                            <a:avLst/>
                          </a:prstGeom>
                          <a:gradFill flip="none" rotWithShape="1">
                            <a:gsLst>
                              <a:gs pos="0">
                                <a:srgbClr val="660066"/>
                              </a:gs>
                              <a:gs pos="80000">
                                <a:srgbClr val="660066">
                                  <a:alpha val="33000"/>
                                </a:srgbClr>
                              </a:gs>
                              <a:gs pos="51000">
                                <a:srgbClr val="660066">
                                  <a:alpha val="52000"/>
                                </a:srgbClr>
                              </a:gs>
                              <a:gs pos="100000">
                                <a:srgbClr val="660066">
                                  <a:alpha val="20000"/>
                                </a:srgbClr>
                              </a:gs>
                            </a:gsLst>
                            <a:lin ang="10800000" scaled="1"/>
                            <a:tileRect/>
                          </a:gradFill>
                          <a:ln w="12700">
                            <a:solidFill>
                              <a:srgbClr val="660066"/>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 name="Gruppieren 136"/>
                        <wpg:cNvGrpSpPr>
                          <a:grpSpLocks noChangeAspect="1"/>
                        </wpg:cNvGrpSpPr>
                        <wpg:grpSpPr>
                          <a:xfrm>
                            <a:off x="-143245" y="0"/>
                            <a:ext cx="4994481" cy="2650499"/>
                            <a:chOff x="-223720" y="0"/>
                            <a:chExt cx="7800357" cy="4142363"/>
                          </a:xfrm>
                        </wpg:grpSpPr>
                        <wps:wsp>
                          <wps:cNvPr id="137" name="Flussdiagramm: Magnetplattenspeicher 29"/>
                          <wps:cNvSpPr/>
                          <wps:spPr>
                            <a:xfrm>
                              <a:off x="668879" y="3050327"/>
                              <a:ext cx="932181" cy="575946"/>
                            </a:xfrm>
                            <a:prstGeom prst="flowChartMagneticDisk">
                              <a:avLst/>
                            </a:prstGeom>
                            <a:gradFill flip="none" rotWithShape="1">
                              <a:gsLst>
                                <a:gs pos="0">
                                  <a:srgbClr val="333399"/>
                                </a:gs>
                                <a:gs pos="80000">
                                  <a:srgbClr val="333399">
                                    <a:alpha val="29804"/>
                                  </a:srgbClr>
                                </a:gs>
                                <a:gs pos="51000">
                                  <a:srgbClr val="333399">
                                    <a:alpha val="45882"/>
                                  </a:srgbClr>
                                </a:gs>
                                <a:gs pos="100000">
                                  <a:srgbClr val="333399">
                                    <a:alpha val="13725"/>
                                  </a:srgbClr>
                                </a:gs>
                              </a:gsLst>
                              <a:lin ang="10800000" scaled="1"/>
                              <a:tileRect/>
                            </a:gradFill>
                            <a:ln w="12700">
                              <a:solidFill>
                                <a:srgbClr val="333399"/>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Gerade Verbindung 133"/>
                          <wps:cNvCnPr/>
                          <wps:spPr>
                            <a:xfrm>
                              <a:off x="1570534" y="1996324"/>
                              <a:ext cx="4165600" cy="516255"/>
                            </a:xfrm>
                            <a:prstGeom prst="line">
                              <a:avLst/>
                            </a:prstGeom>
                            <a:ln w="22225">
                              <a:solidFill>
                                <a:srgbClr val="CC66FF"/>
                              </a:solidFill>
                              <a:prstDash val="solid"/>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4" name="Flussdiagramm: Magnetplattenspeicher 142"/>
                          <wps:cNvSpPr/>
                          <wps:spPr>
                            <a:xfrm>
                              <a:off x="5800507" y="2219689"/>
                              <a:ext cx="932180" cy="575945"/>
                            </a:xfrm>
                            <a:prstGeom prst="flowChartMagneticDisk">
                              <a:avLst/>
                            </a:prstGeom>
                            <a:gradFill flip="none" rotWithShape="1">
                              <a:gsLst>
                                <a:gs pos="0">
                                  <a:schemeClr val="tx1"/>
                                </a:gs>
                                <a:gs pos="80000">
                                  <a:schemeClr val="tx1">
                                    <a:alpha val="30000"/>
                                  </a:schemeClr>
                                </a:gs>
                                <a:gs pos="51000">
                                  <a:schemeClr val="tx1">
                                    <a:alpha val="46000"/>
                                  </a:schemeClr>
                                </a:gs>
                                <a:gs pos="100000">
                                  <a:schemeClr val="tx1">
                                    <a:alpha val="8000"/>
                                  </a:schemeClr>
                                </a:gs>
                              </a:gsLst>
                              <a:lin ang="10800000" scaled="1"/>
                              <a:tileRect/>
                            </a:grad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reihandform 113"/>
                          <wps:cNvSpPr/>
                          <wps:spPr>
                            <a:xfrm rot="13129849">
                              <a:off x="2673398" y="1528653"/>
                              <a:ext cx="653415" cy="140589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22380 w 509601"/>
                                <a:gd name="connsiteY0" fmla="*/ 0 h 1562608"/>
                                <a:gd name="connsiteX1" fmla="*/ 129060 w 509601"/>
                                <a:gd name="connsiteY1" fmla="*/ 975360 h 1562608"/>
                                <a:gd name="connsiteX2" fmla="*/ 509601 w 509601"/>
                                <a:gd name="connsiteY2" fmla="*/ 1562608 h 1562608"/>
                                <a:gd name="connsiteX0" fmla="*/ 22380 w 509601"/>
                                <a:gd name="connsiteY0" fmla="*/ 0 h 1562608"/>
                                <a:gd name="connsiteX1" fmla="*/ 129060 w 509601"/>
                                <a:gd name="connsiteY1" fmla="*/ 975360 h 1562608"/>
                                <a:gd name="connsiteX2" fmla="*/ 509601 w 509601"/>
                                <a:gd name="connsiteY2" fmla="*/ 1562608 h 1562608"/>
                                <a:gd name="connsiteX0" fmla="*/ 26872 w 514093"/>
                                <a:gd name="connsiteY0" fmla="*/ 0 h 1562608"/>
                                <a:gd name="connsiteX1" fmla="*/ 133552 w 514093"/>
                                <a:gd name="connsiteY1" fmla="*/ 975360 h 1562608"/>
                                <a:gd name="connsiteX2" fmla="*/ 514093 w 514093"/>
                                <a:gd name="connsiteY2" fmla="*/ 1562608 h 1562608"/>
                                <a:gd name="connsiteX0" fmla="*/ 14398 w 501619"/>
                                <a:gd name="connsiteY0" fmla="*/ 0 h 1562608"/>
                                <a:gd name="connsiteX1" fmla="*/ 232312 w 501619"/>
                                <a:gd name="connsiteY1" fmla="*/ 898696 h 1562608"/>
                                <a:gd name="connsiteX2" fmla="*/ 501619 w 501619"/>
                                <a:gd name="connsiteY2" fmla="*/ 1562608 h 1562608"/>
                                <a:gd name="connsiteX0" fmla="*/ 13559 w 589215"/>
                                <a:gd name="connsiteY0" fmla="*/ 0 h 1455795"/>
                                <a:gd name="connsiteX1" fmla="*/ 231473 w 589215"/>
                                <a:gd name="connsiteY1" fmla="*/ 898696 h 1455795"/>
                                <a:gd name="connsiteX2" fmla="*/ 589215 w 589215"/>
                                <a:gd name="connsiteY2" fmla="*/ 1455795 h 1455795"/>
                                <a:gd name="connsiteX0" fmla="*/ 13559 w 589215"/>
                                <a:gd name="connsiteY0" fmla="*/ 0 h 1455795"/>
                                <a:gd name="connsiteX1" fmla="*/ 231473 w 589215"/>
                                <a:gd name="connsiteY1" fmla="*/ 898696 h 1455795"/>
                                <a:gd name="connsiteX2" fmla="*/ 589215 w 589215"/>
                                <a:gd name="connsiteY2" fmla="*/ 1455795 h 1455795"/>
                                <a:gd name="connsiteX0" fmla="*/ 13843 w 621369"/>
                                <a:gd name="connsiteY0" fmla="*/ 0 h 1428494"/>
                                <a:gd name="connsiteX1" fmla="*/ 231757 w 621369"/>
                                <a:gd name="connsiteY1" fmla="*/ 898696 h 1428494"/>
                                <a:gd name="connsiteX2" fmla="*/ 621368 w 621369"/>
                                <a:gd name="connsiteY2" fmla="*/ 1428494 h 1428494"/>
                                <a:gd name="connsiteX0" fmla="*/ 13843 w 621368"/>
                                <a:gd name="connsiteY0" fmla="*/ 0 h 1428494"/>
                                <a:gd name="connsiteX1" fmla="*/ 231757 w 621368"/>
                                <a:gd name="connsiteY1" fmla="*/ 898696 h 1428494"/>
                                <a:gd name="connsiteX2" fmla="*/ 621368 w 621368"/>
                                <a:gd name="connsiteY2" fmla="*/ 1428494 h 1428494"/>
                                <a:gd name="connsiteX0" fmla="*/ 14592 w 622117"/>
                                <a:gd name="connsiteY0" fmla="*/ 0 h 1428494"/>
                                <a:gd name="connsiteX1" fmla="*/ 220240 w 622117"/>
                                <a:gd name="connsiteY1" fmla="*/ 828468 h 1428494"/>
                                <a:gd name="connsiteX2" fmla="*/ 622117 w 622117"/>
                                <a:gd name="connsiteY2" fmla="*/ 1428494 h 1428494"/>
                                <a:gd name="connsiteX0" fmla="*/ 14988 w 622513"/>
                                <a:gd name="connsiteY0" fmla="*/ 0 h 1428494"/>
                                <a:gd name="connsiteX1" fmla="*/ 220636 w 622513"/>
                                <a:gd name="connsiteY1" fmla="*/ 828468 h 1428494"/>
                                <a:gd name="connsiteX2" fmla="*/ 622513 w 622513"/>
                                <a:gd name="connsiteY2" fmla="*/ 1428494 h 1428494"/>
                                <a:gd name="connsiteX0" fmla="*/ 16140 w 623665"/>
                                <a:gd name="connsiteY0" fmla="*/ 0 h 1428494"/>
                                <a:gd name="connsiteX1" fmla="*/ 221788 w 623665"/>
                                <a:gd name="connsiteY1" fmla="*/ 828468 h 1428494"/>
                                <a:gd name="connsiteX2" fmla="*/ 623665 w 623665"/>
                                <a:gd name="connsiteY2" fmla="*/ 1428494 h 1428494"/>
                              </a:gdLst>
                              <a:ahLst/>
                              <a:cxnLst>
                                <a:cxn ang="0">
                                  <a:pos x="connsiteX0" y="connsiteY0"/>
                                </a:cxn>
                                <a:cxn ang="0">
                                  <a:pos x="connsiteX1" y="connsiteY1"/>
                                </a:cxn>
                                <a:cxn ang="0">
                                  <a:pos x="connsiteX2" y="connsiteY2"/>
                                </a:cxn>
                              </a:cxnLst>
                              <a:rect l="l" t="t" r="r" b="b"/>
                              <a:pathLst>
                                <a:path w="623665" h="1428494">
                                  <a:moveTo>
                                    <a:pt x="16140" y="0"/>
                                  </a:moveTo>
                                  <a:cubicBezTo>
                                    <a:pt x="-49265" y="298450"/>
                                    <a:pt x="97130" y="598016"/>
                                    <a:pt x="221788" y="828468"/>
                                  </a:cubicBezTo>
                                  <a:cubicBezTo>
                                    <a:pt x="346446" y="1058920"/>
                                    <a:pt x="530856" y="1308047"/>
                                    <a:pt x="623665" y="1428494"/>
                                  </a:cubicBezTo>
                                </a:path>
                              </a:pathLst>
                            </a:custGeom>
                            <a:noFill/>
                            <a:ln w="25400">
                              <a:solidFill>
                                <a:srgbClr val="FF0000"/>
                              </a:solidFill>
                              <a:headEnd type="stealth" w="lg" len="lg"/>
                              <a:tailEnd type="none"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feld 28"/>
                          <wps:cNvSpPr txBox="1"/>
                          <wps:spPr>
                            <a:xfrm>
                              <a:off x="351216" y="1529104"/>
                              <a:ext cx="1688337" cy="381180"/>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w:t>
                                </w:r>
                                <w:r w:rsidRPr="00CB5520">
                                  <w:rPr>
                                    <w:rFonts w:ascii="Frutiger LT Pro 45 Light" w:hAnsi="Frutiger LT Pro 45 Light" w:cstheme="minorBidi"/>
                                    <w:color w:val="000000" w:themeColor="text1"/>
                                    <w:kern w:val="24"/>
                                    <w:szCs w:val="20"/>
                                  </w:rPr>
                                  <w:t xml:space="preserve"> </w:t>
                                </w: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txbxContent>
                          </wps:txbx>
                          <wps:bodyPr wrap="square" rtlCol="0">
                            <a:spAutoFit/>
                          </wps:bodyPr>
                        </wps:wsp>
                        <wps:wsp>
                          <wps:cNvPr id="147" name="Freihandform 82"/>
                          <wps:cNvSpPr/>
                          <wps:spPr>
                            <a:xfrm>
                              <a:off x="3364434" y="1444892"/>
                              <a:ext cx="517525" cy="1550035"/>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19491 w 530031"/>
                                <a:gd name="connsiteY0" fmla="*/ 0 h 1524000"/>
                                <a:gd name="connsiteX1" fmla="*/ 126171 w 530031"/>
                                <a:gd name="connsiteY1" fmla="*/ 975360 h 1524000"/>
                                <a:gd name="connsiteX2" fmla="*/ 530031 w 530031"/>
                                <a:gd name="connsiteY2" fmla="*/ 1524000 h 1524000"/>
                                <a:gd name="connsiteX0" fmla="*/ 8577 w 554835"/>
                                <a:gd name="connsiteY0" fmla="*/ 0 h 1524000"/>
                                <a:gd name="connsiteX1" fmla="*/ 150975 w 554835"/>
                                <a:gd name="connsiteY1" fmla="*/ 975360 h 1524000"/>
                                <a:gd name="connsiteX2" fmla="*/ 554835 w 554835"/>
                                <a:gd name="connsiteY2" fmla="*/ 1524000 h 1524000"/>
                                <a:gd name="connsiteX0" fmla="*/ 158 w 546416"/>
                                <a:gd name="connsiteY0" fmla="*/ 0 h 1524000"/>
                                <a:gd name="connsiteX1" fmla="*/ 142556 w 546416"/>
                                <a:gd name="connsiteY1" fmla="*/ 975360 h 1524000"/>
                                <a:gd name="connsiteX2" fmla="*/ 546416 w 546416"/>
                                <a:gd name="connsiteY2" fmla="*/ 1524000 h 1524000"/>
                                <a:gd name="connsiteX0" fmla="*/ 295 w 513215"/>
                                <a:gd name="connsiteY0" fmla="*/ 0 h 1521619"/>
                                <a:gd name="connsiteX1" fmla="*/ 109355 w 513215"/>
                                <a:gd name="connsiteY1" fmla="*/ 972979 h 1521619"/>
                                <a:gd name="connsiteX2" fmla="*/ 513215 w 513215"/>
                                <a:gd name="connsiteY2" fmla="*/ 1521619 h 1521619"/>
                                <a:gd name="connsiteX0" fmla="*/ 217 w 513137"/>
                                <a:gd name="connsiteY0" fmla="*/ 0 h 1521619"/>
                                <a:gd name="connsiteX1" fmla="*/ 109277 w 513137"/>
                                <a:gd name="connsiteY1" fmla="*/ 972979 h 1521619"/>
                                <a:gd name="connsiteX2" fmla="*/ 513137 w 513137"/>
                                <a:gd name="connsiteY2" fmla="*/ 1521619 h 1521619"/>
                                <a:gd name="connsiteX0" fmla="*/ 342 w 513262"/>
                                <a:gd name="connsiteY0" fmla="*/ 0 h 1521619"/>
                                <a:gd name="connsiteX1" fmla="*/ 109402 w 513262"/>
                                <a:gd name="connsiteY1" fmla="*/ 972979 h 1521619"/>
                                <a:gd name="connsiteX2" fmla="*/ 513262 w 513262"/>
                                <a:gd name="connsiteY2" fmla="*/ 1521619 h 1521619"/>
                                <a:gd name="connsiteX0" fmla="*/ 262 w 517945"/>
                                <a:gd name="connsiteY0" fmla="*/ 0 h 1504950"/>
                                <a:gd name="connsiteX1" fmla="*/ 114085 w 517945"/>
                                <a:gd name="connsiteY1" fmla="*/ 956310 h 1504950"/>
                                <a:gd name="connsiteX2" fmla="*/ 517945 w 517945"/>
                                <a:gd name="connsiteY2" fmla="*/ 1504950 h 1504950"/>
                                <a:gd name="connsiteX0" fmla="*/ 0 w 517683"/>
                                <a:gd name="connsiteY0" fmla="*/ 0 h 1504950"/>
                                <a:gd name="connsiteX1" fmla="*/ 113823 w 517683"/>
                                <a:gd name="connsiteY1" fmla="*/ 956310 h 1504950"/>
                                <a:gd name="connsiteX2" fmla="*/ 517683 w 517683"/>
                                <a:gd name="connsiteY2" fmla="*/ 1504950 h 1504950"/>
                              </a:gdLst>
                              <a:ahLst/>
                              <a:cxnLst>
                                <a:cxn ang="0">
                                  <a:pos x="connsiteX0" y="connsiteY0"/>
                                </a:cxn>
                                <a:cxn ang="0">
                                  <a:pos x="connsiteX1" y="connsiteY1"/>
                                </a:cxn>
                                <a:cxn ang="0">
                                  <a:pos x="connsiteX2" y="connsiteY2"/>
                                </a:cxn>
                              </a:cxnLst>
                              <a:rect l="l" t="t" r="r" b="b"/>
                              <a:pathLst>
                                <a:path w="517683" h="1504950">
                                  <a:moveTo>
                                    <a:pt x="0" y="0"/>
                                  </a:moveTo>
                                  <a:cubicBezTo>
                                    <a:pt x="10794" y="322263"/>
                                    <a:pt x="27543" y="705485"/>
                                    <a:pt x="113823" y="956310"/>
                                  </a:cubicBezTo>
                                  <a:cubicBezTo>
                                    <a:pt x="200104" y="1207135"/>
                                    <a:pt x="442753" y="1431290"/>
                                    <a:pt x="517683" y="1504950"/>
                                  </a:cubicBezTo>
                                </a:path>
                              </a:pathLst>
                            </a:custGeom>
                            <a:noFill/>
                            <a:ln w="25400">
                              <a:solidFill>
                                <a:srgbClr val="FF0000"/>
                              </a:solidFill>
                              <a:headEnd type="none"/>
                              <a:tailEnd type="stealth" w="lg"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uppieren 10"/>
                          <wpg:cNvGrpSpPr/>
                          <wpg:grpSpPr>
                            <a:xfrm>
                              <a:off x="-223720" y="0"/>
                              <a:ext cx="1361210" cy="1449070"/>
                              <a:chOff x="-223720" y="0"/>
                              <a:chExt cx="1361210" cy="1449452"/>
                            </a:xfrm>
                            <a:effectLst>
                              <a:outerShdw blurRad="50800" dist="50800" dir="5400000" algn="ctr" rotWithShape="0">
                                <a:schemeClr val="bg1"/>
                              </a:outerShdw>
                            </a:effectLst>
                          </wpg:grpSpPr>
                          <wpg:grpSp>
                            <wpg:cNvPr id="149" name="Gruppieren 149"/>
                            <wpg:cNvGrpSpPr/>
                            <wpg:grpSpPr>
                              <a:xfrm>
                                <a:off x="92168" y="369332"/>
                                <a:ext cx="720080" cy="1080120"/>
                                <a:chOff x="92168" y="369332"/>
                                <a:chExt cx="720080" cy="1080120"/>
                              </a:xfrm>
                              <a:effectLst>
                                <a:outerShdw blurRad="50800" dist="50800" dir="5400000" algn="ctr" rotWithShape="0">
                                  <a:schemeClr val="bg1">
                                    <a:lumMod val="65000"/>
                                  </a:schemeClr>
                                </a:outerShdw>
                              </a:effectLst>
                            </wpg:grpSpPr>
                            <wps:wsp>
                              <wps:cNvPr id="150" name="Flussdiagramm: Dokument 150"/>
                              <wps:cNvSpPr/>
                              <wps:spPr>
                                <a:xfrm>
                                  <a:off x="92168" y="369332"/>
                                  <a:ext cx="720080" cy="1080120"/>
                                </a:xfrm>
                                <a:prstGeom prst="flowChartDocumen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Flussdiagramm: Dokument 151"/>
                              <wps:cNvSpPr/>
                              <wps:spPr>
                                <a:xfrm>
                                  <a:off x="92168" y="369332"/>
                                  <a:ext cx="720080" cy="1080120"/>
                                </a:xfrm>
                                <a:prstGeom prst="flowChartDocument">
                                  <a:avLst/>
                                </a:prstGeom>
                                <a:solidFill>
                                  <a:srgbClr val="0070C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2" name="Textfeld 152"/>
                            <wps:cNvSpPr txBox="1"/>
                            <wps:spPr>
                              <a:xfrm>
                                <a:off x="-223720" y="0"/>
                                <a:ext cx="1361210" cy="381280"/>
                              </a:xfrm>
                              <a:prstGeom prst="rect">
                                <a:avLst/>
                              </a:prstGeom>
                              <a:noFill/>
                            </wps:spPr>
                            <wps:txbx>
                              <w:txbxContent>
                                <w:p w:rsidR="00BA5923" w:rsidRPr="00CB5520" w:rsidRDefault="00BA5923" w:rsidP="009C36D1">
                                  <w:pPr>
                                    <w:pStyle w:val="StandardWeb"/>
                                    <w:rPr>
                                      <w:rFonts w:ascii="Frutiger LT Pro 45 Light" w:hAnsi="Frutiger LT Pro 45 Light"/>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A</w:t>
                                  </w:r>
                                </w:p>
                              </w:txbxContent>
                            </wps:txbx>
                            <wps:bodyPr wrap="square" rtlCol="0">
                              <a:spAutoFit/>
                            </wps:bodyPr>
                          </wps:wsp>
                        </wpg:grpSp>
                        <wpg:grpSp>
                          <wpg:cNvPr id="153" name="Gruppieren 12"/>
                          <wpg:cNvGrpSpPr/>
                          <wpg:grpSpPr>
                            <a:xfrm>
                              <a:off x="1194915" y="0"/>
                              <a:ext cx="1370159" cy="1449070"/>
                              <a:chOff x="1194437" y="0"/>
                              <a:chExt cx="1370159" cy="1449452"/>
                            </a:xfrm>
                            <a:effectLst>
                              <a:outerShdw blurRad="50800" dist="50800" dir="5400000" algn="ctr" rotWithShape="0">
                                <a:schemeClr val="bg1"/>
                              </a:outerShdw>
                            </a:effectLst>
                          </wpg:grpSpPr>
                          <wpg:grpSp>
                            <wpg:cNvPr id="155" name="Gruppieren 155"/>
                            <wpg:cNvGrpSpPr/>
                            <wpg:grpSpPr>
                              <a:xfrm>
                                <a:off x="1473760" y="369332"/>
                                <a:ext cx="720080" cy="1080120"/>
                                <a:chOff x="1473760" y="369332"/>
                                <a:chExt cx="720080" cy="1080120"/>
                              </a:xfrm>
                              <a:effectLst>
                                <a:outerShdw blurRad="50800" dist="50800" dir="5400000" algn="ctr" rotWithShape="0">
                                  <a:schemeClr val="bg1">
                                    <a:lumMod val="65000"/>
                                  </a:schemeClr>
                                </a:outerShdw>
                              </a:effectLst>
                            </wpg:grpSpPr>
                            <wps:wsp>
                              <wps:cNvPr id="156" name="Flussdiagramm: Dokument 156"/>
                              <wps:cNvSpPr/>
                              <wps:spPr>
                                <a:xfrm>
                                  <a:off x="1473760" y="369332"/>
                                  <a:ext cx="720080" cy="1080120"/>
                                </a:xfrm>
                                <a:prstGeom prst="flowChartDocumen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ussdiagramm: Dokument 157"/>
                              <wps:cNvSpPr/>
                              <wps:spPr>
                                <a:xfrm>
                                  <a:off x="1473760" y="369332"/>
                                  <a:ext cx="720080" cy="1080120"/>
                                </a:xfrm>
                                <a:prstGeom prst="flowChartDocument">
                                  <a:avLst/>
                                </a:prstGeom>
                                <a:solidFill>
                                  <a:srgbClr val="CC66FF">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8" name="Textfeld 14"/>
                            <wps:cNvSpPr txBox="1"/>
                            <wps:spPr>
                              <a:xfrm>
                                <a:off x="1194437" y="0"/>
                                <a:ext cx="1370159" cy="381280"/>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txbxContent>
                            </wps:txbx>
                            <wps:bodyPr wrap="square" rtlCol="0">
                              <a:spAutoFit/>
                            </wps:bodyPr>
                          </wps:wsp>
                        </wpg:grpSp>
                        <wpg:grpSp>
                          <wpg:cNvPr id="159" name="Gruppieren 17"/>
                          <wpg:cNvGrpSpPr/>
                          <wpg:grpSpPr>
                            <a:xfrm>
                              <a:off x="2579992" y="0"/>
                              <a:ext cx="1316466" cy="1449070"/>
                              <a:chOff x="2579036" y="0"/>
                              <a:chExt cx="1316466" cy="1449452"/>
                            </a:xfrm>
                            <a:effectLst>
                              <a:outerShdw blurRad="50800" dist="50800" dir="5400000" algn="ctr" rotWithShape="0">
                                <a:schemeClr val="bg1"/>
                              </a:outerShdw>
                            </a:effectLst>
                          </wpg:grpSpPr>
                          <wpg:grpSp>
                            <wpg:cNvPr id="2080" name="Gruppieren 2080"/>
                            <wpg:cNvGrpSpPr/>
                            <wpg:grpSpPr>
                              <a:xfrm>
                                <a:off x="2855352" y="369332"/>
                                <a:ext cx="720080" cy="1080120"/>
                                <a:chOff x="2855352" y="369332"/>
                                <a:chExt cx="720080" cy="1080120"/>
                              </a:xfrm>
                              <a:effectLst>
                                <a:outerShdw blurRad="50800" dist="50800" dir="5400000" algn="ctr" rotWithShape="0">
                                  <a:schemeClr val="bg1">
                                    <a:lumMod val="65000"/>
                                  </a:schemeClr>
                                </a:outerShdw>
                              </a:effectLst>
                            </wpg:grpSpPr>
                            <wps:wsp>
                              <wps:cNvPr id="2081" name="Flussdiagramm: Dokument 2081"/>
                              <wps:cNvSpPr/>
                              <wps:spPr>
                                <a:xfrm>
                                  <a:off x="2855352" y="369332"/>
                                  <a:ext cx="720080" cy="1080120"/>
                                </a:xfrm>
                                <a:prstGeom prst="flowChartDocumen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2" name="Flussdiagramm: Dokument 2082"/>
                              <wps:cNvSpPr/>
                              <wps:spPr>
                                <a:xfrm>
                                  <a:off x="2855352" y="369332"/>
                                  <a:ext cx="720080" cy="1080120"/>
                                </a:xfrm>
                                <a:prstGeom prst="flowChartDocument">
                                  <a:avLst/>
                                </a:prstGeom>
                                <a:solidFill>
                                  <a:srgbClr val="FF000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083" name="Textfeld 19"/>
                            <wps:cNvSpPr txBox="1"/>
                            <wps:spPr>
                              <a:xfrm>
                                <a:off x="2579036" y="0"/>
                                <a:ext cx="1316466" cy="373337"/>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C</w:t>
                                  </w:r>
                                </w:p>
                              </w:txbxContent>
                            </wps:txbx>
                            <wps:bodyPr wrap="square" rtlCol="0">
                              <a:noAutofit/>
                            </wps:bodyPr>
                          </wps:wsp>
                        </wpg:grpSp>
                        <wpg:grpSp>
                          <wpg:cNvPr id="2084" name="Gruppieren 22"/>
                          <wpg:cNvGrpSpPr/>
                          <wpg:grpSpPr>
                            <a:xfrm>
                              <a:off x="3926703" y="0"/>
                              <a:ext cx="1428836" cy="1449070"/>
                              <a:chOff x="3925267" y="0"/>
                              <a:chExt cx="1428836" cy="1449452"/>
                            </a:xfrm>
                            <a:effectLst>
                              <a:outerShdw blurRad="50800" dist="50800" dir="5400000" algn="ctr" rotWithShape="0">
                                <a:schemeClr val="bg1"/>
                              </a:outerShdw>
                            </a:effectLst>
                          </wpg:grpSpPr>
                          <wpg:grpSp>
                            <wpg:cNvPr id="2085" name="Gruppieren 2085"/>
                            <wpg:cNvGrpSpPr/>
                            <wpg:grpSpPr>
                              <a:xfrm>
                                <a:off x="4236943" y="369332"/>
                                <a:ext cx="720080" cy="1080120"/>
                                <a:chOff x="4236943" y="369332"/>
                                <a:chExt cx="720080" cy="1080120"/>
                              </a:xfrm>
                              <a:effectLst>
                                <a:outerShdw blurRad="50800" dist="50800" dir="5400000" algn="ctr" rotWithShape="0">
                                  <a:schemeClr val="bg1">
                                    <a:lumMod val="65000"/>
                                  </a:schemeClr>
                                </a:outerShdw>
                              </a:effectLst>
                            </wpg:grpSpPr>
                            <wps:wsp>
                              <wps:cNvPr id="2086" name="Flussdiagramm: Dokument 2086"/>
                              <wps:cNvSpPr/>
                              <wps:spPr>
                                <a:xfrm>
                                  <a:off x="4236943" y="369332"/>
                                  <a:ext cx="720080" cy="1080120"/>
                                </a:xfrm>
                                <a:prstGeom prst="flowChartDocumen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7" name="Flussdiagramm: Dokument 2087"/>
                              <wps:cNvSpPr/>
                              <wps:spPr>
                                <a:xfrm>
                                  <a:off x="4236943" y="369332"/>
                                  <a:ext cx="720080" cy="1080120"/>
                                </a:xfrm>
                                <a:prstGeom prst="flowChartDocument">
                                  <a:avLst/>
                                </a:prstGeom>
                                <a:solidFill>
                                  <a:srgbClr val="FFCC0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9C36D1">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088" name="Textfeld 24"/>
                            <wps:cNvSpPr txBox="1"/>
                            <wps:spPr>
                              <a:xfrm>
                                <a:off x="3925267" y="0"/>
                                <a:ext cx="1428836" cy="603694"/>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D</w:t>
                                  </w:r>
                                </w:p>
                              </w:txbxContent>
                            </wps:txbx>
                            <wps:bodyPr wrap="square" rtlCol="0">
                              <a:noAutofit/>
                            </wps:bodyPr>
                          </wps:wsp>
                        </wpg:grpSp>
                        <wps:wsp>
                          <wps:cNvPr id="2089" name="Flussdiagramm: Magnetplattenspeicher 11"/>
                          <wps:cNvSpPr/>
                          <wps:spPr>
                            <a:xfrm>
                              <a:off x="977221" y="1807860"/>
                              <a:ext cx="503555" cy="359410"/>
                            </a:xfrm>
                            <a:prstGeom prst="flowChartMagneticDisk">
                              <a:avLst/>
                            </a:prstGeom>
                            <a:gradFill flip="none" rotWithShape="1">
                              <a:gsLst>
                                <a:gs pos="0">
                                  <a:srgbClr val="CC66FF"/>
                                </a:gs>
                                <a:gs pos="56000">
                                  <a:srgbClr val="CC66FF">
                                    <a:alpha val="34000"/>
                                  </a:srgbClr>
                                </a:gs>
                                <a:gs pos="31000">
                                  <a:srgbClr val="CC66FF">
                                    <a:alpha val="66000"/>
                                  </a:srgbClr>
                                </a:gs>
                                <a:gs pos="100000">
                                  <a:srgbClr val="CC66FF">
                                    <a:alpha val="9000"/>
                                  </a:srgbClr>
                                </a:gs>
                              </a:gsLst>
                              <a:lin ang="10800000" scaled="1"/>
                              <a:tileRect/>
                            </a:gradFill>
                            <a:ln w="12700">
                              <a:solidFill>
                                <a:srgbClr val="9933FF"/>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0" name="Flussdiagramm: Magnetplattenspeicher 31"/>
                          <wps:cNvSpPr/>
                          <wps:spPr>
                            <a:xfrm>
                              <a:off x="3545918" y="3050327"/>
                              <a:ext cx="932180" cy="575945"/>
                            </a:xfrm>
                            <a:prstGeom prst="flowChartMagneticDisk">
                              <a:avLst/>
                            </a:prstGeom>
                            <a:gradFill flip="none" rotWithShape="1">
                              <a:gsLst>
                                <a:gs pos="0">
                                  <a:srgbClr val="FF9900"/>
                                </a:gs>
                                <a:gs pos="80000">
                                  <a:srgbClr val="FF9900">
                                    <a:alpha val="35686"/>
                                  </a:srgbClr>
                                </a:gs>
                                <a:gs pos="51000">
                                  <a:srgbClr val="FF9900">
                                    <a:alpha val="50980"/>
                                  </a:srgbClr>
                                </a:gs>
                                <a:gs pos="100000">
                                  <a:srgbClr val="FF9900">
                                    <a:alpha val="14902"/>
                                  </a:srgbClr>
                                </a:gs>
                              </a:gsLst>
                              <a:lin ang="10800000" scaled="1"/>
                              <a:tileRect/>
                            </a:gradFill>
                            <a:ln w="12700">
                              <a:solidFill>
                                <a:srgbClr val="FF99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1" name="Textfeld 32"/>
                          <wps:cNvSpPr txBox="1"/>
                          <wps:spPr>
                            <a:xfrm>
                              <a:off x="467533" y="3761183"/>
                              <a:ext cx="1550128" cy="381180"/>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1</w:t>
                                </w:r>
                              </w:p>
                            </w:txbxContent>
                          </wps:txbx>
                          <wps:bodyPr wrap="square" rtlCol="0">
                            <a:spAutoFit/>
                          </wps:bodyPr>
                        </wps:wsp>
                        <wps:wsp>
                          <wps:cNvPr id="2092" name="Textfeld 33"/>
                          <wps:cNvSpPr txBox="1"/>
                          <wps:spPr>
                            <a:xfrm>
                              <a:off x="1939910" y="3761175"/>
                              <a:ext cx="1605810" cy="381180"/>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2</w:t>
                                </w:r>
                              </w:p>
                            </w:txbxContent>
                          </wps:txbx>
                          <wps:bodyPr wrap="square" rtlCol="0">
                            <a:spAutoFit/>
                          </wps:bodyPr>
                        </wps:wsp>
                        <wps:wsp>
                          <wps:cNvPr id="2093" name="Textfeld 34"/>
                          <wps:cNvSpPr txBox="1"/>
                          <wps:spPr>
                            <a:xfrm>
                              <a:off x="3405191" y="3761175"/>
                              <a:ext cx="1487487" cy="381180"/>
                            </a:xfrm>
                            <a:prstGeom prst="rect">
                              <a:avLst/>
                            </a:prstGeom>
                            <a:noFill/>
                          </wps:spPr>
                          <wps:txb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3</w:t>
                                </w:r>
                              </w:p>
                            </w:txbxContent>
                          </wps:txbx>
                          <wps:bodyPr wrap="square" rtlCol="0">
                            <a:spAutoFit/>
                          </wps:bodyPr>
                        </wps:wsp>
                        <wps:wsp>
                          <wps:cNvPr id="2094" name="Freihandform 2061"/>
                          <wps:cNvSpPr/>
                          <wps:spPr>
                            <a:xfrm>
                              <a:off x="425789" y="1472812"/>
                              <a:ext cx="535940" cy="152400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20188 w 554541"/>
                                <a:gd name="connsiteY0" fmla="*/ 0 h 1524000"/>
                                <a:gd name="connsiteX1" fmla="*/ 150681 w 554541"/>
                                <a:gd name="connsiteY1" fmla="*/ 975360 h 1524000"/>
                                <a:gd name="connsiteX2" fmla="*/ 554541 w 554541"/>
                                <a:gd name="connsiteY2" fmla="*/ 1524000 h 1524000"/>
                                <a:gd name="connsiteX0" fmla="*/ 1915 w 536268"/>
                                <a:gd name="connsiteY0" fmla="*/ 0 h 1524000"/>
                                <a:gd name="connsiteX1" fmla="*/ 132408 w 536268"/>
                                <a:gd name="connsiteY1" fmla="*/ 975360 h 1524000"/>
                                <a:gd name="connsiteX2" fmla="*/ 536268 w 536268"/>
                                <a:gd name="connsiteY2" fmla="*/ 1524000 h 1524000"/>
                              </a:gdLst>
                              <a:ahLst/>
                              <a:cxnLst>
                                <a:cxn ang="0">
                                  <a:pos x="connsiteX0" y="connsiteY0"/>
                                </a:cxn>
                                <a:cxn ang="0">
                                  <a:pos x="connsiteX1" y="connsiteY1"/>
                                </a:cxn>
                                <a:cxn ang="0">
                                  <a:pos x="connsiteX2" y="connsiteY2"/>
                                </a:cxn>
                              </a:cxnLst>
                              <a:rect l="l" t="t" r="r" b="b"/>
                              <a:pathLst>
                                <a:path w="536268" h="1524000">
                                  <a:moveTo>
                                    <a:pt x="1915" y="0"/>
                                  </a:moveTo>
                                  <a:cubicBezTo>
                                    <a:pt x="-11102" y="317500"/>
                                    <a:pt x="43349" y="721360"/>
                                    <a:pt x="132408" y="975360"/>
                                  </a:cubicBezTo>
                                  <a:cubicBezTo>
                                    <a:pt x="221467" y="1229360"/>
                                    <a:pt x="461338" y="1450340"/>
                                    <a:pt x="536268" y="1524000"/>
                                  </a:cubicBezTo>
                                </a:path>
                              </a:pathLst>
                            </a:custGeom>
                            <a:noFill/>
                            <a:ln w="25400">
                              <a:solidFill>
                                <a:srgbClr val="0070C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 name="Freihandform 57"/>
                          <wps:cNvSpPr/>
                          <wps:spPr>
                            <a:xfrm rot="13129849">
                              <a:off x="4041508" y="1479792"/>
                              <a:ext cx="568325" cy="149987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Lst>
                              <a:ahLst/>
                              <a:cxnLst>
                                <a:cxn ang="0">
                                  <a:pos x="connsiteX0" y="connsiteY0"/>
                                </a:cxn>
                                <a:cxn ang="0">
                                  <a:pos x="connsiteX1" y="connsiteY1"/>
                                </a:cxn>
                                <a:cxn ang="0">
                                  <a:pos x="connsiteX2" y="connsiteY2"/>
                                </a:cxn>
                              </a:cxnLst>
                              <a:rect l="l" t="t" r="r" b="b"/>
                              <a:pathLst>
                                <a:path w="542725" h="1524000">
                                  <a:moveTo>
                                    <a:pt x="32185" y="0"/>
                                  </a:moveTo>
                                  <a:cubicBezTo>
                                    <a:pt x="-33220" y="298450"/>
                                    <a:pt x="435" y="721360"/>
                                    <a:pt x="138865" y="975360"/>
                                  </a:cubicBezTo>
                                  <a:cubicBezTo>
                                    <a:pt x="277295" y="1229360"/>
                                    <a:pt x="467795" y="1450340"/>
                                    <a:pt x="542725" y="1524000"/>
                                  </a:cubicBezTo>
                                </a:path>
                              </a:pathLst>
                            </a:custGeom>
                            <a:noFill/>
                            <a:ln w="25400">
                              <a:solidFill>
                                <a:srgbClr val="FFCC00"/>
                              </a:solidFill>
                              <a:headEnd type="stealth" w="lg" len="lg"/>
                              <a:tailEnd type="none"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 name="Gerade Verbindung 2069"/>
                          <wps:cNvCnPr/>
                          <wps:spPr>
                            <a:xfrm flipH="1">
                              <a:off x="1137765" y="2268550"/>
                              <a:ext cx="57150" cy="698500"/>
                            </a:xfrm>
                            <a:prstGeom prst="line">
                              <a:avLst/>
                            </a:prstGeom>
                            <a:ln w="25400">
                              <a:solidFill>
                                <a:srgbClr val="CC66FF"/>
                              </a:solidFill>
                              <a:prstDash val="sysDash"/>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097" name="Freihandform 84"/>
                          <wps:cNvSpPr/>
                          <wps:spPr>
                            <a:xfrm rot="13129849">
                              <a:off x="2184788" y="1263408"/>
                              <a:ext cx="386715" cy="2153285"/>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3755 w 544295"/>
                                <a:gd name="connsiteY0" fmla="*/ 0 h 1524000"/>
                                <a:gd name="connsiteX1" fmla="*/ 140435 w 544295"/>
                                <a:gd name="connsiteY1" fmla="*/ 975360 h 1524000"/>
                                <a:gd name="connsiteX2" fmla="*/ 544295 w 544295"/>
                                <a:gd name="connsiteY2" fmla="*/ 1524000 h 1524000"/>
                                <a:gd name="connsiteX0" fmla="*/ 22317 w 506647"/>
                                <a:gd name="connsiteY0" fmla="*/ 0 h 1543350"/>
                                <a:gd name="connsiteX1" fmla="*/ 128997 w 506647"/>
                                <a:gd name="connsiteY1" fmla="*/ 975360 h 1543350"/>
                                <a:gd name="connsiteX2" fmla="*/ 506646 w 506647"/>
                                <a:gd name="connsiteY2" fmla="*/ 1543351 h 1543350"/>
                                <a:gd name="connsiteX0" fmla="*/ 25270 w 509599"/>
                                <a:gd name="connsiteY0" fmla="*/ 0 h 1543351"/>
                                <a:gd name="connsiteX1" fmla="*/ 131950 w 509599"/>
                                <a:gd name="connsiteY1" fmla="*/ 975360 h 1543351"/>
                                <a:gd name="connsiteX2" fmla="*/ 509599 w 509599"/>
                                <a:gd name="connsiteY2" fmla="*/ 1543351 h 1543351"/>
                                <a:gd name="connsiteX0" fmla="*/ 27276 w 511605"/>
                                <a:gd name="connsiteY0" fmla="*/ 0 h 1543351"/>
                                <a:gd name="connsiteX1" fmla="*/ 133956 w 511605"/>
                                <a:gd name="connsiteY1" fmla="*/ 975360 h 1543351"/>
                                <a:gd name="connsiteX2" fmla="*/ 511605 w 511605"/>
                                <a:gd name="connsiteY2" fmla="*/ 1543351 h 1543351"/>
                                <a:gd name="connsiteX0" fmla="*/ 27276 w 511605"/>
                                <a:gd name="connsiteY0" fmla="*/ 0 h 1543351"/>
                                <a:gd name="connsiteX1" fmla="*/ 133956 w 511605"/>
                                <a:gd name="connsiteY1" fmla="*/ 975360 h 1543351"/>
                                <a:gd name="connsiteX2" fmla="*/ 511605 w 511605"/>
                                <a:gd name="connsiteY2" fmla="*/ 1543351 h 1543351"/>
                                <a:gd name="connsiteX0" fmla="*/ 545478 w 545478"/>
                                <a:gd name="connsiteY0" fmla="*/ 0 h 2187636"/>
                                <a:gd name="connsiteX1" fmla="*/ 1595 w 545478"/>
                                <a:gd name="connsiteY1" fmla="*/ 1619645 h 2187636"/>
                                <a:gd name="connsiteX2" fmla="*/ 379244 w 545478"/>
                                <a:gd name="connsiteY2" fmla="*/ 2187636 h 2187636"/>
                                <a:gd name="connsiteX0" fmla="*/ 372677 w 372677"/>
                                <a:gd name="connsiteY0" fmla="*/ 0 h 2187636"/>
                                <a:gd name="connsiteX1" fmla="*/ 3067 w 372677"/>
                                <a:gd name="connsiteY1" fmla="*/ 1240560 h 2187636"/>
                                <a:gd name="connsiteX2" fmla="*/ 206443 w 372677"/>
                                <a:gd name="connsiteY2" fmla="*/ 2187636 h 2187636"/>
                                <a:gd name="connsiteX0" fmla="*/ 369612 w 369612"/>
                                <a:gd name="connsiteY0" fmla="*/ 0 h 2187636"/>
                                <a:gd name="connsiteX1" fmla="*/ 2 w 369612"/>
                                <a:gd name="connsiteY1" fmla="*/ 1240560 h 2187636"/>
                                <a:gd name="connsiteX2" fmla="*/ 203378 w 369612"/>
                                <a:gd name="connsiteY2" fmla="*/ 2187636 h 2187636"/>
                                <a:gd name="connsiteX0" fmla="*/ 369612 w 369612"/>
                                <a:gd name="connsiteY0" fmla="*/ 0 h 2187636"/>
                                <a:gd name="connsiteX1" fmla="*/ 2 w 369612"/>
                                <a:gd name="connsiteY1" fmla="*/ 1240560 h 2187636"/>
                                <a:gd name="connsiteX2" fmla="*/ 203378 w 369612"/>
                                <a:gd name="connsiteY2" fmla="*/ 2187636 h 2187636"/>
                              </a:gdLst>
                              <a:ahLst/>
                              <a:cxnLst>
                                <a:cxn ang="0">
                                  <a:pos x="connsiteX0" y="connsiteY0"/>
                                </a:cxn>
                                <a:cxn ang="0">
                                  <a:pos x="connsiteX1" y="connsiteY1"/>
                                </a:cxn>
                                <a:cxn ang="0">
                                  <a:pos x="connsiteX2" y="connsiteY2"/>
                                </a:cxn>
                              </a:cxnLst>
                              <a:rect l="l" t="t" r="r" b="b"/>
                              <a:pathLst>
                                <a:path w="369612" h="2187636">
                                  <a:moveTo>
                                    <a:pt x="369612" y="0"/>
                                  </a:moveTo>
                                  <a:cubicBezTo>
                                    <a:pt x="221125" y="288892"/>
                                    <a:pt x="-707" y="869245"/>
                                    <a:pt x="2" y="1240560"/>
                                  </a:cubicBezTo>
                                  <a:cubicBezTo>
                                    <a:pt x="711" y="1611875"/>
                                    <a:pt x="139759" y="2098073"/>
                                    <a:pt x="203378" y="2187636"/>
                                  </a:cubicBezTo>
                                </a:path>
                              </a:pathLst>
                            </a:custGeom>
                            <a:noFill/>
                            <a:ln w="25400">
                              <a:solidFill>
                                <a:srgbClr val="FF0000"/>
                              </a:solidFill>
                              <a:headEnd type="stealth" w="lg" len="lg"/>
                              <a:tailEnd type="none"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 name="Freihandform 100"/>
                          <wps:cNvSpPr/>
                          <wps:spPr>
                            <a:xfrm rot="13129849">
                              <a:off x="1298308" y="1451872"/>
                              <a:ext cx="538480" cy="153797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22380 w 509601"/>
                                <a:gd name="connsiteY0" fmla="*/ 0 h 1562608"/>
                                <a:gd name="connsiteX1" fmla="*/ 129060 w 509601"/>
                                <a:gd name="connsiteY1" fmla="*/ 975360 h 1562608"/>
                                <a:gd name="connsiteX2" fmla="*/ 509601 w 509601"/>
                                <a:gd name="connsiteY2" fmla="*/ 1562608 h 1562608"/>
                                <a:gd name="connsiteX0" fmla="*/ 22380 w 509601"/>
                                <a:gd name="connsiteY0" fmla="*/ 0 h 1562608"/>
                                <a:gd name="connsiteX1" fmla="*/ 129060 w 509601"/>
                                <a:gd name="connsiteY1" fmla="*/ 975360 h 1562608"/>
                                <a:gd name="connsiteX2" fmla="*/ 509601 w 509601"/>
                                <a:gd name="connsiteY2" fmla="*/ 1562608 h 1562608"/>
                                <a:gd name="connsiteX0" fmla="*/ 26872 w 514093"/>
                                <a:gd name="connsiteY0" fmla="*/ 0 h 1562608"/>
                                <a:gd name="connsiteX1" fmla="*/ 133552 w 514093"/>
                                <a:gd name="connsiteY1" fmla="*/ 975360 h 1562608"/>
                                <a:gd name="connsiteX2" fmla="*/ 514093 w 514093"/>
                                <a:gd name="connsiteY2" fmla="*/ 1562608 h 1562608"/>
                              </a:gdLst>
                              <a:ahLst/>
                              <a:cxnLst>
                                <a:cxn ang="0">
                                  <a:pos x="connsiteX0" y="connsiteY0"/>
                                </a:cxn>
                                <a:cxn ang="0">
                                  <a:pos x="connsiteX1" y="connsiteY1"/>
                                </a:cxn>
                                <a:cxn ang="0">
                                  <a:pos x="connsiteX2" y="connsiteY2"/>
                                </a:cxn>
                              </a:cxnLst>
                              <a:rect l="l" t="t" r="r" b="b"/>
                              <a:pathLst>
                                <a:path w="514093" h="1562608">
                                  <a:moveTo>
                                    <a:pt x="26872" y="0"/>
                                  </a:moveTo>
                                  <a:cubicBezTo>
                                    <a:pt x="-38533" y="298450"/>
                                    <a:pt x="22554" y="721821"/>
                                    <a:pt x="133552" y="975360"/>
                                  </a:cubicBezTo>
                                  <a:cubicBezTo>
                                    <a:pt x="244550" y="1228899"/>
                                    <a:pt x="454707" y="1463210"/>
                                    <a:pt x="514093" y="1562608"/>
                                  </a:cubicBezTo>
                                </a:path>
                              </a:pathLst>
                            </a:custGeom>
                            <a:noFill/>
                            <a:ln w="25400">
                              <a:solidFill>
                                <a:srgbClr val="CC66FF"/>
                              </a:solidFill>
                              <a:headEnd type="stealth" w="lg" len="lg"/>
                              <a:tailEnd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 name="Freihandform 108"/>
                          <wps:cNvSpPr/>
                          <wps:spPr>
                            <a:xfrm>
                              <a:off x="1940482" y="1444892"/>
                              <a:ext cx="517525" cy="1550035"/>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19491 w 530031"/>
                                <a:gd name="connsiteY0" fmla="*/ 0 h 1524000"/>
                                <a:gd name="connsiteX1" fmla="*/ 126171 w 530031"/>
                                <a:gd name="connsiteY1" fmla="*/ 975360 h 1524000"/>
                                <a:gd name="connsiteX2" fmla="*/ 530031 w 530031"/>
                                <a:gd name="connsiteY2" fmla="*/ 1524000 h 1524000"/>
                                <a:gd name="connsiteX0" fmla="*/ 8577 w 554835"/>
                                <a:gd name="connsiteY0" fmla="*/ 0 h 1524000"/>
                                <a:gd name="connsiteX1" fmla="*/ 150975 w 554835"/>
                                <a:gd name="connsiteY1" fmla="*/ 975360 h 1524000"/>
                                <a:gd name="connsiteX2" fmla="*/ 554835 w 554835"/>
                                <a:gd name="connsiteY2" fmla="*/ 1524000 h 1524000"/>
                                <a:gd name="connsiteX0" fmla="*/ 158 w 546416"/>
                                <a:gd name="connsiteY0" fmla="*/ 0 h 1524000"/>
                                <a:gd name="connsiteX1" fmla="*/ 142556 w 546416"/>
                                <a:gd name="connsiteY1" fmla="*/ 975360 h 1524000"/>
                                <a:gd name="connsiteX2" fmla="*/ 546416 w 546416"/>
                                <a:gd name="connsiteY2" fmla="*/ 1524000 h 1524000"/>
                                <a:gd name="connsiteX0" fmla="*/ 295 w 513215"/>
                                <a:gd name="connsiteY0" fmla="*/ 0 h 1521619"/>
                                <a:gd name="connsiteX1" fmla="*/ 109355 w 513215"/>
                                <a:gd name="connsiteY1" fmla="*/ 972979 h 1521619"/>
                                <a:gd name="connsiteX2" fmla="*/ 513215 w 513215"/>
                                <a:gd name="connsiteY2" fmla="*/ 1521619 h 1521619"/>
                                <a:gd name="connsiteX0" fmla="*/ 217 w 513137"/>
                                <a:gd name="connsiteY0" fmla="*/ 0 h 1521619"/>
                                <a:gd name="connsiteX1" fmla="*/ 109277 w 513137"/>
                                <a:gd name="connsiteY1" fmla="*/ 972979 h 1521619"/>
                                <a:gd name="connsiteX2" fmla="*/ 513137 w 513137"/>
                                <a:gd name="connsiteY2" fmla="*/ 1521619 h 1521619"/>
                                <a:gd name="connsiteX0" fmla="*/ 342 w 513262"/>
                                <a:gd name="connsiteY0" fmla="*/ 0 h 1521619"/>
                                <a:gd name="connsiteX1" fmla="*/ 109402 w 513262"/>
                                <a:gd name="connsiteY1" fmla="*/ 972979 h 1521619"/>
                                <a:gd name="connsiteX2" fmla="*/ 513262 w 513262"/>
                                <a:gd name="connsiteY2" fmla="*/ 1521619 h 1521619"/>
                                <a:gd name="connsiteX0" fmla="*/ 262 w 517945"/>
                                <a:gd name="connsiteY0" fmla="*/ 0 h 1504950"/>
                                <a:gd name="connsiteX1" fmla="*/ 114085 w 517945"/>
                                <a:gd name="connsiteY1" fmla="*/ 956310 h 1504950"/>
                                <a:gd name="connsiteX2" fmla="*/ 517945 w 517945"/>
                                <a:gd name="connsiteY2" fmla="*/ 1504950 h 1504950"/>
                                <a:gd name="connsiteX0" fmla="*/ 0 w 517683"/>
                                <a:gd name="connsiteY0" fmla="*/ 0 h 1504950"/>
                                <a:gd name="connsiteX1" fmla="*/ 113823 w 517683"/>
                                <a:gd name="connsiteY1" fmla="*/ 956310 h 1504950"/>
                                <a:gd name="connsiteX2" fmla="*/ 517683 w 517683"/>
                                <a:gd name="connsiteY2" fmla="*/ 1504950 h 1504950"/>
                              </a:gdLst>
                              <a:ahLst/>
                              <a:cxnLst>
                                <a:cxn ang="0">
                                  <a:pos x="connsiteX0" y="connsiteY0"/>
                                </a:cxn>
                                <a:cxn ang="0">
                                  <a:pos x="connsiteX1" y="connsiteY1"/>
                                </a:cxn>
                                <a:cxn ang="0">
                                  <a:pos x="connsiteX2" y="connsiteY2"/>
                                </a:cxn>
                              </a:cxnLst>
                              <a:rect l="l" t="t" r="r" b="b"/>
                              <a:pathLst>
                                <a:path w="517683" h="1504950">
                                  <a:moveTo>
                                    <a:pt x="0" y="0"/>
                                  </a:moveTo>
                                  <a:cubicBezTo>
                                    <a:pt x="10794" y="322263"/>
                                    <a:pt x="27543" y="705485"/>
                                    <a:pt x="113823" y="956310"/>
                                  </a:cubicBezTo>
                                  <a:cubicBezTo>
                                    <a:pt x="200104" y="1207135"/>
                                    <a:pt x="442753" y="1431290"/>
                                    <a:pt x="517683" y="1504950"/>
                                  </a:cubicBezTo>
                                </a:path>
                              </a:pathLst>
                            </a:custGeom>
                            <a:noFill/>
                            <a:ln w="25400">
                              <a:solidFill>
                                <a:srgbClr val="CC66FF"/>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 name="Gerade Verbindung 122"/>
                          <wps:cNvCnPr/>
                          <wps:spPr>
                            <a:xfrm flipH="1">
                              <a:off x="1326229" y="1451872"/>
                              <a:ext cx="144145" cy="186690"/>
                            </a:xfrm>
                            <a:prstGeom prst="line">
                              <a:avLst/>
                            </a:prstGeom>
                            <a:ln w="25400">
                              <a:solidFill>
                                <a:srgbClr val="CC66FF"/>
                              </a:solidFill>
                              <a:prstDash val="solid"/>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01" name="Gerade Verbindung 129"/>
                          <wps:cNvCnPr/>
                          <wps:spPr>
                            <a:xfrm>
                              <a:off x="2198748" y="718956"/>
                              <a:ext cx="661035" cy="0"/>
                            </a:xfrm>
                            <a:prstGeom prst="line">
                              <a:avLst/>
                            </a:prstGeom>
                            <a:ln w="25400">
                              <a:solidFill>
                                <a:srgbClr val="CC66FF"/>
                              </a:solidFill>
                              <a:prstDash val="sysDash"/>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02" name="Gerade Verbindung 132"/>
                          <wps:cNvCnPr/>
                          <wps:spPr>
                            <a:xfrm flipH="1">
                              <a:off x="2191768" y="935340"/>
                              <a:ext cx="661035" cy="0"/>
                            </a:xfrm>
                            <a:prstGeom prst="line">
                              <a:avLst/>
                            </a:prstGeom>
                            <a:ln w="25400">
                              <a:solidFill>
                                <a:srgbClr val="FF0000"/>
                              </a:solidFill>
                              <a:prstDash val="sysDash"/>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03" name="Textfeld 141"/>
                          <wps:cNvSpPr txBox="1"/>
                          <wps:spPr>
                            <a:xfrm>
                              <a:off x="5974805" y="1155490"/>
                              <a:ext cx="1601832" cy="1050230"/>
                            </a:xfrm>
                            <a:prstGeom prst="rect">
                              <a:avLst/>
                            </a:prstGeom>
                            <a:noFill/>
                          </wps:spPr>
                          <wps:txbx>
                            <w:txbxContent>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Centre national </w:t>
                                </w:r>
                              </w:p>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Pr>
                                    <w:rFonts w:ascii="Frutiger LT Pro 45 Light" w:hAnsi="Frutiger LT Pro 45 Light" w:cstheme="minorBidi"/>
                                    <w:color w:val="000000" w:themeColor="text1"/>
                                    <w:kern w:val="24"/>
                                    <w:szCs w:val="20"/>
                                    <w:lang w:val="fr-CH"/>
                                  </w:rPr>
                                  <w:t>d</w:t>
                                </w:r>
                                <w:r w:rsidRPr="00DC18DE">
                                  <w:rPr>
                                    <w:rFonts w:ascii="Frutiger LT Pro 45 Light" w:hAnsi="Frutiger LT Pro 45 Light" w:cstheme="minorBidi"/>
                                    <w:color w:val="000000" w:themeColor="text1"/>
                                    <w:kern w:val="24"/>
                                    <w:szCs w:val="20"/>
                                    <w:lang w:val="fr-CH"/>
                                  </w:rPr>
                                  <w:t xml:space="preserve">’informations </w:t>
                                </w:r>
                              </w:p>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géologiques / </w:t>
                                </w:r>
                              </w:p>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BD Projet X</w:t>
                                </w:r>
                              </w:p>
                            </w:txbxContent>
                          </wps:txbx>
                          <wps:bodyPr wrap="none" rtlCol="0">
                            <a:noAutofit/>
                          </wps:bodyPr>
                        </wps:wsp>
                        <wps:wsp>
                          <wps:cNvPr id="2104" name="Freihandform 75"/>
                          <wps:cNvSpPr/>
                          <wps:spPr>
                            <a:xfrm>
                              <a:off x="2650998" y="2808508"/>
                              <a:ext cx="3278125" cy="929219"/>
                            </a:xfrm>
                            <a:custGeom>
                              <a:avLst/>
                              <a:gdLst>
                                <a:gd name="connsiteX0" fmla="*/ 0 w 3346530"/>
                                <a:gd name="connsiteY0" fmla="*/ 1391108 h 1969133"/>
                                <a:gd name="connsiteX1" fmla="*/ 1866900 w 3346530"/>
                                <a:gd name="connsiteY1" fmla="*/ 1909268 h 1969133"/>
                                <a:gd name="connsiteX2" fmla="*/ 3223260 w 3346530"/>
                                <a:gd name="connsiteY2" fmla="*/ 156668 h 1969133"/>
                                <a:gd name="connsiteX3" fmla="*/ 3200400 w 3346530"/>
                                <a:gd name="connsiteY3" fmla="*/ 194768 h 1969133"/>
                                <a:gd name="connsiteX0" fmla="*/ 0 w 3223260"/>
                                <a:gd name="connsiteY0" fmla="*/ 1234440 h 1812465"/>
                                <a:gd name="connsiteX1" fmla="*/ 1866900 w 3223260"/>
                                <a:gd name="connsiteY1" fmla="*/ 1752600 h 1812465"/>
                                <a:gd name="connsiteX2" fmla="*/ 3223260 w 3223260"/>
                                <a:gd name="connsiteY2" fmla="*/ 0 h 1812465"/>
                                <a:gd name="connsiteX0" fmla="*/ 0 w 3223260"/>
                                <a:gd name="connsiteY0" fmla="*/ 1234440 h 1725811"/>
                                <a:gd name="connsiteX1" fmla="*/ 2377440 w 3223260"/>
                                <a:gd name="connsiteY1" fmla="*/ 1653540 h 1725811"/>
                                <a:gd name="connsiteX2" fmla="*/ 3223260 w 3223260"/>
                                <a:gd name="connsiteY2" fmla="*/ 0 h 1725811"/>
                                <a:gd name="connsiteX0" fmla="*/ 0 w 3390900"/>
                                <a:gd name="connsiteY0" fmla="*/ 1181100 h 1668765"/>
                                <a:gd name="connsiteX1" fmla="*/ 2377440 w 3390900"/>
                                <a:gd name="connsiteY1" fmla="*/ 1600200 h 1668765"/>
                                <a:gd name="connsiteX2" fmla="*/ 3390900 w 3390900"/>
                                <a:gd name="connsiteY2" fmla="*/ 0 h 1668765"/>
                                <a:gd name="connsiteX0" fmla="*/ 0 w 3390900"/>
                                <a:gd name="connsiteY0" fmla="*/ 1181100 h 1668765"/>
                                <a:gd name="connsiteX1" fmla="*/ 2377440 w 3390900"/>
                                <a:gd name="connsiteY1" fmla="*/ 1600200 h 1668765"/>
                                <a:gd name="connsiteX2" fmla="*/ 3390900 w 3390900"/>
                                <a:gd name="connsiteY2" fmla="*/ 0 h 1668765"/>
                                <a:gd name="connsiteX0" fmla="*/ 0 w 3329940"/>
                                <a:gd name="connsiteY0" fmla="*/ 1127760 h 1658189"/>
                                <a:gd name="connsiteX1" fmla="*/ 2316480 w 3329940"/>
                                <a:gd name="connsiteY1" fmla="*/ 1600200 h 1658189"/>
                                <a:gd name="connsiteX2" fmla="*/ 3329940 w 3329940"/>
                                <a:gd name="connsiteY2" fmla="*/ 0 h 1658189"/>
                                <a:gd name="connsiteX0" fmla="*/ 0 w 3329940"/>
                                <a:gd name="connsiteY0" fmla="*/ 1127760 h 1643990"/>
                                <a:gd name="connsiteX1" fmla="*/ 2316480 w 3329940"/>
                                <a:gd name="connsiteY1" fmla="*/ 1600200 h 1643990"/>
                                <a:gd name="connsiteX2" fmla="*/ 3329940 w 3329940"/>
                                <a:gd name="connsiteY2" fmla="*/ 0 h 1643990"/>
                                <a:gd name="connsiteX0" fmla="*/ 0 w 3329940"/>
                                <a:gd name="connsiteY0" fmla="*/ 1127760 h 1427525"/>
                                <a:gd name="connsiteX1" fmla="*/ 2133600 w 3329940"/>
                                <a:gd name="connsiteY1" fmla="*/ 1356360 h 1427525"/>
                                <a:gd name="connsiteX2" fmla="*/ 3329940 w 3329940"/>
                                <a:gd name="connsiteY2" fmla="*/ 0 h 1427525"/>
                                <a:gd name="connsiteX0" fmla="*/ 0 w 3337560"/>
                                <a:gd name="connsiteY0" fmla="*/ 1127760 h 1427525"/>
                                <a:gd name="connsiteX1" fmla="*/ 2141220 w 3337560"/>
                                <a:gd name="connsiteY1" fmla="*/ 1356360 h 1427525"/>
                                <a:gd name="connsiteX2" fmla="*/ 3337560 w 3337560"/>
                                <a:gd name="connsiteY2" fmla="*/ 0 h 1427525"/>
                                <a:gd name="connsiteX0" fmla="*/ 0 w 3337560"/>
                                <a:gd name="connsiteY0" fmla="*/ 1127760 h 1447522"/>
                                <a:gd name="connsiteX1" fmla="*/ 2141220 w 3337560"/>
                                <a:gd name="connsiteY1" fmla="*/ 1356360 h 1447522"/>
                                <a:gd name="connsiteX2" fmla="*/ 3337560 w 3337560"/>
                                <a:gd name="connsiteY2" fmla="*/ 0 h 1447522"/>
                                <a:gd name="connsiteX0" fmla="*/ 0 w 3406140"/>
                                <a:gd name="connsiteY0" fmla="*/ 1066800 h 1429369"/>
                                <a:gd name="connsiteX1" fmla="*/ 2209800 w 3406140"/>
                                <a:gd name="connsiteY1" fmla="*/ 1356360 h 1429369"/>
                                <a:gd name="connsiteX2" fmla="*/ 3406140 w 3406140"/>
                                <a:gd name="connsiteY2" fmla="*/ 0 h 1429369"/>
                                <a:gd name="connsiteX0" fmla="*/ 0 w 3406140"/>
                                <a:gd name="connsiteY0" fmla="*/ 1066800 h 1173043"/>
                                <a:gd name="connsiteX1" fmla="*/ 2154416 w 3406140"/>
                                <a:gd name="connsiteY1" fmla="*/ 774014 h 1173043"/>
                                <a:gd name="connsiteX2" fmla="*/ 3406140 w 3406140"/>
                                <a:gd name="connsiteY2" fmla="*/ 0 h 1173043"/>
                                <a:gd name="connsiteX0" fmla="*/ 0 w 3406140"/>
                                <a:gd name="connsiteY0" fmla="*/ 705303 h 919243"/>
                                <a:gd name="connsiteX1" fmla="*/ 2154416 w 3406140"/>
                                <a:gd name="connsiteY1" fmla="*/ 774014 h 919243"/>
                                <a:gd name="connsiteX2" fmla="*/ 3406140 w 3406140"/>
                                <a:gd name="connsiteY2" fmla="*/ 0 h 919243"/>
                                <a:gd name="connsiteX0" fmla="*/ 0 w 3406140"/>
                                <a:gd name="connsiteY0" fmla="*/ 705303 h 967603"/>
                                <a:gd name="connsiteX1" fmla="*/ 2105555 w 3406140"/>
                                <a:gd name="connsiteY1" fmla="*/ 857767 h 967603"/>
                                <a:gd name="connsiteX2" fmla="*/ 3406140 w 3406140"/>
                                <a:gd name="connsiteY2" fmla="*/ 0 h 967603"/>
                                <a:gd name="connsiteX0" fmla="*/ 1 w 3212776"/>
                                <a:gd name="connsiteY0" fmla="*/ 705302 h 967605"/>
                                <a:gd name="connsiteX1" fmla="*/ 1912191 w 3212776"/>
                                <a:gd name="connsiteY1" fmla="*/ 857767 h 967605"/>
                                <a:gd name="connsiteX2" fmla="*/ 3212776 w 3212776"/>
                                <a:gd name="connsiteY2" fmla="*/ 0 h 967605"/>
                                <a:gd name="connsiteX0" fmla="*/ -1 w 3212774"/>
                                <a:gd name="connsiteY0" fmla="*/ 705302 h 887727"/>
                                <a:gd name="connsiteX1" fmla="*/ 2033304 w 3212774"/>
                                <a:gd name="connsiteY1" fmla="*/ 705301 h 887727"/>
                                <a:gd name="connsiteX2" fmla="*/ 3212774 w 3212774"/>
                                <a:gd name="connsiteY2" fmla="*/ 0 h 887727"/>
                                <a:gd name="connsiteX0" fmla="*/ 1 w 3069342"/>
                                <a:gd name="connsiteY0" fmla="*/ 897256 h 1079681"/>
                                <a:gd name="connsiteX1" fmla="*/ 2033306 w 3069342"/>
                                <a:gd name="connsiteY1" fmla="*/ 897255 h 1079681"/>
                                <a:gd name="connsiteX2" fmla="*/ 3069342 w 3069342"/>
                                <a:gd name="connsiteY2" fmla="*/ 0 h 1079681"/>
                                <a:gd name="connsiteX0" fmla="*/ -1 w 3069340"/>
                                <a:gd name="connsiteY0" fmla="*/ 897254 h 1079679"/>
                                <a:gd name="connsiteX1" fmla="*/ 2033304 w 3069340"/>
                                <a:gd name="connsiteY1" fmla="*/ 897253 h 1079679"/>
                                <a:gd name="connsiteX2" fmla="*/ 3069340 w 3069340"/>
                                <a:gd name="connsiteY2" fmla="*/ 0 h 1079679"/>
                                <a:gd name="connsiteX0" fmla="*/ 1 w 3069342"/>
                                <a:gd name="connsiteY0" fmla="*/ 897254 h 1079679"/>
                                <a:gd name="connsiteX1" fmla="*/ 2033306 w 3069342"/>
                                <a:gd name="connsiteY1" fmla="*/ 897253 h 1079679"/>
                                <a:gd name="connsiteX2" fmla="*/ 3069342 w 3069342"/>
                                <a:gd name="connsiteY2" fmla="*/ 0 h 1079679"/>
                                <a:gd name="connsiteX0" fmla="*/ -1 w 3069340"/>
                                <a:gd name="connsiteY0" fmla="*/ 897254 h 1057969"/>
                                <a:gd name="connsiteX1" fmla="*/ 1912189 w 3069340"/>
                                <a:gd name="connsiteY1" fmla="*/ 838561 h 1057969"/>
                                <a:gd name="connsiteX2" fmla="*/ 3069340 w 3069340"/>
                                <a:gd name="connsiteY2" fmla="*/ 0 h 1057969"/>
                                <a:gd name="connsiteX0" fmla="*/ 1 w 3069342"/>
                                <a:gd name="connsiteY0" fmla="*/ 897254 h 1057969"/>
                                <a:gd name="connsiteX1" fmla="*/ 1912191 w 3069342"/>
                                <a:gd name="connsiteY1" fmla="*/ 838561 h 1057969"/>
                                <a:gd name="connsiteX2" fmla="*/ 3069342 w 3069342"/>
                                <a:gd name="connsiteY2" fmla="*/ 0 h 1057969"/>
                                <a:gd name="connsiteX0" fmla="*/ -1 w 3069340"/>
                                <a:gd name="connsiteY0" fmla="*/ 897254 h 1041331"/>
                                <a:gd name="connsiteX1" fmla="*/ 1912189 w 3069340"/>
                                <a:gd name="connsiteY1" fmla="*/ 838561 h 1041331"/>
                                <a:gd name="connsiteX2" fmla="*/ 3069340 w 3069340"/>
                                <a:gd name="connsiteY2" fmla="*/ 0 h 1041331"/>
                                <a:gd name="connsiteX0" fmla="*/ 1 w 3069342"/>
                                <a:gd name="connsiteY0" fmla="*/ 897254 h 961591"/>
                                <a:gd name="connsiteX1" fmla="*/ 1912191 w 3069342"/>
                                <a:gd name="connsiteY1" fmla="*/ 838561 h 961591"/>
                                <a:gd name="connsiteX2" fmla="*/ 3069342 w 3069342"/>
                                <a:gd name="connsiteY2" fmla="*/ 0 h 961591"/>
                                <a:gd name="connsiteX0" fmla="*/ -1 w 3069340"/>
                                <a:gd name="connsiteY0" fmla="*/ 897254 h 961591"/>
                                <a:gd name="connsiteX1" fmla="*/ 1811308 w 3069340"/>
                                <a:gd name="connsiteY1" fmla="*/ 838562 h 961591"/>
                                <a:gd name="connsiteX2" fmla="*/ 3069340 w 3069340"/>
                                <a:gd name="connsiteY2" fmla="*/ 0 h 961591"/>
                                <a:gd name="connsiteX0" fmla="*/ 1 w 3069342"/>
                                <a:gd name="connsiteY0" fmla="*/ 897254 h 1003978"/>
                                <a:gd name="connsiteX1" fmla="*/ 1811310 w 3069342"/>
                                <a:gd name="connsiteY1" fmla="*/ 838562 h 1003978"/>
                                <a:gd name="connsiteX2" fmla="*/ 3069342 w 3069342"/>
                                <a:gd name="connsiteY2" fmla="*/ 0 h 1003978"/>
                                <a:gd name="connsiteX0" fmla="*/ -1 w 3069340"/>
                                <a:gd name="connsiteY0" fmla="*/ 897254 h 972687"/>
                                <a:gd name="connsiteX1" fmla="*/ 1811308 w 3069340"/>
                                <a:gd name="connsiteY1" fmla="*/ 838562 h 972687"/>
                                <a:gd name="connsiteX2" fmla="*/ 3069340 w 3069340"/>
                                <a:gd name="connsiteY2" fmla="*/ 0 h 972687"/>
                                <a:gd name="connsiteX0" fmla="*/ -1 w 3278122"/>
                                <a:gd name="connsiteY0" fmla="*/ 965965 h 1022364"/>
                                <a:gd name="connsiteX1" fmla="*/ 2020090 w 3278122"/>
                                <a:gd name="connsiteY1" fmla="*/ 838562 h 1022364"/>
                                <a:gd name="connsiteX2" fmla="*/ 3278122 w 3278122"/>
                                <a:gd name="connsiteY2" fmla="*/ 0 h 1022364"/>
                                <a:gd name="connsiteX0" fmla="*/ 0 w 3278124"/>
                                <a:gd name="connsiteY0" fmla="*/ 825682 h 929621"/>
                                <a:gd name="connsiteX1" fmla="*/ 2020092 w 3278124"/>
                                <a:gd name="connsiteY1" fmla="*/ 838562 h 929621"/>
                                <a:gd name="connsiteX2" fmla="*/ 3278124 w 3278124"/>
                                <a:gd name="connsiteY2" fmla="*/ 0 h 929621"/>
                              </a:gdLst>
                              <a:ahLst/>
                              <a:cxnLst>
                                <a:cxn ang="0">
                                  <a:pos x="connsiteX0" y="connsiteY0"/>
                                </a:cxn>
                                <a:cxn ang="0">
                                  <a:pos x="connsiteX1" y="connsiteY1"/>
                                </a:cxn>
                                <a:cxn ang="0">
                                  <a:pos x="connsiteX2" y="connsiteY2"/>
                                </a:cxn>
                              </a:cxnLst>
                              <a:rect l="l" t="t" r="r" b="b"/>
                              <a:pathLst>
                                <a:path w="3278124" h="929621">
                                  <a:moveTo>
                                    <a:pt x="0" y="825682"/>
                                  </a:moveTo>
                                  <a:cubicBezTo>
                                    <a:pt x="624611" y="946312"/>
                                    <a:pt x="1473738" y="976176"/>
                                    <a:pt x="2020092" y="838562"/>
                                  </a:cubicBezTo>
                                  <a:cubicBezTo>
                                    <a:pt x="2566446" y="700948"/>
                                    <a:pt x="2951446" y="493687"/>
                                    <a:pt x="3278124" y="0"/>
                                  </a:cubicBezTo>
                                </a:path>
                              </a:pathLst>
                            </a:custGeom>
                            <a:noFill/>
                            <a:ln w="25400">
                              <a:solidFill>
                                <a:srgbClr val="660066"/>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 name="Freihandform 86"/>
                          <wps:cNvSpPr/>
                          <wps:spPr>
                            <a:xfrm>
                              <a:off x="4578980" y="2764140"/>
                              <a:ext cx="1203960" cy="590550"/>
                            </a:xfrm>
                            <a:custGeom>
                              <a:avLst/>
                              <a:gdLst>
                                <a:gd name="connsiteX0" fmla="*/ 0 w 1158240"/>
                                <a:gd name="connsiteY0" fmla="*/ 533400 h 533400"/>
                                <a:gd name="connsiteX1" fmla="*/ 754380 w 1158240"/>
                                <a:gd name="connsiteY1" fmla="*/ 342900 h 533400"/>
                                <a:gd name="connsiteX2" fmla="*/ 1158240 w 1158240"/>
                                <a:gd name="connsiteY2" fmla="*/ 0 h 533400"/>
                                <a:gd name="connsiteX3" fmla="*/ 1158240 w 1158240"/>
                                <a:gd name="connsiteY3" fmla="*/ 0 h 533400"/>
                                <a:gd name="connsiteX0" fmla="*/ 0 w 1158240"/>
                                <a:gd name="connsiteY0" fmla="*/ 533400 h 533400"/>
                                <a:gd name="connsiteX1" fmla="*/ 586740 w 1158240"/>
                                <a:gd name="connsiteY1" fmla="*/ 419100 h 533400"/>
                                <a:gd name="connsiteX2" fmla="*/ 1158240 w 1158240"/>
                                <a:gd name="connsiteY2" fmla="*/ 0 h 533400"/>
                                <a:gd name="connsiteX3" fmla="*/ 1158240 w 1158240"/>
                                <a:gd name="connsiteY3" fmla="*/ 0 h 533400"/>
                                <a:gd name="connsiteX0" fmla="*/ 0 w 1158240"/>
                                <a:gd name="connsiteY0" fmla="*/ 533400 h 533400"/>
                                <a:gd name="connsiteX1" fmla="*/ 586740 w 1158240"/>
                                <a:gd name="connsiteY1" fmla="*/ 419100 h 533400"/>
                                <a:gd name="connsiteX2" fmla="*/ 1158240 w 1158240"/>
                                <a:gd name="connsiteY2" fmla="*/ 0 h 533400"/>
                                <a:gd name="connsiteX3" fmla="*/ 1158240 w 1158240"/>
                                <a:gd name="connsiteY3" fmla="*/ 0 h 533400"/>
                                <a:gd name="connsiteX0" fmla="*/ 0 w 1204013"/>
                                <a:gd name="connsiteY0" fmla="*/ 590550 h 590550"/>
                                <a:gd name="connsiteX1" fmla="*/ 586740 w 1204013"/>
                                <a:gd name="connsiteY1" fmla="*/ 476250 h 590550"/>
                                <a:gd name="connsiteX2" fmla="*/ 1158240 w 1204013"/>
                                <a:gd name="connsiteY2" fmla="*/ 57150 h 590550"/>
                                <a:gd name="connsiteX3" fmla="*/ 1170940 w 1204013"/>
                                <a:gd name="connsiteY3" fmla="*/ 0 h 590550"/>
                              </a:gdLst>
                              <a:ahLst/>
                              <a:cxnLst>
                                <a:cxn ang="0">
                                  <a:pos x="connsiteX0" y="connsiteY0"/>
                                </a:cxn>
                                <a:cxn ang="0">
                                  <a:pos x="connsiteX1" y="connsiteY1"/>
                                </a:cxn>
                                <a:cxn ang="0">
                                  <a:pos x="connsiteX2" y="connsiteY2"/>
                                </a:cxn>
                                <a:cxn ang="0">
                                  <a:pos x="connsiteX3" y="connsiteY3"/>
                                </a:cxn>
                              </a:cxnLst>
                              <a:rect l="l" t="t" r="r" b="b"/>
                              <a:pathLst>
                                <a:path w="1204013" h="590550">
                                  <a:moveTo>
                                    <a:pt x="0" y="590550"/>
                                  </a:moveTo>
                                  <a:cubicBezTo>
                                    <a:pt x="280670" y="539750"/>
                                    <a:pt x="363220" y="542290"/>
                                    <a:pt x="586740" y="476250"/>
                                  </a:cubicBezTo>
                                  <a:cubicBezTo>
                                    <a:pt x="810260" y="410210"/>
                                    <a:pt x="1060873" y="136525"/>
                                    <a:pt x="1158240" y="57150"/>
                                  </a:cubicBezTo>
                                  <a:cubicBezTo>
                                    <a:pt x="1255607" y="-22225"/>
                                    <a:pt x="1166707" y="19050"/>
                                    <a:pt x="1170940" y="0"/>
                                  </a:cubicBezTo>
                                </a:path>
                              </a:pathLst>
                            </a:custGeom>
                            <a:noFill/>
                            <a:ln w="25400">
                              <a:solidFill>
                                <a:srgbClr val="FF99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 name="Freihandform 138"/>
                          <wps:cNvSpPr/>
                          <wps:spPr>
                            <a:xfrm>
                              <a:off x="4718583" y="1451872"/>
                              <a:ext cx="1054100" cy="914400"/>
                            </a:xfrm>
                            <a:custGeom>
                              <a:avLst/>
                              <a:gdLst>
                                <a:gd name="connsiteX0" fmla="*/ 0 w 806450"/>
                                <a:gd name="connsiteY0" fmla="*/ 0 h 850900"/>
                                <a:gd name="connsiteX1" fmla="*/ 215900 w 806450"/>
                                <a:gd name="connsiteY1" fmla="*/ 527050 h 850900"/>
                                <a:gd name="connsiteX2" fmla="*/ 806450 w 806450"/>
                                <a:gd name="connsiteY2" fmla="*/ 850900 h 850900"/>
                                <a:gd name="connsiteX3" fmla="*/ 806450 w 806450"/>
                                <a:gd name="connsiteY3" fmla="*/ 850900 h 850900"/>
                                <a:gd name="connsiteX0" fmla="*/ 0 w 958850"/>
                                <a:gd name="connsiteY0" fmla="*/ 0 h 901700"/>
                                <a:gd name="connsiteX1" fmla="*/ 215900 w 958850"/>
                                <a:gd name="connsiteY1" fmla="*/ 527050 h 901700"/>
                                <a:gd name="connsiteX2" fmla="*/ 806450 w 958850"/>
                                <a:gd name="connsiteY2" fmla="*/ 850900 h 901700"/>
                                <a:gd name="connsiteX3" fmla="*/ 958850 w 958850"/>
                                <a:gd name="connsiteY3" fmla="*/ 901700 h 901700"/>
                                <a:gd name="connsiteX0" fmla="*/ 0 w 1054100"/>
                                <a:gd name="connsiteY0" fmla="*/ 0 h 914400"/>
                                <a:gd name="connsiteX1" fmla="*/ 311150 w 1054100"/>
                                <a:gd name="connsiteY1" fmla="*/ 539750 h 914400"/>
                                <a:gd name="connsiteX2" fmla="*/ 901700 w 1054100"/>
                                <a:gd name="connsiteY2" fmla="*/ 863600 h 914400"/>
                                <a:gd name="connsiteX3" fmla="*/ 1054100 w 1054100"/>
                                <a:gd name="connsiteY3" fmla="*/ 914400 h 914400"/>
                                <a:gd name="connsiteX0" fmla="*/ 0 w 1054100"/>
                                <a:gd name="connsiteY0" fmla="*/ 0 h 914400"/>
                                <a:gd name="connsiteX1" fmla="*/ 254000 w 1054100"/>
                                <a:gd name="connsiteY1" fmla="*/ 603250 h 914400"/>
                                <a:gd name="connsiteX2" fmla="*/ 901700 w 1054100"/>
                                <a:gd name="connsiteY2" fmla="*/ 863600 h 914400"/>
                                <a:gd name="connsiteX3" fmla="*/ 1054100 w 1054100"/>
                                <a:gd name="connsiteY3" fmla="*/ 914400 h 914400"/>
                              </a:gdLst>
                              <a:ahLst/>
                              <a:cxnLst>
                                <a:cxn ang="0">
                                  <a:pos x="connsiteX0" y="connsiteY0"/>
                                </a:cxn>
                                <a:cxn ang="0">
                                  <a:pos x="connsiteX1" y="connsiteY1"/>
                                </a:cxn>
                                <a:cxn ang="0">
                                  <a:pos x="connsiteX2" y="connsiteY2"/>
                                </a:cxn>
                                <a:cxn ang="0">
                                  <a:pos x="connsiteX3" y="connsiteY3"/>
                                </a:cxn>
                              </a:cxnLst>
                              <a:rect l="l" t="t" r="r" b="b"/>
                              <a:pathLst>
                                <a:path w="1054100" h="914400">
                                  <a:moveTo>
                                    <a:pt x="0" y="0"/>
                                  </a:moveTo>
                                  <a:cubicBezTo>
                                    <a:pt x="40746" y="192616"/>
                                    <a:pt x="103717" y="459317"/>
                                    <a:pt x="254000" y="603250"/>
                                  </a:cubicBezTo>
                                  <a:cubicBezTo>
                                    <a:pt x="404283" y="747183"/>
                                    <a:pt x="768350" y="811742"/>
                                    <a:pt x="901700" y="863600"/>
                                  </a:cubicBezTo>
                                  <a:cubicBezTo>
                                    <a:pt x="1035050" y="915458"/>
                                    <a:pt x="1003300" y="897467"/>
                                    <a:pt x="1054100" y="914400"/>
                                  </a:cubicBezTo>
                                </a:path>
                              </a:pathLst>
                            </a:custGeom>
                            <a:noFill/>
                            <a:ln w="25400">
                              <a:solidFill>
                                <a:srgbClr val="FFCC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 name="Freihandform 139"/>
                          <wps:cNvSpPr/>
                          <wps:spPr>
                            <a:xfrm>
                              <a:off x="4578979" y="2630067"/>
                              <a:ext cx="1157157" cy="569818"/>
                            </a:xfrm>
                            <a:custGeom>
                              <a:avLst/>
                              <a:gdLst>
                                <a:gd name="connsiteX0" fmla="*/ 1308100 w 1308100"/>
                                <a:gd name="connsiteY0" fmla="*/ 0 h 697049"/>
                                <a:gd name="connsiteX1" fmla="*/ 838200 w 1308100"/>
                                <a:gd name="connsiteY1" fmla="*/ 622300 h 697049"/>
                                <a:gd name="connsiteX2" fmla="*/ 0 w 1308100"/>
                                <a:gd name="connsiteY2" fmla="*/ 685800 h 697049"/>
                                <a:gd name="connsiteX3" fmla="*/ 0 w 1308100"/>
                                <a:gd name="connsiteY3" fmla="*/ 685800 h 697049"/>
                                <a:gd name="connsiteX4" fmla="*/ 0 w 1308100"/>
                                <a:gd name="connsiteY4" fmla="*/ 692150 h 697049"/>
                                <a:gd name="connsiteX0" fmla="*/ 1308100 w 1308100"/>
                                <a:gd name="connsiteY0" fmla="*/ 0 h 692149"/>
                                <a:gd name="connsiteX1" fmla="*/ 651766 w 1308100"/>
                                <a:gd name="connsiteY1" fmla="*/ 133150 h 692149"/>
                                <a:gd name="connsiteX2" fmla="*/ 0 w 1308100"/>
                                <a:gd name="connsiteY2" fmla="*/ 685800 h 692149"/>
                                <a:gd name="connsiteX3" fmla="*/ 0 w 1308100"/>
                                <a:gd name="connsiteY3" fmla="*/ 685800 h 692149"/>
                                <a:gd name="connsiteX4" fmla="*/ 0 w 1308100"/>
                                <a:gd name="connsiteY4" fmla="*/ 692150 h 692149"/>
                                <a:gd name="connsiteX0" fmla="*/ 1108296 w 1108296"/>
                                <a:gd name="connsiteY0" fmla="*/ 0 h 924096"/>
                                <a:gd name="connsiteX1" fmla="*/ 651766 w 1108296"/>
                                <a:gd name="connsiteY1" fmla="*/ 365095 h 924096"/>
                                <a:gd name="connsiteX2" fmla="*/ 0 w 1108296"/>
                                <a:gd name="connsiteY2" fmla="*/ 917745 h 924096"/>
                                <a:gd name="connsiteX3" fmla="*/ 0 w 1108296"/>
                                <a:gd name="connsiteY3" fmla="*/ 917745 h 924096"/>
                                <a:gd name="connsiteX4" fmla="*/ 0 w 1108296"/>
                                <a:gd name="connsiteY4" fmla="*/ 924095 h 924096"/>
                                <a:gd name="connsiteX0" fmla="*/ 1108296 w 1108296"/>
                                <a:gd name="connsiteY0" fmla="*/ 0 h 924094"/>
                                <a:gd name="connsiteX1" fmla="*/ 651766 w 1108296"/>
                                <a:gd name="connsiteY1" fmla="*/ 365095 h 924094"/>
                                <a:gd name="connsiteX2" fmla="*/ 0 w 1108296"/>
                                <a:gd name="connsiteY2" fmla="*/ 917745 h 924094"/>
                                <a:gd name="connsiteX3" fmla="*/ 0 w 1108296"/>
                                <a:gd name="connsiteY3" fmla="*/ 917745 h 924094"/>
                                <a:gd name="connsiteX4" fmla="*/ 0 w 1108296"/>
                                <a:gd name="connsiteY4" fmla="*/ 924095 h 924094"/>
                                <a:gd name="connsiteX0" fmla="*/ 1108296 w 1108296"/>
                                <a:gd name="connsiteY0" fmla="*/ 0 h 924094"/>
                                <a:gd name="connsiteX1" fmla="*/ 651766 w 1108296"/>
                                <a:gd name="connsiteY1" fmla="*/ 365095 h 924094"/>
                                <a:gd name="connsiteX2" fmla="*/ 0 w 1108296"/>
                                <a:gd name="connsiteY2" fmla="*/ 917745 h 924094"/>
                                <a:gd name="connsiteX3" fmla="*/ 0 w 1108296"/>
                                <a:gd name="connsiteY3" fmla="*/ 917745 h 924094"/>
                                <a:gd name="connsiteX4" fmla="*/ 0 w 1108296"/>
                                <a:gd name="connsiteY4" fmla="*/ 924094 h 924094"/>
                                <a:gd name="connsiteX0" fmla="*/ 1304763 w 1304763"/>
                                <a:gd name="connsiteY0" fmla="*/ 0 h 917745"/>
                                <a:gd name="connsiteX1" fmla="*/ 848233 w 1304763"/>
                                <a:gd name="connsiteY1" fmla="*/ 365095 h 917745"/>
                                <a:gd name="connsiteX2" fmla="*/ 196467 w 1304763"/>
                                <a:gd name="connsiteY2" fmla="*/ 917745 h 917745"/>
                                <a:gd name="connsiteX3" fmla="*/ 196467 w 1304763"/>
                                <a:gd name="connsiteY3" fmla="*/ 917745 h 917745"/>
                                <a:gd name="connsiteX4" fmla="*/ -1 w 1304763"/>
                                <a:gd name="connsiteY4" fmla="*/ 428444 h 917745"/>
                                <a:gd name="connsiteX0" fmla="*/ 1304765 w 1304765"/>
                                <a:gd name="connsiteY0" fmla="*/ 0 h 917745"/>
                                <a:gd name="connsiteX1" fmla="*/ 848235 w 1304765"/>
                                <a:gd name="connsiteY1" fmla="*/ 365095 h 917745"/>
                                <a:gd name="connsiteX2" fmla="*/ 196469 w 1304765"/>
                                <a:gd name="connsiteY2" fmla="*/ 917745 h 917745"/>
                                <a:gd name="connsiteX3" fmla="*/ 1 w 1304765"/>
                                <a:gd name="connsiteY3" fmla="*/ 428444 h 917745"/>
                                <a:gd name="connsiteX0" fmla="*/ 1304763 w 1304763"/>
                                <a:gd name="connsiteY0" fmla="*/ 0 h 428443"/>
                                <a:gd name="connsiteX1" fmla="*/ 848233 w 1304763"/>
                                <a:gd name="connsiteY1" fmla="*/ 365095 h 428443"/>
                                <a:gd name="connsiteX2" fmla="*/ -1 w 1304763"/>
                                <a:gd name="connsiteY2" fmla="*/ 428444 h 428443"/>
                                <a:gd name="connsiteX0" fmla="*/ 1157156 w 1157156"/>
                                <a:gd name="connsiteY0" fmla="*/ 0 h 570188"/>
                                <a:gd name="connsiteX1" fmla="*/ 700626 w 1157156"/>
                                <a:gd name="connsiteY1" fmla="*/ 365095 h 570188"/>
                                <a:gd name="connsiteX2" fmla="*/ 0 w 1157156"/>
                                <a:gd name="connsiteY2" fmla="*/ 570188 h 570188"/>
                                <a:gd name="connsiteX0" fmla="*/ 1157156 w 1157156"/>
                                <a:gd name="connsiteY0" fmla="*/ 0 h 570188"/>
                                <a:gd name="connsiteX1" fmla="*/ 700626 w 1157156"/>
                                <a:gd name="connsiteY1" fmla="*/ 365095 h 570188"/>
                                <a:gd name="connsiteX2" fmla="*/ 0 w 1157156"/>
                                <a:gd name="connsiteY2" fmla="*/ 570188 h 570188"/>
                              </a:gdLst>
                              <a:ahLst/>
                              <a:cxnLst>
                                <a:cxn ang="0">
                                  <a:pos x="connsiteX0" y="connsiteY0"/>
                                </a:cxn>
                                <a:cxn ang="0">
                                  <a:pos x="connsiteX1" y="connsiteY1"/>
                                </a:cxn>
                                <a:cxn ang="0">
                                  <a:pos x="connsiteX2" y="connsiteY2"/>
                                </a:cxn>
                              </a:cxnLst>
                              <a:rect l="l" t="t" r="r" b="b"/>
                              <a:pathLst>
                                <a:path w="1157156" h="570188">
                                  <a:moveTo>
                                    <a:pt x="1157156" y="0"/>
                                  </a:moveTo>
                                  <a:cubicBezTo>
                                    <a:pt x="941151" y="254000"/>
                                    <a:pt x="893485" y="270064"/>
                                    <a:pt x="700626" y="365095"/>
                                  </a:cubicBezTo>
                                  <a:cubicBezTo>
                                    <a:pt x="507767" y="460126"/>
                                    <a:pt x="176715" y="556990"/>
                                    <a:pt x="0" y="570188"/>
                                  </a:cubicBezTo>
                                </a:path>
                              </a:pathLst>
                            </a:custGeom>
                            <a:noFill/>
                            <a:ln w="25400">
                              <a:solidFill>
                                <a:schemeClr val="tx1"/>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 name="Freihandform 140"/>
                          <wps:cNvSpPr/>
                          <wps:spPr>
                            <a:xfrm>
                              <a:off x="4893087" y="1444892"/>
                              <a:ext cx="908050" cy="774700"/>
                            </a:xfrm>
                            <a:custGeom>
                              <a:avLst/>
                              <a:gdLst>
                                <a:gd name="connsiteX0" fmla="*/ 908050 w 908050"/>
                                <a:gd name="connsiteY0" fmla="*/ 774700 h 774700"/>
                                <a:gd name="connsiteX1" fmla="*/ 501650 w 908050"/>
                                <a:gd name="connsiteY1" fmla="*/ 254000 h 774700"/>
                                <a:gd name="connsiteX2" fmla="*/ 0 w 908050"/>
                                <a:gd name="connsiteY2" fmla="*/ 0 h 774700"/>
                                <a:gd name="connsiteX3" fmla="*/ 0 w 908050"/>
                                <a:gd name="connsiteY3" fmla="*/ 0 h 774700"/>
                              </a:gdLst>
                              <a:ahLst/>
                              <a:cxnLst>
                                <a:cxn ang="0">
                                  <a:pos x="connsiteX0" y="connsiteY0"/>
                                </a:cxn>
                                <a:cxn ang="0">
                                  <a:pos x="connsiteX1" y="connsiteY1"/>
                                </a:cxn>
                                <a:cxn ang="0">
                                  <a:pos x="connsiteX2" y="connsiteY2"/>
                                </a:cxn>
                                <a:cxn ang="0">
                                  <a:pos x="connsiteX3" y="connsiteY3"/>
                                </a:cxn>
                              </a:cxnLst>
                              <a:rect l="l" t="t" r="r" b="b"/>
                              <a:pathLst>
                                <a:path w="908050" h="774700">
                                  <a:moveTo>
                                    <a:pt x="908050" y="774700"/>
                                  </a:moveTo>
                                  <a:cubicBezTo>
                                    <a:pt x="780521" y="578908"/>
                                    <a:pt x="652992" y="383117"/>
                                    <a:pt x="501650" y="254000"/>
                                  </a:cubicBezTo>
                                  <a:cubicBezTo>
                                    <a:pt x="350308" y="124883"/>
                                    <a:pt x="0" y="0"/>
                                    <a:pt x="0" y="0"/>
                                  </a:cubicBezTo>
                                  <a:lnTo>
                                    <a:pt x="0" y="0"/>
                                  </a:lnTo>
                                </a:path>
                              </a:pathLst>
                            </a:custGeom>
                            <a:noFill/>
                            <a:ln w="25400">
                              <a:solidFill>
                                <a:schemeClr val="tx1"/>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38B631E" id="Gruppieren 132" o:spid="_x0000_s1027" style="position:absolute;margin-left:33.35pt;margin-top:4.1pt;width:392.25pt;height:208.65pt;z-index:251657216;mso-width-relative:margin;mso-height-relative:margin" coordorigin="-1432" coordsize="49944,26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88" o:spid="_x0000_s1028" type="#_x0000_t132" style="position:absolute;left:13533;top:19568;width:59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" fillcolor="#606" strokecolor="#606" strokeweight="1pt">
                  <v:fill opacity="13107f" color2="#606" rotate="t" angle="270" colors="0 #606;33423f #606;52429f #606;1 #606" focus="100%" type="gradient"/>
                  <v:shadow on="t" color="black" opacity="26214f" origin="-.5,-.5" offset=".74836mm,.74836mm"/>
                </v:shape>
                <v:group id="Gruppieren 136" o:spid="_x0000_s1029" style="position:absolute;left:-1432;width:49944;height:26504" coordorigin="-2237" coordsize="78003,4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o:lock v:ext="edit" aspectratio="t"/>
                  <v:shape id="Flussdiagramm: Magnetplattenspeicher 29" o:spid="_x0000_s1030" type="#_x0000_t132" style="position:absolute;left:6688;top:30503;width:9322;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" fillcolor="#339" strokecolor="#339" strokeweight="1pt">
                    <v:fill opacity="8994f" color2="#339" rotate="t" angle="270" colors="0 #339;33423f #339;52429f #339;1 #339" focus="100%" type="gradient"/>
                    <v:shadow on="t" color="black" opacity="26214f" origin="-.5,-.5" offset=".74836mm,.74836mm"/>
                  </v:shape>
                  <v:line id="Gerade Verbindung 133" o:spid="_x0000_s1031" style="position:absolute;visibility:visible;mso-wrap-style:square" from="15705,19963" to="57361,2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" strokecolor="#c6f" strokeweight="1.75pt">
                    <v:stroke endarrow="classic" endarrowlength="long"/>
                  </v:line>
                  <v:shape id="Flussdiagramm: Magnetplattenspeicher 142" o:spid="_x0000_s1032" type="#_x0000_t132" style="position:absolute;left:58005;top:22196;width:9321;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" fillcolor="black [3213]" strokecolor="black [3213]" strokeweight="1pt">
                    <v:fill opacity="5242f" color2="black [3213]" rotate="t" angle="270" colors="0 black;33423f black;52429f black;1 black" focus="100%" type="gradient"/>
                    <v:shadow on="t" color="black" opacity="26214f" origin="-.5,-.5" offset=".74836mm,.74836mm"/>
                  </v:shape>
                  <v:shape id="Freihandform 113" o:spid="_x0000_s1033" style="position:absolute;left:26733;top:15286;width:6535;height:14059;rotation:-9251664fd;visibility:visible;mso-wrap-style:square;v-text-anchor:middle" coordsize="623665,14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" path="m16140,c-49265,298450,97130,598016,221788,828468v124658,230452,309068,479579,401877,600026e" filled="f" strokecolor="red" strokeweight="2pt">
                    <v:stroke startarrow="classic" startarrowwidth="wide" startarrowlength="long" endarrowlength="long"/>
                    <v:shadow on="t" color="black" opacity="26214f" origin="-.5,-.5" offset=".74836mm,.74836mm"/>
                    <v:path arrowok="t" o:connecttype="custom" o:connectlocs="16910,0;232368,815359;653415,1405890" o:connectangles="0,0,0"/>
                  </v:shape>
                  <v:shape id="Textfeld 28" o:spid="_x0000_s1034" type="#_x0000_t202" style="position:absolute;left:3512;top:15291;width:16883;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w:t>
                          </w:r>
                          <w:r w:rsidRPr="00CB5520">
                            <w:rPr>
                              <w:rFonts w:ascii="Frutiger LT Pro 45 Light" w:hAnsi="Frutiger LT Pro 45 Light" w:cstheme="minorBidi"/>
                              <w:color w:val="000000" w:themeColor="text1"/>
                              <w:kern w:val="24"/>
                              <w:szCs w:val="20"/>
                            </w:rPr>
                            <w:t xml:space="preserve"> </w:t>
                          </w: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txbxContent>
                    </v:textbox>
                  </v:shape>
                  <v:shape id="Freihandform 82" o:spid="_x0000_s1035" style="position:absolute;left:33644;top:14448;width:5175;height:15501;visibility:visible;mso-wrap-style:square;v-text-anchor:middle" coordsize="517683,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" path="m,c10794,322263,27543,705485,113823,956310v86281,250825,328930,474980,403860,548640e" filled="f" strokecolor="red" strokeweight="2pt">
                    <v:stroke endarrow="classic" endarrowwidth="wide" endarrowlength="long"/>
                    <v:shadow on="t" color="black" opacity="26214f" origin="-.5,-.5" offset=".74836mm,.74836mm"/>
                    <v:path arrowok="t" o:connecttype="custom" o:connectlocs="0,0;113788,984959;517525,1550035" o:connectangles="0,0,0"/>
                  </v:shape>
                  <v:group id="Gruppieren 10" o:spid="_x0000_s1036" style="position:absolute;left:-2237;width:13611;height:14490" coordorigin="-2237" coordsize="13612,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uppieren 149" o:spid="_x0000_s1037" style="position:absolute;left:921;top:3693;width:7201;height:10801" coordorigin="921,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ussdiagramm: Dokument 150" o:spid="_x0000_s1038" type="#_x0000_t114" style="position:absolute;left:921;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" stroked="f" strokeweight="2pt">
                        <v:fill r:id="rId25" o:title="" recolor="t" rotate="t" type="frame"/>
                        <v:textbox>
                          <w:txbxContent>
                            <w:p w:rsidR="00BA5923" w:rsidRDefault="00BA5923" w:rsidP="009C36D1">
                              <w:pPr>
                                <w:rPr>
                                  <w:rFonts w:eastAsia="Times New Roman"/>
                                </w:rPr>
                              </w:pPr>
                            </w:p>
                          </w:txbxContent>
                        </v:textbox>
                      </v:shape>
                      <v:shape id="Flussdiagramm: Dokument 151" o:spid="_x0000_s1039" type="#_x0000_t114" style="position:absolute;left:921;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" fillcolor="#0070c0" stroked="f" strokeweight="2pt">
                        <v:fill opacity="19789f"/>
                        <v:textbox>
                          <w:txbxContent>
                            <w:p w:rsidR="00BA5923" w:rsidRDefault="00BA5923" w:rsidP="009C36D1">
                              <w:pPr>
                                <w:rPr>
                                  <w:rFonts w:eastAsia="Times New Roman"/>
                                </w:rPr>
                              </w:pPr>
                            </w:p>
                          </w:txbxContent>
                        </v:textbox>
                      </v:shape>
                    </v:group>
                    <v:shape id="Textfeld 152" o:spid="_x0000_s1040" type="#_x0000_t202" style="position:absolute;left:-2237;width:13611;height: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" filled="f" stroked="f">
                      <v:textbox style="mso-fit-shape-to-text:t">
                        <w:txbxContent>
                          <w:p w:rsidR="00BA5923" w:rsidRPr="00CB5520" w:rsidRDefault="00BA5923" w:rsidP="009C36D1">
                            <w:pPr>
                              <w:pStyle w:val="StandardWeb"/>
                              <w:rPr>
                                <w:rFonts w:ascii="Frutiger LT Pro 45 Light" w:hAnsi="Frutiger LT Pro 45 Light"/>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A</w:t>
                            </w:r>
                          </w:p>
                        </w:txbxContent>
                      </v:textbox>
                    </v:shape>
                  </v:group>
                  <v:group id="Gruppieren 12" o:spid="_x0000_s1041" style="position:absolute;left:11949;width:13701;height:14490" coordorigin="11944" coordsize="13701,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uppieren 155" o:spid="_x0000_s1042" style="position:absolute;left:14737;top:3693;width:7201;height:10801" coordorigin="14737,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lussdiagramm: Dokument 156" o:spid="_x0000_s1043" type="#_x0000_t114" style="position:absolute;left:14737;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" stroked="f" strokeweight="2pt">
                        <v:fill r:id="rId25" o:title="" recolor="t" rotate="t" type="frame"/>
                        <v:textbox>
                          <w:txbxContent>
                            <w:p w:rsidR="00BA5923" w:rsidRDefault="00BA5923" w:rsidP="009C36D1">
                              <w:pPr>
                                <w:rPr>
                                  <w:rFonts w:eastAsia="Times New Roman"/>
                                </w:rPr>
                              </w:pPr>
                            </w:p>
                          </w:txbxContent>
                        </v:textbox>
                      </v:shape>
                      <v:shape id="Flussdiagramm: Dokument 157" o:spid="_x0000_s1044" type="#_x0000_t114" style="position:absolute;left:14737;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" fillcolor="#c6f" stroked="f" strokeweight="2pt">
                        <v:fill opacity="19789f"/>
                        <v:textbox>
                          <w:txbxContent>
                            <w:p w:rsidR="00BA5923" w:rsidRDefault="00BA5923" w:rsidP="009C36D1">
                              <w:pPr>
                                <w:rPr>
                                  <w:rFonts w:eastAsia="Times New Roman"/>
                                </w:rPr>
                              </w:pPr>
                            </w:p>
                          </w:txbxContent>
                        </v:textbox>
                      </v:shape>
                    </v:group>
                    <v:shape id="Textfeld 14" o:spid="_x0000_s1045" type="#_x0000_t202" style="position:absolute;left:11944;width:13701;height: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Hi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q0+oxPYzS8AAAD//wMAUEsBAi0AFAAGAAgAAAAhANvh9svuAAAAhQEAABMAAAAAAAAAAAAA&#10;AAAAAAAAAFtDb250ZW50X1R5cGVzXS54bWxQSwECLQAUAAYACAAAACEAWvQsW78AAAAVAQAACwAA&#10;AAAAAAAAAAAAAAAfAQAAX3JlbHMvLnJlbHNQSwECLQAUAAYACAAAACEAcxGR4sMAAADcAAAADwAA&#10;AAAAAAAAAAAAAAAHAgAAZHJzL2Rvd25yZXYueG1sUEsFBgAAAAADAAMAtwAAAPcCAAAAAA==&#10;" filled="f" stroked="f">
                      <v:textbox style="mso-fit-shape-to-text:t">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txbxContent>
                      </v:textbox>
                    </v:shape>
                  </v:group>
                  <v:group id="Gruppieren 17" o:spid="_x0000_s1046" style="position:absolute;left:25799;width:13165;height:14490" coordorigin="25790" coordsize="13164,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uppieren 2080" o:spid="_x0000_s1047" style="position:absolute;left:28553;top:3693;width:7201;height:10801" coordorigin="28553,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">
                      <v:shape id="Flussdiagramm: Dokument 2081" o:spid="_x0000_s1048" type="#_x0000_t114" style="position:absolute;left:28553;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" stroked="f" strokeweight="2pt">
                        <v:fill r:id="rId25" o:title="" recolor="t" rotate="t" type="frame"/>
                        <v:textbox>
                          <w:txbxContent>
                            <w:p w:rsidR="00BA5923" w:rsidRDefault="00BA5923" w:rsidP="009C36D1">
                              <w:pPr>
                                <w:rPr>
                                  <w:rFonts w:eastAsia="Times New Roman"/>
                                </w:rPr>
                              </w:pPr>
                            </w:p>
                          </w:txbxContent>
                        </v:textbox>
                      </v:shape>
                      <v:shape id="Flussdiagramm: Dokument 2082" o:spid="_x0000_s1049" type="#_x0000_t114" style="position:absolute;left:28553;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" fillcolor="red" stroked="f" strokeweight="2pt">
                        <v:fill opacity="19789f"/>
                        <v:textbox>
                          <w:txbxContent>
                            <w:p w:rsidR="00BA5923" w:rsidRDefault="00BA5923" w:rsidP="009C36D1">
                              <w:pPr>
                                <w:rPr>
                                  <w:rFonts w:eastAsia="Times New Roman"/>
                                </w:rPr>
                              </w:pPr>
                            </w:p>
                          </w:txbxContent>
                        </v:textbox>
                      </v:shape>
                    </v:group>
                    <v:shape id="Textfeld 19" o:spid="_x0000_s1050" type="#_x0000_t202" style="position:absolute;left:25790;width:13165;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" filled="f" stroked="f">
                      <v:textbo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C</w:t>
                            </w:r>
                          </w:p>
                        </w:txbxContent>
                      </v:textbox>
                    </v:shape>
                  </v:group>
                  <v:group id="Gruppieren 22" o:spid="_x0000_s1051" style="position:absolute;left:39267;width:14288;height:14490" coordorigin="39252" coordsize="14288,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">
                    <v:group id="Gruppieren 2085" o:spid="_x0000_s1052" style="position:absolute;left:42369;top:3693;width:7201;height:10801" coordorigin="42369,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">
                      <v:shape id="Flussdiagramm: Dokument 2086" o:spid="_x0000_s1053" type="#_x0000_t114" style="position:absolute;left:42369;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" stroked="f" strokeweight="2pt">
                        <v:fill r:id="rId25" o:title="" recolor="t" rotate="t" type="frame"/>
                        <v:textbox>
                          <w:txbxContent>
                            <w:p w:rsidR="00BA5923" w:rsidRDefault="00BA5923" w:rsidP="009C36D1">
                              <w:pPr>
                                <w:rPr>
                                  <w:rFonts w:eastAsia="Times New Roman"/>
                                </w:rPr>
                              </w:pPr>
                            </w:p>
                          </w:txbxContent>
                        </v:textbox>
                      </v:shape>
                      <v:shape id="Flussdiagramm: Dokument 2087" o:spid="_x0000_s1054" type="#_x0000_t114" style="position:absolute;left:42369;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" fillcolor="#fc0" stroked="f" strokeweight="2pt">
                        <v:fill opacity="19789f"/>
                        <v:textbox>
                          <w:txbxContent>
                            <w:p w:rsidR="00BA5923" w:rsidRDefault="00BA5923" w:rsidP="009C36D1">
                              <w:pPr>
                                <w:rPr>
                                  <w:rFonts w:eastAsia="Times New Roman"/>
                                </w:rPr>
                              </w:pPr>
                            </w:p>
                          </w:txbxContent>
                        </v:textbox>
                      </v:shape>
                    </v:group>
                    <v:shape id="Textfeld 24" o:spid="_x0000_s1055" type="#_x0000_t202" style="position:absolute;left:39252;width:14289;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" filled="f" stroked="f">
                      <v:textbox>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D</w:t>
                            </w:r>
                          </w:p>
                        </w:txbxContent>
                      </v:textbox>
                    </v:shape>
                  </v:group>
                  <v:shape id="Flussdiagramm: Magnetplattenspeicher 11" o:spid="_x0000_s1056" type="#_x0000_t132" style="position:absolute;left:9772;top:18078;width:503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" fillcolor="#c6f" strokecolor="#93f" strokeweight="1pt">
                    <v:fill opacity="5898f" color2="#c6f" rotate="t" angle="270" colors="0 #c6f;20316f #c6f;36700f #c6f;1 #c6f" focus="100%" type="gradient"/>
                    <v:shadow on="t" color="black" opacity="26214f" origin="-.5,-.5" offset=".74836mm,.74836mm"/>
                  </v:shape>
                  <v:shape id="Flussdiagramm: Magnetplattenspeicher 31" o:spid="_x0000_s1057" type="#_x0000_t132" style="position:absolute;left:35459;top:30503;width:9321;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" fillcolor="#f90" strokecolor="#f90" strokeweight="1pt">
                    <v:fill opacity="9766f" color2="#f90" rotate="t" angle="270" colors="0 #f90;33423f #f90;52429f #f90;1 #f90" focus="100%" type="gradient"/>
                    <v:shadow on="t" color="black" opacity="26214f" origin="-.5,-.5" offset=".74836mm,.74836mm"/>
                  </v:shape>
                  <v:shape id="Textfeld 32" o:spid="_x0000_s1058" type="#_x0000_t202" style="position:absolute;left:4675;top:37611;width:15501;height: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" filled="f" stroked="f">
                    <v:textbox style="mso-fit-shape-to-text:t">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1</w:t>
                          </w:r>
                        </w:p>
                      </w:txbxContent>
                    </v:textbox>
                  </v:shape>
                  <v:shape id="Textfeld 33" o:spid="_x0000_s1059" type="#_x0000_t202" style="position:absolute;left:19399;top:37611;width:16058;height: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" filled="f" stroked="f">
                    <v:textbox style="mso-fit-shape-to-text:t">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2</w:t>
                          </w:r>
                        </w:p>
                      </w:txbxContent>
                    </v:textbox>
                  </v:shape>
                  <v:shape id="Textfeld 34" o:spid="_x0000_s1060" type="#_x0000_t202" style="position:absolute;left:34051;top:37611;width:14875;height:3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" filled="f" stroked="f">
                    <v:textbox style="mso-fit-shape-to-text:t">
                      <w:txbxContent>
                        <w:p w:rsidR="00BA5923" w:rsidRPr="00CB5520" w:rsidRDefault="00BA5923" w:rsidP="009C36D1">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3</w:t>
                          </w:r>
                        </w:p>
                      </w:txbxContent>
                    </v:textbox>
                  </v:shape>
                  <v:shape id="Freihandform 2061" o:spid="_x0000_s1061" style="position:absolute;left:4257;top:14728;width:5360;height:15240;visibility:visible;mso-wrap-style:square;v-text-anchor:middle" coordsize="536268,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" path="m1915,c-11102,317500,43349,721360,132408,975360v89059,254000,328930,474980,403860,548640e" filled="f" strokecolor="#0070c0" strokeweight="2pt">
                    <v:stroke endarrow="classic" endarrowlength="long"/>
                    <v:shadow on="t" color="black" opacity="26214f" origin="-.5,-.5" offset=".74836mm,.74836mm"/>
                    <v:path arrowok="t" o:connecttype="custom" o:connectlocs="1914,0;132327,975360;535940,1524000" o:connectangles="0,0,0"/>
                  </v:shape>
                  <v:shape id="Freihandform 57" o:spid="_x0000_s1062" style="position:absolute;left:40415;top:14797;width:5683;height:14999;rotation:-9251664fd;visibility:visible;mso-wrap-style:square;v-text-anchor:middle" coordsize="542725,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" path="m32185,c-33220,298450,435,721360,138865,975360v138430,254000,328930,474980,403860,548640e" filled="f" strokecolor="#fc0" strokeweight="2pt">
                    <v:stroke startarrow="classic" startarrowwidth="wide" startarrowlength="long" endarrowlength="long"/>
                    <v:shadow on="t" color="black" opacity="26214f" origin="-.5,-.5" offset=".74836mm,.74836mm"/>
                    <v:path arrowok="t" o:connecttype="custom" o:connectlocs="33703,0;145415,959917;568325,1499870" o:connectangles="0,0,0"/>
                  </v:shape>
                  <v:line id="Gerade Verbindung 2069" o:spid="_x0000_s1063" style="position:absolute;flip:x;visibility:visible;mso-wrap-style:square" from="11377,22685" to="11949,29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" strokecolor="#c6f" strokeweight="2pt">
                    <v:stroke dashstyle="3 1" startarrowwidth="wide" startarrowlength="long" endarrow="classic" endarrowlength="long"/>
                    <v:shadow on="t" color="black" opacity="26214f" origin="-.5,-.5" offset=".74836mm,.74836mm"/>
                  </v:line>
                  <v:shape id="Freihandform 84" o:spid="_x0000_s1064" style="position:absolute;left:21847;top:12634;width:3868;height:21532;rotation:-9251664fd;visibility:visible;mso-wrap-style:square;v-text-anchor:middle" coordsize="369612,218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" path="m369612,c221125,288892,-707,869245,2,1240560v709,371315,139757,857513,203376,947076e" filled="f" strokecolor="red" strokeweight="2pt">
                    <v:stroke startarrow="classic" startarrowwidth="wide" startarrowlength="long" endarrowlength="long"/>
                    <v:shadow on="t" color="black" opacity="26214f" origin="-.5,-.5" offset=".74836mm,.74836mm"/>
                    <v:path arrowok="t" o:connecttype="custom" o:connectlocs="386715,0;2,1221080;212789,2153285" o:connectangles="0,0,0"/>
                  </v:shape>
                  <v:shape id="Freihandform 100" o:spid="_x0000_s1065" style="position:absolute;left:12983;top:14518;width:5384;height:15380;rotation:-9251664fd;visibility:visible;mso-wrap-style:square;v-text-anchor:middle" coordsize="514093,156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" path="m26872,c-38533,298450,22554,721821,133552,975360v110998,253539,321155,487850,380541,587248e" filled="f" strokecolor="#c6f" strokeweight="2pt">
                    <v:stroke startarrow="classic" startarrowwidth="wide" startarrowlength="long" endarrowlength="long"/>
                    <v:shadow on="t" color="black" opacity="26214f" origin="-.5,-.5" offset=".74836mm,.74836mm"/>
                    <v:path arrowok="t" o:connecttype="custom" o:connectlocs="28147,0;139887,959981;538480,1537970" o:connectangles="0,0,0"/>
                  </v:shape>
                  <v:shape id="Freihandform 108" o:spid="_x0000_s1066" style="position:absolute;left:19404;top:14448;width:5176;height:15501;visibility:visible;mso-wrap-style:square;v-text-anchor:middle" coordsize="517683,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" path="m,c10794,322263,27543,705485,113823,956310v86281,250825,328930,474980,403860,548640e" filled="f" strokecolor="#c6f" strokeweight="2pt">
                    <v:stroke endarrow="classic" endarrowlength="long"/>
                    <v:shadow on="t" color="black" opacity="26214f" origin="-.5,-.5" offset=".74836mm,.74836mm"/>
                    <v:path arrowok="t" o:connecttype="custom" o:connectlocs="0,0;113788,984959;517525,1550035" o:connectangles="0,0,0"/>
                  </v:shape>
                  <v:line id="Gerade Verbindung 122" o:spid="_x0000_s1067" style="position:absolute;flip:x;visibility:visible;mso-wrap-style:square" from="13262,14518" to="14703,1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" strokecolor="#c6f" strokeweight="2pt">
                    <v:stroke startarrowwidth="wide" startarrowlength="long" endarrow="classic" endarrowlength="long"/>
                    <v:shadow on="t" color="black" opacity="26214f" origin="-.5,-.5" offset=".74836mm,.74836mm"/>
                  </v:line>
                  <v:line id="Gerade Verbindung 129" o:spid="_x0000_s1068" style="position:absolute;visibility:visible;mso-wrap-style:square" from="21987,7189" to="28597,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" strokecolor="#c6f" strokeweight="2pt">
                    <v:stroke dashstyle="3 1" startarrowwidth="wide" startarrowlength="long" endarrow="classic" endarrowlength="long"/>
                    <v:shadow on="t" color="black" opacity="26214f" origin="-.5,-.5" offset=".74836mm,.74836mm"/>
                  </v:line>
                  <v:line id="Gerade Verbindung 132" o:spid="_x0000_s1069" style="position:absolute;flip:x;visibility:visible;mso-wrap-style:square" from="21917,9353" to="28528,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" strokecolor="red" strokeweight="2pt">
                    <v:stroke dashstyle="3 1" startarrowwidth="wide" startarrowlength="long" endarrow="classic" endarrowlength="long"/>
                    <v:shadow on="t" color="black" opacity="26214f" origin="-.5,-.5" offset=".74836mm,.74836mm"/>
                  </v:line>
                  <v:shape id="Textfeld 141" o:spid="_x0000_s1070" type="#_x0000_t202" style="position:absolute;left:59748;top:11554;width:16018;height:105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" filled="f" stroked="f">
                    <v:textbox>
                      <w:txbxContent>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Centre national </w:t>
                          </w:r>
                        </w:p>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Pr>
                              <w:rFonts w:ascii="Frutiger LT Pro 45 Light" w:hAnsi="Frutiger LT Pro 45 Light" w:cstheme="minorBidi"/>
                              <w:color w:val="000000" w:themeColor="text1"/>
                              <w:kern w:val="24"/>
                              <w:szCs w:val="20"/>
                              <w:lang w:val="fr-CH"/>
                            </w:rPr>
                            <w:t>d</w:t>
                          </w:r>
                          <w:r w:rsidRPr="00DC18DE">
                            <w:rPr>
                              <w:rFonts w:ascii="Frutiger LT Pro 45 Light" w:hAnsi="Frutiger LT Pro 45 Light" w:cstheme="minorBidi"/>
                              <w:color w:val="000000" w:themeColor="text1"/>
                              <w:kern w:val="24"/>
                              <w:szCs w:val="20"/>
                              <w:lang w:val="fr-CH"/>
                            </w:rPr>
                            <w:t xml:space="preserve">’informations </w:t>
                          </w:r>
                        </w:p>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géologiques / </w:t>
                          </w:r>
                        </w:p>
                        <w:p w:rsidR="00BA5923" w:rsidRPr="00DC18DE" w:rsidRDefault="00BA5923" w:rsidP="009C36D1">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BD Projet X</w:t>
                          </w:r>
                        </w:p>
                      </w:txbxContent>
                    </v:textbox>
                  </v:shape>
                  <v:shape id="Freihandform 75" o:spid="_x0000_s1071" style="position:absolute;left:26509;top:28085;width:32782;height:9292;visibility:visible;mso-wrap-style:square;v-text-anchor:middle" coordsize="3278124,92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" path="m,825682v624611,120630,1473738,150494,2020092,12880c2566446,700948,2951446,493687,3278124,e" filled="f" strokecolor="#606" strokeweight="2pt">
                    <v:stroke endarrow="classic" endarrowlength="long"/>
                    <v:shadow on="t" color="black" opacity="26214f" origin="-.5,-.5" offset=".74836mm,.74836mm"/>
                    <v:path arrowok="t" o:connecttype="custom" o:connectlocs="0,825325;2020093,838199;3278125,0" o:connectangles="0,0,0"/>
                  </v:shape>
                  <v:shape id="Freihandform 86" o:spid="_x0000_s1072" style="position:absolute;left:45789;top:27641;width:12040;height:5905;visibility:visible;mso-wrap-style:square;v-text-anchor:middle" coordsize="1204013,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" path="m,590550c280670,539750,363220,542290,586740,476250,810260,410210,1060873,136525,1158240,57150,1255607,-22225,1166707,19050,1170940,e" filled="f" strokecolor="#f90" strokeweight="2pt">
                    <v:stroke endarrow="classic" endarrowlength="long"/>
                    <v:shadow on="t" color="black" opacity="26214f" origin="-.5,-.5" offset=".74836mm,.74836mm"/>
                    <v:path arrowok="t" o:connecttype="custom" o:connectlocs="0,590550;586714,476250;1158189,57150;1170888,0" o:connectangles="0,0,0,0"/>
                  </v:shape>
                  <v:shape id="Freihandform 138" o:spid="_x0000_s1073" style="position:absolute;left:47185;top:14518;width:10541;height:9144;visibility:visible;mso-wrap-style:square;v-text-anchor:middle" coordsize="10541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" path="m,c40746,192616,103717,459317,254000,603250,404283,747183,768350,811742,901700,863600v133350,51858,101600,33867,152400,50800e" filled="f" strokecolor="#fc0" strokeweight="2pt">
                    <v:stroke endarrow="classic" endarrowlength="long"/>
                    <v:shadow on="t" color="black" opacity="26214f" origin="-.5,-.5" offset=".74836mm,.74836mm"/>
                    <v:path arrowok="t" o:connecttype="custom" o:connectlocs="0,0;254000,603250;901700,863600;1054100,914400" o:connectangles="0,0,0,0"/>
                  </v:shape>
                  <v:shape id="Freihandform 139" o:spid="_x0000_s1074" style="position:absolute;left:45789;top:26300;width:11572;height:5698;visibility:visible;mso-wrap-style:square;v-text-anchor:middle" coordsize="1157156,5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" path="m1157156,c941151,254000,893485,270064,700626,365095,507767,460126,176715,556990,,570188e" filled="f" strokecolor="black [3213]" strokeweight="2pt">
                    <v:stroke endarrow="classic" endarrowlength="long"/>
                    <v:shadow on="t" color="black" opacity="26214f" origin="-.5,-.5" offset=".74836mm,.74836mm"/>
                    <v:path arrowok="t" o:connecttype="custom" o:connectlocs="1157157,0;700627,364858;0,569818" o:connectangles="0,0,0"/>
                  </v:shape>
                  <v:shape id="Freihandform 140" o:spid="_x0000_s1075" style="position:absolute;left:48930;top:14448;width:9081;height:7747;visibility:visible;mso-wrap-style:square;v-text-anchor:middle" coordsize="90805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" path="m908050,774700c780521,578908,652992,383117,501650,254000,350308,124883,,,,l,e" filled="f" strokecolor="black [3213]" strokeweight="2pt">
                    <v:stroke endarrow="classic" endarrowlength="long"/>
                    <v:shadow on="t" color="black" opacity="26214f" origin="-.5,-.5" offset=".74836mm,.74836mm"/>
                    <v:path arrowok="t" o:connecttype="custom" o:connectlocs="908050,774700;501650,254000;0,0;0,0" o:connectangles="0,0,0,0"/>
                  </v:shape>
                </v:group>
                <w10:wrap type="square"/>
              </v:group>
            </w:pict>
          </mc:Fallback>
        </mc:AlternateContent>
      </w: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9C36D1" w:rsidP="009C36D1">
      <w:pPr>
        <w:rPr>
          <w:lang w:val="fr-CH" w:eastAsia="de-CH"/>
        </w:rPr>
      </w:pPr>
    </w:p>
    <w:p w:rsidR="009C36D1" w:rsidRPr="000D1BA5" w:rsidRDefault="00DC18DE" w:rsidP="00DC18DE">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B304D8" w:rsidRPr="000D1BA5">
        <w:rPr>
          <w:rFonts w:ascii="Frutiger LT Pro 45 Light" w:hAnsi="Frutiger LT Pro 45 Light"/>
          <w:sz w:val="18"/>
          <w:szCs w:val="18"/>
          <w:lang w:val="fr-CH"/>
        </w:rPr>
        <w:t xml:space="preserve"> 1:</w:t>
      </w:r>
      <w:r w:rsidR="00B304D8" w:rsidRPr="000D1BA5">
        <w:rPr>
          <w:rFonts w:ascii="Frutiger LT Pro 45 Light" w:hAnsi="Frutiger LT Pro 45 Light"/>
          <w:sz w:val="18"/>
          <w:szCs w:val="18"/>
          <w:lang w:val="fr-CH"/>
        </w:rPr>
        <w:tab/>
      </w:r>
      <w:r w:rsidRPr="000D1BA5">
        <w:rPr>
          <w:rFonts w:ascii="Frutiger LT Pro 45 Light" w:hAnsi="Frutiger LT Pro 45 Light"/>
          <w:sz w:val="18"/>
          <w:szCs w:val="18"/>
          <w:lang w:val="fr-CH"/>
        </w:rPr>
        <w:t>Etat actuel de l'échange des données de forages sans modèle de données commun</w:t>
      </w:r>
      <w:r w:rsidR="009C36D1" w:rsidRPr="000D1BA5">
        <w:rPr>
          <w:rFonts w:ascii="Frutiger LT Pro 45 Light" w:hAnsi="Frutiger LT Pro 45 Light"/>
          <w:sz w:val="18"/>
          <w:szCs w:val="18"/>
          <w:lang w:val="fr-CH"/>
        </w:rPr>
        <w:t xml:space="preserve">. </w:t>
      </w:r>
    </w:p>
    <w:p w:rsidR="002B5ABB" w:rsidRPr="000D1BA5" w:rsidRDefault="002B5ABB" w:rsidP="002B5ABB">
      <w:pPr>
        <w:pStyle w:val="Kommentartext"/>
        <w:ind w:left="426"/>
        <w:jc w:val="both"/>
        <w:rPr>
          <w:rFonts w:ascii="Frutiger LT Pro 45 Light" w:hAnsi="Frutiger LT Pro 45 Light"/>
          <w:sz w:val="18"/>
          <w:szCs w:val="18"/>
          <w:lang w:val="fr-CH"/>
        </w:rPr>
      </w:pPr>
      <w:r w:rsidRPr="000D1BA5">
        <w:rPr>
          <w:rFonts w:ascii="Frutiger LT Pro 45 Light" w:hAnsi="Frutiger LT Pro 45 Light"/>
          <w:sz w:val="18"/>
          <w:szCs w:val="18"/>
          <w:lang w:val="fr-CH"/>
        </w:rPr>
        <w:t>Sont décrits ci-après les flux de données principaux ; les autres flux de données ne sont pas visualisés en raison de la représentation simplifiée (flèches, flèches discontinues : choix d'autres flux de données possibles) :</w:t>
      </w:r>
    </w:p>
    <w:p w:rsidR="002B5ABB" w:rsidRPr="000D1BA5" w:rsidRDefault="002B5ABB" w:rsidP="002B5ABB">
      <w:pPr>
        <w:pStyle w:val="Kommentartext"/>
        <w:ind w:left="426"/>
        <w:jc w:val="both"/>
        <w:rPr>
          <w:rFonts w:ascii="Frutiger LT Pro 45 Light" w:hAnsi="Frutiger LT Pro 45 Light"/>
          <w:sz w:val="18"/>
          <w:szCs w:val="18"/>
          <w:lang w:val="fr-CH"/>
        </w:rPr>
      </w:pPr>
      <w:r w:rsidRPr="000D1BA5">
        <w:rPr>
          <w:rFonts w:ascii="Frutiger LT Pro 45 Light" w:hAnsi="Frutiger LT Pro 45 Light"/>
          <w:sz w:val="18"/>
          <w:szCs w:val="18"/>
          <w:lang w:val="fr-CH"/>
        </w:rPr>
        <w:t>Les entreprises A à D font des levés de profils de forages à titre individuel au sein de leur entreprise (style : bleu, violet, rouge, jaune). Elles enregistrent ces données soit dans leur propre base de donnée (BD, entreprise B), soit elles les conservent sous format papier (toutes). Les autorités cantonales (abrégé : canton) 1 à 3 saisissent les profils de forages dans leur</w:t>
      </w:r>
      <w:r>
        <w:rPr>
          <w:rFonts w:ascii="Frutiger LT Pro 45 Light" w:hAnsi="Frutiger LT Pro 45 Light"/>
          <w:sz w:val="18"/>
          <w:szCs w:val="18"/>
          <w:lang w:val="fr-CH"/>
        </w:rPr>
        <w:t>s</w:t>
      </w:r>
      <w:r w:rsidRPr="000D1BA5">
        <w:rPr>
          <w:rFonts w:ascii="Frutiger LT Pro 45 Light" w:hAnsi="Frutiger LT Pro 45 Light"/>
          <w:sz w:val="18"/>
          <w:szCs w:val="18"/>
          <w:lang w:val="fr-CH"/>
        </w:rPr>
        <w:t xml:space="preserve"> bases de données (BD canton) au sein des services cantonaux compétents. Si le canton ne prescrit pas son propre modèle de données, il </w:t>
      </w:r>
      <w:r>
        <w:rPr>
          <w:rFonts w:ascii="Frutiger LT Pro 45 Light" w:hAnsi="Frutiger LT Pro 45 Light"/>
          <w:sz w:val="18"/>
          <w:szCs w:val="18"/>
          <w:lang w:val="fr-CH"/>
        </w:rPr>
        <w:t>recevra</w:t>
      </w:r>
      <w:r w:rsidRPr="000D1BA5">
        <w:rPr>
          <w:rFonts w:ascii="Frutiger LT Pro 45 Light" w:hAnsi="Frutiger LT Pro 45 Light"/>
          <w:sz w:val="18"/>
          <w:szCs w:val="18"/>
          <w:lang w:val="fr-CH"/>
        </w:rPr>
        <w:t xml:space="preserve"> les données de forages dans le style propre à chaque entreprise. En ce sens, les jeux de données reçus peuvent </w:t>
      </w:r>
      <w:r>
        <w:rPr>
          <w:rFonts w:ascii="Frutiger LT Pro 45 Light" w:hAnsi="Frutiger LT Pro 45 Light"/>
          <w:sz w:val="18"/>
          <w:szCs w:val="18"/>
          <w:lang w:val="fr-CH"/>
        </w:rPr>
        <w:t xml:space="preserve">ne </w:t>
      </w:r>
      <w:r w:rsidRPr="000D1BA5">
        <w:rPr>
          <w:rFonts w:ascii="Frutiger LT Pro 45 Light" w:hAnsi="Frutiger LT Pro 45 Light"/>
          <w:sz w:val="18"/>
          <w:szCs w:val="18"/>
          <w:lang w:val="fr-CH"/>
        </w:rPr>
        <w:t>pas toujours être uniformes (exemple : l'entreprise A n'indique jamais la cote TN du forage, l'entreprise B oui).</w:t>
      </w:r>
    </w:p>
    <w:p w:rsidR="002B5ABB" w:rsidRPr="000D1BA5" w:rsidRDefault="002B5ABB" w:rsidP="002B5ABB">
      <w:pPr>
        <w:pStyle w:val="Kommentartext"/>
        <w:ind w:left="426"/>
        <w:jc w:val="both"/>
        <w:rPr>
          <w:rFonts w:ascii="Frutiger LT Pro 45 Light" w:hAnsi="Frutiger LT Pro 45 Light"/>
          <w:sz w:val="18"/>
          <w:szCs w:val="18"/>
          <w:lang w:val="fr-CH"/>
        </w:rPr>
      </w:pPr>
      <w:r w:rsidRPr="000D1BA5">
        <w:rPr>
          <w:rFonts w:ascii="Frutiger LT Pro 45 Light" w:hAnsi="Frutiger LT Pro 45 Light"/>
          <w:sz w:val="18"/>
          <w:szCs w:val="18"/>
          <w:lang w:val="fr-CH"/>
        </w:rPr>
        <w:t xml:space="preserve">Les cantons peuvent par contre donner des renseignements sur la base des données reçues par les entreprises (ce flux n'est pas représenté pour des raisons de clarté du schéma). Les entreprises peuvent également, le cas échéant, échanger des informations entre-elles (entreprises B et C). </w:t>
      </w:r>
    </w:p>
    <w:p w:rsidR="00320088" w:rsidRPr="000D1BA5" w:rsidRDefault="002B5ABB" w:rsidP="002B5ABB">
      <w:pPr>
        <w:pStyle w:val="Kommentartext"/>
        <w:ind w:left="426"/>
        <w:jc w:val="both"/>
        <w:rPr>
          <w:rFonts w:ascii="Frutiger LT Pro 45 Light" w:hAnsi="Frutiger LT Pro 45 Light"/>
          <w:sz w:val="18"/>
          <w:szCs w:val="18"/>
          <w:lang w:val="fr-CH"/>
        </w:rPr>
      </w:pPr>
      <w:r w:rsidRPr="009027A5">
        <w:rPr>
          <w:rFonts w:ascii="Frutiger LT Pro 45 Light" w:hAnsi="Frutiger LT Pro 45 Light"/>
          <w:sz w:val="18"/>
          <w:szCs w:val="18"/>
          <w:lang w:val="fr-CH"/>
        </w:rPr>
        <w:t>Le Centre national d’informations géologiques récolte des données, provenant principalement des entreprises. De même, un projet indépendant X (p.ex. une collecte intercantonale de données sur les eaux souterraines) récolte des données des cantons et des entreprises. Par la suite, les données traitées par le projet sont renvoyées, selon entente (flèches noires).</w:t>
      </w:r>
    </w:p>
    <w:p w:rsidR="009C36D1" w:rsidRPr="000D1BA5" w:rsidRDefault="00E75274" w:rsidP="0004361E">
      <w:pPr>
        <w:pStyle w:val="berschrift2"/>
        <w:rPr>
          <w:lang w:val="fr-CH"/>
        </w:rPr>
      </w:pPr>
      <w:bookmarkStart w:id="20" w:name="_Toc372552626"/>
      <w:r w:rsidRPr="000D1BA5">
        <w:rPr>
          <w:lang w:val="fr-CH"/>
        </w:rPr>
        <w:lastRenderedPageBreak/>
        <w:t>Objectif</w:t>
      </w:r>
      <w:bookmarkEnd w:id="20"/>
    </w:p>
    <w:p w:rsidR="002B5ABB" w:rsidRPr="000D1BA5" w:rsidRDefault="002B5ABB" w:rsidP="002B5ABB">
      <w:pPr>
        <w:spacing w:after="120"/>
        <w:jc w:val="both"/>
        <w:rPr>
          <w:rFonts w:ascii="Frutiger LT Pro 45 Light" w:hAnsi="Frutiger LT Pro 45 Light" w:cs="Frutiger LT Pro 45 Light"/>
          <w:color w:val="000000"/>
          <w:sz w:val="22"/>
          <w:lang w:val="fr-CH"/>
        </w:rPr>
      </w:pPr>
      <w:r w:rsidRPr="000D1BA5">
        <w:rPr>
          <w:rFonts w:ascii="Frutiger LT Pro 45 Light" w:hAnsi="Frutiger LT Pro 45 Light" w:cs="Frutiger LT Pro 45 Light"/>
          <w:color w:val="000000"/>
          <w:sz w:val="22"/>
          <w:lang w:val="fr-CH"/>
        </w:rPr>
        <w:t xml:space="preserve">L'objectif du Modèle de données de forages minimal est la mise à disposition d'une structure homogène, indépendante des systèmes d'exploitation, et </w:t>
      </w:r>
      <w:r>
        <w:rPr>
          <w:rFonts w:ascii="Frutiger LT Pro 45 Light" w:hAnsi="Frutiger LT Pro 45 Light" w:cs="Frutiger LT Pro 45 Light"/>
          <w:color w:val="000000"/>
          <w:sz w:val="22"/>
          <w:lang w:val="fr-CH"/>
        </w:rPr>
        <w:t>bénéficiant</w:t>
      </w:r>
      <w:r w:rsidRPr="000D1BA5">
        <w:rPr>
          <w:rFonts w:ascii="Frutiger LT Pro 45 Light" w:hAnsi="Frutiger LT Pro 45 Light" w:cs="Frutiger LT Pro 45 Light"/>
          <w:color w:val="000000"/>
          <w:sz w:val="22"/>
          <w:lang w:val="fr-CH"/>
        </w:rPr>
        <w:t xml:space="preserve"> </w:t>
      </w:r>
      <w:r>
        <w:rPr>
          <w:rFonts w:ascii="Frutiger LT Pro 45 Light" w:hAnsi="Frutiger LT Pro 45 Light" w:cs="Frutiger LT Pro 45 Light"/>
          <w:color w:val="000000"/>
          <w:sz w:val="22"/>
          <w:lang w:val="fr-CH"/>
        </w:rPr>
        <w:t>d’</w:t>
      </w:r>
      <w:r w:rsidRPr="000D1BA5">
        <w:rPr>
          <w:rFonts w:ascii="Frutiger LT Pro 45 Light" w:hAnsi="Frutiger LT Pro 45 Light" w:cs="Frutiger LT Pro 45 Light"/>
          <w:color w:val="000000"/>
          <w:sz w:val="22"/>
          <w:lang w:val="fr-CH"/>
        </w:rPr>
        <w:t xml:space="preserve">un large </w:t>
      </w:r>
      <w:r>
        <w:rPr>
          <w:rFonts w:ascii="Frutiger LT Pro 45 Light" w:hAnsi="Frutiger LT Pro 45 Light" w:cs="Frutiger LT Pro 45 Light"/>
          <w:color w:val="000000"/>
          <w:sz w:val="22"/>
          <w:lang w:val="fr-CH"/>
        </w:rPr>
        <w:t>soutien</w:t>
      </w:r>
      <w:r w:rsidRPr="000D1BA5">
        <w:rPr>
          <w:rFonts w:ascii="Frutiger LT Pro 45 Light" w:hAnsi="Frutiger LT Pro 45 Light" w:cs="Frutiger LT Pro 45 Light"/>
          <w:color w:val="000000"/>
          <w:sz w:val="22"/>
          <w:lang w:val="fr-CH"/>
        </w:rPr>
        <w:t xml:space="preserve"> en Suisse pour les données de forages et sondages. Par la prescription de cette structure standardisée sous la forme d'un modèle de données minimal, l'échange rapide et efficace de données de forages devrait être possible (</w:t>
      </w:r>
      <w:r w:rsidR="00314739">
        <w:rPr>
          <w:rFonts w:ascii="Frutiger LT Pro 45 Light" w:hAnsi="Frutiger LT Pro 45 Light" w:cs="Frutiger LT Pro 45 Light"/>
          <w:color w:val="000000"/>
          <w:sz w:val="22"/>
          <w:lang w:val="fr-CH"/>
        </w:rPr>
        <w:t>F</w:t>
      </w:r>
      <w:r w:rsidRPr="000D1BA5">
        <w:rPr>
          <w:rFonts w:ascii="Frutiger LT Pro 45 Light" w:hAnsi="Frutiger LT Pro 45 Light" w:cs="Frutiger LT Pro 45 Light"/>
          <w:color w:val="000000"/>
          <w:sz w:val="22"/>
          <w:lang w:val="fr-CH"/>
        </w:rPr>
        <w:t xml:space="preserve">igure 2). Il sera par exemple possible à l'avenir de visualiser l'ensemble des emplacements de forages existants. Les recommandations pour la transmission standardisée des données de forages sont développées ci-après. </w:t>
      </w:r>
    </w:p>
    <w:p w:rsidR="00BE6BF0" w:rsidRDefault="00BE6BF0" w:rsidP="00BE6BF0">
      <w:pPr>
        <w:spacing w:after="120"/>
        <w:jc w:val="both"/>
        <w:rPr>
          <w:rFonts w:ascii="Frutiger LT Pro 45 Light" w:hAnsi="Frutiger LT Pro 45 Light" w:cs="Arial"/>
          <w:sz w:val="22"/>
          <w:lang w:val="fr-CH"/>
        </w:rPr>
      </w:pPr>
      <w:r w:rsidRPr="008B2892">
        <w:rPr>
          <w:rFonts w:ascii="Frutiger LT Pro 45 Light" w:hAnsi="Frutiger LT Pro 45 Light" w:cs="Arial"/>
          <w:sz w:val="22"/>
          <w:lang w:val="fr-CH"/>
        </w:rPr>
        <w:t>En principe, les données des forages prévus ou «secrets» peuvent également être structurées selon le Modèle de données. Comme un échange de données pour un forage planifié a lieu essentiellement entre les bureaux spécialisés et les autorités d’approbation avant la réalisation du forage et comme en général les informations sur le forages prévus ne sortent pas de ce cadre particulier, il n’en sera pas tenu compte ici. De même, du fait de leur statut, les forages «secrets» ne font pas l’objet d’échanges et ne seront pas discutés dans la suite de ce document.</w:t>
      </w:r>
    </w:p>
    <w:p w:rsidR="00BE6BF0" w:rsidRPr="008B2892" w:rsidRDefault="00BE6BF0" w:rsidP="00BE6BF0">
      <w:pPr>
        <w:spacing w:after="120"/>
        <w:jc w:val="both"/>
        <w:rPr>
          <w:rFonts w:ascii="Frutiger LT Pro 45 Light" w:hAnsi="Frutiger LT Pro 45 Light" w:cs="Arial"/>
          <w:sz w:val="22"/>
          <w:lang w:val="fr-CH"/>
        </w:rPr>
      </w:pPr>
      <w:r>
        <w:rPr>
          <w:rFonts w:ascii="Frutiger LT Pro 45 Light" w:hAnsi="Frutiger LT Pro 45 Light" w:cs="Arial"/>
          <w:sz w:val="22"/>
          <w:lang w:val="fr-CH"/>
        </w:rPr>
        <w:t>Le réexamen (saisie rétroactive) d’anciennes données ou de données déjà numérisées constitue un cas particulier pour lequel certaines données peuvent ne pas être conformes aux conditions du Modèle de données. Ainsi, du fait d’exigences modifiées entre-temps, la saisie de données spécifiques ou la précision de ces indications peut avoir changé (p.ex. nouvelle dénomination des couches géologiques).</w:t>
      </w:r>
    </w:p>
    <w:p w:rsidR="00CB5520" w:rsidRPr="00BE6BF0" w:rsidRDefault="00226F50" w:rsidP="00CB5520">
      <w:pPr>
        <w:pStyle w:val="Textkrper"/>
        <w:rPr>
          <w:lang w:val="fr-CH"/>
        </w:rPr>
      </w:pPr>
      <w:r w:rsidRPr="000D1BA5">
        <w:rPr>
          <w:noProof/>
        </w:rPr>
        <mc:AlternateContent>
          <mc:Choice Requires="wps">
            <w:drawing>
              <wp:anchor distT="0" distB="0" distL="114300" distR="114300" simplePos="0" relativeHeight="251663360" behindDoc="0" locked="0" layoutInCell="1" allowOverlap="1" wp14:anchorId="73AB9932" wp14:editId="192111DF">
                <wp:simplePos x="0" y="0"/>
                <wp:positionH relativeFrom="column">
                  <wp:posOffset>4355465</wp:posOffset>
                </wp:positionH>
                <wp:positionV relativeFrom="paragraph">
                  <wp:posOffset>52705</wp:posOffset>
                </wp:positionV>
                <wp:extent cx="1383665" cy="1403985"/>
                <wp:effectExtent l="0" t="0" r="6985" b="0"/>
                <wp:wrapNone/>
                <wp:docPr id="21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1403985"/>
                        </a:xfrm>
                        <a:prstGeom prst="rect">
                          <a:avLst/>
                        </a:prstGeom>
                        <a:solidFill>
                          <a:srgbClr val="FFFFFF"/>
                        </a:solidFill>
                        <a:ln w="9525">
                          <a:noFill/>
                          <a:miter lim="800000"/>
                          <a:headEnd/>
                          <a:tailEnd/>
                        </a:ln>
                      </wps:spPr>
                      <wps:txbx>
                        <w:txbxContent>
                          <w:p w:rsidR="00BA5923" w:rsidRPr="007D6076" w:rsidRDefault="00BA5923" w:rsidP="00CB5520">
                            <w:pPr>
                              <w:jc w:val="center"/>
                              <w:rPr>
                                <w:rFonts w:ascii="Frutiger LT Pro 45 Light" w:hAnsi="Frutiger LT Pro 45 Light"/>
                                <w:b/>
                                <w:lang w:val="fr-CH" w:eastAsia="de-CH"/>
                              </w:rPr>
                            </w:pPr>
                            <w:r>
                              <w:rPr>
                                <w:rFonts w:ascii="Frutiger LT Pro 45 Light" w:hAnsi="Frutiger LT Pro 45 Light"/>
                                <w:b/>
                                <w:lang w:val="fr-CH" w:eastAsia="de-CH"/>
                              </w:rPr>
                              <w:t>A</w:t>
                            </w:r>
                            <w:r w:rsidRPr="007D6076">
                              <w:rPr>
                                <w:rFonts w:ascii="Frutiger LT Pro 45 Light" w:hAnsi="Frutiger LT Pro 45 Light"/>
                                <w:b/>
                                <w:lang w:val="fr-CH" w:eastAsia="de-CH"/>
                              </w:rPr>
                              <w:t>vec</w:t>
                            </w:r>
                            <w:r>
                              <w:rPr>
                                <w:rFonts w:ascii="Frutiger LT Pro 45 Light" w:hAnsi="Frutiger LT Pro 45 Light"/>
                                <w:b/>
                                <w:lang w:val="fr-CH" w:eastAsia="de-CH"/>
                              </w:rPr>
                              <w:t xml:space="preserve"> </w:t>
                            </w:r>
                            <w:r w:rsidRPr="007D6076">
                              <w:rPr>
                                <w:rFonts w:ascii="Frutiger LT Pro 45 Light" w:hAnsi="Frutiger LT Pro 45 Light"/>
                                <w:b/>
                                <w:lang w:val="fr-CH" w:eastAsia="de-CH"/>
                              </w:rPr>
                              <w:t>modèle de données commun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B9932" id="_x0000_s1076" type="#_x0000_t202" style="position:absolute;left:0;text-align:left;margin-left:342.95pt;margin-top:4.15pt;width:108.9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" stroked="f">
                <v:textbox style="mso-fit-shape-to-text:t">
                  <w:txbxContent>
                    <w:p w:rsidR="00BA5923" w:rsidRPr="007D6076" w:rsidRDefault="00BA5923" w:rsidP="00CB5520">
                      <w:pPr>
                        <w:jc w:val="center"/>
                        <w:rPr>
                          <w:rFonts w:ascii="Frutiger LT Pro 45 Light" w:hAnsi="Frutiger LT Pro 45 Light"/>
                          <w:b/>
                          <w:lang w:val="fr-CH" w:eastAsia="de-CH"/>
                        </w:rPr>
                      </w:pPr>
                      <w:r>
                        <w:rPr>
                          <w:rFonts w:ascii="Frutiger LT Pro 45 Light" w:hAnsi="Frutiger LT Pro 45 Light"/>
                          <w:b/>
                          <w:lang w:val="fr-CH" w:eastAsia="de-CH"/>
                        </w:rPr>
                        <w:t>A</w:t>
                      </w:r>
                      <w:r w:rsidRPr="007D6076">
                        <w:rPr>
                          <w:rFonts w:ascii="Frutiger LT Pro 45 Light" w:hAnsi="Frutiger LT Pro 45 Light"/>
                          <w:b/>
                          <w:lang w:val="fr-CH" w:eastAsia="de-CH"/>
                        </w:rPr>
                        <w:t>vec</w:t>
                      </w:r>
                      <w:r>
                        <w:rPr>
                          <w:rFonts w:ascii="Frutiger LT Pro 45 Light" w:hAnsi="Frutiger LT Pro 45 Light"/>
                          <w:b/>
                          <w:lang w:val="fr-CH" w:eastAsia="de-CH"/>
                        </w:rPr>
                        <w:t xml:space="preserve"> </w:t>
                      </w:r>
                      <w:r w:rsidRPr="007D6076">
                        <w:rPr>
                          <w:rFonts w:ascii="Frutiger LT Pro 45 Light" w:hAnsi="Frutiger LT Pro 45 Light"/>
                          <w:b/>
                          <w:lang w:val="fr-CH" w:eastAsia="de-CH"/>
                        </w:rPr>
                        <w:t>modèle de données commun</w:t>
                      </w:r>
                    </w:p>
                  </w:txbxContent>
                </v:textbox>
              </v:shape>
            </w:pict>
          </mc:Fallback>
        </mc:AlternateContent>
      </w:r>
    </w:p>
    <w:p w:rsidR="00CB5520" w:rsidRPr="00BE6BF0" w:rsidRDefault="00CB5520" w:rsidP="00CB5520">
      <w:pPr>
        <w:pStyle w:val="Textkrper"/>
        <w:rPr>
          <w:lang w:val="fr-CH"/>
        </w:rPr>
      </w:pPr>
    </w:p>
    <w:p w:rsidR="00CB5520" w:rsidRPr="00BE6BF0" w:rsidRDefault="00CB5520" w:rsidP="00CB5520">
      <w:pPr>
        <w:pStyle w:val="Textkrper"/>
        <w:rPr>
          <w:lang w:val="fr-CH"/>
        </w:rPr>
      </w:pPr>
      <w:r w:rsidRPr="000D1BA5">
        <w:rPr>
          <w:noProof/>
        </w:rPr>
        <mc:AlternateContent>
          <mc:Choice Requires="wpg">
            <w:drawing>
              <wp:anchor distT="0" distB="0" distL="114300" distR="114300" simplePos="0" relativeHeight="251661312" behindDoc="0" locked="0" layoutInCell="1" allowOverlap="1" wp14:anchorId="24B7517C" wp14:editId="27BDC1BD">
                <wp:simplePos x="0" y="0"/>
                <wp:positionH relativeFrom="column">
                  <wp:posOffset>499745</wp:posOffset>
                </wp:positionH>
                <wp:positionV relativeFrom="paragraph">
                  <wp:posOffset>72390</wp:posOffset>
                </wp:positionV>
                <wp:extent cx="5044441" cy="2649850"/>
                <wp:effectExtent l="0" t="0" r="0" b="0"/>
                <wp:wrapSquare wrapText="bothSides"/>
                <wp:docPr id="2109" name="Gruppieren 2109"/>
                <wp:cNvGraphicFramePr/>
                <a:graphic xmlns:a="http://schemas.openxmlformats.org/drawingml/2006/main">
                  <a:graphicData uri="http://schemas.microsoft.com/office/word/2010/wordprocessingGroup">
                    <wpg:wgp>
                      <wpg:cNvGrpSpPr/>
                      <wpg:grpSpPr>
                        <a:xfrm>
                          <a:off x="0" y="0"/>
                          <a:ext cx="5044441" cy="2649850"/>
                          <a:chOff x="-142875" y="0"/>
                          <a:chExt cx="5044477" cy="2649904"/>
                        </a:xfrm>
                      </wpg:grpSpPr>
                      <wpg:grpSp>
                        <wpg:cNvPr id="2110" name="Gruppieren 2110"/>
                        <wpg:cNvGrpSpPr/>
                        <wpg:grpSpPr>
                          <a:xfrm>
                            <a:off x="-142875" y="0"/>
                            <a:ext cx="5044477" cy="2649904"/>
                            <a:chOff x="-142875" y="0"/>
                            <a:chExt cx="5044477" cy="2650489"/>
                          </a:xfrm>
                        </wpg:grpSpPr>
                        <wpg:grpSp>
                          <wpg:cNvPr id="2111" name="Gruppieren 2111"/>
                          <wpg:cNvGrpSpPr>
                            <a:grpSpLocks noChangeAspect="1"/>
                          </wpg:cNvGrpSpPr>
                          <wpg:grpSpPr>
                            <a:xfrm>
                              <a:off x="-142875" y="0"/>
                              <a:ext cx="5044477" cy="2650489"/>
                              <a:chOff x="-223155" y="0"/>
                              <a:chExt cx="7878723" cy="4142348"/>
                            </a:xfrm>
                          </wpg:grpSpPr>
                          <wps:wsp>
                            <wps:cNvPr id="288" name="Flussdiagramm: Magnetplattenspeicher 29"/>
                            <wps:cNvSpPr/>
                            <wps:spPr>
                              <a:xfrm>
                                <a:off x="668879" y="3050327"/>
                                <a:ext cx="932181" cy="575946"/>
                              </a:xfrm>
                              <a:prstGeom prst="flowChartMagneticDisk">
                                <a:avLst/>
                              </a:prstGeom>
                              <a:gradFill flip="none" rotWithShape="1">
                                <a:gsLst>
                                  <a:gs pos="0">
                                    <a:srgbClr val="008000"/>
                                  </a:gs>
                                  <a:gs pos="65000">
                                    <a:srgbClr val="333399">
                                      <a:alpha val="39000"/>
                                    </a:srgbClr>
                                  </a:gs>
                                  <a:gs pos="42000">
                                    <a:srgbClr val="008000">
                                      <a:alpha val="37000"/>
                                    </a:srgbClr>
                                  </a:gs>
                                  <a:gs pos="100000">
                                    <a:srgbClr val="333399"/>
                                  </a:gs>
                                </a:gsLst>
                                <a:lin ang="10800000" scaled="1"/>
                                <a:tileRect/>
                              </a:gradFill>
                              <a:ln w="12700">
                                <a:solidFill>
                                  <a:srgbClr val="333399"/>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Gerade Verbindung 133"/>
                            <wps:cNvCnPr/>
                            <wps:spPr>
                              <a:xfrm>
                                <a:off x="1570534" y="1996324"/>
                                <a:ext cx="4165600" cy="516255"/>
                              </a:xfrm>
                              <a:prstGeom prst="line">
                                <a:avLst/>
                              </a:prstGeom>
                              <a:ln w="22225">
                                <a:solidFill>
                                  <a:srgbClr val="008000"/>
                                </a:solidFill>
                                <a:prstDash val="solid"/>
                                <a:tailEnd type="stealth" w="med" len="lg"/>
                              </a:ln>
                            </wps:spPr>
                            <wps:style>
                              <a:lnRef idx="1">
                                <a:schemeClr val="accent1"/>
                              </a:lnRef>
                              <a:fillRef idx="0">
                                <a:schemeClr val="accent1"/>
                              </a:fillRef>
                              <a:effectRef idx="0">
                                <a:schemeClr val="accent1"/>
                              </a:effectRef>
                              <a:fontRef idx="minor">
                                <a:schemeClr val="tx1"/>
                              </a:fontRef>
                            </wps:style>
                            <wps:bodyPr/>
                          </wps:wsp>
                          <wps:wsp>
                            <wps:cNvPr id="290" name="Flussdiagramm: Magnetplattenspeicher 142"/>
                            <wps:cNvSpPr/>
                            <wps:spPr>
                              <a:xfrm>
                                <a:off x="5800507" y="2219689"/>
                                <a:ext cx="932180" cy="575945"/>
                              </a:xfrm>
                              <a:prstGeom prst="flowChartMagneticDisk">
                                <a:avLst/>
                              </a:prstGeom>
                              <a:gradFill flip="none" rotWithShape="1">
                                <a:gsLst>
                                  <a:gs pos="0">
                                    <a:srgbClr val="008000"/>
                                  </a:gs>
                                  <a:gs pos="62000">
                                    <a:schemeClr val="tx1">
                                      <a:alpha val="36000"/>
                                    </a:schemeClr>
                                  </a:gs>
                                  <a:gs pos="42000">
                                    <a:srgbClr val="008000">
                                      <a:alpha val="38000"/>
                                    </a:srgbClr>
                                  </a:gs>
                                  <a:gs pos="100000">
                                    <a:schemeClr val="tx1"/>
                                  </a:gs>
                                </a:gsLst>
                                <a:lin ang="10800000" scaled="1"/>
                                <a:tileRect/>
                              </a:grad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Freihandform 113"/>
                            <wps:cNvSpPr/>
                            <wps:spPr>
                              <a:xfrm rot="13129849">
                                <a:off x="2673398" y="1528653"/>
                                <a:ext cx="653415" cy="140589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22380 w 509601"/>
                                  <a:gd name="connsiteY0" fmla="*/ 0 h 1562608"/>
                                  <a:gd name="connsiteX1" fmla="*/ 129060 w 509601"/>
                                  <a:gd name="connsiteY1" fmla="*/ 975360 h 1562608"/>
                                  <a:gd name="connsiteX2" fmla="*/ 509601 w 509601"/>
                                  <a:gd name="connsiteY2" fmla="*/ 1562608 h 1562608"/>
                                  <a:gd name="connsiteX0" fmla="*/ 22380 w 509601"/>
                                  <a:gd name="connsiteY0" fmla="*/ 0 h 1562608"/>
                                  <a:gd name="connsiteX1" fmla="*/ 129060 w 509601"/>
                                  <a:gd name="connsiteY1" fmla="*/ 975360 h 1562608"/>
                                  <a:gd name="connsiteX2" fmla="*/ 509601 w 509601"/>
                                  <a:gd name="connsiteY2" fmla="*/ 1562608 h 1562608"/>
                                  <a:gd name="connsiteX0" fmla="*/ 26872 w 514093"/>
                                  <a:gd name="connsiteY0" fmla="*/ 0 h 1562608"/>
                                  <a:gd name="connsiteX1" fmla="*/ 133552 w 514093"/>
                                  <a:gd name="connsiteY1" fmla="*/ 975360 h 1562608"/>
                                  <a:gd name="connsiteX2" fmla="*/ 514093 w 514093"/>
                                  <a:gd name="connsiteY2" fmla="*/ 1562608 h 1562608"/>
                                  <a:gd name="connsiteX0" fmla="*/ 14398 w 501619"/>
                                  <a:gd name="connsiteY0" fmla="*/ 0 h 1562608"/>
                                  <a:gd name="connsiteX1" fmla="*/ 232312 w 501619"/>
                                  <a:gd name="connsiteY1" fmla="*/ 898696 h 1562608"/>
                                  <a:gd name="connsiteX2" fmla="*/ 501619 w 501619"/>
                                  <a:gd name="connsiteY2" fmla="*/ 1562608 h 1562608"/>
                                  <a:gd name="connsiteX0" fmla="*/ 13559 w 589215"/>
                                  <a:gd name="connsiteY0" fmla="*/ 0 h 1455795"/>
                                  <a:gd name="connsiteX1" fmla="*/ 231473 w 589215"/>
                                  <a:gd name="connsiteY1" fmla="*/ 898696 h 1455795"/>
                                  <a:gd name="connsiteX2" fmla="*/ 589215 w 589215"/>
                                  <a:gd name="connsiteY2" fmla="*/ 1455795 h 1455795"/>
                                  <a:gd name="connsiteX0" fmla="*/ 13559 w 589215"/>
                                  <a:gd name="connsiteY0" fmla="*/ 0 h 1455795"/>
                                  <a:gd name="connsiteX1" fmla="*/ 231473 w 589215"/>
                                  <a:gd name="connsiteY1" fmla="*/ 898696 h 1455795"/>
                                  <a:gd name="connsiteX2" fmla="*/ 589215 w 589215"/>
                                  <a:gd name="connsiteY2" fmla="*/ 1455795 h 1455795"/>
                                  <a:gd name="connsiteX0" fmla="*/ 13843 w 621369"/>
                                  <a:gd name="connsiteY0" fmla="*/ 0 h 1428494"/>
                                  <a:gd name="connsiteX1" fmla="*/ 231757 w 621369"/>
                                  <a:gd name="connsiteY1" fmla="*/ 898696 h 1428494"/>
                                  <a:gd name="connsiteX2" fmla="*/ 621368 w 621369"/>
                                  <a:gd name="connsiteY2" fmla="*/ 1428494 h 1428494"/>
                                  <a:gd name="connsiteX0" fmla="*/ 13843 w 621368"/>
                                  <a:gd name="connsiteY0" fmla="*/ 0 h 1428494"/>
                                  <a:gd name="connsiteX1" fmla="*/ 231757 w 621368"/>
                                  <a:gd name="connsiteY1" fmla="*/ 898696 h 1428494"/>
                                  <a:gd name="connsiteX2" fmla="*/ 621368 w 621368"/>
                                  <a:gd name="connsiteY2" fmla="*/ 1428494 h 1428494"/>
                                  <a:gd name="connsiteX0" fmla="*/ 14592 w 622117"/>
                                  <a:gd name="connsiteY0" fmla="*/ 0 h 1428494"/>
                                  <a:gd name="connsiteX1" fmla="*/ 220240 w 622117"/>
                                  <a:gd name="connsiteY1" fmla="*/ 828468 h 1428494"/>
                                  <a:gd name="connsiteX2" fmla="*/ 622117 w 622117"/>
                                  <a:gd name="connsiteY2" fmla="*/ 1428494 h 1428494"/>
                                  <a:gd name="connsiteX0" fmla="*/ 14988 w 622513"/>
                                  <a:gd name="connsiteY0" fmla="*/ 0 h 1428494"/>
                                  <a:gd name="connsiteX1" fmla="*/ 220636 w 622513"/>
                                  <a:gd name="connsiteY1" fmla="*/ 828468 h 1428494"/>
                                  <a:gd name="connsiteX2" fmla="*/ 622513 w 622513"/>
                                  <a:gd name="connsiteY2" fmla="*/ 1428494 h 1428494"/>
                                  <a:gd name="connsiteX0" fmla="*/ 16140 w 623665"/>
                                  <a:gd name="connsiteY0" fmla="*/ 0 h 1428494"/>
                                  <a:gd name="connsiteX1" fmla="*/ 221788 w 623665"/>
                                  <a:gd name="connsiteY1" fmla="*/ 828468 h 1428494"/>
                                  <a:gd name="connsiteX2" fmla="*/ 623665 w 623665"/>
                                  <a:gd name="connsiteY2" fmla="*/ 1428494 h 1428494"/>
                                </a:gdLst>
                                <a:ahLst/>
                                <a:cxnLst>
                                  <a:cxn ang="0">
                                    <a:pos x="connsiteX0" y="connsiteY0"/>
                                  </a:cxn>
                                  <a:cxn ang="0">
                                    <a:pos x="connsiteX1" y="connsiteY1"/>
                                  </a:cxn>
                                  <a:cxn ang="0">
                                    <a:pos x="connsiteX2" y="connsiteY2"/>
                                  </a:cxn>
                                </a:cxnLst>
                                <a:rect l="l" t="t" r="r" b="b"/>
                                <a:pathLst>
                                  <a:path w="623665" h="1428494">
                                    <a:moveTo>
                                      <a:pt x="16140" y="0"/>
                                    </a:moveTo>
                                    <a:cubicBezTo>
                                      <a:pt x="-49265" y="298450"/>
                                      <a:pt x="97130" y="598016"/>
                                      <a:pt x="221788" y="828468"/>
                                    </a:cubicBezTo>
                                    <a:cubicBezTo>
                                      <a:pt x="346446" y="1058920"/>
                                      <a:pt x="530856" y="1308047"/>
                                      <a:pt x="623665" y="1428494"/>
                                    </a:cubicBezTo>
                                  </a:path>
                                </a:pathLst>
                              </a:custGeom>
                              <a:noFill/>
                              <a:ln w="25400">
                                <a:solidFill>
                                  <a:srgbClr val="008000"/>
                                </a:solidFill>
                                <a:headEnd type="stealth" w="lg" len="lg"/>
                                <a:tailEnd type="none"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Freihandform 82"/>
                            <wps:cNvSpPr/>
                            <wps:spPr>
                              <a:xfrm>
                                <a:off x="3364434" y="1444892"/>
                                <a:ext cx="517525" cy="1550035"/>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19491 w 530031"/>
                                  <a:gd name="connsiteY0" fmla="*/ 0 h 1524000"/>
                                  <a:gd name="connsiteX1" fmla="*/ 126171 w 530031"/>
                                  <a:gd name="connsiteY1" fmla="*/ 975360 h 1524000"/>
                                  <a:gd name="connsiteX2" fmla="*/ 530031 w 530031"/>
                                  <a:gd name="connsiteY2" fmla="*/ 1524000 h 1524000"/>
                                  <a:gd name="connsiteX0" fmla="*/ 8577 w 554835"/>
                                  <a:gd name="connsiteY0" fmla="*/ 0 h 1524000"/>
                                  <a:gd name="connsiteX1" fmla="*/ 150975 w 554835"/>
                                  <a:gd name="connsiteY1" fmla="*/ 975360 h 1524000"/>
                                  <a:gd name="connsiteX2" fmla="*/ 554835 w 554835"/>
                                  <a:gd name="connsiteY2" fmla="*/ 1524000 h 1524000"/>
                                  <a:gd name="connsiteX0" fmla="*/ 158 w 546416"/>
                                  <a:gd name="connsiteY0" fmla="*/ 0 h 1524000"/>
                                  <a:gd name="connsiteX1" fmla="*/ 142556 w 546416"/>
                                  <a:gd name="connsiteY1" fmla="*/ 975360 h 1524000"/>
                                  <a:gd name="connsiteX2" fmla="*/ 546416 w 546416"/>
                                  <a:gd name="connsiteY2" fmla="*/ 1524000 h 1524000"/>
                                  <a:gd name="connsiteX0" fmla="*/ 295 w 513215"/>
                                  <a:gd name="connsiteY0" fmla="*/ 0 h 1521619"/>
                                  <a:gd name="connsiteX1" fmla="*/ 109355 w 513215"/>
                                  <a:gd name="connsiteY1" fmla="*/ 972979 h 1521619"/>
                                  <a:gd name="connsiteX2" fmla="*/ 513215 w 513215"/>
                                  <a:gd name="connsiteY2" fmla="*/ 1521619 h 1521619"/>
                                  <a:gd name="connsiteX0" fmla="*/ 217 w 513137"/>
                                  <a:gd name="connsiteY0" fmla="*/ 0 h 1521619"/>
                                  <a:gd name="connsiteX1" fmla="*/ 109277 w 513137"/>
                                  <a:gd name="connsiteY1" fmla="*/ 972979 h 1521619"/>
                                  <a:gd name="connsiteX2" fmla="*/ 513137 w 513137"/>
                                  <a:gd name="connsiteY2" fmla="*/ 1521619 h 1521619"/>
                                  <a:gd name="connsiteX0" fmla="*/ 342 w 513262"/>
                                  <a:gd name="connsiteY0" fmla="*/ 0 h 1521619"/>
                                  <a:gd name="connsiteX1" fmla="*/ 109402 w 513262"/>
                                  <a:gd name="connsiteY1" fmla="*/ 972979 h 1521619"/>
                                  <a:gd name="connsiteX2" fmla="*/ 513262 w 513262"/>
                                  <a:gd name="connsiteY2" fmla="*/ 1521619 h 1521619"/>
                                  <a:gd name="connsiteX0" fmla="*/ 262 w 517945"/>
                                  <a:gd name="connsiteY0" fmla="*/ 0 h 1504950"/>
                                  <a:gd name="connsiteX1" fmla="*/ 114085 w 517945"/>
                                  <a:gd name="connsiteY1" fmla="*/ 956310 h 1504950"/>
                                  <a:gd name="connsiteX2" fmla="*/ 517945 w 517945"/>
                                  <a:gd name="connsiteY2" fmla="*/ 1504950 h 1504950"/>
                                  <a:gd name="connsiteX0" fmla="*/ 0 w 517683"/>
                                  <a:gd name="connsiteY0" fmla="*/ 0 h 1504950"/>
                                  <a:gd name="connsiteX1" fmla="*/ 113823 w 517683"/>
                                  <a:gd name="connsiteY1" fmla="*/ 956310 h 1504950"/>
                                  <a:gd name="connsiteX2" fmla="*/ 517683 w 517683"/>
                                  <a:gd name="connsiteY2" fmla="*/ 1504950 h 1504950"/>
                                </a:gdLst>
                                <a:ahLst/>
                                <a:cxnLst>
                                  <a:cxn ang="0">
                                    <a:pos x="connsiteX0" y="connsiteY0"/>
                                  </a:cxn>
                                  <a:cxn ang="0">
                                    <a:pos x="connsiteX1" y="connsiteY1"/>
                                  </a:cxn>
                                  <a:cxn ang="0">
                                    <a:pos x="connsiteX2" y="connsiteY2"/>
                                  </a:cxn>
                                </a:cxnLst>
                                <a:rect l="l" t="t" r="r" b="b"/>
                                <a:pathLst>
                                  <a:path w="517683" h="1504950">
                                    <a:moveTo>
                                      <a:pt x="0" y="0"/>
                                    </a:moveTo>
                                    <a:cubicBezTo>
                                      <a:pt x="10794" y="322263"/>
                                      <a:pt x="27543" y="705485"/>
                                      <a:pt x="113823" y="956310"/>
                                    </a:cubicBezTo>
                                    <a:cubicBezTo>
                                      <a:pt x="200104" y="1207135"/>
                                      <a:pt x="442753" y="1431290"/>
                                      <a:pt x="517683" y="1504950"/>
                                    </a:cubicBezTo>
                                  </a:path>
                                </a:pathLst>
                              </a:custGeom>
                              <a:noFill/>
                              <a:ln w="25400">
                                <a:solidFill>
                                  <a:srgbClr val="008000"/>
                                </a:solidFill>
                                <a:headEnd type="none"/>
                                <a:tailEnd type="stealth" w="lg"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3" name="Gruppieren 10"/>
                            <wpg:cNvGrpSpPr/>
                            <wpg:grpSpPr>
                              <a:xfrm>
                                <a:off x="-223155" y="0"/>
                                <a:ext cx="1311136" cy="1449070"/>
                                <a:chOff x="-223155" y="0"/>
                                <a:chExt cx="1311136" cy="1449452"/>
                              </a:xfrm>
                              <a:effectLst>
                                <a:outerShdw blurRad="50800" dist="50800" dir="5400000" algn="ctr" rotWithShape="0">
                                  <a:schemeClr val="bg1"/>
                                </a:outerShdw>
                              </a:effectLst>
                            </wpg:grpSpPr>
                            <wpg:grpSp>
                              <wpg:cNvPr id="294" name="Gruppieren 294"/>
                              <wpg:cNvGrpSpPr/>
                              <wpg:grpSpPr>
                                <a:xfrm>
                                  <a:off x="92168" y="369332"/>
                                  <a:ext cx="720080" cy="1080120"/>
                                  <a:chOff x="92168" y="369332"/>
                                  <a:chExt cx="720080" cy="1080120"/>
                                </a:xfrm>
                                <a:effectLst>
                                  <a:outerShdw blurRad="50800" dist="50800" dir="5400000" algn="ctr" rotWithShape="0">
                                    <a:schemeClr val="bg1">
                                      <a:lumMod val="65000"/>
                                    </a:schemeClr>
                                  </a:outerShdw>
                                </a:effectLst>
                              </wpg:grpSpPr>
                              <wps:wsp>
                                <wps:cNvPr id="295" name="Flussdiagramm: Dokument 295"/>
                                <wps:cNvSpPr/>
                                <wps:spPr>
                                  <a:xfrm>
                                    <a:off x="92168" y="369332"/>
                                    <a:ext cx="720080" cy="1080120"/>
                                  </a:xfrm>
                                  <a:prstGeom prst="flowChartDocumen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Flussdiagramm: Dokument 296"/>
                                <wps:cNvSpPr/>
                                <wps:spPr>
                                  <a:xfrm>
                                    <a:off x="92168" y="369332"/>
                                    <a:ext cx="720080" cy="1080120"/>
                                  </a:xfrm>
                                  <a:prstGeom prst="flowChartDocument">
                                    <a:avLst/>
                                  </a:prstGeom>
                                  <a:solidFill>
                                    <a:srgbClr val="0070C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97" name="Textfeld 297"/>
                              <wps:cNvSpPr txBox="1"/>
                              <wps:spPr>
                                <a:xfrm>
                                  <a:off x="-223155" y="0"/>
                                  <a:ext cx="1311136" cy="3812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A</w:t>
                                    </w:r>
                                  </w:p>
                                </w:txbxContent>
                              </wps:txbx>
                              <wps:bodyPr wrap="none" rtlCol="0">
                                <a:spAutoFit/>
                              </wps:bodyPr>
                            </wps:wsp>
                          </wpg:grpSp>
                          <wpg:grpSp>
                            <wpg:cNvPr id="298" name="Gruppieren 12"/>
                            <wpg:cNvGrpSpPr/>
                            <wpg:grpSpPr>
                              <a:xfrm>
                                <a:off x="1158656" y="0"/>
                                <a:ext cx="1289318" cy="1449070"/>
                                <a:chOff x="1158178" y="0"/>
                                <a:chExt cx="1289318" cy="1449452"/>
                              </a:xfrm>
                              <a:effectLst>
                                <a:outerShdw blurRad="50800" dist="50800" dir="5400000" algn="ctr" rotWithShape="0">
                                  <a:schemeClr val="bg1"/>
                                </a:outerShdw>
                              </a:effectLst>
                            </wpg:grpSpPr>
                            <wpg:grpSp>
                              <wpg:cNvPr id="299" name="Gruppieren 299"/>
                              <wpg:cNvGrpSpPr/>
                              <wpg:grpSpPr>
                                <a:xfrm>
                                  <a:off x="1473760" y="369332"/>
                                  <a:ext cx="720080" cy="1080120"/>
                                  <a:chOff x="1473760" y="369332"/>
                                  <a:chExt cx="720080" cy="1080120"/>
                                </a:xfrm>
                                <a:effectLst>
                                  <a:outerShdw blurRad="50800" dist="50800" dir="5400000" algn="ctr" rotWithShape="0">
                                    <a:schemeClr val="bg1">
                                      <a:lumMod val="65000"/>
                                    </a:schemeClr>
                                  </a:outerShdw>
                                </a:effectLst>
                              </wpg:grpSpPr>
                              <wps:wsp>
                                <wps:cNvPr id="300" name="Flussdiagramm: Dokument 300"/>
                                <wps:cNvSpPr/>
                                <wps:spPr>
                                  <a:xfrm>
                                    <a:off x="1473760" y="369332"/>
                                    <a:ext cx="720080" cy="1080120"/>
                                  </a:xfrm>
                                  <a:prstGeom prst="flowChartDocumen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Flussdiagramm: Dokument 301"/>
                                <wps:cNvSpPr/>
                                <wps:spPr>
                                  <a:xfrm>
                                    <a:off x="1473760" y="369332"/>
                                    <a:ext cx="720080" cy="1080120"/>
                                  </a:xfrm>
                                  <a:prstGeom prst="flowChartDocument">
                                    <a:avLst/>
                                  </a:prstGeom>
                                  <a:solidFill>
                                    <a:srgbClr val="CC66FF">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2" name="Textfeld 14"/>
                              <wps:cNvSpPr txBox="1"/>
                              <wps:spPr>
                                <a:xfrm>
                                  <a:off x="1158178" y="0"/>
                                  <a:ext cx="1289318" cy="3812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txbxContent>
                              </wps:txbx>
                              <wps:bodyPr wrap="none" rtlCol="0">
                                <a:spAutoFit/>
                              </wps:bodyPr>
                            </wps:wsp>
                          </wpg:grpSp>
                          <wpg:grpSp>
                            <wpg:cNvPr id="303" name="Gruppieren 17"/>
                            <wpg:cNvGrpSpPr/>
                            <wpg:grpSpPr>
                              <a:xfrm>
                                <a:off x="2555365" y="0"/>
                                <a:ext cx="1311137" cy="1449070"/>
                                <a:chOff x="2554409" y="0"/>
                                <a:chExt cx="1311137" cy="1449452"/>
                              </a:xfrm>
                              <a:effectLst>
                                <a:outerShdw blurRad="50800" dist="50800" dir="5400000" algn="ctr" rotWithShape="0">
                                  <a:schemeClr val="bg1"/>
                                </a:outerShdw>
                              </a:effectLst>
                            </wpg:grpSpPr>
                            <wpg:grpSp>
                              <wpg:cNvPr id="304" name="Gruppieren 304"/>
                              <wpg:cNvGrpSpPr/>
                              <wpg:grpSpPr>
                                <a:xfrm>
                                  <a:off x="2855352" y="369332"/>
                                  <a:ext cx="720080" cy="1080120"/>
                                  <a:chOff x="2855352" y="369332"/>
                                  <a:chExt cx="720080" cy="1080120"/>
                                </a:xfrm>
                                <a:effectLst>
                                  <a:outerShdw blurRad="50800" dist="50800" dir="5400000" algn="ctr" rotWithShape="0">
                                    <a:schemeClr val="bg1">
                                      <a:lumMod val="65000"/>
                                    </a:schemeClr>
                                  </a:outerShdw>
                                </a:effectLst>
                              </wpg:grpSpPr>
                              <wps:wsp>
                                <wps:cNvPr id="305" name="Flussdiagramm: Dokument 305"/>
                                <wps:cNvSpPr/>
                                <wps:spPr>
                                  <a:xfrm>
                                    <a:off x="2855352" y="369332"/>
                                    <a:ext cx="720080" cy="1080120"/>
                                  </a:xfrm>
                                  <a:prstGeom prst="flowChartDocumen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Flussdiagramm: Dokument 306"/>
                                <wps:cNvSpPr/>
                                <wps:spPr>
                                  <a:xfrm>
                                    <a:off x="2855352" y="369332"/>
                                    <a:ext cx="720080" cy="1080120"/>
                                  </a:xfrm>
                                  <a:prstGeom prst="flowChartDocument">
                                    <a:avLst/>
                                  </a:prstGeom>
                                  <a:solidFill>
                                    <a:srgbClr val="FF000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08" name="Textfeld 19"/>
                              <wps:cNvSpPr txBox="1"/>
                              <wps:spPr>
                                <a:xfrm>
                                  <a:off x="2554409" y="0"/>
                                  <a:ext cx="1311137" cy="3812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C</w:t>
                                    </w:r>
                                  </w:p>
                                </w:txbxContent>
                              </wps:txbx>
                              <wps:bodyPr wrap="none" rtlCol="0">
                                <a:spAutoFit/>
                              </wps:bodyPr>
                            </wps:wsp>
                          </wpg:grpSp>
                          <wpg:grpSp>
                            <wpg:cNvPr id="309" name="Gruppieren 22"/>
                            <wpg:cNvGrpSpPr/>
                            <wpg:grpSpPr>
                              <a:xfrm>
                                <a:off x="4026448" y="0"/>
                                <a:ext cx="1311137" cy="1449070"/>
                                <a:chOff x="4025012" y="0"/>
                                <a:chExt cx="1311137" cy="1449452"/>
                              </a:xfrm>
                              <a:effectLst>
                                <a:outerShdw blurRad="50800" dist="50800" dir="5400000" algn="ctr" rotWithShape="0">
                                  <a:schemeClr val="bg1"/>
                                </a:outerShdw>
                              </a:effectLst>
                            </wpg:grpSpPr>
                            <wpg:grpSp>
                              <wpg:cNvPr id="310" name="Gruppieren 310"/>
                              <wpg:cNvGrpSpPr/>
                              <wpg:grpSpPr>
                                <a:xfrm>
                                  <a:off x="4236943" y="369332"/>
                                  <a:ext cx="720080" cy="1080120"/>
                                  <a:chOff x="4236943" y="369332"/>
                                  <a:chExt cx="720080" cy="1080120"/>
                                </a:xfrm>
                                <a:effectLst>
                                  <a:outerShdw blurRad="50800" dist="50800" dir="5400000" algn="ctr" rotWithShape="0">
                                    <a:schemeClr val="bg1">
                                      <a:lumMod val="65000"/>
                                    </a:schemeClr>
                                  </a:outerShdw>
                                </a:effectLst>
                              </wpg:grpSpPr>
                              <wps:wsp>
                                <wps:cNvPr id="311" name="Flussdiagramm: Dokument 311"/>
                                <wps:cNvSpPr/>
                                <wps:spPr>
                                  <a:xfrm>
                                    <a:off x="4236943" y="369332"/>
                                    <a:ext cx="720080" cy="1080120"/>
                                  </a:xfrm>
                                  <a:prstGeom prst="flowChartDocumen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Flussdiagramm: Dokument 312"/>
                                <wps:cNvSpPr/>
                                <wps:spPr>
                                  <a:xfrm>
                                    <a:off x="4236943" y="369332"/>
                                    <a:ext cx="720080" cy="1080120"/>
                                  </a:xfrm>
                                  <a:prstGeom prst="flowChartDocument">
                                    <a:avLst/>
                                  </a:prstGeom>
                                  <a:solidFill>
                                    <a:srgbClr val="FFCC0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5923" w:rsidRDefault="00BA5923" w:rsidP="00CB552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13" name="Textfeld 24"/>
                              <wps:cNvSpPr txBox="1"/>
                              <wps:spPr>
                                <a:xfrm>
                                  <a:off x="4025012" y="0"/>
                                  <a:ext cx="1311137" cy="3812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D</w:t>
                                    </w:r>
                                  </w:p>
                                </w:txbxContent>
                              </wps:txbx>
                              <wps:bodyPr wrap="none" rtlCol="0">
                                <a:spAutoFit/>
                              </wps:bodyPr>
                            </wps:wsp>
                          </wpg:grpSp>
                          <wps:wsp>
                            <wps:cNvPr id="314" name="Flussdiagramm: Magnetplattenspeicher 11"/>
                            <wps:cNvSpPr/>
                            <wps:spPr>
                              <a:xfrm>
                                <a:off x="977221" y="1807860"/>
                                <a:ext cx="503555" cy="359410"/>
                              </a:xfrm>
                              <a:prstGeom prst="flowChartMagneticDisk">
                                <a:avLst/>
                              </a:prstGeom>
                              <a:gradFill flip="none" rotWithShape="1">
                                <a:gsLst>
                                  <a:gs pos="0">
                                    <a:srgbClr val="CC66FF"/>
                                  </a:gs>
                                  <a:gs pos="60000">
                                    <a:srgbClr val="CC66FF">
                                      <a:alpha val="34000"/>
                                    </a:srgbClr>
                                  </a:gs>
                                  <a:gs pos="29000">
                                    <a:srgbClr val="CC66FF">
                                      <a:alpha val="66000"/>
                                    </a:srgbClr>
                                  </a:gs>
                                  <a:gs pos="100000">
                                    <a:srgbClr val="CC66FF">
                                      <a:alpha val="9000"/>
                                    </a:srgbClr>
                                  </a:gs>
                                </a:gsLst>
                                <a:lin ang="10800000" scaled="1"/>
                                <a:tileRect/>
                              </a:gradFill>
                              <a:ln w="12700">
                                <a:solidFill>
                                  <a:srgbClr val="9933FF"/>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Flussdiagramm: Magnetplattenspeicher 31"/>
                            <wps:cNvSpPr/>
                            <wps:spPr>
                              <a:xfrm>
                                <a:off x="3545918" y="3050327"/>
                                <a:ext cx="932180" cy="575945"/>
                              </a:xfrm>
                              <a:prstGeom prst="flowChartMagneticDisk">
                                <a:avLst/>
                              </a:prstGeom>
                              <a:gradFill flip="none" rotWithShape="1">
                                <a:gsLst>
                                  <a:gs pos="0">
                                    <a:srgbClr val="008000"/>
                                  </a:gs>
                                  <a:gs pos="61000">
                                    <a:srgbClr val="FF9900">
                                      <a:alpha val="35686"/>
                                    </a:srgbClr>
                                  </a:gs>
                                  <a:gs pos="40000">
                                    <a:srgbClr val="008000">
                                      <a:alpha val="38000"/>
                                    </a:srgbClr>
                                  </a:gs>
                                  <a:gs pos="100000">
                                    <a:srgbClr val="FF9900"/>
                                  </a:gs>
                                </a:gsLst>
                                <a:lin ang="10800000" scaled="1"/>
                                <a:tileRect/>
                              </a:gradFill>
                              <a:ln w="12700">
                                <a:solidFill>
                                  <a:srgbClr val="FF99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feld 32"/>
                            <wps:cNvSpPr txBox="1"/>
                            <wps:spPr>
                              <a:xfrm>
                                <a:off x="467533" y="3761168"/>
                                <a:ext cx="1377586" cy="3811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 1</w:t>
                                  </w:r>
                                </w:p>
                              </w:txbxContent>
                            </wps:txbx>
                            <wps:bodyPr wrap="none" rtlCol="0">
                              <a:spAutoFit/>
                            </wps:bodyPr>
                          </wps:wsp>
                          <wps:wsp>
                            <wps:cNvPr id="317" name="Textfeld 33"/>
                            <wps:cNvSpPr txBox="1"/>
                            <wps:spPr>
                              <a:xfrm>
                                <a:off x="1939909" y="3760289"/>
                                <a:ext cx="1377586" cy="3811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2</w:t>
                                  </w:r>
                                </w:p>
                              </w:txbxContent>
                            </wps:txbx>
                            <wps:bodyPr wrap="none" rtlCol="0">
                              <a:spAutoFit/>
                            </wps:bodyPr>
                          </wps:wsp>
                          <wps:wsp>
                            <wps:cNvPr id="318" name="Textfeld 34"/>
                            <wps:cNvSpPr txBox="1"/>
                            <wps:spPr>
                              <a:xfrm>
                                <a:off x="3405311" y="3760282"/>
                                <a:ext cx="1377586" cy="381180"/>
                              </a:xfrm>
                              <a:prstGeom prst="rect">
                                <a:avLst/>
                              </a:prstGeom>
                              <a:noFill/>
                            </wps:spPr>
                            <wps:txbx>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3</w:t>
                                  </w:r>
                                </w:p>
                              </w:txbxContent>
                            </wps:txbx>
                            <wps:bodyPr wrap="none" rtlCol="0">
                              <a:spAutoFit/>
                            </wps:bodyPr>
                          </wps:wsp>
                          <wps:wsp>
                            <wps:cNvPr id="319" name="Freihandform 2061"/>
                            <wps:cNvSpPr/>
                            <wps:spPr>
                              <a:xfrm>
                                <a:off x="425789" y="1472812"/>
                                <a:ext cx="535940" cy="152400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20188 w 554541"/>
                                  <a:gd name="connsiteY0" fmla="*/ 0 h 1524000"/>
                                  <a:gd name="connsiteX1" fmla="*/ 150681 w 554541"/>
                                  <a:gd name="connsiteY1" fmla="*/ 975360 h 1524000"/>
                                  <a:gd name="connsiteX2" fmla="*/ 554541 w 554541"/>
                                  <a:gd name="connsiteY2" fmla="*/ 1524000 h 1524000"/>
                                  <a:gd name="connsiteX0" fmla="*/ 1915 w 536268"/>
                                  <a:gd name="connsiteY0" fmla="*/ 0 h 1524000"/>
                                  <a:gd name="connsiteX1" fmla="*/ 132408 w 536268"/>
                                  <a:gd name="connsiteY1" fmla="*/ 975360 h 1524000"/>
                                  <a:gd name="connsiteX2" fmla="*/ 536268 w 536268"/>
                                  <a:gd name="connsiteY2" fmla="*/ 1524000 h 1524000"/>
                                </a:gdLst>
                                <a:ahLst/>
                                <a:cxnLst>
                                  <a:cxn ang="0">
                                    <a:pos x="connsiteX0" y="connsiteY0"/>
                                  </a:cxn>
                                  <a:cxn ang="0">
                                    <a:pos x="connsiteX1" y="connsiteY1"/>
                                  </a:cxn>
                                  <a:cxn ang="0">
                                    <a:pos x="connsiteX2" y="connsiteY2"/>
                                  </a:cxn>
                                </a:cxnLst>
                                <a:rect l="l" t="t" r="r" b="b"/>
                                <a:pathLst>
                                  <a:path w="536268" h="1524000">
                                    <a:moveTo>
                                      <a:pt x="1915" y="0"/>
                                    </a:moveTo>
                                    <a:cubicBezTo>
                                      <a:pt x="-11102" y="317500"/>
                                      <a:pt x="43349" y="721360"/>
                                      <a:pt x="132408" y="975360"/>
                                    </a:cubicBezTo>
                                    <a:cubicBezTo>
                                      <a:pt x="221467" y="1229360"/>
                                      <a:pt x="461338" y="1450340"/>
                                      <a:pt x="536268" y="1524000"/>
                                    </a:cubicBez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2" name="Freihandform 57"/>
                            <wps:cNvSpPr/>
                            <wps:spPr>
                              <a:xfrm rot="13129849">
                                <a:off x="4041508" y="1479792"/>
                                <a:ext cx="568325" cy="149987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Lst>
                                <a:ahLst/>
                                <a:cxnLst>
                                  <a:cxn ang="0">
                                    <a:pos x="connsiteX0" y="connsiteY0"/>
                                  </a:cxn>
                                  <a:cxn ang="0">
                                    <a:pos x="connsiteX1" y="connsiteY1"/>
                                  </a:cxn>
                                  <a:cxn ang="0">
                                    <a:pos x="connsiteX2" y="connsiteY2"/>
                                  </a:cxn>
                                </a:cxnLst>
                                <a:rect l="l" t="t" r="r" b="b"/>
                                <a:pathLst>
                                  <a:path w="542725" h="1524000">
                                    <a:moveTo>
                                      <a:pt x="32185" y="0"/>
                                    </a:moveTo>
                                    <a:cubicBezTo>
                                      <a:pt x="-33220" y="298450"/>
                                      <a:pt x="435" y="721360"/>
                                      <a:pt x="138865" y="975360"/>
                                    </a:cubicBezTo>
                                    <a:cubicBezTo>
                                      <a:pt x="277295" y="1229360"/>
                                      <a:pt x="467795" y="1450340"/>
                                      <a:pt x="542725" y="1524000"/>
                                    </a:cubicBezTo>
                                  </a:path>
                                </a:pathLst>
                              </a:custGeom>
                              <a:noFill/>
                              <a:ln w="25400">
                                <a:solidFill>
                                  <a:srgbClr val="008000"/>
                                </a:solidFill>
                                <a:headEnd type="stealth" w="lg" len="lg"/>
                                <a:tailEnd type="none"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 name="Gerade Verbindung 2069"/>
                            <wps:cNvCnPr/>
                            <wps:spPr>
                              <a:xfrm flipH="1">
                                <a:off x="1137765" y="2268550"/>
                                <a:ext cx="57150" cy="698500"/>
                              </a:xfrm>
                              <a:prstGeom prst="line">
                                <a:avLst/>
                              </a:prstGeom>
                              <a:ln w="25400">
                                <a:solidFill>
                                  <a:srgbClr val="008000"/>
                                </a:solidFill>
                                <a:prstDash val="sysDash"/>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14" name="Freihandform 84"/>
                            <wps:cNvSpPr/>
                            <wps:spPr>
                              <a:xfrm rot="13129849">
                                <a:off x="2184788" y="1263408"/>
                                <a:ext cx="386715" cy="2153285"/>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3755 w 544295"/>
                                  <a:gd name="connsiteY0" fmla="*/ 0 h 1524000"/>
                                  <a:gd name="connsiteX1" fmla="*/ 140435 w 544295"/>
                                  <a:gd name="connsiteY1" fmla="*/ 975360 h 1524000"/>
                                  <a:gd name="connsiteX2" fmla="*/ 544295 w 544295"/>
                                  <a:gd name="connsiteY2" fmla="*/ 1524000 h 1524000"/>
                                  <a:gd name="connsiteX0" fmla="*/ 22317 w 506647"/>
                                  <a:gd name="connsiteY0" fmla="*/ 0 h 1543350"/>
                                  <a:gd name="connsiteX1" fmla="*/ 128997 w 506647"/>
                                  <a:gd name="connsiteY1" fmla="*/ 975360 h 1543350"/>
                                  <a:gd name="connsiteX2" fmla="*/ 506646 w 506647"/>
                                  <a:gd name="connsiteY2" fmla="*/ 1543351 h 1543350"/>
                                  <a:gd name="connsiteX0" fmla="*/ 25270 w 509599"/>
                                  <a:gd name="connsiteY0" fmla="*/ 0 h 1543351"/>
                                  <a:gd name="connsiteX1" fmla="*/ 131950 w 509599"/>
                                  <a:gd name="connsiteY1" fmla="*/ 975360 h 1543351"/>
                                  <a:gd name="connsiteX2" fmla="*/ 509599 w 509599"/>
                                  <a:gd name="connsiteY2" fmla="*/ 1543351 h 1543351"/>
                                  <a:gd name="connsiteX0" fmla="*/ 27276 w 511605"/>
                                  <a:gd name="connsiteY0" fmla="*/ 0 h 1543351"/>
                                  <a:gd name="connsiteX1" fmla="*/ 133956 w 511605"/>
                                  <a:gd name="connsiteY1" fmla="*/ 975360 h 1543351"/>
                                  <a:gd name="connsiteX2" fmla="*/ 511605 w 511605"/>
                                  <a:gd name="connsiteY2" fmla="*/ 1543351 h 1543351"/>
                                  <a:gd name="connsiteX0" fmla="*/ 27276 w 511605"/>
                                  <a:gd name="connsiteY0" fmla="*/ 0 h 1543351"/>
                                  <a:gd name="connsiteX1" fmla="*/ 133956 w 511605"/>
                                  <a:gd name="connsiteY1" fmla="*/ 975360 h 1543351"/>
                                  <a:gd name="connsiteX2" fmla="*/ 511605 w 511605"/>
                                  <a:gd name="connsiteY2" fmla="*/ 1543351 h 1543351"/>
                                  <a:gd name="connsiteX0" fmla="*/ 545478 w 545478"/>
                                  <a:gd name="connsiteY0" fmla="*/ 0 h 2187636"/>
                                  <a:gd name="connsiteX1" fmla="*/ 1595 w 545478"/>
                                  <a:gd name="connsiteY1" fmla="*/ 1619645 h 2187636"/>
                                  <a:gd name="connsiteX2" fmla="*/ 379244 w 545478"/>
                                  <a:gd name="connsiteY2" fmla="*/ 2187636 h 2187636"/>
                                  <a:gd name="connsiteX0" fmla="*/ 372677 w 372677"/>
                                  <a:gd name="connsiteY0" fmla="*/ 0 h 2187636"/>
                                  <a:gd name="connsiteX1" fmla="*/ 3067 w 372677"/>
                                  <a:gd name="connsiteY1" fmla="*/ 1240560 h 2187636"/>
                                  <a:gd name="connsiteX2" fmla="*/ 206443 w 372677"/>
                                  <a:gd name="connsiteY2" fmla="*/ 2187636 h 2187636"/>
                                  <a:gd name="connsiteX0" fmla="*/ 369612 w 369612"/>
                                  <a:gd name="connsiteY0" fmla="*/ 0 h 2187636"/>
                                  <a:gd name="connsiteX1" fmla="*/ 2 w 369612"/>
                                  <a:gd name="connsiteY1" fmla="*/ 1240560 h 2187636"/>
                                  <a:gd name="connsiteX2" fmla="*/ 203378 w 369612"/>
                                  <a:gd name="connsiteY2" fmla="*/ 2187636 h 2187636"/>
                                  <a:gd name="connsiteX0" fmla="*/ 369612 w 369612"/>
                                  <a:gd name="connsiteY0" fmla="*/ 0 h 2187636"/>
                                  <a:gd name="connsiteX1" fmla="*/ 2 w 369612"/>
                                  <a:gd name="connsiteY1" fmla="*/ 1240560 h 2187636"/>
                                  <a:gd name="connsiteX2" fmla="*/ 203378 w 369612"/>
                                  <a:gd name="connsiteY2" fmla="*/ 2187636 h 2187636"/>
                                </a:gdLst>
                                <a:ahLst/>
                                <a:cxnLst>
                                  <a:cxn ang="0">
                                    <a:pos x="connsiteX0" y="connsiteY0"/>
                                  </a:cxn>
                                  <a:cxn ang="0">
                                    <a:pos x="connsiteX1" y="connsiteY1"/>
                                  </a:cxn>
                                  <a:cxn ang="0">
                                    <a:pos x="connsiteX2" y="connsiteY2"/>
                                  </a:cxn>
                                </a:cxnLst>
                                <a:rect l="l" t="t" r="r" b="b"/>
                                <a:pathLst>
                                  <a:path w="369612" h="2187636">
                                    <a:moveTo>
                                      <a:pt x="369612" y="0"/>
                                    </a:moveTo>
                                    <a:cubicBezTo>
                                      <a:pt x="221125" y="288892"/>
                                      <a:pt x="-707" y="869245"/>
                                      <a:pt x="2" y="1240560"/>
                                    </a:cubicBezTo>
                                    <a:cubicBezTo>
                                      <a:pt x="711" y="1611875"/>
                                      <a:pt x="139759" y="2098073"/>
                                      <a:pt x="203378" y="2187636"/>
                                    </a:cubicBezTo>
                                  </a:path>
                                </a:pathLst>
                              </a:custGeom>
                              <a:noFill/>
                              <a:ln w="25400">
                                <a:solidFill>
                                  <a:srgbClr val="008000"/>
                                </a:solidFill>
                                <a:headEnd type="stealth" w="lg" len="lg"/>
                                <a:tailEnd type="none"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 name="Freihandform 100"/>
                            <wps:cNvSpPr/>
                            <wps:spPr>
                              <a:xfrm rot="13129849">
                                <a:off x="1298308" y="1451872"/>
                                <a:ext cx="538480" cy="1537970"/>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22380 w 509601"/>
                                  <a:gd name="connsiteY0" fmla="*/ 0 h 1562608"/>
                                  <a:gd name="connsiteX1" fmla="*/ 129060 w 509601"/>
                                  <a:gd name="connsiteY1" fmla="*/ 975360 h 1562608"/>
                                  <a:gd name="connsiteX2" fmla="*/ 509601 w 509601"/>
                                  <a:gd name="connsiteY2" fmla="*/ 1562608 h 1562608"/>
                                  <a:gd name="connsiteX0" fmla="*/ 22380 w 509601"/>
                                  <a:gd name="connsiteY0" fmla="*/ 0 h 1562608"/>
                                  <a:gd name="connsiteX1" fmla="*/ 129060 w 509601"/>
                                  <a:gd name="connsiteY1" fmla="*/ 975360 h 1562608"/>
                                  <a:gd name="connsiteX2" fmla="*/ 509601 w 509601"/>
                                  <a:gd name="connsiteY2" fmla="*/ 1562608 h 1562608"/>
                                  <a:gd name="connsiteX0" fmla="*/ 26872 w 514093"/>
                                  <a:gd name="connsiteY0" fmla="*/ 0 h 1562608"/>
                                  <a:gd name="connsiteX1" fmla="*/ 133552 w 514093"/>
                                  <a:gd name="connsiteY1" fmla="*/ 975360 h 1562608"/>
                                  <a:gd name="connsiteX2" fmla="*/ 514093 w 514093"/>
                                  <a:gd name="connsiteY2" fmla="*/ 1562608 h 1562608"/>
                                </a:gdLst>
                                <a:ahLst/>
                                <a:cxnLst>
                                  <a:cxn ang="0">
                                    <a:pos x="connsiteX0" y="connsiteY0"/>
                                  </a:cxn>
                                  <a:cxn ang="0">
                                    <a:pos x="connsiteX1" y="connsiteY1"/>
                                  </a:cxn>
                                  <a:cxn ang="0">
                                    <a:pos x="connsiteX2" y="connsiteY2"/>
                                  </a:cxn>
                                </a:cxnLst>
                                <a:rect l="l" t="t" r="r" b="b"/>
                                <a:pathLst>
                                  <a:path w="514093" h="1562608">
                                    <a:moveTo>
                                      <a:pt x="26872" y="0"/>
                                    </a:moveTo>
                                    <a:cubicBezTo>
                                      <a:pt x="-38533" y="298450"/>
                                      <a:pt x="22554" y="721821"/>
                                      <a:pt x="133552" y="975360"/>
                                    </a:cubicBezTo>
                                    <a:cubicBezTo>
                                      <a:pt x="244550" y="1228899"/>
                                      <a:pt x="454707" y="1463210"/>
                                      <a:pt x="514093" y="1562608"/>
                                    </a:cubicBezTo>
                                  </a:path>
                                </a:pathLst>
                              </a:custGeom>
                              <a:noFill/>
                              <a:ln w="25400">
                                <a:solidFill>
                                  <a:srgbClr val="008000"/>
                                </a:solidFill>
                                <a:headEnd type="stealth" w="lg" len="lg"/>
                                <a:tailEnd w="med" len="lg"/>
                              </a:ln>
                              <a:effectLst>
                                <a:outerShdw blurRad="50800" dist="38100" dir="2700000" algn="tl" rotWithShape="0">
                                  <a:prstClr val="black">
                                    <a:alpha val="40000"/>
                                  </a:prstClr>
                                </a:outerShdw>
                              </a:effectLst>
                              <a:scene3d>
                                <a:camera prst="orthographicFront">
                                  <a:rot lat="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 name="Freihandform 108"/>
                            <wps:cNvSpPr/>
                            <wps:spPr>
                              <a:xfrm>
                                <a:off x="1940482" y="1444892"/>
                                <a:ext cx="517525" cy="1550035"/>
                              </a:xfrm>
                              <a:custGeom>
                                <a:avLst/>
                                <a:gdLst>
                                  <a:gd name="connsiteX0" fmla="*/ 115188 w 612920"/>
                                  <a:gd name="connsiteY0" fmla="*/ 0 h 1586374"/>
                                  <a:gd name="connsiteX1" fmla="*/ 31368 w 612920"/>
                                  <a:gd name="connsiteY1" fmla="*/ 777240 h 1586374"/>
                                  <a:gd name="connsiteX2" fmla="*/ 580008 w 612920"/>
                                  <a:gd name="connsiteY2" fmla="*/ 1539240 h 1586374"/>
                                  <a:gd name="connsiteX3" fmla="*/ 503808 w 612920"/>
                                  <a:gd name="connsiteY3" fmla="*/ 1440180 h 1586374"/>
                                  <a:gd name="connsiteX0" fmla="*/ 115188 w 718523"/>
                                  <a:gd name="connsiteY0" fmla="*/ 0 h 1556783"/>
                                  <a:gd name="connsiteX1" fmla="*/ 31368 w 718523"/>
                                  <a:gd name="connsiteY1" fmla="*/ 777240 h 1556783"/>
                                  <a:gd name="connsiteX2" fmla="*/ 580008 w 718523"/>
                                  <a:gd name="connsiteY2" fmla="*/ 1539240 h 1556783"/>
                                  <a:gd name="connsiteX3" fmla="*/ 686688 w 718523"/>
                                  <a:gd name="connsiteY3" fmla="*/ 1280160 h 1556783"/>
                                  <a:gd name="connsiteX0" fmla="*/ 115188 w 580008"/>
                                  <a:gd name="connsiteY0" fmla="*/ 0 h 1539240"/>
                                  <a:gd name="connsiteX1" fmla="*/ 31368 w 580008"/>
                                  <a:gd name="connsiteY1" fmla="*/ 777240 h 1539240"/>
                                  <a:gd name="connsiteX2" fmla="*/ 580008 w 580008"/>
                                  <a:gd name="connsiteY2" fmla="*/ 1539240 h 1539240"/>
                                  <a:gd name="connsiteX0" fmla="*/ 84732 w 595272"/>
                                  <a:gd name="connsiteY0" fmla="*/ 0 h 1524000"/>
                                  <a:gd name="connsiteX1" fmla="*/ 46632 w 595272"/>
                                  <a:gd name="connsiteY1" fmla="*/ 762000 h 1524000"/>
                                  <a:gd name="connsiteX2" fmla="*/ 595272 w 595272"/>
                                  <a:gd name="connsiteY2" fmla="*/ 1524000 h 1524000"/>
                                  <a:gd name="connsiteX0" fmla="*/ 80759 w 591299"/>
                                  <a:gd name="connsiteY0" fmla="*/ 0 h 1524000"/>
                                  <a:gd name="connsiteX1" fmla="*/ 42659 w 591299"/>
                                  <a:gd name="connsiteY1" fmla="*/ 762000 h 1524000"/>
                                  <a:gd name="connsiteX2" fmla="*/ 591299 w 591299"/>
                                  <a:gd name="connsiteY2" fmla="*/ 1524000 h 1524000"/>
                                  <a:gd name="connsiteX0" fmla="*/ 22899 w 533439"/>
                                  <a:gd name="connsiteY0" fmla="*/ 0 h 1524000"/>
                                  <a:gd name="connsiteX1" fmla="*/ 129579 w 533439"/>
                                  <a:gd name="connsiteY1" fmla="*/ 975360 h 1524000"/>
                                  <a:gd name="connsiteX2" fmla="*/ 533439 w 533439"/>
                                  <a:gd name="connsiteY2" fmla="*/ 1524000 h 1524000"/>
                                  <a:gd name="connsiteX0" fmla="*/ 32185 w 542725"/>
                                  <a:gd name="connsiteY0" fmla="*/ 0 h 1524000"/>
                                  <a:gd name="connsiteX1" fmla="*/ 138865 w 542725"/>
                                  <a:gd name="connsiteY1" fmla="*/ 975360 h 1524000"/>
                                  <a:gd name="connsiteX2" fmla="*/ 542725 w 542725"/>
                                  <a:gd name="connsiteY2" fmla="*/ 1524000 h 1524000"/>
                                  <a:gd name="connsiteX0" fmla="*/ 32185 w 572640"/>
                                  <a:gd name="connsiteY0" fmla="*/ 0 h 1562517"/>
                                  <a:gd name="connsiteX1" fmla="*/ 138865 w 572640"/>
                                  <a:gd name="connsiteY1" fmla="*/ 975360 h 1562517"/>
                                  <a:gd name="connsiteX2" fmla="*/ 542725 w 572640"/>
                                  <a:gd name="connsiteY2" fmla="*/ 1524000 h 1562517"/>
                                  <a:gd name="connsiteX3" fmla="*/ 542725 w 572640"/>
                                  <a:gd name="connsiteY3" fmla="*/ 1516381 h 1562517"/>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580824 w 594051"/>
                                  <a:gd name="connsiteY4" fmla="*/ 142494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5" fmla="*/ 428424 w 594051"/>
                                  <a:gd name="connsiteY5" fmla="*/ 1485901 h 1541793"/>
                                  <a:gd name="connsiteX0" fmla="*/ 32185 w 594051"/>
                                  <a:gd name="connsiteY0" fmla="*/ 0 h 1554881"/>
                                  <a:gd name="connsiteX1" fmla="*/ 138865 w 594051"/>
                                  <a:gd name="connsiteY1" fmla="*/ 975360 h 1554881"/>
                                  <a:gd name="connsiteX2" fmla="*/ 542725 w 594051"/>
                                  <a:gd name="connsiteY2" fmla="*/ 1524000 h 1554881"/>
                                  <a:gd name="connsiteX3" fmla="*/ 588445 w 594051"/>
                                  <a:gd name="connsiteY3" fmla="*/ 1417321 h 1554881"/>
                                  <a:gd name="connsiteX4" fmla="*/ 436044 w 594051"/>
                                  <a:gd name="connsiteY4" fmla="*/ 1508761 h 1554881"/>
                                  <a:gd name="connsiteX5" fmla="*/ 588444 w 594051"/>
                                  <a:gd name="connsiteY5" fmla="*/ 1554481 h 1554881"/>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4" fmla="*/ 436044 w 594051"/>
                                  <a:gd name="connsiteY4" fmla="*/ 1508761 h 1541793"/>
                                  <a:gd name="connsiteX0" fmla="*/ 32185 w 594051"/>
                                  <a:gd name="connsiteY0" fmla="*/ 0 h 1541793"/>
                                  <a:gd name="connsiteX1" fmla="*/ 138865 w 594051"/>
                                  <a:gd name="connsiteY1" fmla="*/ 975360 h 1541793"/>
                                  <a:gd name="connsiteX2" fmla="*/ 542725 w 594051"/>
                                  <a:gd name="connsiteY2" fmla="*/ 1524000 h 1541793"/>
                                  <a:gd name="connsiteX3" fmla="*/ 588445 w 594051"/>
                                  <a:gd name="connsiteY3" fmla="*/ 1417321 h 1541793"/>
                                  <a:gd name="connsiteX0" fmla="*/ 32185 w 542725"/>
                                  <a:gd name="connsiteY0" fmla="*/ 0 h 1524000"/>
                                  <a:gd name="connsiteX1" fmla="*/ 138865 w 542725"/>
                                  <a:gd name="connsiteY1" fmla="*/ 975360 h 1524000"/>
                                  <a:gd name="connsiteX2" fmla="*/ 542725 w 542725"/>
                                  <a:gd name="connsiteY2" fmla="*/ 1524000 h 1524000"/>
                                  <a:gd name="connsiteX0" fmla="*/ 19491 w 530031"/>
                                  <a:gd name="connsiteY0" fmla="*/ 0 h 1524000"/>
                                  <a:gd name="connsiteX1" fmla="*/ 126171 w 530031"/>
                                  <a:gd name="connsiteY1" fmla="*/ 975360 h 1524000"/>
                                  <a:gd name="connsiteX2" fmla="*/ 530031 w 530031"/>
                                  <a:gd name="connsiteY2" fmla="*/ 1524000 h 1524000"/>
                                  <a:gd name="connsiteX0" fmla="*/ 8577 w 554835"/>
                                  <a:gd name="connsiteY0" fmla="*/ 0 h 1524000"/>
                                  <a:gd name="connsiteX1" fmla="*/ 150975 w 554835"/>
                                  <a:gd name="connsiteY1" fmla="*/ 975360 h 1524000"/>
                                  <a:gd name="connsiteX2" fmla="*/ 554835 w 554835"/>
                                  <a:gd name="connsiteY2" fmla="*/ 1524000 h 1524000"/>
                                  <a:gd name="connsiteX0" fmla="*/ 158 w 546416"/>
                                  <a:gd name="connsiteY0" fmla="*/ 0 h 1524000"/>
                                  <a:gd name="connsiteX1" fmla="*/ 142556 w 546416"/>
                                  <a:gd name="connsiteY1" fmla="*/ 975360 h 1524000"/>
                                  <a:gd name="connsiteX2" fmla="*/ 546416 w 546416"/>
                                  <a:gd name="connsiteY2" fmla="*/ 1524000 h 1524000"/>
                                  <a:gd name="connsiteX0" fmla="*/ 295 w 513215"/>
                                  <a:gd name="connsiteY0" fmla="*/ 0 h 1521619"/>
                                  <a:gd name="connsiteX1" fmla="*/ 109355 w 513215"/>
                                  <a:gd name="connsiteY1" fmla="*/ 972979 h 1521619"/>
                                  <a:gd name="connsiteX2" fmla="*/ 513215 w 513215"/>
                                  <a:gd name="connsiteY2" fmla="*/ 1521619 h 1521619"/>
                                  <a:gd name="connsiteX0" fmla="*/ 217 w 513137"/>
                                  <a:gd name="connsiteY0" fmla="*/ 0 h 1521619"/>
                                  <a:gd name="connsiteX1" fmla="*/ 109277 w 513137"/>
                                  <a:gd name="connsiteY1" fmla="*/ 972979 h 1521619"/>
                                  <a:gd name="connsiteX2" fmla="*/ 513137 w 513137"/>
                                  <a:gd name="connsiteY2" fmla="*/ 1521619 h 1521619"/>
                                  <a:gd name="connsiteX0" fmla="*/ 342 w 513262"/>
                                  <a:gd name="connsiteY0" fmla="*/ 0 h 1521619"/>
                                  <a:gd name="connsiteX1" fmla="*/ 109402 w 513262"/>
                                  <a:gd name="connsiteY1" fmla="*/ 972979 h 1521619"/>
                                  <a:gd name="connsiteX2" fmla="*/ 513262 w 513262"/>
                                  <a:gd name="connsiteY2" fmla="*/ 1521619 h 1521619"/>
                                  <a:gd name="connsiteX0" fmla="*/ 262 w 517945"/>
                                  <a:gd name="connsiteY0" fmla="*/ 0 h 1504950"/>
                                  <a:gd name="connsiteX1" fmla="*/ 114085 w 517945"/>
                                  <a:gd name="connsiteY1" fmla="*/ 956310 h 1504950"/>
                                  <a:gd name="connsiteX2" fmla="*/ 517945 w 517945"/>
                                  <a:gd name="connsiteY2" fmla="*/ 1504950 h 1504950"/>
                                  <a:gd name="connsiteX0" fmla="*/ 0 w 517683"/>
                                  <a:gd name="connsiteY0" fmla="*/ 0 h 1504950"/>
                                  <a:gd name="connsiteX1" fmla="*/ 113823 w 517683"/>
                                  <a:gd name="connsiteY1" fmla="*/ 956310 h 1504950"/>
                                  <a:gd name="connsiteX2" fmla="*/ 517683 w 517683"/>
                                  <a:gd name="connsiteY2" fmla="*/ 1504950 h 1504950"/>
                                </a:gdLst>
                                <a:ahLst/>
                                <a:cxnLst>
                                  <a:cxn ang="0">
                                    <a:pos x="connsiteX0" y="connsiteY0"/>
                                  </a:cxn>
                                  <a:cxn ang="0">
                                    <a:pos x="connsiteX1" y="connsiteY1"/>
                                  </a:cxn>
                                  <a:cxn ang="0">
                                    <a:pos x="connsiteX2" y="connsiteY2"/>
                                  </a:cxn>
                                </a:cxnLst>
                                <a:rect l="l" t="t" r="r" b="b"/>
                                <a:pathLst>
                                  <a:path w="517683" h="1504950">
                                    <a:moveTo>
                                      <a:pt x="0" y="0"/>
                                    </a:moveTo>
                                    <a:cubicBezTo>
                                      <a:pt x="10794" y="322263"/>
                                      <a:pt x="27543" y="705485"/>
                                      <a:pt x="113823" y="956310"/>
                                    </a:cubicBezTo>
                                    <a:cubicBezTo>
                                      <a:pt x="200104" y="1207135"/>
                                      <a:pt x="442753" y="1431290"/>
                                      <a:pt x="517683" y="1504950"/>
                                    </a:cubicBez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 name="Gerade Verbindung 122"/>
                            <wps:cNvCnPr/>
                            <wps:spPr>
                              <a:xfrm flipH="1">
                                <a:off x="1326229" y="1451872"/>
                                <a:ext cx="144145" cy="186690"/>
                              </a:xfrm>
                              <a:prstGeom prst="line">
                                <a:avLst/>
                              </a:prstGeom>
                              <a:ln w="25400">
                                <a:solidFill>
                                  <a:srgbClr val="CC66FF"/>
                                </a:solidFill>
                                <a:prstDash val="solid"/>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18" name="Gerade Verbindung 129"/>
                            <wps:cNvCnPr/>
                            <wps:spPr>
                              <a:xfrm>
                                <a:off x="2198748" y="718956"/>
                                <a:ext cx="661035" cy="0"/>
                              </a:xfrm>
                              <a:prstGeom prst="line">
                                <a:avLst/>
                              </a:prstGeom>
                              <a:ln w="25400">
                                <a:solidFill>
                                  <a:srgbClr val="008000"/>
                                </a:solidFill>
                                <a:prstDash val="sysDash"/>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19" name="Gerade Verbindung 132"/>
                            <wps:cNvCnPr/>
                            <wps:spPr>
                              <a:xfrm flipH="1">
                                <a:off x="2191768" y="935340"/>
                                <a:ext cx="661035" cy="0"/>
                              </a:xfrm>
                              <a:prstGeom prst="line">
                                <a:avLst/>
                              </a:prstGeom>
                              <a:ln w="25400">
                                <a:solidFill>
                                  <a:srgbClr val="008000"/>
                                </a:solidFill>
                                <a:prstDash val="sysDash"/>
                                <a:headEnd type="none" w="lg" len="lg"/>
                                <a:tailEnd type="stealth" w="med" len="lg"/>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20" name="Textfeld 141"/>
                            <wps:cNvSpPr txBox="1"/>
                            <wps:spPr>
                              <a:xfrm>
                                <a:off x="6057806" y="1119782"/>
                                <a:ext cx="1597762" cy="1334130"/>
                              </a:xfrm>
                              <a:prstGeom prst="rect">
                                <a:avLst/>
                              </a:prstGeom>
                              <a:noFill/>
                            </wps:spPr>
                            <wps:txbx>
                              <w:txbxContent>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Centre national </w:t>
                                  </w:r>
                                </w:p>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Pr>
                                      <w:rFonts w:ascii="Frutiger LT Pro 45 Light" w:hAnsi="Frutiger LT Pro 45 Light" w:cstheme="minorBidi"/>
                                      <w:color w:val="000000" w:themeColor="text1"/>
                                      <w:kern w:val="24"/>
                                      <w:szCs w:val="20"/>
                                      <w:lang w:val="fr-CH"/>
                                    </w:rPr>
                                    <w:t>d</w:t>
                                  </w:r>
                                  <w:r w:rsidRPr="00DC18DE">
                                    <w:rPr>
                                      <w:rFonts w:ascii="Frutiger LT Pro 45 Light" w:hAnsi="Frutiger LT Pro 45 Light" w:cstheme="minorBidi"/>
                                      <w:color w:val="000000" w:themeColor="text1"/>
                                      <w:kern w:val="24"/>
                                      <w:szCs w:val="20"/>
                                      <w:lang w:val="fr-CH"/>
                                    </w:rPr>
                                    <w:t xml:space="preserve">’informations </w:t>
                                  </w:r>
                                </w:p>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géologiques / </w:t>
                                  </w:r>
                                </w:p>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BD Projet X</w:t>
                                  </w:r>
                                </w:p>
                                <w:p w:rsidR="00BA5923" w:rsidRPr="00226F50" w:rsidRDefault="00BA5923" w:rsidP="00CB5520">
                                  <w:pPr>
                                    <w:pStyle w:val="StandardWeb"/>
                                    <w:rPr>
                                      <w:rFonts w:ascii="Frutiger LT Pro 45 Light" w:hAnsi="Frutiger LT Pro 45 Light" w:cstheme="minorBidi"/>
                                      <w:color w:val="000000" w:themeColor="text1"/>
                                      <w:kern w:val="24"/>
                                      <w:szCs w:val="20"/>
                                      <w:lang w:val="fr-CH"/>
                                    </w:rPr>
                                  </w:pPr>
                                </w:p>
                              </w:txbxContent>
                            </wps:txbx>
                            <wps:bodyPr wrap="none" rtlCol="0">
                              <a:spAutoFit/>
                            </wps:bodyPr>
                          </wps:wsp>
                          <wps:wsp>
                            <wps:cNvPr id="2121" name="Freihandform 86"/>
                            <wps:cNvSpPr/>
                            <wps:spPr>
                              <a:xfrm>
                                <a:off x="4578980" y="2764140"/>
                                <a:ext cx="1203960" cy="590550"/>
                              </a:xfrm>
                              <a:custGeom>
                                <a:avLst/>
                                <a:gdLst>
                                  <a:gd name="connsiteX0" fmla="*/ 0 w 1158240"/>
                                  <a:gd name="connsiteY0" fmla="*/ 533400 h 533400"/>
                                  <a:gd name="connsiteX1" fmla="*/ 754380 w 1158240"/>
                                  <a:gd name="connsiteY1" fmla="*/ 342900 h 533400"/>
                                  <a:gd name="connsiteX2" fmla="*/ 1158240 w 1158240"/>
                                  <a:gd name="connsiteY2" fmla="*/ 0 h 533400"/>
                                  <a:gd name="connsiteX3" fmla="*/ 1158240 w 1158240"/>
                                  <a:gd name="connsiteY3" fmla="*/ 0 h 533400"/>
                                  <a:gd name="connsiteX0" fmla="*/ 0 w 1158240"/>
                                  <a:gd name="connsiteY0" fmla="*/ 533400 h 533400"/>
                                  <a:gd name="connsiteX1" fmla="*/ 586740 w 1158240"/>
                                  <a:gd name="connsiteY1" fmla="*/ 419100 h 533400"/>
                                  <a:gd name="connsiteX2" fmla="*/ 1158240 w 1158240"/>
                                  <a:gd name="connsiteY2" fmla="*/ 0 h 533400"/>
                                  <a:gd name="connsiteX3" fmla="*/ 1158240 w 1158240"/>
                                  <a:gd name="connsiteY3" fmla="*/ 0 h 533400"/>
                                  <a:gd name="connsiteX0" fmla="*/ 0 w 1158240"/>
                                  <a:gd name="connsiteY0" fmla="*/ 533400 h 533400"/>
                                  <a:gd name="connsiteX1" fmla="*/ 586740 w 1158240"/>
                                  <a:gd name="connsiteY1" fmla="*/ 419100 h 533400"/>
                                  <a:gd name="connsiteX2" fmla="*/ 1158240 w 1158240"/>
                                  <a:gd name="connsiteY2" fmla="*/ 0 h 533400"/>
                                  <a:gd name="connsiteX3" fmla="*/ 1158240 w 1158240"/>
                                  <a:gd name="connsiteY3" fmla="*/ 0 h 533400"/>
                                  <a:gd name="connsiteX0" fmla="*/ 0 w 1204013"/>
                                  <a:gd name="connsiteY0" fmla="*/ 590550 h 590550"/>
                                  <a:gd name="connsiteX1" fmla="*/ 586740 w 1204013"/>
                                  <a:gd name="connsiteY1" fmla="*/ 476250 h 590550"/>
                                  <a:gd name="connsiteX2" fmla="*/ 1158240 w 1204013"/>
                                  <a:gd name="connsiteY2" fmla="*/ 57150 h 590550"/>
                                  <a:gd name="connsiteX3" fmla="*/ 1170940 w 1204013"/>
                                  <a:gd name="connsiteY3" fmla="*/ 0 h 590550"/>
                                </a:gdLst>
                                <a:ahLst/>
                                <a:cxnLst>
                                  <a:cxn ang="0">
                                    <a:pos x="connsiteX0" y="connsiteY0"/>
                                  </a:cxn>
                                  <a:cxn ang="0">
                                    <a:pos x="connsiteX1" y="connsiteY1"/>
                                  </a:cxn>
                                  <a:cxn ang="0">
                                    <a:pos x="connsiteX2" y="connsiteY2"/>
                                  </a:cxn>
                                  <a:cxn ang="0">
                                    <a:pos x="connsiteX3" y="connsiteY3"/>
                                  </a:cxn>
                                </a:cxnLst>
                                <a:rect l="l" t="t" r="r" b="b"/>
                                <a:pathLst>
                                  <a:path w="1204013" h="590550">
                                    <a:moveTo>
                                      <a:pt x="0" y="590550"/>
                                    </a:moveTo>
                                    <a:cubicBezTo>
                                      <a:pt x="280670" y="539750"/>
                                      <a:pt x="363220" y="542290"/>
                                      <a:pt x="586740" y="476250"/>
                                    </a:cubicBezTo>
                                    <a:cubicBezTo>
                                      <a:pt x="810260" y="410210"/>
                                      <a:pt x="1060873" y="136525"/>
                                      <a:pt x="1158240" y="57150"/>
                                    </a:cubicBezTo>
                                    <a:cubicBezTo>
                                      <a:pt x="1255607" y="-22225"/>
                                      <a:pt x="1166707" y="19050"/>
                                      <a:pt x="1170940" y="0"/>
                                    </a:cubicBez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 name="Freihandform 138"/>
                            <wps:cNvSpPr/>
                            <wps:spPr>
                              <a:xfrm>
                                <a:off x="4718583" y="1451872"/>
                                <a:ext cx="1054100" cy="914400"/>
                              </a:xfrm>
                              <a:custGeom>
                                <a:avLst/>
                                <a:gdLst>
                                  <a:gd name="connsiteX0" fmla="*/ 0 w 806450"/>
                                  <a:gd name="connsiteY0" fmla="*/ 0 h 850900"/>
                                  <a:gd name="connsiteX1" fmla="*/ 215900 w 806450"/>
                                  <a:gd name="connsiteY1" fmla="*/ 527050 h 850900"/>
                                  <a:gd name="connsiteX2" fmla="*/ 806450 w 806450"/>
                                  <a:gd name="connsiteY2" fmla="*/ 850900 h 850900"/>
                                  <a:gd name="connsiteX3" fmla="*/ 806450 w 806450"/>
                                  <a:gd name="connsiteY3" fmla="*/ 850900 h 850900"/>
                                  <a:gd name="connsiteX0" fmla="*/ 0 w 958850"/>
                                  <a:gd name="connsiteY0" fmla="*/ 0 h 901700"/>
                                  <a:gd name="connsiteX1" fmla="*/ 215900 w 958850"/>
                                  <a:gd name="connsiteY1" fmla="*/ 527050 h 901700"/>
                                  <a:gd name="connsiteX2" fmla="*/ 806450 w 958850"/>
                                  <a:gd name="connsiteY2" fmla="*/ 850900 h 901700"/>
                                  <a:gd name="connsiteX3" fmla="*/ 958850 w 958850"/>
                                  <a:gd name="connsiteY3" fmla="*/ 901700 h 901700"/>
                                  <a:gd name="connsiteX0" fmla="*/ 0 w 1054100"/>
                                  <a:gd name="connsiteY0" fmla="*/ 0 h 914400"/>
                                  <a:gd name="connsiteX1" fmla="*/ 311150 w 1054100"/>
                                  <a:gd name="connsiteY1" fmla="*/ 539750 h 914400"/>
                                  <a:gd name="connsiteX2" fmla="*/ 901700 w 1054100"/>
                                  <a:gd name="connsiteY2" fmla="*/ 863600 h 914400"/>
                                  <a:gd name="connsiteX3" fmla="*/ 1054100 w 1054100"/>
                                  <a:gd name="connsiteY3" fmla="*/ 914400 h 914400"/>
                                  <a:gd name="connsiteX0" fmla="*/ 0 w 1054100"/>
                                  <a:gd name="connsiteY0" fmla="*/ 0 h 914400"/>
                                  <a:gd name="connsiteX1" fmla="*/ 254000 w 1054100"/>
                                  <a:gd name="connsiteY1" fmla="*/ 603250 h 914400"/>
                                  <a:gd name="connsiteX2" fmla="*/ 901700 w 1054100"/>
                                  <a:gd name="connsiteY2" fmla="*/ 863600 h 914400"/>
                                  <a:gd name="connsiteX3" fmla="*/ 1054100 w 1054100"/>
                                  <a:gd name="connsiteY3" fmla="*/ 914400 h 914400"/>
                                </a:gdLst>
                                <a:ahLst/>
                                <a:cxnLst>
                                  <a:cxn ang="0">
                                    <a:pos x="connsiteX0" y="connsiteY0"/>
                                  </a:cxn>
                                  <a:cxn ang="0">
                                    <a:pos x="connsiteX1" y="connsiteY1"/>
                                  </a:cxn>
                                  <a:cxn ang="0">
                                    <a:pos x="connsiteX2" y="connsiteY2"/>
                                  </a:cxn>
                                  <a:cxn ang="0">
                                    <a:pos x="connsiteX3" y="connsiteY3"/>
                                  </a:cxn>
                                </a:cxnLst>
                                <a:rect l="l" t="t" r="r" b="b"/>
                                <a:pathLst>
                                  <a:path w="1054100" h="914400">
                                    <a:moveTo>
                                      <a:pt x="0" y="0"/>
                                    </a:moveTo>
                                    <a:cubicBezTo>
                                      <a:pt x="40746" y="192616"/>
                                      <a:pt x="103717" y="459317"/>
                                      <a:pt x="254000" y="603250"/>
                                    </a:cubicBezTo>
                                    <a:cubicBezTo>
                                      <a:pt x="404283" y="747183"/>
                                      <a:pt x="768350" y="811742"/>
                                      <a:pt x="901700" y="863600"/>
                                    </a:cubicBezTo>
                                    <a:cubicBezTo>
                                      <a:pt x="1035050" y="915458"/>
                                      <a:pt x="1003300" y="897467"/>
                                      <a:pt x="1054100" y="914400"/>
                                    </a:cubicBez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 name="Freihandform 140"/>
                            <wps:cNvSpPr/>
                            <wps:spPr>
                              <a:xfrm>
                                <a:off x="4893087" y="1444892"/>
                                <a:ext cx="908050" cy="774700"/>
                              </a:xfrm>
                              <a:custGeom>
                                <a:avLst/>
                                <a:gdLst>
                                  <a:gd name="connsiteX0" fmla="*/ 908050 w 908050"/>
                                  <a:gd name="connsiteY0" fmla="*/ 774700 h 774700"/>
                                  <a:gd name="connsiteX1" fmla="*/ 501650 w 908050"/>
                                  <a:gd name="connsiteY1" fmla="*/ 254000 h 774700"/>
                                  <a:gd name="connsiteX2" fmla="*/ 0 w 908050"/>
                                  <a:gd name="connsiteY2" fmla="*/ 0 h 774700"/>
                                  <a:gd name="connsiteX3" fmla="*/ 0 w 908050"/>
                                  <a:gd name="connsiteY3" fmla="*/ 0 h 774700"/>
                                </a:gdLst>
                                <a:ahLst/>
                                <a:cxnLst>
                                  <a:cxn ang="0">
                                    <a:pos x="connsiteX0" y="connsiteY0"/>
                                  </a:cxn>
                                  <a:cxn ang="0">
                                    <a:pos x="connsiteX1" y="connsiteY1"/>
                                  </a:cxn>
                                  <a:cxn ang="0">
                                    <a:pos x="connsiteX2" y="connsiteY2"/>
                                  </a:cxn>
                                  <a:cxn ang="0">
                                    <a:pos x="connsiteX3" y="connsiteY3"/>
                                  </a:cxn>
                                </a:cxnLst>
                                <a:rect l="l" t="t" r="r" b="b"/>
                                <a:pathLst>
                                  <a:path w="908050" h="774700">
                                    <a:moveTo>
                                      <a:pt x="908050" y="774700"/>
                                    </a:moveTo>
                                    <a:cubicBezTo>
                                      <a:pt x="780521" y="578908"/>
                                      <a:pt x="652992" y="383117"/>
                                      <a:pt x="501650" y="254000"/>
                                    </a:cubicBezTo>
                                    <a:cubicBezTo>
                                      <a:pt x="350308" y="124883"/>
                                      <a:pt x="0" y="0"/>
                                      <a:pt x="0" y="0"/>
                                    </a:cubicBezTo>
                                    <a:lnTo>
                                      <a:pt x="0" y="0"/>
                                    </a:ln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4" name="Textfeld 28"/>
                            <wps:cNvSpPr txBox="1"/>
                            <wps:spPr>
                              <a:xfrm>
                                <a:off x="351450" y="1513854"/>
                                <a:ext cx="1586852" cy="619418"/>
                              </a:xfrm>
                              <a:prstGeom prst="rect">
                                <a:avLst/>
                              </a:prstGeom>
                              <a:noFill/>
                            </wps:spPr>
                            <wps:txbx>
                              <w:txbxContent>
                                <w:p w:rsidR="00BA5923" w:rsidRPr="00CB5520" w:rsidRDefault="00BA5923" w:rsidP="00226F5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w:t>
                                  </w:r>
                                  <w:r w:rsidRPr="00CB5520">
                                    <w:rPr>
                                      <w:rFonts w:ascii="Frutiger LT Pro 45 Light" w:hAnsi="Frutiger LT Pro 45 Light" w:cstheme="minorBidi"/>
                                      <w:color w:val="000000" w:themeColor="text1"/>
                                      <w:kern w:val="24"/>
                                      <w:szCs w:val="20"/>
                                    </w:rPr>
                                    <w:t xml:space="preserve"> </w:t>
                                  </w: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p w:rsidR="00BA5923" w:rsidRPr="00CB5520" w:rsidRDefault="00BA5923" w:rsidP="00CB5520">
                                  <w:pPr>
                                    <w:pStyle w:val="StandardWeb"/>
                                    <w:rPr>
                                      <w:rFonts w:ascii="Frutiger LT Pro 45 Light" w:hAnsi="Frutiger LT Pro 45 Light" w:cstheme="minorBidi"/>
                                      <w:color w:val="000000" w:themeColor="text1"/>
                                      <w:kern w:val="24"/>
                                      <w:szCs w:val="20"/>
                                    </w:rPr>
                                  </w:pPr>
                                </w:p>
                              </w:txbxContent>
                            </wps:txbx>
                            <wps:bodyPr wrap="none" rtlCol="0">
                              <a:spAutoFit/>
                            </wps:bodyPr>
                          </wps:wsp>
                        </wpg:grpSp>
                        <wps:wsp>
                          <wps:cNvPr id="2125" name="Sonne 2125"/>
                          <wps:cNvSpPr/>
                          <wps:spPr>
                            <a:xfrm>
                              <a:off x="201444" y="882996"/>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 name="Sonne 2126"/>
                          <wps:cNvSpPr/>
                          <wps:spPr>
                            <a:xfrm>
                              <a:off x="1141219" y="847797"/>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 name="Sonne 2127"/>
                          <wps:cNvSpPr/>
                          <wps:spPr>
                            <a:xfrm>
                              <a:off x="1981681" y="843162"/>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8" name="Sonne 2128"/>
                          <wps:cNvSpPr/>
                          <wps:spPr>
                            <a:xfrm>
                              <a:off x="2917381" y="837107"/>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9" name="Sonne 2129"/>
                          <wps:cNvSpPr/>
                          <wps:spPr>
                            <a:xfrm>
                              <a:off x="665213" y="1883550"/>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0" name="Flussdiagramm: Magnetplattenspeicher 88"/>
                          <wps:cNvSpPr/>
                          <wps:spPr>
                            <a:xfrm>
                              <a:off x="1341120" y="1956816"/>
                              <a:ext cx="596265" cy="368300"/>
                            </a:xfrm>
                            <a:prstGeom prst="flowChartMagneticDisk">
                              <a:avLst/>
                            </a:prstGeom>
                            <a:gradFill flip="none" rotWithShape="1">
                              <a:gsLst>
                                <a:gs pos="0">
                                  <a:srgbClr val="008000"/>
                                </a:gs>
                                <a:gs pos="64000">
                                  <a:srgbClr val="660066">
                                    <a:alpha val="37000"/>
                                  </a:srgbClr>
                                </a:gs>
                                <a:gs pos="37000">
                                  <a:srgbClr val="008000">
                                    <a:alpha val="38000"/>
                                  </a:srgbClr>
                                </a:gs>
                                <a:gs pos="100000">
                                  <a:srgbClr val="660066"/>
                                </a:gs>
                              </a:gsLst>
                              <a:lin ang="10800000" scaled="1"/>
                              <a:tileRect/>
                            </a:gradFill>
                            <a:ln w="12700">
                              <a:solidFill>
                                <a:srgbClr val="660066"/>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1" name="Sonne 2131"/>
                          <wps:cNvSpPr/>
                          <wps:spPr>
                            <a:xfrm>
                              <a:off x="1605552" y="1862688"/>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2" name="Sonne 2132"/>
                          <wps:cNvSpPr/>
                          <wps:spPr>
                            <a:xfrm>
                              <a:off x="2485489" y="1862688"/>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 name="Sonne 2133"/>
                          <wps:cNvSpPr/>
                          <wps:spPr>
                            <a:xfrm>
                              <a:off x="3646813" y="1540295"/>
                              <a:ext cx="129540" cy="125730"/>
                            </a:xfrm>
                            <a:prstGeom prst="sun">
                              <a:avLst/>
                            </a:prstGeom>
                            <a:solidFill>
                              <a:srgbClr val="92D050"/>
                            </a:solidFill>
                            <a:ln w="12700">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4" name="Sonne 2134"/>
                          <wps:cNvSpPr/>
                          <wps:spPr>
                            <a:xfrm>
                              <a:off x="703828" y="1361640"/>
                              <a:ext cx="129540" cy="125730"/>
                            </a:xfrm>
                            <a:prstGeom prst="sun">
                              <a:avLst/>
                            </a:prstGeom>
                            <a:solidFill>
                              <a:srgbClr val="92D050"/>
                            </a:solidFill>
                            <a:ln w="9525">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5" name="Freihandform 139"/>
                        <wps:cNvSpPr/>
                        <wps:spPr>
                          <a:xfrm>
                            <a:off x="2899719" y="1680519"/>
                            <a:ext cx="740410" cy="364490"/>
                          </a:xfrm>
                          <a:custGeom>
                            <a:avLst/>
                            <a:gdLst>
                              <a:gd name="connsiteX0" fmla="*/ 1308100 w 1308100"/>
                              <a:gd name="connsiteY0" fmla="*/ 0 h 697049"/>
                              <a:gd name="connsiteX1" fmla="*/ 838200 w 1308100"/>
                              <a:gd name="connsiteY1" fmla="*/ 622300 h 697049"/>
                              <a:gd name="connsiteX2" fmla="*/ 0 w 1308100"/>
                              <a:gd name="connsiteY2" fmla="*/ 685800 h 697049"/>
                              <a:gd name="connsiteX3" fmla="*/ 0 w 1308100"/>
                              <a:gd name="connsiteY3" fmla="*/ 685800 h 697049"/>
                              <a:gd name="connsiteX4" fmla="*/ 0 w 1308100"/>
                              <a:gd name="connsiteY4" fmla="*/ 692150 h 697049"/>
                              <a:gd name="connsiteX0" fmla="*/ 1308100 w 1308100"/>
                              <a:gd name="connsiteY0" fmla="*/ 0 h 692149"/>
                              <a:gd name="connsiteX1" fmla="*/ 651766 w 1308100"/>
                              <a:gd name="connsiteY1" fmla="*/ 133150 h 692149"/>
                              <a:gd name="connsiteX2" fmla="*/ 0 w 1308100"/>
                              <a:gd name="connsiteY2" fmla="*/ 685800 h 692149"/>
                              <a:gd name="connsiteX3" fmla="*/ 0 w 1308100"/>
                              <a:gd name="connsiteY3" fmla="*/ 685800 h 692149"/>
                              <a:gd name="connsiteX4" fmla="*/ 0 w 1308100"/>
                              <a:gd name="connsiteY4" fmla="*/ 692150 h 692149"/>
                              <a:gd name="connsiteX0" fmla="*/ 1108296 w 1108296"/>
                              <a:gd name="connsiteY0" fmla="*/ 0 h 924096"/>
                              <a:gd name="connsiteX1" fmla="*/ 651766 w 1108296"/>
                              <a:gd name="connsiteY1" fmla="*/ 365095 h 924096"/>
                              <a:gd name="connsiteX2" fmla="*/ 0 w 1108296"/>
                              <a:gd name="connsiteY2" fmla="*/ 917745 h 924096"/>
                              <a:gd name="connsiteX3" fmla="*/ 0 w 1108296"/>
                              <a:gd name="connsiteY3" fmla="*/ 917745 h 924096"/>
                              <a:gd name="connsiteX4" fmla="*/ 0 w 1108296"/>
                              <a:gd name="connsiteY4" fmla="*/ 924095 h 924096"/>
                              <a:gd name="connsiteX0" fmla="*/ 1108296 w 1108296"/>
                              <a:gd name="connsiteY0" fmla="*/ 0 h 924094"/>
                              <a:gd name="connsiteX1" fmla="*/ 651766 w 1108296"/>
                              <a:gd name="connsiteY1" fmla="*/ 365095 h 924094"/>
                              <a:gd name="connsiteX2" fmla="*/ 0 w 1108296"/>
                              <a:gd name="connsiteY2" fmla="*/ 917745 h 924094"/>
                              <a:gd name="connsiteX3" fmla="*/ 0 w 1108296"/>
                              <a:gd name="connsiteY3" fmla="*/ 917745 h 924094"/>
                              <a:gd name="connsiteX4" fmla="*/ 0 w 1108296"/>
                              <a:gd name="connsiteY4" fmla="*/ 924095 h 924094"/>
                              <a:gd name="connsiteX0" fmla="*/ 1108296 w 1108296"/>
                              <a:gd name="connsiteY0" fmla="*/ 0 h 924094"/>
                              <a:gd name="connsiteX1" fmla="*/ 651766 w 1108296"/>
                              <a:gd name="connsiteY1" fmla="*/ 365095 h 924094"/>
                              <a:gd name="connsiteX2" fmla="*/ 0 w 1108296"/>
                              <a:gd name="connsiteY2" fmla="*/ 917745 h 924094"/>
                              <a:gd name="connsiteX3" fmla="*/ 0 w 1108296"/>
                              <a:gd name="connsiteY3" fmla="*/ 917745 h 924094"/>
                              <a:gd name="connsiteX4" fmla="*/ 0 w 1108296"/>
                              <a:gd name="connsiteY4" fmla="*/ 924094 h 924094"/>
                              <a:gd name="connsiteX0" fmla="*/ 1304763 w 1304763"/>
                              <a:gd name="connsiteY0" fmla="*/ 0 h 917745"/>
                              <a:gd name="connsiteX1" fmla="*/ 848233 w 1304763"/>
                              <a:gd name="connsiteY1" fmla="*/ 365095 h 917745"/>
                              <a:gd name="connsiteX2" fmla="*/ 196467 w 1304763"/>
                              <a:gd name="connsiteY2" fmla="*/ 917745 h 917745"/>
                              <a:gd name="connsiteX3" fmla="*/ 196467 w 1304763"/>
                              <a:gd name="connsiteY3" fmla="*/ 917745 h 917745"/>
                              <a:gd name="connsiteX4" fmla="*/ -1 w 1304763"/>
                              <a:gd name="connsiteY4" fmla="*/ 428444 h 917745"/>
                              <a:gd name="connsiteX0" fmla="*/ 1304765 w 1304765"/>
                              <a:gd name="connsiteY0" fmla="*/ 0 h 917745"/>
                              <a:gd name="connsiteX1" fmla="*/ 848235 w 1304765"/>
                              <a:gd name="connsiteY1" fmla="*/ 365095 h 917745"/>
                              <a:gd name="connsiteX2" fmla="*/ 196469 w 1304765"/>
                              <a:gd name="connsiteY2" fmla="*/ 917745 h 917745"/>
                              <a:gd name="connsiteX3" fmla="*/ 1 w 1304765"/>
                              <a:gd name="connsiteY3" fmla="*/ 428444 h 917745"/>
                              <a:gd name="connsiteX0" fmla="*/ 1304763 w 1304763"/>
                              <a:gd name="connsiteY0" fmla="*/ 0 h 428443"/>
                              <a:gd name="connsiteX1" fmla="*/ 848233 w 1304763"/>
                              <a:gd name="connsiteY1" fmla="*/ 365095 h 428443"/>
                              <a:gd name="connsiteX2" fmla="*/ -1 w 1304763"/>
                              <a:gd name="connsiteY2" fmla="*/ 428444 h 428443"/>
                              <a:gd name="connsiteX0" fmla="*/ 1157156 w 1157156"/>
                              <a:gd name="connsiteY0" fmla="*/ 0 h 570188"/>
                              <a:gd name="connsiteX1" fmla="*/ 700626 w 1157156"/>
                              <a:gd name="connsiteY1" fmla="*/ 365095 h 570188"/>
                              <a:gd name="connsiteX2" fmla="*/ 0 w 1157156"/>
                              <a:gd name="connsiteY2" fmla="*/ 570188 h 570188"/>
                              <a:gd name="connsiteX0" fmla="*/ 1157156 w 1157156"/>
                              <a:gd name="connsiteY0" fmla="*/ 0 h 570188"/>
                              <a:gd name="connsiteX1" fmla="*/ 700626 w 1157156"/>
                              <a:gd name="connsiteY1" fmla="*/ 365095 h 570188"/>
                              <a:gd name="connsiteX2" fmla="*/ 0 w 1157156"/>
                              <a:gd name="connsiteY2" fmla="*/ 570188 h 570188"/>
                            </a:gdLst>
                            <a:ahLst/>
                            <a:cxnLst>
                              <a:cxn ang="0">
                                <a:pos x="connsiteX0" y="connsiteY0"/>
                              </a:cxn>
                              <a:cxn ang="0">
                                <a:pos x="connsiteX1" y="connsiteY1"/>
                              </a:cxn>
                              <a:cxn ang="0">
                                <a:pos x="connsiteX2" y="connsiteY2"/>
                              </a:cxn>
                            </a:cxnLst>
                            <a:rect l="l" t="t" r="r" b="b"/>
                            <a:pathLst>
                              <a:path w="1157156" h="570188">
                                <a:moveTo>
                                  <a:pt x="1157156" y="0"/>
                                </a:moveTo>
                                <a:cubicBezTo>
                                  <a:pt x="941151" y="254000"/>
                                  <a:pt x="893485" y="270064"/>
                                  <a:pt x="700626" y="365095"/>
                                </a:cubicBezTo>
                                <a:cubicBezTo>
                                  <a:pt x="507767" y="460126"/>
                                  <a:pt x="176715" y="556990"/>
                                  <a:pt x="0" y="570188"/>
                                </a:cubicBez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6" name="Freihandform 75"/>
                        <wps:cNvSpPr/>
                        <wps:spPr>
                          <a:xfrm>
                            <a:off x="1729946" y="1812325"/>
                            <a:ext cx="2098675" cy="594360"/>
                          </a:xfrm>
                          <a:custGeom>
                            <a:avLst/>
                            <a:gdLst>
                              <a:gd name="connsiteX0" fmla="*/ 0 w 3346530"/>
                              <a:gd name="connsiteY0" fmla="*/ 1391108 h 1969133"/>
                              <a:gd name="connsiteX1" fmla="*/ 1866900 w 3346530"/>
                              <a:gd name="connsiteY1" fmla="*/ 1909268 h 1969133"/>
                              <a:gd name="connsiteX2" fmla="*/ 3223260 w 3346530"/>
                              <a:gd name="connsiteY2" fmla="*/ 156668 h 1969133"/>
                              <a:gd name="connsiteX3" fmla="*/ 3200400 w 3346530"/>
                              <a:gd name="connsiteY3" fmla="*/ 194768 h 1969133"/>
                              <a:gd name="connsiteX0" fmla="*/ 0 w 3223260"/>
                              <a:gd name="connsiteY0" fmla="*/ 1234440 h 1812465"/>
                              <a:gd name="connsiteX1" fmla="*/ 1866900 w 3223260"/>
                              <a:gd name="connsiteY1" fmla="*/ 1752600 h 1812465"/>
                              <a:gd name="connsiteX2" fmla="*/ 3223260 w 3223260"/>
                              <a:gd name="connsiteY2" fmla="*/ 0 h 1812465"/>
                              <a:gd name="connsiteX0" fmla="*/ 0 w 3223260"/>
                              <a:gd name="connsiteY0" fmla="*/ 1234440 h 1725811"/>
                              <a:gd name="connsiteX1" fmla="*/ 2377440 w 3223260"/>
                              <a:gd name="connsiteY1" fmla="*/ 1653540 h 1725811"/>
                              <a:gd name="connsiteX2" fmla="*/ 3223260 w 3223260"/>
                              <a:gd name="connsiteY2" fmla="*/ 0 h 1725811"/>
                              <a:gd name="connsiteX0" fmla="*/ 0 w 3390900"/>
                              <a:gd name="connsiteY0" fmla="*/ 1181100 h 1668765"/>
                              <a:gd name="connsiteX1" fmla="*/ 2377440 w 3390900"/>
                              <a:gd name="connsiteY1" fmla="*/ 1600200 h 1668765"/>
                              <a:gd name="connsiteX2" fmla="*/ 3390900 w 3390900"/>
                              <a:gd name="connsiteY2" fmla="*/ 0 h 1668765"/>
                              <a:gd name="connsiteX0" fmla="*/ 0 w 3390900"/>
                              <a:gd name="connsiteY0" fmla="*/ 1181100 h 1668765"/>
                              <a:gd name="connsiteX1" fmla="*/ 2377440 w 3390900"/>
                              <a:gd name="connsiteY1" fmla="*/ 1600200 h 1668765"/>
                              <a:gd name="connsiteX2" fmla="*/ 3390900 w 3390900"/>
                              <a:gd name="connsiteY2" fmla="*/ 0 h 1668765"/>
                              <a:gd name="connsiteX0" fmla="*/ 0 w 3329940"/>
                              <a:gd name="connsiteY0" fmla="*/ 1127760 h 1658189"/>
                              <a:gd name="connsiteX1" fmla="*/ 2316480 w 3329940"/>
                              <a:gd name="connsiteY1" fmla="*/ 1600200 h 1658189"/>
                              <a:gd name="connsiteX2" fmla="*/ 3329940 w 3329940"/>
                              <a:gd name="connsiteY2" fmla="*/ 0 h 1658189"/>
                              <a:gd name="connsiteX0" fmla="*/ 0 w 3329940"/>
                              <a:gd name="connsiteY0" fmla="*/ 1127760 h 1643990"/>
                              <a:gd name="connsiteX1" fmla="*/ 2316480 w 3329940"/>
                              <a:gd name="connsiteY1" fmla="*/ 1600200 h 1643990"/>
                              <a:gd name="connsiteX2" fmla="*/ 3329940 w 3329940"/>
                              <a:gd name="connsiteY2" fmla="*/ 0 h 1643990"/>
                              <a:gd name="connsiteX0" fmla="*/ 0 w 3329940"/>
                              <a:gd name="connsiteY0" fmla="*/ 1127760 h 1427525"/>
                              <a:gd name="connsiteX1" fmla="*/ 2133600 w 3329940"/>
                              <a:gd name="connsiteY1" fmla="*/ 1356360 h 1427525"/>
                              <a:gd name="connsiteX2" fmla="*/ 3329940 w 3329940"/>
                              <a:gd name="connsiteY2" fmla="*/ 0 h 1427525"/>
                              <a:gd name="connsiteX0" fmla="*/ 0 w 3337560"/>
                              <a:gd name="connsiteY0" fmla="*/ 1127760 h 1427525"/>
                              <a:gd name="connsiteX1" fmla="*/ 2141220 w 3337560"/>
                              <a:gd name="connsiteY1" fmla="*/ 1356360 h 1427525"/>
                              <a:gd name="connsiteX2" fmla="*/ 3337560 w 3337560"/>
                              <a:gd name="connsiteY2" fmla="*/ 0 h 1427525"/>
                              <a:gd name="connsiteX0" fmla="*/ 0 w 3337560"/>
                              <a:gd name="connsiteY0" fmla="*/ 1127760 h 1447522"/>
                              <a:gd name="connsiteX1" fmla="*/ 2141220 w 3337560"/>
                              <a:gd name="connsiteY1" fmla="*/ 1356360 h 1447522"/>
                              <a:gd name="connsiteX2" fmla="*/ 3337560 w 3337560"/>
                              <a:gd name="connsiteY2" fmla="*/ 0 h 1447522"/>
                              <a:gd name="connsiteX0" fmla="*/ 0 w 3406140"/>
                              <a:gd name="connsiteY0" fmla="*/ 1066800 h 1429369"/>
                              <a:gd name="connsiteX1" fmla="*/ 2209800 w 3406140"/>
                              <a:gd name="connsiteY1" fmla="*/ 1356360 h 1429369"/>
                              <a:gd name="connsiteX2" fmla="*/ 3406140 w 3406140"/>
                              <a:gd name="connsiteY2" fmla="*/ 0 h 1429369"/>
                              <a:gd name="connsiteX0" fmla="*/ 0 w 3406140"/>
                              <a:gd name="connsiteY0" fmla="*/ 1066800 h 1173043"/>
                              <a:gd name="connsiteX1" fmla="*/ 2154416 w 3406140"/>
                              <a:gd name="connsiteY1" fmla="*/ 774014 h 1173043"/>
                              <a:gd name="connsiteX2" fmla="*/ 3406140 w 3406140"/>
                              <a:gd name="connsiteY2" fmla="*/ 0 h 1173043"/>
                              <a:gd name="connsiteX0" fmla="*/ 0 w 3406140"/>
                              <a:gd name="connsiteY0" fmla="*/ 705303 h 919243"/>
                              <a:gd name="connsiteX1" fmla="*/ 2154416 w 3406140"/>
                              <a:gd name="connsiteY1" fmla="*/ 774014 h 919243"/>
                              <a:gd name="connsiteX2" fmla="*/ 3406140 w 3406140"/>
                              <a:gd name="connsiteY2" fmla="*/ 0 h 919243"/>
                              <a:gd name="connsiteX0" fmla="*/ 0 w 3406140"/>
                              <a:gd name="connsiteY0" fmla="*/ 705303 h 967603"/>
                              <a:gd name="connsiteX1" fmla="*/ 2105555 w 3406140"/>
                              <a:gd name="connsiteY1" fmla="*/ 857767 h 967603"/>
                              <a:gd name="connsiteX2" fmla="*/ 3406140 w 3406140"/>
                              <a:gd name="connsiteY2" fmla="*/ 0 h 967603"/>
                              <a:gd name="connsiteX0" fmla="*/ 1 w 3212776"/>
                              <a:gd name="connsiteY0" fmla="*/ 705302 h 967605"/>
                              <a:gd name="connsiteX1" fmla="*/ 1912191 w 3212776"/>
                              <a:gd name="connsiteY1" fmla="*/ 857767 h 967605"/>
                              <a:gd name="connsiteX2" fmla="*/ 3212776 w 3212776"/>
                              <a:gd name="connsiteY2" fmla="*/ 0 h 967605"/>
                              <a:gd name="connsiteX0" fmla="*/ -1 w 3212774"/>
                              <a:gd name="connsiteY0" fmla="*/ 705302 h 887727"/>
                              <a:gd name="connsiteX1" fmla="*/ 2033304 w 3212774"/>
                              <a:gd name="connsiteY1" fmla="*/ 705301 h 887727"/>
                              <a:gd name="connsiteX2" fmla="*/ 3212774 w 3212774"/>
                              <a:gd name="connsiteY2" fmla="*/ 0 h 887727"/>
                              <a:gd name="connsiteX0" fmla="*/ 1 w 3069342"/>
                              <a:gd name="connsiteY0" fmla="*/ 897256 h 1079681"/>
                              <a:gd name="connsiteX1" fmla="*/ 2033306 w 3069342"/>
                              <a:gd name="connsiteY1" fmla="*/ 897255 h 1079681"/>
                              <a:gd name="connsiteX2" fmla="*/ 3069342 w 3069342"/>
                              <a:gd name="connsiteY2" fmla="*/ 0 h 1079681"/>
                              <a:gd name="connsiteX0" fmla="*/ -1 w 3069340"/>
                              <a:gd name="connsiteY0" fmla="*/ 897254 h 1079679"/>
                              <a:gd name="connsiteX1" fmla="*/ 2033304 w 3069340"/>
                              <a:gd name="connsiteY1" fmla="*/ 897253 h 1079679"/>
                              <a:gd name="connsiteX2" fmla="*/ 3069340 w 3069340"/>
                              <a:gd name="connsiteY2" fmla="*/ 0 h 1079679"/>
                              <a:gd name="connsiteX0" fmla="*/ 1 w 3069342"/>
                              <a:gd name="connsiteY0" fmla="*/ 897254 h 1079679"/>
                              <a:gd name="connsiteX1" fmla="*/ 2033306 w 3069342"/>
                              <a:gd name="connsiteY1" fmla="*/ 897253 h 1079679"/>
                              <a:gd name="connsiteX2" fmla="*/ 3069342 w 3069342"/>
                              <a:gd name="connsiteY2" fmla="*/ 0 h 1079679"/>
                              <a:gd name="connsiteX0" fmla="*/ -1 w 3069340"/>
                              <a:gd name="connsiteY0" fmla="*/ 897254 h 1057969"/>
                              <a:gd name="connsiteX1" fmla="*/ 1912189 w 3069340"/>
                              <a:gd name="connsiteY1" fmla="*/ 838561 h 1057969"/>
                              <a:gd name="connsiteX2" fmla="*/ 3069340 w 3069340"/>
                              <a:gd name="connsiteY2" fmla="*/ 0 h 1057969"/>
                              <a:gd name="connsiteX0" fmla="*/ 1 w 3069342"/>
                              <a:gd name="connsiteY0" fmla="*/ 897254 h 1057969"/>
                              <a:gd name="connsiteX1" fmla="*/ 1912191 w 3069342"/>
                              <a:gd name="connsiteY1" fmla="*/ 838561 h 1057969"/>
                              <a:gd name="connsiteX2" fmla="*/ 3069342 w 3069342"/>
                              <a:gd name="connsiteY2" fmla="*/ 0 h 1057969"/>
                              <a:gd name="connsiteX0" fmla="*/ -1 w 3069340"/>
                              <a:gd name="connsiteY0" fmla="*/ 897254 h 1041331"/>
                              <a:gd name="connsiteX1" fmla="*/ 1912189 w 3069340"/>
                              <a:gd name="connsiteY1" fmla="*/ 838561 h 1041331"/>
                              <a:gd name="connsiteX2" fmla="*/ 3069340 w 3069340"/>
                              <a:gd name="connsiteY2" fmla="*/ 0 h 1041331"/>
                              <a:gd name="connsiteX0" fmla="*/ 1 w 3069342"/>
                              <a:gd name="connsiteY0" fmla="*/ 897254 h 961591"/>
                              <a:gd name="connsiteX1" fmla="*/ 1912191 w 3069342"/>
                              <a:gd name="connsiteY1" fmla="*/ 838561 h 961591"/>
                              <a:gd name="connsiteX2" fmla="*/ 3069342 w 3069342"/>
                              <a:gd name="connsiteY2" fmla="*/ 0 h 961591"/>
                              <a:gd name="connsiteX0" fmla="*/ -1 w 3069340"/>
                              <a:gd name="connsiteY0" fmla="*/ 897254 h 961591"/>
                              <a:gd name="connsiteX1" fmla="*/ 1811308 w 3069340"/>
                              <a:gd name="connsiteY1" fmla="*/ 838562 h 961591"/>
                              <a:gd name="connsiteX2" fmla="*/ 3069340 w 3069340"/>
                              <a:gd name="connsiteY2" fmla="*/ 0 h 961591"/>
                              <a:gd name="connsiteX0" fmla="*/ 1 w 3069342"/>
                              <a:gd name="connsiteY0" fmla="*/ 897254 h 1003978"/>
                              <a:gd name="connsiteX1" fmla="*/ 1811310 w 3069342"/>
                              <a:gd name="connsiteY1" fmla="*/ 838562 h 1003978"/>
                              <a:gd name="connsiteX2" fmla="*/ 3069342 w 3069342"/>
                              <a:gd name="connsiteY2" fmla="*/ 0 h 1003978"/>
                              <a:gd name="connsiteX0" fmla="*/ -1 w 3069340"/>
                              <a:gd name="connsiteY0" fmla="*/ 897254 h 972687"/>
                              <a:gd name="connsiteX1" fmla="*/ 1811308 w 3069340"/>
                              <a:gd name="connsiteY1" fmla="*/ 838562 h 972687"/>
                              <a:gd name="connsiteX2" fmla="*/ 3069340 w 3069340"/>
                              <a:gd name="connsiteY2" fmla="*/ 0 h 972687"/>
                              <a:gd name="connsiteX0" fmla="*/ -1 w 3278122"/>
                              <a:gd name="connsiteY0" fmla="*/ 965965 h 1022364"/>
                              <a:gd name="connsiteX1" fmla="*/ 2020090 w 3278122"/>
                              <a:gd name="connsiteY1" fmla="*/ 838562 h 1022364"/>
                              <a:gd name="connsiteX2" fmla="*/ 3278122 w 3278122"/>
                              <a:gd name="connsiteY2" fmla="*/ 0 h 1022364"/>
                              <a:gd name="connsiteX0" fmla="*/ 0 w 3278124"/>
                              <a:gd name="connsiteY0" fmla="*/ 825682 h 929621"/>
                              <a:gd name="connsiteX1" fmla="*/ 2020092 w 3278124"/>
                              <a:gd name="connsiteY1" fmla="*/ 838562 h 929621"/>
                              <a:gd name="connsiteX2" fmla="*/ 3278124 w 3278124"/>
                              <a:gd name="connsiteY2" fmla="*/ 0 h 929621"/>
                            </a:gdLst>
                            <a:ahLst/>
                            <a:cxnLst>
                              <a:cxn ang="0">
                                <a:pos x="connsiteX0" y="connsiteY0"/>
                              </a:cxn>
                              <a:cxn ang="0">
                                <a:pos x="connsiteX1" y="connsiteY1"/>
                              </a:cxn>
                              <a:cxn ang="0">
                                <a:pos x="connsiteX2" y="connsiteY2"/>
                              </a:cxn>
                            </a:cxnLst>
                            <a:rect l="l" t="t" r="r" b="b"/>
                            <a:pathLst>
                              <a:path w="3278124" h="929621">
                                <a:moveTo>
                                  <a:pt x="0" y="825682"/>
                                </a:moveTo>
                                <a:cubicBezTo>
                                  <a:pt x="624611" y="946312"/>
                                  <a:pt x="1473738" y="976176"/>
                                  <a:pt x="2020092" y="838562"/>
                                </a:cubicBezTo>
                                <a:cubicBezTo>
                                  <a:pt x="2566446" y="700948"/>
                                  <a:pt x="2951446" y="493687"/>
                                  <a:pt x="3278124" y="0"/>
                                </a:cubicBezTo>
                              </a:path>
                            </a:pathLst>
                          </a:custGeom>
                          <a:noFill/>
                          <a:ln w="25400">
                            <a:solidFill>
                              <a:srgbClr val="008000"/>
                            </a:solidFill>
                            <a:tailEnd type="stealth" w="med" len="lg"/>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B7517C" id="Gruppieren 2109" o:spid="_x0000_s1077" style="position:absolute;left:0;text-align:left;margin-left:39.35pt;margin-top:5.7pt;width:397.2pt;height:208.65pt;z-index:251661312" coordorigin="-1428" coordsize="50444,26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">
                <v:group id="Gruppieren 2110" o:spid="_x0000_s1078" style="position:absolute;left:-1428;width:50444;height:26499" coordorigin="-1428" coordsize="50444,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">
                  <v:group id="Gruppieren 2111" o:spid="_x0000_s1079" style="position:absolute;left:-1428;width:50444;height:26504" coordorigin="-2231" coordsize="78787,4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">
                    <o:lock v:ext="edit" aspectratio="t"/>
                    <v:shape id="Flussdiagramm: Magnetplattenspeicher 29" o:spid="_x0000_s1080" type="#_x0000_t132" style="position:absolute;left:6688;top:30503;width:9322;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" fillcolor="green" strokecolor="#339" strokeweight="1pt">
                      <v:fill color2="#339" rotate="t" angle="270" colors="0 green;27525f green;42598f #339;1 #339" focus="100%" type="gradient"/>
                      <v:shadow on="t" color="black" opacity="26214f" origin="-.5,-.5" offset=".74836mm,.74836mm"/>
                    </v:shape>
                    <v:line id="Gerade Verbindung 133" o:spid="_x0000_s1081" style="position:absolute;visibility:visible;mso-wrap-style:square" from="15705,19963" to="57361,2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" strokecolor="green" strokeweight="1.75pt">
                      <v:stroke endarrow="classic" endarrowlength="long"/>
                    </v:line>
                    <v:shape id="Flussdiagramm: Magnetplattenspeicher 142" o:spid="_x0000_s1082" type="#_x0000_t132" style="position:absolute;left:58005;top:22196;width:9321;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" fillcolor="green" strokecolor="black [3213]" strokeweight="1pt">
                      <v:fill color2="black [3213]" rotate="t" angle="270" colors="0 green;27525f green;40632f black;1 black" focus="100%" type="gradient"/>
                      <v:shadow on="t" color="black" opacity="26214f" origin="-.5,-.5" offset=".74836mm,.74836mm"/>
                    </v:shape>
                    <v:shape id="Freihandform 113" o:spid="_x0000_s1083" style="position:absolute;left:26733;top:15286;width:6535;height:14059;rotation:-9251664fd;visibility:visible;mso-wrap-style:square;v-text-anchor:middle" coordsize="623665,14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" path="m16140,c-49265,298450,97130,598016,221788,828468v124658,230452,309068,479579,401877,600026e" filled="f" strokecolor="green" strokeweight="2pt">
                      <v:stroke startarrow="classic" startarrowwidth="wide" startarrowlength="long" endarrowlength="long"/>
                      <v:shadow on="t" color="black" opacity="26214f" origin="-.5,-.5" offset=".74836mm,.74836mm"/>
                      <v:path arrowok="t" o:connecttype="custom" o:connectlocs="16910,0;232368,815359;653415,1405890" o:connectangles="0,0,0"/>
                    </v:shape>
                    <v:shape id="Freihandform 82" o:spid="_x0000_s1084" style="position:absolute;left:33644;top:14448;width:5175;height:15501;visibility:visible;mso-wrap-style:square;v-text-anchor:middle" coordsize="517683,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" path="m,c10794,322263,27543,705485,113823,956310v86281,250825,328930,474980,403860,548640e" filled="f" strokecolor="green" strokeweight="2pt">
                      <v:stroke endarrow="classic" endarrowwidth="wide" endarrowlength="long"/>
                      <v:shadow on="t" color="black" opacity="26214f" origin="-.5,-.5" offset=".74836mm,.74836mm"/>
                      <v:path arrowok="t" o:connecttype="custom" o:connectlocs="0,0;113788,984959;517525,1550035" o:connectangles="0,0,0"/>
                    </v:shape>
                    <v:group id="Gruppieren 10" o:spid="_x0000_s1085" style="position:absolute;left:-2231;width:13110;height:14490" coordorigin="-2231" coordsize="13111,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Gruppieren 294" o:spid="_x0000_s1086" style="position:absolute;left:921;top:3693;width:7201;height:10801" coordorigin="921,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Flussdiagramm: Dokument 295" o:spid="_x0000_s1087" type="#_x0000_t114" style="position:absolute;left:921;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" stroked="f" strokeweight="2pt">
                          <v:fill r:id="rId27" o:title="" recolor="t" rotate="t" type="frame"/>
                          <v:textbox>
                            <w:txbxContent>
                              <w:p w:rsidR="00BA5923" w:rsidRDefault="00BA5923" w:rsidP="00CB5520">
                                <w:pPr>
                                  <w:rPr>
                                    <w:rFonts w:eastAsia="Times New Roman"/>
                                  </w:rPr>
                                </w:pPr>
                              </w:p>
                            </w:txbxContent>
                          </v:textbox>
                        </v:shape>
                        <v:shape id="Flussdiagramm: Dokument 296" o:spid="_x0000_s1088" type="#_x0000_t114" style="position:absolute;left:921;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" fillcolor="#0070c0" stroked="f" strokeweight="2pt">
                          <v:fill opacity="19789f"/>
                          <v:textbox>
                            <w:txbxContent>
                              <w:p w:rsidR="00BA5923" w:rsidRDefault="00BA5923" w:rsidP="00CB5520">
                                <w:pPr>
                                  <w:rPr>
                                    <w:rFonts w:eastAsia="Times New Roman"/>
                                  </w:rPr>
                                </w:pPr>
                              </w:p>
                            </w:txbxContent>
                          </v:textbox>
                        </v:shape>
                      </v:group>
                      <v:shape id="Textfeld 297" o:spid="_x0000_s1089" type="#_x0000_t202" style="position:absolute;left:-2231;width:13110;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A</w:t>
                              </w:r>
                            </w:p>
                          </w:txbxContent>
                        </v:textbox>
                      </v:shape>
                    </v:group>
                    <v:group id="Gruppieren 12" o:spid="_x0000_s1090" style="position:absolute;left:11586;width:12893;height:14490" coordorigin="11581" coordsize="12893,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Gruppieren 299" o:spid="_x0000_s1091" style="position:absolute;left:14737;top:3693;width:7201;height:10801" coordorigin="14737,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lussdiagramm: Dokument 300" o:spid="_x0000_s1092" type="#_x0000_t114" style="position:absolute;left:14737;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" stroked="f" strokeweight="2pt">
                          <v:fill r:id="rId27" o:title="" recolor="t" rotate="t" type="frame"/>
                          <v:textbox>
                            <w:txbxContent>
                              <w:p w:rsidR="00BA5923" w:rsidRDefault="00BA5923" w:rsidP="00CB5520">
                                <w:pPr>
                                  <w:rPr>
                                    <w:rFonts w:eastAsia="Times New Roman"/>
                                  </w:rPr>
                                </w:pPr>
                              </w:p>
                            </w:txbxContent>
                          </v:textbox>
                        </v:shape>
                        <v:shape id="Flussdiagramm: Dokument 301" o:spid="_x0000_s1093" type="#_x0000_t114" style="position:absolute;left:14737;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" fillcolor="#c6f" stroked="f" strokeweight="2pt">
                          <v:fill opacity="19789f"/>
                          <v:textbox>
                            <w:txbxContent>
                              <w:p w:rsidR="00BA5923" w:rsidRDefault="00BA5923" w:rsidP="00CB5520">
                                <w:pPr>
                                  <w:rPr>
                                    <w:rFonts w:eastAsia="Times New Roman"/>
                                  </w:rPr>
                                </w:pPr>
                              </w:p>
                            </w:txbxContent>
                          </v:textbox>
                        </v:shape>
                      </v:group>
                      <v:shape id="Textfeld 14" o:spid="_x0000_s1094" type="#_x0000_t202" style="position:absolute;left:11581;width:12893;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txbxContent>
                        </v:textbox>
                      </v:shape>
                    </v:group>
                    <v:group id="Gruppieren 17" o:spid="_x0000_s1095" style="position:absolute;left:25553;width:13112;height:14490" coordorigin="25544" coordsize="13111,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uppieren 304" o:spid="_x0000_s1096" style="position:absolute;left:28553;top:3693;width:7201;height:10801" coordorigin="28553,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Flussdiagramm: Dokument 305" o:spid="_x0000_s1097" type="#_x0000_t114" style="position:absolute;left:28553;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" stroked="f" strokeweight="2pt">
                          <v:fill r:id="rId27" o:title="" recolor="t" rotate="t" type="frame"/>
                          <v:textbox>
                            <w:txbxContent>
                              <w:p w:rsidR="00BA5923" w:rsidRDefault="00BA5923" w:rsidP="00CB5520">
                                <w:pPr>
                                  <w:rPr>
                                    <w:rFonts w:eastAsia="Times New Roman"/>
                                  </w:rPr>
                                </w:pPr>
                              </w:p>
                            </w:txbxContent>
                          </v:textbox>
                        </v:shape>
                        <v:shape id="Flussdiagramm: Dokument 306" o:spid="_x0000_s1098" type="#_x0000_t114" style="position:absolute;left:28553;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" fillcolor="red" stroked="f" strokeweight="2pt">
                          <v:fill opacity="19789f"/>
                          <v:textbox>
                            <w:txbxContent>
                              <w:p w:rsidR="00BA5923" w:rsidRDefault="00BA5923" w:rsidP="00CB5520">
                                <w:pPr>
                                  <w:rPr>
                                    <w:rFonts w:eastAsia="Times New Roman"/>
                                  </w:rPr>
                                </w:pPr>
                              </w:p>
                            </w:txbxContent>
                          </v:textbox>
                        </v:shape>
                      </v:group>
                      <v:shape id="Textfeld 19" o:spid="_x0000_s1099" type="#_x0000_t202" style="position:absolute;left:25544;width:13111;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C</w:t>
                              </w:r>
                            </w:p>
                          </w:txbxContent>
                        </v:textbox>
                      </v:shape>
                    </v:group>
                    <v:group id="Gruppieren 22" o:spid="_x0000_s1100" style="position:absolute;left:40264;width:13111;height:14490" coordorigin="40250" coordsize="13111,14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Gruppieren 310" o:spid="_x0000_s1101" style="position:absolute;left:42369;top:3693;width:7201;height:10801" coordorigin="42369,3693" coordsize="720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lussdiagramm: Dokument 311" o:spid="_x0000_s1102" type="#_x0000_t114" style="position:absolute;left:42369;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" stroked="f" strokeweight="2pt">
                          <v:fill r:id="rId27" o:title="" recolor="t" rotate="t" type="frame"/>
                          <v:textbox>
                            <w:txbxContent>
                              <w:p w:rsidR="00BA5923" w:rsidRDefault="00BA5923" w:rsidP="00CB5520">
                                <w:pPr>
                                  <w:rPr>
                                    <w:rFonts w:eastAsia="Times New Roman"/>
                                  </w:rPr>
                                </w:pPr>
                              </w:p>
                            </w:txbxContent>
                          </v:textbox>
                        </v:shape>
                        <v:shape id="Flussdiagramm: Dokument 312" o:spid="_x0000_s1103" type="#_x0000_t114" style="position:absolute;left:42369;top:3693;width:720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" fillcolor="#fc0" stroked="f" strokeweight="2pt">
                          <v:fill opacity="19789f"/>
                          <v:textbox>
                            <w:txbxContent>
                              <w:p w:rsidR="00BA5923" w:rsidRDefault="00BA5923" w:rsidP="00CB5520">
                                <w:pPr>
                                  <w:rPr>
                                    <w:rFonts w:eastAsia="Times New Roman"/>
                                  </w:rPr>
                                </w:pPr>
                              </w:p>
                            </w:txbxContent>
                          </v:textbox>
                        </v:shape>
                      </v:group>
                      <v:shape id="Textfeld 24" o:spid="_x0000_s1104" type="#_x0000_t202" style="position:absolute;left:40250;width:13111;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D</w:t>
                              </w:r>
                            </w:p>
                          </w:txbxContent>
                        </v:textbox>
                      </v:shape>
                    </v:group>
                    <v:shape id="Flussdiagramm: Magnetplattenspeicher 11" o:spid="_x0000_s1105" type="#_x0000_t132" style="position:absolute;left:9772;top:18078;width:503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" fillcolor="#c6f" strokecolor="#93f" strokeweight="1pt">
                      <v:fill opacity="5898f" color2="#c6f" rotate="t" angle="270" colors="0 #c6f;19005f #c6f;39322f #c6f;1 #c6f" focus="100%" type="gradient"/>
                      <v:shadow on="t" color="black" opacity="26214f" origin="-.5,-.5" offset=".74836mm,.74836mm"/>
                    </v:shape>
                    <v:shape id="Flussdiagramm: Magnetplattenspeicher 31" o:spid="_x0000_s1106" type="#_x0000_t132" style="position:absolute;left:35459;top:30503;width:9321;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" fillcolor="green" strokecolor="#f90" strokeweight="1pt">
                      <v:fill color2="#f90" rotate="t" angle="270" colors="0 green;26214f green;39977f #f90;1 #f90" focus="100%" type="gradient"/>
                      <v:shadow on="t" color="black" opacity="26214f" origin="-.5,-.5" offset=".74836mm,.74836mm"/>
                    </v:shape>
                    <v:shape id="Textfeld 32" o:spid="_x0000_s1107" type="#_x0000_t202" style="position:absolute;left:4675;top:37611;width:13776;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 1</w:t>
                            </w:r>
                          </w:p>
                        </w:txbxContent>
                      </v:textbox>
                    </v:shape>
                    <v:shape id="Textfeld 33" o:spid="_x0000_s1108" type="#_x0000_t202" style="position:absolute;left:19399;top:37602;width:13775;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2</w:t>
                            </w:r>
                          </w:p>
                        </w:txbxContent>
                      </v:textbox>
                    </v:shape>
                    <v:shape id="Textfeld 34" o:spid="_x0000_s1109" type="#_x0000_t202" style="position:absolute;left:34053;top:37602;width:13775;height:38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" filled="f" stroked="f">
                      <v:textbox style="mso-fit-shape-to-text:t">
                        <w:txbxContent>
                          <w:p w:rsidR="00BA5923" w:rsidRPr="00CB5520" w:rsidRDefault="00BA5923" w:rsidP="00CB552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 Canton</w:t>
                            </w:r>
                            <w:r w:rsidRPr="00CB5520">
                              <w:rPr>
                                <w:rFonts w:ascii="Frutiger LT Pro 45 Light" w:hAnsi="Frutiger LT Pro 45 Light" w:cstheme="minorBidi"/>
                                <w:color w:val="000000" w:themeColor="text1"/>
                                <w:kern w:val="24"/>
                                <w:szCs w:val="20"/>
                              </w:rPr>
                              <w:t xml:space="preserve"> 3</w:t>
                            </w:r>
                          </w:p>
                        </w:txbxContent>
                      </v:textbox>
                    </v:shape>
                    <v:shape id="Freihandform 2061" o:spid="_x0000_s1110" style="position:absolute;left:4257;top:14728;width:5360;height:15240;visibility:visible;mso-wrap-style:square;v-text-anchor:middle" coordsize="536268,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" path="m1915,c-11102,317500,43349,721360,132408,975360v89059,254000,328930,474980,403860,548640e" filled="f" strokecolor="green" strokeweight="2pt">
                      <v:stroke endarrow="classic" endarrowlength="long"/>
                      <v:shadow on="t" color="black" opacity="26214f" origin="-.5,-.5" offset=".74836mm,.74836mm"/>
                      <v:path arrowok="t" o:connecttype="custom" o:connectlocs="1914,0;132327,975360;535940,1524000" o:connectangles="0,0,0"/>
                    </v:shape>
                    <v:shape id="Freihandform 57" o:spid="_x0000_s1111" style="position:absolute;left:40415;top:14797;width:5683;height:14999;rotation:-9251664fd;visibility:visible;mso-wrap-style:square;v-text-anchor:middle" coordsize="542725,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" path="m32185,c-33220,298450,435,721360,138865,975360v138430,254000,328930,474980,403860,548640e" filled="f" strokecolor="green" strokeweight="2pt">
                      <v:stroke startarrow="classic" startarrowwidth="wide" startarrowlength="long" endarrowlength="long"/>
                      <v:shadow on="t" color="black" opacity="26214f" origin="-.5,-.5" offset=".74836mm,.74836mm"/>
                      <v:path arrowok="t" o:connecttype="custom" o:connectlocs="33703,0;145415,959917;568325,1499870" o:connectangles="0,0,0"/>
                    </v:shape>
                    <v:line id="Gerade Verbindung 2069" o:spid="_x0000_s1112" style="position:absolute;flip:x;visibility:visible;mso-wrap-style:square" from="11377,22685" to="11949,29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" strokecolor="green" strokeweight="2pt">
                      <v:stroke dashstyle="3 1" startarrowwidth="wide" startarrowlength="long" endarrow="classic" endarrowlength="long"/>
                      <v:shadow on="t" color="black" opacity="26214f" origin="-.5,-.5" offset=".74836mm,.74836mm"/>
                    </v:line>
                    <v:shape id="Freihandform 84" o:spid="_x0000_s1113" style="position:absolute;left:21847;top:12634;width:3868;height:21532;rotation:-9251664fd;visibility:visible;mso-wrap-style:square;v-text-anchor:middle" coordsize="369612,218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" path="m369612,c221125,288892,-707,869245,2,1240560v709,371315,139757,857513,203376,947076e" filled="f" strokecolor="green" strokeweight="2pt">
                      <v:stroke startarrow="classic" startarrowwidth="wide" startarrowlength="long" endarrowlength="long"/>
                      <v:shadow on="t" color="black" opacity="26214f" origin="-.5,-.5" offset=".74836mm,.74836mm"/>
                      <v:path arrowok="t" o:connecttype="custom" o:connectlocs="386715,0;2,1221080;212789,2153285" o:connectangles="0,0,0"/>
                    </v:shape>
                    <v:shape id="Freihandform 100" o:spid="_x0000_s1114" style="position:absolute;left:12983;top:14518;width:5384;height:15380;rotation:-9251664fd;visibility:visible;mso-wrap-style:square;v-text-anchor:middle" coordsize="514093,156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" path="m26872,c-38533,298450,22554,721821,133552,975360v110998,253539,321155,487850,380541,587248e" filled="f" strokecolor="green" strokeweight="2pt">
                      <v:stroke startarrow="classic" startarrowwidth="wide" startarrowlength="long" endarrowlength="long"/>
                      <v:shadow on="t" color="black" opacity="26214f" origin="-.5,-.5" offset=".74836mm,.74836mm"/>
                      <v:path arrowok="t" o:connecttype="custom" o:connectlocs="28147,0;139887,959981;538480,1537970" o:connectangles="0,0,0"/>
                    </v:shape>
                    <v:shape id="Freihandform 108" o:spid="_x0000_s1115" style="position:absolute;left:19404;top:14448;width:5176;height:15501;visibility:visible;mso-wrap-style:square;v-text-anchor:middle" coordsize="517683,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" path="m,c10794,322263,27543,705485,113823,956310v86281,250825,328930,474980,403860,548640e" filled="f" strokecolor="green" strokeweight="2pt">
                      <v:stroke endarrow="classic" endarrowlength="long"/>
                      <v:shadow on="t" color="black" opacity="26214f" origin="-.5,-.5" offset=".74836mm,.74836mm"/>
                      <v:path arrowok="t" o:connecttype="custom" o:connectlocs="0,0;113788,984959;517525,1550035" o:connectangles="0,0,0"/>
                    </v:shape>
                    <v:line id="Gerade Verbindung 122" o:spid="_x0000_s1116" style="position:absolute;flip:x;visibility:visible;mso-wrap-style:square" from="13262,14518" to="14703,1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" strokecolor="#c6f" strokeweight="2pt">
                      <v:stroke startarrowwidth="wide" startarrowlength="long" endarrow="classic" endarrowlength="long"/>
                      <v:shadow on="t" color="black" opacity="26214f" origin="-.5,-.5" offset=".74836mm,.74836mm"/>
                    </v:line>
                    <v:line id="Gerade Verbindung 129" o:spid="_x0000_s1117" style="position:absolute;visibility:visible;mso-wrap-style:square" from="21987,7189" to="28597,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" strokecolor="green" strokeweight="2pt">
                      <v:stroke dashstyle="3 1" startarrowwidth="wide" startarrowlength="long" endarrow="classic" endarrowlength="long"/>
                      <v:shadow on="t" color="black" opacity="26214f" origin="-.5,-.5" offset=".74836mm,.74836mm"/>
                    </v:line>
                    <v:line id="Gerade Verbindung 132" o:spid="_x0000_s1118" style="position:absolute;flip:x;visibility:visible;mso-wrap-style:square" from="21917,9353" to="28528,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" strokecolor="green" strokeweight="2pt">
                      <v:stroke dashstyle="3 1" startarrowwidth="wide" startarrowlength="long" endarrow="classic" endarrowlength="long"/>
                      <v:shadow on="t" color="black" opacity="26214f" origin="-.5,-.5" offset=".74836mm,.74836mm"/>
                    </v:line>
                    <v:shape id="Textfeld 141" o:spid="_x0000_s1119" type="#_x0000_t202" style="position:absolute;left:60578;top:11197;width:15977;height:133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" filled="f" stroked="f">
                      <v:textbox style="mso-fit-shape-to-text:t">
                        <w:txbxContent>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Centre national </w:t>
                            </w:r>
                          </w:p>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Pr>
                                <w:rFonts w:ascii="Frutiger LT Pro 45 Light" w:hAnsi="Frutiger LT Pro 45 Light" w:cstheme="minorBidi"/>
                                <w:color w:val="000000" w:themeColor="text1"/>
                                <w:kern w:val="24"/>
                                <w:szCs w:val="20"/>
                                <w:lang w:val="fr-CH"/>
                              </w:rPr>
                              <w:t>d</w:t>
                            </w:r>
                            <w:r w:rsidRPr="00DC18DE">
                              <w:rPr>
                                <w:rFonts w:ascii="Frutiger LT Pro 45 Light" w:hAnsi="Frutiger LT Pro 45 Light" w:cstheme="minorBidi"/>
                                <w:color w:val="000000" w:themeColor="text1"/>
                                <w:kern w:val="24"/>
                                <w:szCs w:val="20"/>
                                <w:lang w:val="fr-CH"/>
                              </w:rPr>
                              <w:t xml:space="preserve">’informations </w:t>
                            </w:r>
                          </w:p>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 xml:space="preserve">géologiques / </w:t>
                            </w:r>
                          </w:p>
                          <w:p w:rsidR="00BA5923" w:rsidRPr="00DC18DE" w:rsidRDefault="00BA5923" w:rsidP="00226F50">
                            <w:pPr>
                              <w:pStyle w:val="StandardWeb"/>
                              <w:rPr>
                                <w:rFonts w:ascii="Frutiger LT Pro 45 Light" w:hAnsi="Frutiger LT Pro 45 Light" w:cstheme="minorBidi"/>
                                <w:color w:val="000000" w:themeColor="text1"/>
                                <w:kern w:val="24"/>
                                <w:szCs w:val="20"/>
                                <w:lang w:val="fr-CH"/>
                              </w:rPr>
                            </w:pPr>
                            <w:r w:rsidRPr="00DC18DE">
                              <w:rPr>
                                <w:rFonts w:ascii="Frutiger LT Pro 45 Light" w:hAnsi="Frutiger LT Pro 45 Light" w:cstheme="minorBidi"/>
                                <w:color w:val="000000" w:themeColor="text1"/>
                                <w:kern w:val="24"/>
                                <w:szCs w:val="20"/>
                                <w:lang w:val="fr-CH"/>
                              </w:rPr>
                              <w:t>BD Projet X</w:t>
                            </w:r>
                          </w:p>
                          <w:p w:rsidR="00BA5923" w:rsidRPr="00226F50" w:rsidRDefault="00BA5923" w:rsidP="00CB5520">
                            <w:pPr>
                              <w:pStyle w:val="StandardWeb"/>
                              <w:rPr>
                                <w:rFonts w:ascii="Frutiger LT Pro 45 Light" w:hAnsi="Frutiger LT Pro 45 Light" w:cstheme="minorBidi"/>
                                <w:color w:val="000000" w:themeColor="text1"/>
                                <w:kern w:val="24"/>
                                <w:szCs w:val="20"/>
                                <w:lang w:val="fr-CH"/>
                              </w:rPr>
                            </w:pPr>
                          </w:p>
                        </w:txbxContent>
                      </v:textbox>
                    </v:shape>
                    <v:shape id="Freihandform 86" o:spid="_x0000_s1120" style="position:absolute;left:45789;top:27641;width:12040;height:5905;visibility:visible;mso-wrap-style:square;v-text-anchor:middle" coordsize="1204013,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" path="m,590550c280670,539750,363220,542290,586740,476250,810260,410210,1060873,136525,1158240,57150,1255607,-22225,1166707,19050,1170940,e" filled="f" strokecolor="green" strokeweight="2pt">
                      <v:stroke endarrow="classic" endarrowlength="long"/>
                      <v:shadow on="t" color="black" opacity="26214f" origin="-.5,-.5" offset=".74836mm,.74836mm"/>
                      <v:path arrowok="t" o:connecttype="custom" o:connectlocs="0,590550;586714,476250;1158189,57150;1170888,0" o:connectangles="0,0,0,0"/>
                    </v:shape>
                    <v:shape id="Freihandform 138" o:spid="_x0000_s1121" style="position:absolute;left:47185;top:14518;width:10541;height:9144;visibility:visible;mso-wrap-style:square;v-text-anchor:middle" coordsize="10541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" path="m,c40746,192616,103717,459317,254000,603250,404283,747183,768350,811742,901700,863600v133350,51858,101600,33867,152400,50800e" filled="f" strokecolor="green" strokeweight="2pt">
                      <v:stroke endarrow="classic" endarrowlength="long"/>
                      <v:shadow on="t" color="black" opacity="26214f" origin="-.5,-.5" offset=".74836mm,.74836mm"/>
                      <v:path arrowok="t" o:connecttype="custom" o:connectlocs="0,0;254000,603250;901700,863600;1054100,914400" o:connectangles="0,0,0,0"/>
                    </v:shape>
                    <v:shape id="Freihandform 140" o:spid="_x0000_s1122" style="position:absolute;left:48930;top:14448;width:9081;height:7747;visibility:visible;mso-wrap-style:square;v-text-anchor:middle" coordsize="90805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" path="m908050,774700c780521,578908,652992,383117,501650,254000,350308,124883,,,,l,e" filled="f" strokecolor="green" strokeweight="2pt">
                      <v:stroke endarrow="classic" endarrowlength="long"/>
                      <v:shadow on="t" color="black" opacity="26214f" origin="-.5,-.5" offset=".74836mm,.74836mm"/>
                      <v:path arrowok="t" o:connecttype="custom" o:connectlocs="908050,774700;501650,254000;0,0;0,0" o:connectangles="0,0,0,0"/>
                    </v:shape>
                    <v:shape id="Textfeld 28" o:spid="_x0000_s1123" type="#_x0000_t202" style="position:absolute;left:3514;top:15138;width:15869;height:6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" filled="f" stroked="f">
                      <v:textbox style="mso-fit-shape-to-text:t">
                        <w:txbxContent>
                          <w:p w:rsidR="00BA5923" w:rsidRPr="00CB5520" w:rsidRDefault="00BA5923" w:rsidP="00226F50">
                            <w:pPr>
                              <w:pStyle w:val="StandardWeb"/>
                              <w:rPr>
                                <w:rFonts w:ascii="Frutiger LT Pro 45 Light" w:hAnsi="Frutiger LT Pro 45 Light" w:cstheme="minorBidi"/>
                                <w:color w:val="000000" w:themeColor="text1"/>
                                <w:kern w:val="24"/>
                                <w:szCs w:val="20"/>
                              </w:rPr>
                            </w:pPr>
                            <w:r>
                              <w:rPr>
                                <w:rFonts w:ascii="Frutiger LT Pro 45 Light" w:hAnsi="Frutiger LT Pro 45 Light" w:cstheme="minorBidi"/>
                                <w:color w:val="000000" w:themeColor="text1"/>
                                <w:kern w:val="24"/>
                                <w:szCs w:val="20"/>
                              </w:rPr>
                              <w:t>BD</w:t>
                            </w:r>
                            <w:r w:rsidRPr="00CB5520">
                              <w:rPr>
                                <w:rFonts w:ascii="Frutiger LT Pro 45 Light" w:hAnsi="Frutiger LT Pro 45 Light" w:cstheme="minorBidi"/>
                                <w:color w:val="000000" w:themeColor="text1"/>
                                <w:kern w:val="24"/>
                                <w:szCs w:val="20"/>
                              </w:rPr>
                              <w:t xml:space="preserve"> </w:t>
                            </w:r>
                            <w:r>
                              <w:rPr>
                                <w:rFonts w:ascii="Frutiger LT Pro 45 Light" w:hAnsi="Frutiger LT Pro 45 Light" w:cstheme="minorBidi"/>
                                <w:color w:val="000000" w:themeColor="text1"/>
                                <w:kern w:val="24"/>
                                <w:szCs w:val="20"/>
                              </w:rPr>
                              <w:t>Entreprise</w:t>
                            </w:r>
                            <w:r w:rsidRPr="00CB5520">
                              <w:rPr>
                                <w:rFonts w:ascii="Frutiger LT Pro 45 Light" w:hAnsi="Frutiger LT Pro 45 Light" w:cstheme="minorBidi"/>
                                <w:color w:val="000000" w:themeColor="text1"/>
                                <w:kern w:val="24"/>
                                <w:szCs w:val="20"/>
                              </w:rPr>
                              <w:t xml:space="preserve"> B</w:t>
                            </w:r>
                          </w:p>
                          <w:p w:rsidR="00BA5923" w:rsidRPr="00CB5520" w:rsidRDefault="00BA5923" w:rsidP="00CB5520">
                            <w:pPr>
                              <w:pStyle w:val="StandardWeb"/>
                              <w:rPr>
                                <w:rFonts w:ascii="Frutiger LT Pro 45 Light" w:hAnsi="Frutiger LT Pro 45 Light" w:cstheme="minorBidi"/>
                                <w:color w:val="000000" w:themeColor="text1"/>
                                <w:kern w:val="24"/>
                                <w:szCs w:val="20"/>
                              </w:rPr>
                            </w:pPr>
                          </w:p>
                        </w:txbxContent>
                      </v:textbox>
                    </v:shape>
                  </v:group>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onne 2125" o:spid="_x0000_s1124" type="#_x0000_t183" style="position:absolute;left:2014;top:8829;width:1295;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" fillcolor="#92d050" strokecolor="green"/>
                  <v:shape id="Sonne 2126" o:spid="_x0000_s1125" type="#_x0000_t183" style="position:absolute;left:11412;top:8477;width:1295;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" fillcolor="#92d050" strokecolor="green"/>
                  <v:shape id="Sonne 2127" o:spid="_x0000_s1126" type="#_x0000_t183" style="position:absolute;left:19816;top:8431;width:1296;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" fillcolor="#92d050" strokecolor="green"/>
                  <v:shape id="Sonne 2128" o:spid="_x0000_s1127" type="#_x0000_t183" style="position:absolute;left:29173;top:8371;width:1296;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" fillcolor="#92d050" strokecolor="green"/>
                  <v:shape id="Sonne 2129" o:spid="_x0000_s1128" type="#_x0000_t183" style="position:absolute;left:6652;top:18835;width:1295;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" fillcolor="#92d050" strokecolor="green"/>
                  <v:shape id="Flussdiagramm: Magnetplattenspeicher 88" o:spid="_x0000_s1129" type="#_x0000_t132" style="position:absolute;left:13411;top:19568;width:59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" fillcolor="green" strokecolor="#606" strokeweight="1pt">
                    <v:fill color2="#606" rotate="t" angle="270" colors="0 green;24248f green;41943f #606;1 #606" focus="100%" type="gradient"/>
                    <v:shadow on="t" color="black" opacity="26214f" origin="-.5,-.5" offset=".74836mm,.74836mm"/>
                  </v:shape>
                  <v:shape id="Sonne 2131" o:spid="_x0000_s1130" type="#_x0000_t183" style="position:absolute;left:16055;top:18626;width:1295;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" fillcolor="#92d050" strokecolor="green"/>
                  <v:shape id="Sonne 2132" o:spid="_x0000_s1131" type="#_x0000_t183" style="position:absolute;left:24854;top:18626;width:1296;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" fillcolor="#92d050" strokecolor="green"/>
                  <v:shape id="Sonne 2133" o:spid="_x0000_s1132" type="#_x0000_t183" style="position:absolute;left:36468;top:15402;width:1295;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" fillcolor="#92d050" strokecolor="green" strokeweight="1pt"/>
                  <v:shape id="Sonne 2134" o:spid="_x0000_s1133" type="#_x0000_t183" style="position:absolute;left:7038;top:13616;width:1295;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" fillcolor="#92d050" strokecolor="green"/>
                </v:group>
                <v:shape id="Freihandform 139" o:spid="_x0000_s1134" style="position:absolute;left:28997;top:16805;width:7404;height:3645;visibility:visible;mso-wrap-style:square;v-text-anchor:middle" coordsize="1157156,5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" path="m1157156,c941151,254000,893485,270064,700626,365095,507767,460126,176715,556990,,570188e" filled="f" strokecolor="green" strokeweight="2pt">
                  <v:stroke endarrow="classic" endarrowlength="long"/>
                  <v:shadow on="t" color="black" opacity="26214f" origin="-.5,-.5" offset=".74836mm,.74836mm"/>
                  <v:path arrowok="t" o:connecttype="custom" o:connectlocs="740410,0;448298,233385;0,364490" o:connectangles="0,0,0"/>
                </v:shape>
                <v:shape id="Freihandform 75" o:spid="_x0000_s1135" style="position:absolute;left:17299;top:18123;width:20987;height:5943;visibility:visible;mso-wrap-style:square;v-text-anchor:middle" coordsize="3278124,92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" path="m,825682v624611,120630,1473738,150494,2020092,12880c2566446,700948,2951446,493687,3278124,e" filled="f" strokecolor="green" strokeweight="2pt">
                  <v:stroke endarrow="classic" endarrowlength="long"/>
                  <v:shadow on="t" color="black" opacity="26214f" origin="-.5,-.5" offset=".74836mm,.74836mm"/>
                  <v:path arrowok="t" o:connecttype="custom" o:connectlocs="0,527906;1293275,536141;2098675,0" o:connectangles="0,0,0"/>
                </v:shape>
                <w10:wrap type="square"/>
              </v:group>
            </w:pict>
          </mc:Fallback>
        </mc:AlternateContent>
      </w: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BE6BF0" w:rsidRDefault="00CB5520" w:rsidP="00CB5520">
      <w:pPr>
        <w:pStyle w:val="Textkrper"/>
        <w:rPr>
          <w:lang w:val="fr-CH"/>
        </w:rPr>
      </w:pPr>
    </w:p>
    <w:p w:rsidR="00CB5520" w:rsidRPr="000D1BA5" w:rsidRDefault="007656E5" w:rsidP="007656E5">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CB5520" w:rsidRPr="000D1BA5">
        <w:rPr>
          <w:rFonts w:ascii="Frutiger LT Pro 45 Light" w:hAnsi="Frutiger LT Pro 45 Light"/>
          <w:sz w:val="18"/>
          <w:szCs w:val="18"/>
          <w:lang w:val="fr-CH"/>
        </w:rPr>
        <w:t xml:space="preserve"> 2: </w:t>
      </w:r>
      <w:r w:rsidR="00CB5520" w:rsidRPr="000D1BA5">
        <w:rPr>
          <w:rFonts w:ascii="Frutiger LT Pro 45 Light" w:hAnsi="Frutiger LT Pro 45 Light"/>
          <w:sz w:val="18"/>
          <w:szCs w:val="18"/>
          <w:lang w:val="fr-CH"/>
        </w:rPr>
        <w:tab/>
      </w:r>
      <w:r w:rsidRPr="000D1BA5">
        <w:rPr>
          <w:rFonts w:ascii="Frutiger LT Pro 45 Light" w:hAnsi="Frutiger LT Pro 45 Light"/>
          <w:sz w:val="18"/>
          <w:szCs w:val="18"/>
          <w:lang w:val="fr-CH"/>
        </w:rPr>
        <w:t>Echange de données de forages avec un modèle de données minimal commun.</w:t>
      </w:r>
    </w:p>
    <w:p w:rsidR="002B5ABB" w:rsidRPr="000D1BA5" w:rsidRDefault="002B5ABB" w:rsidP="002B5ABB">
      <w:pPr>
        <w:pStyle w:val="Kommentartext"/>
        <w:ind w:left="426"/>
        <w:jc w:val="both"/>
        <w:rPr>
          <w:rFonts w:ascii="Frutiger LT Pro 45 Light" w:hAnsi="Frutiger LT Pro 45 Light"/>
          <w:sz w:val="18"/>
          <w:szCs w:val="18"/>
          <w:lang w:val="fr-CH"/>
        </w:rPr>
      </w:pPr>
      <w:r w:rsidRPr="000D1BA5">
        <w:rPr>
          <w:rFonts w:ascii="Frutiger LT Pro 45 Light" w:hAnsi="Frutiger LT Pro 45 Light"/>
          <w:sz w:val="18"/>
          <w:szCs w:val="18"/>
          <w:lang w:val="fr-CH"/>
        </w:rPr>
        <w:t>Les entreprises A à D et les cantons 1 à 3 utilisent un modèle de données minimal commun (étoile verte). Ce modèle définit quelles données sont échangées et avec quelles désignations standardisées elles sont transmises. L'échange de données de forages est ainsi standardisé (flèches vertes) et les jeux de données échangés sont homogènes – l'échange simple et rapide est possible. Les bases de données des cantons (BD canton) peuvent ainsi contenir et transmettre des jeux de données homogènes (vert) mais aussi d'autres informations qui sortent du cadre du modèle de données minimal (bleu-violet, rouge-violet, orange).</w:t>
      </w:r>
    </w:p>
    <w:p w:rsidR="002B5ABB" w:rsidRPr="000D1BA5" w:rsidRDefault="002B5ABB" w:rsidP="002B5ABB">
      <w:pPr>
        <w:pStyle w:val="Kommentartext"/>
        <w:ind w:left="426"/>
        <w:jc w:val="both"/>
        <w:rPr>
          <w:rFonts w:ascii="Frutiger LT Pro 45 Light" w:hAnsi="Frutiger LT Pro 45 Light"/>
          <w:sz w:val="18"/>
          <w:szCs w:val="18"/>
          <w:lang w:val="fr-CH"/>
        </w:rPr>
      </w:pPr>
      <w:r w:rsidRPr="000D1BA5">
        <w:rPr>
          <w:rFonts w:ascii="Frutiger LT Pro 45 Light" w:hAnsi="Frutiger LT Pro 45 Light"/>
          <w:sz w:val="18"/>
          <w:szCs w:val="18"/>
          <w:lang w:val="fr-CH"/>
        </w:rPr>
        <w:t>Cela est valable aussi pour le Centre national d’informations géologiques ou un projet X qui utilisent le même modèle de données. Ils reçoivent des données homogènes d'entreprises et de cantons et peuvent traiter celles liées au projet et, selon entente, retransmettre ces données (potentiellement valorisées).</w:t>
      </w:r>
    </w:p>
    <w:p w:rsidR="006A0A0C" w:rsidRPr="000D1BA5" w:rsidRDefault="006A0A0C">
      <w:pPr>
        <w:spacing w:line="240" w:lineRule="auto"/>
        <w:rPr>
          <w:rFonts w:ascii="Frutiger LT Pro 45 Light" w:hAnsi="Frutiger LT Pro 45 Light" w:cs="Arial"/>
          <w:sz w:val="22"/>
          <w:lang w:val="fr-CH"/>
        </w:rPr>
      </w:pPr>
      <w:r w:rsidRPr="000D1BA5">
        <w:rPr>
          <w:rFonts w:ascii="Frutiger LT Pro 45 Light" w:hAnsi="Frutiger LT Pro 45 Light" w:cs="Arial"/>
          <w:sz w:val="22"/>
          <w:lang w:val="fr-CH"/>
        </w:rPr>
        <w:br w:type="page"/>
      </w:r>
    </w:p>
    <w:p w:rsidR="00CB5520" w:rsidRPr="000D1BA5" w:rsidRDefault="00E75274" w:rsidP="0004361E">
      <w:pPr>
        <w:pStyle w:val="berschrift2"/>
        <w:rPr>
          <w:lang w:val="fr-CH"/>
        </w:rPr>
      </w:pPr>
      <w:bookmarkStart w:id="21" w:name="_Toc372552627"/>
      <w:r w:rsidRPr="000D1BA5">
        <w:rPr>
          <w:lang w:val="fr-CH"/>
        </w:rPr>
        <w:lastRenderedPageBreak/>
        <w:t>Av</w:t>
      </w:r>
      <w:r w:rsidR="000D1BA5">
        <w:rPr>
          <w:lang w:val="fr-CH"/>
        </w:rPr>
        <w:t>a</w:t>
      </w:r>
      <w:r w:rsidRPr="000D1BA5">
        <w:rPr>
          <w:lang w:val="fr-CH"/>
        </w:rPr>
        <w:t>ntages</w:t>
      </w:r>
      <w:bookmarkEnd w:id="21"/>
    </w:p>
    <w:p w:rsidR="002B5ABB" w:rsidRPr="000D1BA5" w:rsidRDefault="002B5ABB" w:rsidP="002B5ABB">
      <w:pPr>
        <w:pStyle w:val="Textkrper"/>
        <w:rPr>
          <w:lang w:val="fr-CH"/>
        </w:rPr>
      </w:pPr>
      <w:r w:rsidRPr="000D1BA5">
        <w:rPr>
          <w:lang w:val="fr-CH"/>
        </w:rPr>
        <w:t>L'avantage de disposer d'un modèle de données de forages minimal se situe à plusieurs niveaux :</w:t>
      </w:r>
    </w:p>
    <w:p w:rsidR="002B5ABB" w:rsidRPr="000D1BA5" w:rsidRDefault="002B5ABB" w:rsidP="002B5ABB">
      <w:pPr>
        <w:pStyle w:val="TextkrperAufzhlungZeilenabstandMindestens13pt"/>
        <w:numPr>
          <w:ilvl w:val="0"/>
          <w:numId w:val="27"/>
        </w:numPr>
        <w:spacing w:before="0" w:after="120"/>
        <w:ind w:left="714" w:hanging="357"/>
        <w:rPr>
          <w:color w:val="000000"/>
          <w:lang w:val="fr-CH"/>
        </w:rPr>
      </w:pPr>
      <w:r w:rsidRPr="000D1BA5">
        <w:rPr>
          <w:color w:val="000000"/>
          <w:lang w:val="fr-CH"/>
        </w:rPr>
        <w:t>Echange de données efficace grâce à la simplification et standardisation des informations et des données ;</w:t>
      </w:r>
    </w:p>
    <w:p w:rsidR="002B5ABB" w:rsidRPr="000D1BA5" w:rsidRDefault="002B5ABB" w:rsidP="002B5ABB">
      <w:pPr>
        <w:pStyle w:val="TextkrperAufzhlungZeilenabstandMindestens13pt"/>
        <w:numPr>
          <w:ilvl w:val="0"/>
          <w:numId w:val="27"/>
        </w:numPr>
        <w:spacing w:before="0" w:after="120"/>
        <w:rPr>
          <w:color w:val="000000"/>
          <w:lang w:val="fr-CH"/>
        </w:rPr>
      </w:pPr>
      <w:r w:rsidRPr="000D1BA5">
        <w:rPr>
          <w:color w:val="000000"/>
          <w:lang w:val="fr-CH"/>
        </w:rPr>
        <w:t>Transmission différenciée des données grâce à des limitations d'accès à différents niveaux en fonction des utilisateurs ;</w:t>
      </w:r>
    </w:p>
    <w:p w:rsidR="002B5ABB" w:rsidRPr="000D1BA5" w:rsidRDefault="002B5ABB" w:rsidP="002B5ABB">
      <w:pPr>
        <w:pStyle w:val="TextkrperAufzhlungZeilenabstandMindestens13pt"/>
        <w:numPr>
          <w:ilvl w:val="0"/>
          <w:numId w:val="27"/>
        </w:numPr>
        <w:spacing w:before="0" w:after="120"/>
        <w:rPr>
          <w:color w:val="000000"/>
          <w:lang w:val="fr-CH"/>
        </w:rPr>
      </w:pPr>
      <w:r w:rsidRPr="000D1BA5">
        <w:rPr>
          <w:color w:val="000000"/>
          <w:lang w:val="fr-CH"/>
        </w:rPr>
        <w:t>Base pour un échange homogène entre propriétaires de données et utilisateurs selon accord ;</w:t>
      </w:r>
    </w:p>
    <w:p w:rsidR="002B5ABB" w:rsidRPr="000D1BA5" w:rsidRDefault="002B5ABB" w:rsidP="002B5ABB">
      <w:pPr>
        <w:pStyle w:val="TextkrperAufzhlungZeilenabstandMindestens13pt"/>
        <w:numPr>
          <w:ilvl w:val="0"/>
          <w:numId w:val="27"/>
        </w:numPr>
        <w:spacing w:before="0" w:after="120"/>
        <w:rPr>
          <w:color w:val="000000"/>
          <w:lang w:val="fr-CH"/>
        </w:rPr>
      </w:pPr>
      <w:r w:rsidRPr="000D1BA5">
        <w:rPr>
          <w:color w:val="000000"/>
          <w:lang w:val="fr-CH"/>
        </w:rPr>
        <w:t>Base pour la recherche de données de forages au-delà des frontières cantonales ;</w:t>
      </w:r>
    </w:p>
    <w:p w:rsidR="002B5ABB" w:rsidRPr="000D1BA5" w:rsidRDefault="002B5ABB" w:rsidP="002B5ABB">
      <w:pPr>
        <w:pStyle w:val="TextkrperAufzhlungZeilenabstandMindestens13pt"/>
        <w:numPr>
          <w:ilvl w:val="0"/>
          <w:numId w:val="27"/>
        </w:numPr>
        <w:spacing w:before="0" w:after="120"/>
        <w:rPr>
          <w:color w:val="000000"/>
          <w:lang w:val="fr-CH"/>
        </w:rPr>
      </w:pPr>
      <w:r w:rsidRPr="000D1BA5">
        <w:rPr>
          <w:color w:val="000000"/>
          <w:lang w:val="fr-CH"/>
        </w:rPr>
        <w:t>Base pour d'autres applications telle que la visualisation d'emplacements de forages existants au-delà des frontières cantonales.</w:t>
      </w:r>
    </w:p>
    <w:p w:rsidR="002B5ABB" w:rsidRPr="000D1BA5" w:rsidRDefault="002B5ABB" w:rsidP="002B5ABB">
      <w:pPr>
        <w:pStyle w:val="berschrift2"/>
        <w:rPr>
          <w:lang w:val="fr-CH"/>
        </w:rPr>
      </w:pPr>
      <w:bookmarkStart w:id="22" w:name="_Toc372552628"/>
      <w:r w:rsidRPr="000D1BA5">
        <w:rPr>
          <w:color w:val="000000"/>
          <w:lang w:val="fr-CH"/>
        </w:rPr>
        <w:t>Limitations d'utilisation d'ordre juridique</w:t>
      </w:r>
      <w:bookmarkEnd w:id="22"/>
    </w:p>
    <w:p w:rsidR="002B5ABB" w:rsidRPr="000D1BA5" w:rsidRDefault="002B5ABB" w:rsidP="002B5ABB">
      <w:pPr>
        <w:pStyle w:val="Textkrper"/>
        <w:rPr>
          <w:color w:val="000000"/>
          <w:lang w:val="fr-CH"/>
        </w:rPr>
      </w:pPr>
      <w:r w:rsidRPr="000D1BA5">
        <w:rPr>
          <w:color w:val="000000"/>
          <w:lang w:val="fr-CH"/>
        </w:rPr>
        <w:t xml:space="preserve">En Suisse, une partie des données de forages n'est </w:t>
      </w:r>
      <w:r>
        <w:rPr>
          <w:color w:val="000000"/>
          <w:lang w:val="fr-CH"/>
        </w:rPr>
        <w:t xml:space="preserve">en principe </w:t>
      </w:r>
      <w:r w:rsidRPr="000D1BA5">
        <w:rPr>
          <w:color w:val="000000"/>
          <w:lang w:val="fr-CH"/>
        </w:rPr>
        <w:t>pas accessible à la collectivité publique car elles sont bloquées par les propriétaires pour des raisons de confidentialité (p.ex. forages d'exploration pour les matières premières, forages pétroliers) ou pour des raisons personnelles, de droits d'auteur ou de protection des données. C'est pourquoi les données de forages existantes ne peuvent pas être consultées ou échangées sans l’autorisation du propriétaire. Actuellement, il existe des règlements cantonaux qui autorisent l'utilisation des données uniquement après écoulement d'un délai d'attente préétabli  et offrent ainsi une alternative aux données définitivement libres d'accès ou bloquées. Cette solution est également appliquée dans d'autres pays.</w:t>
      </w:r>
    </w:p>
    <w:p w:rsidR="002B5ABB" w:rsidRPr="000D1BA5" w:rsidRDefault="002B5ABB" w:rsidP="002B5ABB">
      <w:pPr>
        <w:pStyle w:val="Textkrper"/>
        <w:rPr>
          <w:color w:val="000000"/>
          <w:lang w:val="fr-CH"/>
        </w:rPr>
      </w:pPr>
      <w:r w:rsidRPr="000D1BA5">
        <w:rPr>
          <w:color w:val="000000"/>
          <w:lang w:val="fr-CH"/>
        </w:rPr>
        <w:t xml:space="preserve">L'association professionnelle CHGEOL (Association Suisse des Géologues) recommande dans sa brochure « Bohrprofile im Internet» (actuellement disponible en allemand uniquement) le libre accès aux profils de forages sur internet à condition de respecter certaines restrictions (p.ex. profils de forages, portails internet cantonaux / fédéraux) et certaines conditions relatives à la protection des données (p.ex. possibilité d’anonymiser le nom du maître d'ouvrage, de l'auteur du rapport, préservation du secret d'affaire, </w:t>
      </w:r>
      <w:r w:rsidRPr="000D1BA5">
        <w:rPr>
          <w:color w:val="000000"/>
          <w:lang w:val="fr-CH"/>
        </w:rPr>
        <w:fldChar w:fldCharType="begin"/>
      </w:r>
      <w:r w:rsidRPr="000D1BA5">
        <w:rPr>
          <w:color w:val="000000"/>
          <w:lang w:val="fr-CH"/>
        </w:rPr>
        <w:instrText xml:space="preserve"> REF _Ref370395254 \r \h </w:instrText>
      </w:r>
      <w:r w:rsidRPr="000D1BA5">
        <w:rPr>
          <w:color w:val="000000"/>
          <w:lang w:val="fr-CH"/>
        </w:rPr>
      </w:r>
      <w:r w:rsidRPr="000D1BA5">
        <w:rPr>
          <w:color w:val="000000"/>
          <w:lang w:val="fr-CH"/>
        </w:rPr>
        <w:fldChar w:fldCharType="separate"/>
      </w:r>
      <w:r w:rsidR="00BA5923">
        <w:rPr>
          <w:color w:val="000000"/>
          <w:lang w:val="fr-CH"/>
        </w:rPr>
        <w:t>[6]</w:t>
      </w:r>
      <w:r w:rsidRPr="000D1BA5">
        <w:rPr>
          <w:color w:val="000000"/>
          <w:lang w:val="fr-CH"/>
        </w:rPr>
        <w:fldChar w:fldCharType="end"/>
      </w:r>
      <w:r w:rsidRPr="000D1BA5">
        <w:rPr>
          <w:color w:val="000000"/>
          <w:lang w:val="fr-CH"/>
        </w:rPr>
        <w:t xml:space="preserve">). L'utilisation d'un modèle de données minimal cohérent est en outre recommandé – si disponible. </w:t>
      </w:r>
    </w:p>
    <w:p w:rsidR="00EE055A" w:rsidRPr="000D1BA5" w:rsidRDefault="00EE055A">
      <w:pPr>
        <w:spacing w:line="240" w:lineRule="auto"/>
        <w:rPr>
          <w:rFonts w:ascii="Frutiger LT Pro 45 Light" w:eastAsia="Times New Roman" w:hAnsi="Frutiger LT Pro 45 Light"/>
          <w:sz w:val="22"/>
          <w:szCs w:val="24"/>
          <w:lang w:val="fr-CH" w:eastAsia="de-CH"/>
        </w:rPr>
      </w:pPr>
      <w:r w:rsidRPr="000D1BA5">
        <w:rPr>
          <w:lang w:val="fr-CH"/>
        </w:rPr>
        <w:br w:type="page"/>
      </w:r>
    </w:p>
    <w:p w:rsidR="00EE055A" w:rsidRPr="000D1BA5" w:rsidRDefault="00C66DFE" w:rsidP="0004361E">
      <w:pPr>
        <w:pStyle w:val="berschrift1"/>
        <w:rPr>
          <w:lang w:val="fr-CH"/>
        </w:rPr>
      </w:pPr>
      <w:bookmarkStart w:id="23" w:name="_Toc372552629"/>
      <w:r w:rsidRPr="000D1BA5">
        <w:rPr>
          <w:lang w:val="fr-CH"/>
        </w:rPr>
        <w:lastRenderedPageBreak/>
        <w:t>Modèle de données et types de données</w:t>
      </w:r>
      <w:bookmarkEnd w:id="23"/>
    </w:p>
    <w:p w:rsidR="002B5ABB" w:rsidRPr="000D1BA5" w:rsidRDefault="002B5ABB" w:rsidP="002B5ABB">
      <w:pPr>
        <w:pStyle w:val="berschrift2"/>
        <w:rPr>
          <w:lang w:val="fr-CH"/>
        </w:rPr>
      </w:pPr>
      <w:bookmarkStart w:id="24" w:name="_Toc372552630"/>
      <w:r w:rsidRPr="000D1BA5">
        <w:rPr>
          <w:color w:val="000000"/>
          <w:lang w:val="fr-CH"/>
        </w:rPr>
        <w:t>Développement du groupe de travail</w:t>
      </w:r>
      <w:bookmarkEnd w:id="24"/>
    </w:p>
    <w:p w:rsidR="002B5ABB" w:rsidRPr="000D1BA5" w:rsidRDefault="002B5ABB" w:rsidP="002B5ABB">
      <w:pPr>
        <w:pStyle w:val="Textkrper"/>
        <w:rPr>
          <w:color w:val="000000"/>
          <w:lang w:val="fr-CH"/>
        </w:rPr>
      </w:pPr>
      <w:r w:rsidRPr="000D1BA5">
        <w:rPr>
          <w:color w:val="000000"/>
          <w:lang w:val="fr-CH"/>
        </w:rPr>
        <w:t>Le présent Modèle de données a été développé dans le cadre d'un groupe de travail interdisciplinaire composé de représentants de la Confédération, des cantons, de la recherche et du secteur privé. Un questionnaire sur l'utilisation de données de forages ainsi que les attentes quant à leur représentation et leur structure a été distribué auprès de ses membres (vus comme des utilisateurs potentiels). Lors de séances et discussions, le groupe de travail a abordé et défini tous les aspects liés au contenu et à l'étendue du Modèle de données, à ses restrictions d'utilisation et au catalogue des objets.</w:t>
      </w:r>
    </w:p>
    <w:p w:rsidR="002B5ABB" w:rsidRPr="000D1BA5" w:rsidRDefault="002B5ABB" w:rsidP="002B5ABB">
      <w:pPr>
        <w:pStyle w:val="Textkrper"/>
        <w:rPr>
          <w:color w:val="000000"/>
          <w:lang w:val="fr-CH"/>
        </w:rPr>
      </w:pPr>
      <w:r w:rsidRPr="000D1BA5">
        <w:rPr>
          <w:color w:val="000000"/>
          <w:lang w:val="fr-CH"/>
        </w:rPr>
        <w:t xml:space="preserve">Les résultats </w:t>
      </w:r>
      <w:r>
        <w:rPr>
          <w:color w:val="000000"/>
          <w:lang w:val="fr-CH"/>
        </w:rPr>
        <w:t xml:space="preserve">des discussions au sein </w:t>
      </w:r>
      <w:r w:rsidRPr="000D1BA5">
        <w:rPr>
          <w:color w:val="000000"/>
          <w:lang w:val="fr-CH"/>
        </w:rPr>
        <w:t>du groupe de travail ont permis d'établir un texte d'introduction, un catalogue explicatif des objets, un modèle de données conceptuel développé en langage UML et un modèle INTERLIS. Le Modèle de données, tout comme le Modèle de données géologiques existant, est construit en anglais (thèmes, classes et attributs) en raison du plurilinguisme de la Suisse et afin de simplifier son entretien et son maniement</w:t>
      </w:r>
      <w:r>
        <w:rPr>
          <w:color w:val="000000"/>
          <w:lang w:val="fr-CH"/>
        </w:rPr>
        <w:t>.</w:t>
      </w:r>
      <w:r w:rsidRPr="000D1BA5">
        <w:rPr>
          <w:color w:val="000000"/>
          <w:lang w:val="fr-CH"/>
        </w:rPr>
        <w:t xml:space="preserve"> </w:t>
      </w:r>
      <w:r>
        <w:rPr>
          <w:color w:val="000000"/>
          <w:lang w:val="fr-CH"/>
        </w:rPr>
        <w:t>Cela</w:t>
      </w:r>
      <w:r w:rsidRPr="000D1BA5">
        <w:rPr>
          <w:color w:val="000000"/>
          <w:lang w:val="fr-CH"/>
        </w:rPr>
        <w:t xml:space="preserve"> évite </w:t>
      </w:r>
      <w:r>
        <w:rPr>
          <w:color w:val="000000"/>
          <w:lang w:val="fr-CH"/>
        </w:rPr>
        <w:t xml:space="preserve">en effet </w:t>
      </w:r>
      <w:r w:rsidRPr="000D1BA5">
        <w:rPr>
          <w:color w:val="000000"/>
          <w:lang w:val="fr-CH"/>
        </w:rPr>
        <w:t xml:space="preserve">de devoir gérer différents modèles en allemand, français et italien. </w:t>
      </w:r>
    </w:p>
    <w:p w:rsidR="002B5ABB" w:rsidRPr="000D1BA5" w:rsidRDefault="002B5ABB" w:rsidP="002B5ABB">
      <w:pPr>
        <w:pStyle w:val="berschrift2"/>
        <w:rPr>
          <w:lang w:val="fr-CH"/>
        </w:rPr>
      </w:pPr>
      <w:bookmarkStart w:id="25" w:name="_Toc372552631"/>
      <w:r w:rsidRPr="000D1BA5">
        <w:rPr>
          <w:lang w:val="fr-CH"/>
        </w:rPr>
        <w:t>Types de données</w:t>
      </w:r>
      <w:bookmarkEnd w:id="25"/>
    </w:p>
    <w:p w:rsidR="002B5ABB" w:rsidRPr="000D1BA5" w:rsidRDefault="002B5ABB" w:rsidP="002B5ABB">
      <w:pPr>
        <w:pStyle w:val="Textkrper"/>
        <w:rPr>
          <w:color w:val="000000"/>
          <w:lang w:val="fr-CH"/>
        </w:rPr>
      </w:pPr>
      <w:r w:rsidRPr="000D1BA5">
        <w:rPr>
          <w:color w:val="000000"/>
          <w:lang w:val="fr-CH"/>
        </w:rPr>
        <w:t>Le Modèle de données de forages doit pouvoir décrire les données de forages les plus diverses, leur</w:t>
      </w:r>
      <w:r>
        <w:rPr>
          <w:color w:val="000000"/>
          <w:lang w:val="fr-CH"/>
        </w:rPr>
        <w:t>s</w:t>
      </w:r>
      <w:r w:rsidRPr="000D1BA5">
        <w:rPr>
          <w:color w:val="000000"/>
          <w:lang w:val="fr-CH"/>
        </w:rPr>
        <w:t xml:space="preserve"> différents types d'objets ainsi que leurs propriétés et relations caractéristiques. C'est pourquoi, il faut au préalable catégoriser les données pour l'établissement d'un Modèle de données minimal. De plus, la base technique (p.ex. profil de forage, mesures, rapport) est abstraite et transférée dans le Modèle de données à l'aide du catalogue des objets et en utilisant un langage formel (p.ex. UML, INTERLIS). Le catalogue des objets permet, via la liste des attributs, de fixer les possibilités de saisie, c'est-à-dire d'affecter une liste structurée des propriétés et valeurs admises. Le catalogue des objets est ainsi l'élément central du Modèle de données.</w:t>
      </w:r>
    </w:p>
    <w:p w:rsidR="002B5ABB" w:rsidRPr="000D1BA5" w:rsidRDefault="002B5ABB" w:rsidP="002B5ABB">
      <w:pPr>
        <w:pStyle w:val="Textkrper"/>
        <w:rPr>
          <w:color w:val="000000"/>
          <w:lang w:val="fr-CH"/>
        </w:rPr>
      </w:pPr>
      <w:r w:rsidRPr="000D1BA5">
        <w:rPr>
          <w:color w:val="000000"/>
          <w:lang w:val="fr-CH"/>
        </w:rPr>
        <w:t xml:space="preserve">Les données qui sont structurées par le Modèle de données, peuvent être classifiées </w:t>
      </w:r>
      <w:r>
        <w:rPr>
          <w:color w:val="000000"/>
          <w:lang w:val="fr-CH"/>
        </w:rPr>
        <w:t>en</w:t>
      </w:r>
      <w:r w:rsidRPr="000D1BA5">
        <w:rPr>
          <w:color w:val="000000"/>
          <w:lang w:val="fr-CH"/>
        </w:rPr>
        <w:t xml:space="preserve"> trois groupes thématiques principaux (Figure 3) :</w:t>
      </w:r>
    </w:p>
    <w:p w:rsidR="002B5ABB" w:rsidRPr="000D1BA5" w:rsidRDefault="002B5ABB" w:rsidP="002B5ABB">
      <w:pPr>
        <w:pStyle w:val="TextkrperAufzhlungZeilenabstandMindestens13pt"/>
        <w:numPr>
          <w:ilvl w:val="0"/>
          <w:numId w:val="27"/>
        </w:numPr>
        <w:spacing w:before="0" w:after="120"/>
        <w:ind w:left="714" w:hanging="357"/>
        <w:rPr>
          <w:color w:val="000000"/>
          <w:lang w:val="fr-CH"/>
        </w:rPr>
      </w:pPr>
      <w:r w:rsidRPr="000D1BA5">
        <w:rPr>
          <w:color w:val="000000"/>
          <w:lang w:val="fr-CH"/>
        </w:rPr>
        <w:t xml:space="preserve">Les </w:t>
      </w:r>
      <w:r w:rsidRPr="000D1BA5">
        <w:rPr>
          <w:b/>
          <w:bCs/>
          <w:color w:val="000000"/>
          <w:lang w:val="fr-CH"/>
        </w:rPr>
        <w:t xml:space="preserve">données de base </w:t>
      </w:r>
      <w:r w:rsidRPr="000D1BA5">
        <w:rPr>
          <w:color w:val="000000"/>
          <w:lang w:val="fr-CH"/>
        </w:rPr>
        <w:t>décrivent le cadre d'un forage, c.-à-d. l'emplacement, le type de forage, la date d'exécution et (parfois) l'objectif du forage ainsi que le nom de l'entreprise de forage et du chef-foreur.</w:t>
      </w:r>
    </w:p>
    <w:p w:rsidR="002B5ABB" w:rsidRPr="000D1BA5" w:rsidRDefault="002B5ABB" w:rsidP="002B5ABB">
      <w:pPr>
        <w:pStyle w:val="TextkrperAufzhlungZeilenabstandMindestens13pt"/>
        <w:numPr>
          <w:ilvl w:val="0"/>
          <w:numId w:val="27"/>
        </w:numPr>
        <w:spacing w:before="0" w:after="120"/>
        <w:ind w:left="714" w:hanging="357"/>
        <w:rPr>
          <w:color w:val="000000"/>
          <w:lang w:val="fr-CH"/>
        </w:rPr>
      </w:pPr>
      <w:r w:rsidRPr="000D1BA5">
        <w:rPr>
          <w:color w:val="000000"/>
          <w:lang w:val="fr-CH"/>
        </w:rPr>
        <w:t xml:space="preserve">Les </w:t>
      </w:r>
      <w:r w:rsidRPr="000D1BA5">
        <w:rPr>
          <w:b/>
          <w:bCs/>
          <w:color w:val="000000"/>
          <w:lang w:val="fr-CH"/>
        </w:rPr>
        <w:t>données primaires</w:t>
      </w:r>
      <w:r w:rsidRPr="000D1BA5">
        <w:rPr>
          <w:color w:val="000000"/>
          <w:lang w:val="fr-CH"/>
        </w:rPr>
        <w:t xml:space="preserve"> représentent par exemple une description technique des terrains forés ou les résultats directs issus de mesures. Ce sont des données non interprétées qui peuvent parfois exister dans des formats très spécifiques (p.ex. instruments de mesure).</w:t>
      </w:r>
    </w:p>
    <w:p w:rsidR="002B5ABB" w:rsidRPr="000D1BA5" w:rsidRDefault="002B5ABB" w:rsidP="002B5ABB">
      <w:pPr>
        <w:pStyle w:val="TextkrperAufzhlungZeilenabstandMindestens13pt"/>
        <w:numPr>
          <w:ilvl w:val="0"/>
          <w:numId w:val="27"/>
        </w:numPr>
        <w:spacing w:before="0" w:after="120"/>
        <w:ind w:left="714" w:hanging="357"/>
        <w:rPr>
          <w:color w:val="000000"/>
          <w:szCs w:val="22"/>
          <w:lang w:val="fr-CH"/>
        </w:rPr>
      </w:pPr>
      <w:r w:rsidRPr="000D1BA5">
        <w:rPr>
          <w:color w:val="000000"/>
          <w:lang w:val="fr-CH"/>
        </w:rPr>
        <w:t xml:space="preserve">Les </w:t>
      </w:r>
      <w:r w:rsidRPr="000D1BA5">
        <w:rPr>
          <w:b/>
          <w:bCs/>
          <w:color w:val="000000"/>
          <w:lang w:val="fr-CH"/>
        </w:rPr>
        <w:t>données secondaires</w:t>
      </w:r>
      <w:r w:rsidRPr="000D1BA5">
        <w:rPr>
          <w:color w:val="000000"/>
          <w:lang w:val="fr-CH"/>
        </w:rPr>
        <w:t xml:space="preserve"> sont des données déjà interprétées. Leur précision est fortement dépendante de la qualité des données primaires et des connaissances techniques de l'auteur de l'interprétation. Elles sont par conséquent établies par des spécialistes. Parfois, il arrive que des données secondaires soient établies à partir d'autres données secondaires préexistantes, c.-à-d. qu'elles sont basées sur des données déjà interprétées. </w:t>
      </w:r>
    </w:p>
    <w:p w:rsidR="00EE055A" w:rsidRPr="000D1BA5" w:rsidRDefault="00EE055A" w:rsidP="00EE055A">
      <w:pPr>
        <w:pStyle w:val="Textkrper"/>
        <w:rPr>
          <w:lang w:val="fr-CH"/>
        </w:rPr>
      </w:pPr>
    </w:p>
    <w:p w:rsidR="005C5AF3" w:rsidRPr="000D1BA5" w:rsidRDefault="005C5AF3" w:rsidP="00EE055A">
      <w:pPr>
        <w:pStyle w:val="Textkrper"/>
        <w:rPr>
          <w:lang w:val="fr-CH"/>
        </w:rPr>
      </w:pPr>
    </w:p>
    <w:p w:rsidR="005C5AF3" w:rsidRPr="000D1BA5" w:rsidRDefault="005C5AF3" w:rsidP="00EE055A">
      <w:pPr>
        <w:pStyle w:val="Textkrper"/>
        <w:rPr>
          <w:lang w:val="fr-CH"/>
        </w:rPr>
      </w:pPr>
    </w:p>
    <w:p w:rsidR="005C5AF3" w:rsidRPr="000D1BA5" w:rsidRDefault="005C5AF3" w:rsidP="00EE055A">
      <w:pPr>
        <w:pStyle w:val="Textkrper"/>
        <w:rPr>
          <w:lang w:val="fr-CH"/>
        </w:rPr>
      </w:pPr>
    </w:p>
    <w:p w:rsidR="005C5AF3" w:rsidRPr="000D1BA5" w:rsidRDefault="005C5AF3" w:rsidP="00EE055A">
      <w:pPr>
        <w:pStyle w:val="Textkrper"/>
        <w:rPr>
          <w:lang w:val="fr-CH"/>
        </w:rPr>
      </w:pPr>
    </w:p>
    <w:p w:rsidR="005C5AF3" w:rsidRPr="000D1BA5" w:rsidRDefault="00AC2115" w:rsidP="00EE055A">
      <w:pPr>
        <w:pStyle w:val="Textkrper"/>
        <w:rPr>
          <w:lang w:val="fr-CH"/>
        </w:rPr>
      </w:pPr>
      <w:r w:rsidRPr="000D1BA5">
        <w:rPr>
          <w:lang w:val="fr-CH"/>
        </w:rPr>
        <w:lastRenderedPageBreak/>
        <w:t xml:space="preserve">                </w:t>
      </w:r>
      <w:r w:rsidR="0036605B" w:rsidRPr="000D1BA5">
        <w:rPr>
          <w:noProof/>
        </w:rPr>
        <w:drawing>
          <wp:inline distT="0" distB="0" distL="0" distR="0" wp14:anchorId="35BE3246" wp14:editId="5C9B6D43">
            <wp:extent cx="4308608" cy="7669127"/>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terbohrprofi-brs-klei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8608" cy="7669127"/>
                    </a:xfrm>
                    <a:prstGeom prst="rect">
                      <a:avLst/>
                    </a:prstGeom>
                  </pic:spPr>
                </pic:pic>
              </a:graphicData>
            </a:graphic>
          </wp:inline>
        </w:drawing>
      </w:r>
    </w:p>
    <w:p w:rsidR="00D73912" w:rsidRPr="000D1BA5" w:rsidRDefault="00D73912" w:rsidP="00D73912">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B304D8" w:rsidRPr="000D1BA5">
        <w:rPr>
          <w:rFonts w:ascii="Frutiger LT Pro 45 Light" w:hAnsi="Frutiger LT Pro 45 Light"/>
          <w:sz w:val="18"/>
          <w:szCs w:val="18"/>
          <w:lang w:val="fr-CH"/>
        </w:rPr>
        <w:t xml:space="preserve"> 3:</w:t>
      </w:r>
      <w:r w:rsidR="00B304D8" w:rsidRPr="000D1BA5">
        <w:rPr>
          <w:rFonts w:ascii="Frutiger LT Pro 45 Light" w:hAnsi="Frutiger LT Pro 45 Light"/>
          <w:sz w:val="18"/>
          <w:szCs w:val="18"/>
          <w:lang w:val="fr-CH"/>
        </w:rPr>
        <w:tab/>
      </w:r>
      <w:r w:rsidRPr="000D1BA5">
        <w:rPr>
          <w:rFonts w:ascii="Frutiger LT Pro 45 Light" w:hAnsi="Frutiger LT Pro 45 Light"/>
          <w:sz w:val="18"/>
          <w:szCs w:val="18"/>
          <w:lang w:val="fr-CH"/>
        </w:rPr>
        <w:t>Exemple d'un profil de forage type avec données de base (vert), données primaires (jaune) et données secondaires (rouge). Se référer à la Partie I, chap. 2.2 pour la description des trois types de données.</w:t>
      </w:r>
    </w:p>
    <w:p w:rsidR="00D73912" w:rsidRPr="000D1BA5" w:rsidRDefault="00D73912" w:rsidP="00B304D8">
      <w:pPr>
        <w:pStyle w:val="Kommentartext"/>
        <w:tabs>
          <w:tab w:val="left" w:pos="1134"/>
        </w:tabs>
        <w:ind w:left="567" w:hanging="567"/>
        <w:jc w:val="both"/>
        <w:rPr>
          <w:rFonts w:ascii="Frutiger LT Pro 45 Light" w:hAnsi="Frutiger LT Pro 45 Light"/>
          <w:sz w:val="18"/>
          <w:szCs w:val="18"/>
          <w:lang w:val="fr-CH"/>
        </w:rPr>
      </w:pPr>
    </w:p>
    <w:p w:rsidR="005C5AF3" w:rsidRPr="000D1BA5" w:rsidRDefault="005C5AF3" w:rsidP="005C5AF3">
      <w:pPr>
        <w:pStyle w:val="Textkrper"/>
        <w:rPr>
          <w:lang w:val="fr-CH"/>
        </w:rPr>
      </w:pPr>
    </w:p>
    <w:p w:rsidR="005C5AF3" w:rsidRPr="000D1BA5" w:rsidRDefault="005C5AF3" w:rsidP="005C5AF3">
      <w:pPr>
        <w:pStyle w:val="Textkrper"/>
        <w:rPr>
          <w:lang w:val="fr-CH"/>
        </w:rPr>
      </w:pPr>
    </w:p>
    <w:p w:rsidR="005C5AF3" w:rsidRPr="000D1BA5" w:rsidRDefault="004536FE" w:rsidP="0004361E">
      <w:pPr>
        <w:pStyle w:val="berschrift2"/>
        <w:rPr>
          <w:lang w:val="fr-CH"/>
        </w:rPr>
      </w:pPr>
      <w:bookmarkStart w:id="26" w:name="_Toc372552632"/>
      <w:r w:rsidRPr="000D1BA5">
        <w:rPr>
          <w:lang w:val="fr-CH"/>
        </w:rPr>
        <w:lastRenderedPageBreak/>
        <w:t>Structure du modèle de données</w:t>
      </w:r>
      <w:bookmarkEnd w:id="26"/>
    </w:p>
    <w:p w:rsidR="005C5AF3" w:rsidRPr="000D1BA5" w:rsidRDefault="004536FE" w:rsidP="0004361E">
      <w:pPr>
        <w:pStyle w:val="berschrift3"/>
        <w:rPr>
          <w:lang w:val="fr-CH"/>
        </w:rPr>
      </w:pPr>
      <w:r w:rsidRPr="000D1BA5">
        <w:rPr>
          <w:lang w:val="fr-CH"/>
        </w:rPr>
        <w:t>Base de travail</w:t>
      </w:r>
    </w:p>
    <w:p w:rsidR="004536FE" w:rsidRPr="000D1BA5" w:rsidRDefault="004536FE" w:rsidP="004536FE">
      <w:pPr>
        <w:pStyle w:val="Textkrper"/>
        <w:rPr>
          <w:rFonts w:cs="Arial"/>
          <w:color w:val="000000"/>
          <w:szCs w:val="22"/>
          <w:lang w:val="fr-CH"/>
        </w:rPr>
      </w:pPr>
      <w:r w:rsidRPr="000D1BA5">
        <w:rPr>
          <w:color w:val="000000"/>
          <w:lang w:val="fr-CH"/>
        </w:rPr>
        <w:t xml:space="preserve">Le Modèle de données de forages a été construit suivant l'exemple du Modèle de données géologiques </w:t>
      </w:r>
      <w:r w:rsidRPr="000D1BA5">
        <w:rPr>
          <w:highlight w:val="darkGreen"/>
          <w:lang w:val="fr-CH"/>
        </w:rPr>
        <w:fldChar w:fldCharType="begin"/>
      </w:r>
      <w:r w:rsidRPr="000D1BA5">
        <w:rPr>
          <w:lang w:val="fr-CH"/>
        </w:rPr>
        <w:instrText xml:space="preserve"> REF _Ref361304707 \r \h </w:instrText>
      </w:r>
      <w:r w:rsidRPr="000D1BA5">
        <w:rPr>
          <w:highlight w:val="darkGreen"/>
          <w:lang w:val="fr-CH"/>
        </w:rPr>
        <w:instrText xml:space="preserve"> \* MERGEFORMAT </w:instrText>
      </w:r>
      <w:r w:rsidRPr="000D1BA5">
        <w:rPr>
          <w:highlight w:val="darkGreen"/>
          <w:lang w:val="fr-CH"/>
        </w:rPr>
      </w:r>
      <w:r w:rsidRPr="000D1BA5">
        <w:rPr>
          <w:highlight w:val="darkGreen"/>
          <w:lang w:val="fr-CH"/>
        </w:rPr>
        <w:fldChar w:fldCharType="separate"/>
      </w:r>
      <w:r w:rsidR="00BA5923">
        <w:rPr>
          <w:lang w:val="fr-CH"/>
        </w:rPr>
        <w:t>[7]</w:t>
      </w:r>
      <w:r w:rsidRPr="000D1BA5">
        <w:rPr>
          <w:highlight w:val="darkGreen"/>
          <w:lang w:val="fr-CH"/>
        </w:rPr>
        <w:fldChar w:fldCharType="end"/>
      </w:r>
      <w:r w:rsidRPr="000D1BA5">
        <w:rPr>
          <w:color w:val="000000"/>
          <w:lang w:val="fr-CH"/>
        </w:rPr>
        <w:t xml:space="preserve">. Ainsi, une partie des valeurs de son catalogue des objets a été intégrée (avec ou sans modifications). Les recommandations et modules de base établis par la Confédération pour la définition d'un modèle de géo-données minimal </w:t>
      </w:r>
      <w:r w:rsidRPr="000D1BA5">
        <w:rPr>
          <w:lang w:val="fr-CH"/>
        </w:rPr>
        <w:fldChar w:fldCharType="begin"/>
      </w:r>
      <w:r w:rsidRPr="000D1BA5">
        <w:rPr>
          <w:lang w:val="fr-CH"/>
        </w:rPr>
        <w:instrText xml:space="preserve"> REF _Ref361304194 \r \h  \* MERGEFORMAT </w:instrText>
      </w:r>
      <w:r w:rsidRPr="000D1BA5">
        <w:rPr>
          <w:lang w:val="fr-CH"/>
        </w:rPr>
      </w:r>
      <w:r w:rsidRPr="000D1BA5">
        <w:rPr>
          <w:lang w:val="fr-CH"/>
        </w:rPr>
        <w:fldChar w:fldCharType="separate"/>
      </w:r>
      <w:r w:rsidR="00BA5923">
        <w:rPr>
          <w:lang w:val="fr-CH"/>
        </w:rPr>
        <w:t>[8]</w:t>
      </w:r>
      <w:r w:rsidRPr="000D1BA5">
        <w:rPr>
          <w:lang w:val="fr-CH"/>
        </w:rPr>
        <w:fldChar w:fldCharType="end"/>
      </w:r>
      <w:r w:rsidRPr="000D1BA5">
        <w:rPr>
          <w:color w:val="000000"/>
          <w:lang w:val="fr-CH"/>
        </w:rPr>
        <w:t xml:space="preserve"> ont été </w:t>
      </w:r>
      <w:r w:rsidR="00E85B28" w:rsidRPr="000D1BA5">
        <w:rPr>
          <w:color w:val="000000"/>
          <w:lang w:val="fr-CH"/>
        </w:rPr>
        <w:t>appliqués</w:t>
      </w:r>
      <w:r w:rsidRPr="000D1BA5">
        <w:rPr>
          <w:color w:val="000000"/>
          <w:lang w:val="fr-CH"/>
        </w:rPr>
        <w:t xml:space="preserve"> pour ce modèle, de la même manière que pour le Modèle de données géologiques. Les recommandations de la CIGEO pour une infrastructure de géo-données nationales </w:t>
      </w:r>
      <w:r w:rsidRPr="000D1BA5">
        <w:rPr>
          <w:lang w:val="fr-CH"/>
        </w:rPr>
        <w:fldChar w:fldCharType="begin"/>
      </w:r>
      <w:r w:rsidRPr="000D1BA5">
        <w:rPr>
          <w:lang w:val="fr-CH"/>
        </w:rPr>
        <w:instrText xml:space="preserve"> REF _Ref361304397 \r \h  \* MERGEFORMAT </w:instrText>
      </w:r>
      <w:r w:rsidRPr="000D1BA5">
        <w:rPr>
          <w:lang w:val="fr-CH"/>
        </w:rPr>
      </w:r>
      <w:r w:rsidRPr="000D1BA5">
        <w:rPr>
          <w:lang w:val="fr-CH"/>
        </w:rPr>
        <w:fldChar w:fldCharType="separate"/>
      </w:r>
      <w:r w:rsidR="00BA5923">
        <w:rPr>
          <w:lang w:val="fr-CH"/>
        </w:rPr>
        <w:t>[9]</w:t>
      </w:r>
      <w:r w:rsidRPr="000D1BA5">
        <w:rPr>
          <w:lang w:val="fr-CH"/>
        </w:rPr>
        <w:fldChar w:fldCharType="end"/>
      </w:r>
      <w:r w:rsidRPr="000D1BA5">
        <w:rPr>
          <w:color w:val="000000"/>
          <w:lang w:val="fr-CH"/>
        </w:rPr>
        <w:t xml:space="preserve"> ont en outre été prises en compte.</w:t>
      </w:r>
    </w:p>
    <w:p w:rsidR="002B5ABB" w:rsidRPr="000D1BA5" w:rsidRDefault="002B5ABB" w:rsidP="002B5ABB">
      <w:pPr>
        <w:pStyle w:val="berschrift3"/>
        <w:rPr>
          <w:lang w:val="fr-CH"/>
        </w:rPr>
      </w:pPr>
      <w:r w:rsidRPr="000D1BA5">
        <w:rPr>
          <w:lang w:val="fr-CH"/>
        </w:rPr>
        <w:t>Structure</w:t>
      </w:r>
    </w:p>
    <w:p w:rsidR="002B5ABB" w:rsidRPr="000D1BA5" w:rsidRDefault="002B5ABB" w:rsidP="002B5ABB">
      <w:pPr>
        <w:pStyle w:val="Textkrper"/>
        <w:rPr>
          <w:color w:val="000000"/>
          <w:lang w:val="fr-CH"/>
        </w:rPr>
      </w:pPr>
      <w:r w:rsidRPr="000D1BA5">
        <w:rPr>
          <w:color w:val="000000"/>
          <w:lang w:val="fr-CH"/>
        </w:rPr>
        <w:t xml:space="preserve">Le Modèle de données de forages est constitué de trois </w:t>
      </w:r>
      <w:r>
        <w:rPr>
          <w:color w:val="000000"/>
          <w:lang w:val="fr-CH"/>
        </w:rPr>
        <w:t>thèmes (cf. Définitions, chap. 3.4)</w:t>
      </w:r>
      <w:r w:rsidRPr="000D1BA5">
        <w:rPr>
          <w:color w:val="000000"/>
          <w:lang w:val="fr-CH"/>
        </w:rPr>
        <w:t xml:space="preserve">. Etant donné que tout ou une partie du jeu de données d'un forage peut être soumis à des restrictions d'utilisation (Partie I, chap. 1.7), il est nécessaire de pouvoir </w:t>
      </w:r>
      <w:r>
        <w:rPr>
          <w:color w:val="000000"/>
          <w:lang w:val="fr-CH"/>
        </w:rPr>
        <w:t>traiter</w:t>
      </w:r>
      <w:r w:rsidRPr="000D1BA5">
        <w:rPr>
          <w:color w:val="000000"/>
          <w:lang w:val="fr-CH"/>
        </w:rPr>
        <w:t xml:space="preserve"> les données ou une partie de celles-ci de façon confidentielle ; ces dernières ne devant pas être échangées. C'est pourquoi une conception segmentée du Modèle de données est pertinente. La suite de ce chapitre décrit les trois thèmes du Modèle de données présenté :</w:t>
      </w:r>
    </w:p>
    <w:p w:rsidR="002B5ABB" w:rsidRPr="000D1BA5" w:rsidRDefault="002B5ABB" w:rsidP="002B5ABB">
      <w:pPr>
        <w:pStyle w:val="Textkrper"/>
        <w:rPr>
          <w:color w:val="000000"/>
          <w:lang w:val="fr-CH"/>
        </w:rPr>
      </w:pPr>
      <w:r w:rsidRPr="000D1BA5">
        <w:rPr>
          <w:color w:val="000000"/>
          <w:lang w:val="fr-CH"/>
        </w:rPr>
        <w:t xml:space="preserve">Le </w:t>
      </w:r>
      <w:r>
        <w:rPr>
          <w:b/>
          <w:bCs/>
          <w:color w:val="000000"/>
          <w:lang w:val="fr-CH"/>
        </w:rPr>
        <w:t>N</w:t>
      </w:r>
      <w:r w:rsidRPr="000D1BA5">
        <w:rPr>
          <w:b/>
          <w:bCs/>
          <w:color w:val="000000"/>
          <w:lang w:val="fr-CH"/>
        </w:rPr>
        <w:t xml:space="preserve">oyau interne </w:t>
      </w:r>
      <w:r w:rsidRPr="000D1BA5">
        <w:rPr>
          <w:bCs/>
          <w:color w:val="000000"/>
          <w:lang w:val="fr-CH"/>
        </w:rPr>
        <w:t>(Partie II, chap. 1)</w:t>
      </w:r>
      <w:r w:rsidRPr="000D1BA5">
        <w:rPr>
          <w:color w:val="000000"/>
          <w:lang w:val="fr-CH"/>
        </w:rPr>
        <w:t xml:space="preserve"> contient une partie des données de base et englobe les informations qui ne sont en principe pas soumises à des restrictions d'utilisation et peuvent donc toujours être échangées librement (p.ex. emplacement, etc.). Ces données doivent permettre de rechercher les emplacements de forages existants. De plus, il faut pouvoir faire une recherche en fonction du type de forage (fouille, forage, sondage, etc.), de la profondeur, etc. Une adresse de contact est toujours indiquée, afin de pouvoir effectuer une demande d'autorisation de données bloquées. Le code du canton</w:t>
      </w:r>
      <w:r>
        <w:rPr>
          <w:color w:val="000000"/>
          <w:lang w:val="fr-CH"/>
        </w:rPr>
        <w:t>,</w:t>
      </w:r>
      <w:r w:rsidRPr="000D1BA5">
        <w:rPr>
          <w:color w:val="000000"/>
          <w:lang w:val="fr-CH"/>
        </w:rPr>
        <w:t xml:space="preserve"> resp. de la Confédération</w:t>
      </w:r>
      <w:r>
        <w:rPr>
          <w:color w:val="000000"/>
          <w:lang w:val="fr-CH"/>
        </w:rPr>
        <w:t>,</w:t>
      </w:r>
      <w:r w:rsidRPr="000D1BA5">
        <w:rPr>
          <w:color w:val="000000"/>
          <w:lang w:val="fr-CH"/>
        </w:rPr>
        <w:t xml:space="preserve"> et le numéro d'identification d</w:t>
      </w:r>
      <w:r>
        <w:rPr>
          <w:color w:val="000000"/>
          <w:lang w:val="fr-CH"/>
        </w:rPr>
        <w:t>u</w:t>
      </w:r>
      <w:r w:rsidRPr="000D1BA5">
        <w:rPr>
          <w:color w:val="000000"/>
          <w:lang w:val="fr-CH"/>
        </w:rPr>
        <w:t xml:space="preserve"> forage servent d'identifiant unique (cf. Partie II, chap. 1.2.1 et 1.2.2). </w:t>
      </w:r>
    </w:p>
    <w:p w:rsidR="002B5ABB" w:rsidRPr="000D1BA5" w:rsidRDefault="002B5ABB" w:rsidP="002B5ABB">
      <w:pPr>
        <w:pStyle w:val="Textkrper"/>
        <w:rPr>
          <w:lang w:val="fr-CH"/>
        </w:rPr>
      </w:pPr>
      <w:r w:rsidRPr="000D1BA5">
        <w:rPr>
          <w:color w:val="000000"/>
          <w:lang w:val="fr-CH"/>
        </w:rPr>
        <w:t xml:space="preserve">Dans le </w:t>
      </w:r>
      <w:r>
        <w:rPr>
          <w:b/>
          <w:bCs/>
          <w:color w:val="000000"/>
          <w:lang w:val="fr-CH"/>
        </w:rPr>
        <w:t>N</w:t>
      </w:r>
      <w:r w:rsidRPr="000D1BA5">
        <w:rPr>
          <w:b/>
          <w:bCs/>
          <w:color w:val="000000"/>
          <w:lang w:val="fr-CH"/>
        </w:rPr>
        <w:t>oyau étendu</w:t>
      </w:r>
      <w:r w:rsidRPr="000D1BA5">
        <w:rPr>
          <w:color w:val="000000"/>
          <w:lang w:val="fr-CH"/>
        </w:rPr>
        <w:t xml:space="preserve"> </w:t>
      </w:r>
      <w:r w:rsidRPr="000D1BA5">
        <w:rPr>
          <w:lang w:val="fr-CH"/>
        </w:rPr>
        <w:t xml:space="preserve">(Partie II, chap. 2) </w:t>
      </w:r>
      <w:r w:rsidRPr="000D1BA5">
        <w:rPr>
          <w:color w:val="000000"/>
          <w:lang w:val="fr-CH"/>
        </w:rPr>
        <w:t>se trouvent le reste des données de base (p.ex. objectif du forage, etc.) ainsi que les données primaires utiles pour des recherches sur l'existence d'eau souterraine (sans indication de profondeur) et sur la profondeur (en m) du substratum rocheux. Le noyau étendu représente une extension du noyau interne et permet la description détaillée de chaque forage. Ces indications peuvent déjà être soumises à des restrictions d'utilisation et ne sont donc</w:t>
      </w:r>
      <w:r w:rsidRPr="005F5CAD">
        <w:rPr>
          <w:color w:val="000000"/>
          <w:lang w:val="fr-CH"/>
        </w:rPr>
        <w:t xml:space="preserve"> </w:t>
      </w:r>
      <w:r w:rsidRPr="000D1BA5">
        <w:rPr>
          <w:color w:val="000000"/>
          <w:lang w:val="fr-CH"/>
        </w:rPr>
        <w:t>par principe pas libres d'accès. La décision pour l'application d'une restriction d'utilisation revient au propriétaire. Le Modèle de données de forages ne renseigne pas sur cette décision. Si des données ont été saisies dans le thème Modules (cf. ci-dessous), une mention est automatiquement générée dans le noyau étendu (métadonnées du module).</w:t>
      </w:r>
    </w:p>
    <w:p w:rsidR="002B5ABB" w:rsidRDefault="002B5ABB" w:rsidP="002B5ABB">
      <w:pPr>
        <w:pStyle w:val="Textkrper"/>
        <w:rPr>
          <w:color w:val="000000"/>
          <w:lang w:val="fr-CH"/>
        </w:rPr>
      </w:pPr>
      <w:r w:rsidRPr="000D1BA5">
        <w:rPr>
          <w:color w:val="000000"/>
          <w:lang w:val="fr-CH"/>
        </w:rPr>
        <w:t xml:space="preserve">Les indications qui sortent du cadre précité (p.ex. formations traversées, tubage, équipement technique, paramètres hydrogéologiques, etc.) sont regroupées dans le thème </w:t>
      </w:r>
      <w:r w:rsidRPr="000D1BA5">
        <w:rPr>
          <w:b/>
          <w:bCs/>
          <w:color w:val="000000"/>
          <w:lang w:val="fr-CH"/>
        </w:rPr>
        <w:t xml:space="preserve">Modules </w:t>
      </w:r>
      <w:r w:rsidRPr="000D1BA5">
        <w:rPr>
          <w:bCs/>
          <w:color w:val="000000"/>
          <w:lang w:val="fr-CH"/>
        </w:rPr>
        <w:t>(</w:t>
      </w:r>
      <w:r w:rsidRPr="000D1BA5">
        <w:rPr>
          <w:lang w:val="fr-CH"/>
        </w:rPr>
        <w:t>Partie II</w:t>
      </w:r>
      <w:r w:rsidRPr="000D1BA5">
        <w:rPr>
          <w:bCs/>
          <w:color w:val="000000"/>
          <w:lang w:val="fr-CH"/>
        </w:rPr>
        <w:t>, chap. 3)</w:t>
      </w:r>
      <w:r w:rsidRPr="000D1BA5">
        <w:rPr>
          <w:color w:val="000000"/>
          <w:lang w:val="fr-CH"/>
        </w:rPr>
        <w:t xml:space="preserve"> qui est organisé en classes de modules thématiques (dénommées modules ci-après). Des données primaires et secondaires y sont principalement introduites, mais aussi certaines données de base spécifiques qui sortent du cadre d'une information générale. Les modules peuvent être soumis à des restrictions d'utilisation de façon isolée ou groupée. La saisie de données dans les modules peut s'effectuer de façon indépendante en fonction des besoins et sans contrainte chronologique. Dans le Modèle de données de forages minimal, les modules primaires ont déjà été élaborés, mais seront décrits ultérieurement.</w:t>
      </w:r>
    </w:p>
    <w:p w:rsidR="00966C18" w:rsidRPr="002B5ABB" w:rsidRDefault="002B5ABB" w:rsidP="002B5ABB">
      <w:pPr>
        <w:pStyle w:val="Textkrper"/>
        <w:rPr>
          <w:i/>
          <w:lang w:val="fr-CH"/>
        </w:rPr>
      </w:pPr>
      <w:r w:rsidRPr="002B5ABB">
        <w:rPr>
          <w:i/>
          <w:color w:val="000000"/>
          <w:lang w:val="fr-CH"/>
        </w:rPr>
        <w:t xml:space="preserve">Une représentation au format UML de l’ensemble du Modèle de données est donnée dans l’annexe A de ce document. Les thèmes mentionnés ci-dessus sont présentés et définis dans le catalogue des objets (Partie II). Un profil de forage type similaire à celui de la figure 3 est illustré dans l’annexe B, avec la distinction des données du noyau interne, du noyau étendu et des modules. </w:t>
      </w:r>
      <w:r w:rsidRPr="002B5ABB">
        <w:rPr>
          <w:i/>
          <w:color w:val="000000"/>
          <w:lang w:val="fr-CH"/>
        </w:rPr>
        <w:lastRenderedPageBreak/>
        <w:t>Des valeurs d’attribution concrètes sont données à titre d’exemple dans l’annexe C pour le même profil de forage type.</w:t>
      </w:r>
      <w:r w:rsidR="00966C18" w:rsidRPr="002B5ABB">
        <w:rPr>
          <w:i/>
          <w:lang w:val="fr-CH"/>
        </w:rPr>
        <w:br w:type="page"/>
      </w:r>
    </w:p>
    <w:p w:rsidR="005C5AF3" w:rsidRPr="006A1FDC" w:rsidRDefault="00C05EA3" w:rsidP="0004361E">
      <w:pPr>
        <w:pStyle w:val="berschrift1"/>
        <w:rPr>
          <w:lang w:val="fr-CH"/>
        </w:rPr>
      </w:pPr>
      <w:bookmarkStart w:id="27" w:name="_Toc372552633"/>
      <w:r w:rsidRPr="006A1FDC">
        <w:rPr>
          <w:lang w:val="fr-CH"/>
        </w:rPr>
        <w:lastRenderedPageBreak/>
        <w:t>Définitions liées à la modélisation des données</w:t>
      </w:r>
      <w:bookmarkEnd w:id="27"/>
    </w:p>
    <w:p w:rsidR="005C5AF3" w:rsidRPr="006A1FDC" w:rsidRDefault="00883AE5" w:rsidP="0004361E">
      <w:pPr>
        <w:pStyle w:val="berschrift2"/>
        <w:rPr>
          <w:lang w:val="fr-CH"/>
        </w:rPr>
      </w:pPr>
      <w:bookmarkStart w:id="28" w:name="_Toc372552634"/>
      <w:r w:rsidRPr="006A1FDC">
        <w:rPr>
          <w:lang w:val="fr-CH"/>
        </w:rPr>
        <w:t>Définition de l’expression « modèle de données »</w:t>
      </w:r>
      <w:bookmarkEnd w:id="28"/>
      <w:r w:rsidRPr="006A1FDC">
        <w:rPr>
          <w:lang w:val="fr-CH"/>
        </w:rPr>
        <w:t xml:space="preserve"> </w:t>
      </w:r>
    </w:p>
    <w:p w:rsidR="005C5AF3" w:rsidRPr="006A1FDC" w:rsidRDefault="00EF187E" w:rsidP="00EF187E">
      <w:pPr>
        <w:pStyle w:val="Textkrper"/>
        <w:rPr>
          <w:lang w:val="fr-CH"/>
        </w:rPr>
      </w:pPr>
      <w:r w:rsidRPr="006A1FDC">
        <w:rPr>
          <w:lang w:val="fr-CH"/>
        </w:rPr>
        <w:t xml:space="preserve">Dans le projet Modèle de données géologiques, l'expression « modèle de données » est </w:t>
      </w:r>
      <w:r w:rsidR="00E85B28" w:rsidRPr="006A1FDC">
        <w:rPr>
          <w:lang w:val="fr-CH"/>
        </w:rPr>
        <w:t>définie</w:t>
      </w:r>
      <w:r w:rsidRPr="006A1FDC">
        <w:rPr>
          <w:lang w:val="fr-CH"/>
        </w:rPr>
        <w:t xml:space="preserve"> selon l'encyclopédie de la géo-informatique</w:t>
      </w:r>
      <w:r w:rsidR="00E85B28" w:rsidRPr="006A1FDC">
        <w:rPr>
          <w:lang w:val="fr-CH"/>
        </w:rPr>
        <w:t xml:space="preserve"> </w:t>
      </w:r>
      <w:r w:rsidRPr="006A1FDC">
        <w:rPr>
          <w:lang w:val="fr-CH"/>
        </w:rPr>
        <w:fldChar w:fldCharType="begin"/>
      </w:r>
      <w:r w:rsidRPr="006A1FDC">
        <w:rPr>
          <w:lang w:val="fr-CH"/>
        </w:rPr>
        <w:instrText xml:space="preserve"> REF _Ref361305643 \r \h  \* MERGEFORMAT </w:instrText>
      </w:r>
      <w:r w:rsidRPr="006A1FDC">
        <w:rPr>
          <w:lang w:val="fr-CH"/>
        </w:rPr>
      </w:r>
      <w:r w:rsidRPr="006A1FDC">
        <w:rPr>
          <w:lang w:val="fr-CH"/>
        </w:rPr>
        <w:fldChar w:fldCharType="separate"/>
      </w:r>
      <w:r w:rsidR="00BA5923">
        <w:rPr>
          <w:lang w:val="fr-CH"/>
        </w:rPr>
        <w:t>[10]</w:t>
      </w:r>
      <w:r w:rsidRPr="006A1FDC">
        <w:rPr>
          <w:lang w:val="fr-CH"/>
        </w:rPr>
        <w:fldChar w:fldCharType="end"/>
      </w:r>
      <w:r w:rsidRPr="006A1FDC">
        <w:rPr>
          <w:lang w:val="fr-CH"/>
        </w:rPr>
        <w:t>:</w:t>
      </w:r>
      <w:r w:rsidR="005C5AF3" w:rsidRPr="006A1FDC">
        <w:rPr>
          <w:lang w:val="fr-CH"/>
        </w:rPr>
        <w:t xml:space="preserve"> </w:t>
      </w:r>
    </w:p>
    <w:p w:rsidR="00EF187E" w:rsidRPr="006A1FDC" w:rsidRDefault="00EF187E" w:rsidP="005C5AF3">
      <w:pPr>
        <w:pStyle w:val="Textkrper"/>
        <w:rPr>
          <w:i/>
          <w:lang w:val="fr-CH"/>
        </w:rPr>
      </w:pPr>
      <w:r w:rsidRPr="006A1FDC">
        <w:rPr>
          <w:i/>
          <w:lang w:val="fr-CH"/>
        </w:rPr>
        <w:t xml:space="preserve">Terme utilisé pour une </w:t>
      </w:r>
      <w:r w:rsidRPr="006A1FDC">
        <w:rPr>
          <w:b/>
          <w:i/>
          <w:lang w:val="fr-CH"/>
        </w:rPr>
        <w:t>image abstraite</w:t>
      </w:r>
      <w:r w:rsidRPr="006A1FDC">
        <w:rPr>
          <w:i/>
          <w:lang w:val="fr-CH"/>
        </w:rPr>
        <w:t xml:space="preserve">, et créée artificiellement, d’un </w:t>
      </w:r>
      <w:r w:rsidRPr="006A1FDC">
        <w:rPr>
          <w:b/>
          <w:i/>
          <w:lang w:val="fr-CH"/>
        </w:rPr>
        <w:t>extrait de la réalité</w:t>
      </w:r>
      <w:r w:rsidRPr="006A1FDC">
        <w:rPr>
          <w:i/>
          <w:lang w:val="fr-CH"/>
        </w:rPr>
        <w:t xml:space="preserve">, avec pour but de pouvoir décrire précisément certaines circonstances […] en structures de données. Un modèle de données contient donc </w:t>
      </w:r>
      <w:r w:rsidRPr="006A1FDC">
        <w:rPr>
          <w:b/>
          <w:i/>
          <w:lang w:val="fr-CH"/>
        </w:rPr>
        <w:t>les propriétés de base</w:t>
      </w:r>
      <w:r w:rsidRPr="006A1FDC">
        <w:rPr>
          <w:i/>
          <w:lang w:val="fr-CH"/>
        </w:rPr>
        <w:t xml:space="preserve"> qui facilitent la </w:t>
      </w:r>
      <w:r w:rsidR="00E85B28" w:rsidRPr="006A1FDC">
        <w:rPr>
          <w:i/>
          <w:lang w:val="fr-CH"/>
        </w:rPr>
        <w:t>reproduction</w:t>
      </w:r>
      <w:r w:rsidRPr="006A1FDC">
        <w:rPr>
          <w:i/>
          <w:lang w:val="fr-CH"/>
        </w:rPr>
        <w:t xml:space="preserve"> </w:t>
      </w:r>
      <w:r w:rsidR="00E85B28" w:rsidRPr="006A1FDC">
        <w:rPr>
          <w:i/>
          <w:lang w:val="fr-CH"/>
        </w:rPr>
        <w:t>homogène</w:t>
      </w:r>
      <w:r w:rsidRPr="006A1FDC">
        <w:rPr>
          <w:i/>
          <w:lang w:val="fr-CH"/>
        </w:rPr>
        <w:t xml:space="preserve"> de tous </w:t>
      </w:r>
      <w:r w:rsidR="00A77530" w:rsidRPr="006A1FDC">
        <w:rPr>
          <w:i/>
          <w:lang w:val="fr-CH"/>
        </w:rPr>
        <w:t xml:space="preserve">les phénomènes d’une certaine </w:t>
      </w:r>
      <w:r w:rsidR="00A77530" w:rsidRPr="006A1FDC">
        <w:rPr>
          <w:b/>
          <w:i/>
          <w:lang w:val="fr-CH"/>
        </w:rPr>
        <w:t>vision</w:t>
      </w:r>
      <w:r w:rsidR="00A77530" w:rsidRPr="006A1FDC">
        <w:rPr>
          <w:i/>
          <w:lang w:val="fr-CH"/>
        </w:rPr>
        <w:t xml:space="preserve"> (spécialisée) </w:t>
      </w:r>
      <w:r w:rsidR="00A77530" w:rsidRPr="006A1FDC">
        <w:rPr>
          <w:b/>
          <w:i/>
          <w:lang w:val="fr-CH"/>
        </w:rPr>
        <w:t>de la réalité</w:t>
      </w:r>
      <w:r w:rsidR="00A77530" w:rsidRPr="006A1FDC">
        <w:rPr>
          <w:i/>
          <w:lang w:val="fr-CH"/>
        </w:rPr>
        <w:t xml:space="preserve">. Il détermine </w:t>
      </w:r>
      <w:r w:rsidR="00A77530" w:rsidRPr="006A1FDC">
        <w:rPr>
          <w:b/>
          <w:i/>
          <w:lang w:val="fr-CH"/>
        </w:rPr>
        <w:t>les structures de base, les relations</w:t>
      </w:r>
      <w:r w:rsidR="00A77530" w:rsidRPr="006A1FDC">
        <w:rPr>
          <w:i/>
          <w:lang w:val="fr-CH"/>
        </w:rPr>
        <w:t xml:space="preserve"> qui sont théoriquement possibles, et </w:t>
      </w:r>
      <w:r w:rsidR="00A77530" w:rsidRPr="006A1FDC">
        <w:rPr>
          <w:b/>
          <w:i/>
          <w:lang w:val="fr-CH"/>
        </w:rPr>
        <w:t>les propriétés</w:t>
      </w:r>
      <w:r w:rsidR="00A77530" w:rsidRPr="006A1FDC">
        <w:rPr>
          <w:i/>
          <w:lang w:val="fr-CH"/>
        </w:rPr>
        <w:t xml:space="preserve"> qui peuvent être affectées. {…}</w:t>
      </w:r>
    </w:p>
    <w:p w:rsidR="005C5AF3" w:rsidRPr="006A1FDC" w:rsidRDefault="00883AE5" w:rsidP="0004361E">
      <w:pPr>
        <w:pStyle w:val="berschrift2"/>
        <w:rPr>
          <w:lang w:val="fr-CH"/>
        </w:rPr>
      </w:pPr>
      <w:bookmarkStart w:id="29" w:name="_Toc372552635"/>
      <w:r w:rsidRPr="006A1FDC">
        <w:rPr>
          <w:lang w:val="fr-CH"/>
        </w:rPr>
        <w:t>Définition de l’expression « Modèle de données de forages »</w:t>
      </w:r>
      <w:bookmarkEnd w:id="29"/>
      <w:r w:rsidRPr="006A1FDC">
        <w:rPr>
          <w:lang w:val="fr-CH"/>
        </w:rPr>
        <w:t xml:space="preserve"> </w:t>
      </w:r>
    </w:p>
    <w:p w:rsidR="00C05EA3" w:rsidRPr="006A1FDC" w:rsidRDefault="00C05EA3" w:rsidP="00C05EA3">
      <w:pPr>
        <w:pStyle w:val="Textkrper"/>
        <w:rPr>
          <w:color w:val="000000"/>
          <w:lang w:val="fr-CH"/>
        </w:rPr>
      </w:pPr>
      <w:r w:rsidRPr="006A1FDC">
        <w:rPr>
          <w:color w:val="000000"/>
          <w:lang w:val="fr-CH"/>
        </w:rPr>
        <w:t xml:space="preserve">Selon la définition donnée précédemment, l'« extrait de la réalité » qui nous intéresse correspond à toute donnée relative à un forage observée dans la perspective des utilisateurs de données de forages. Le Modèle de données de forages décrit ainsi toutes les structures, propriétés et relations, figurant dans le monde réel et pertinentes pour les utilisateurs de données de forages. Il s'agit d'un modèle de données conceptuel. </w:t>
      </w:r>
    </w:p>
    <w:p w:rsidR="00D100DE" w:rsidRPr="006A1FDC" w:rsidRDefault="00D100DE" w:rsidP="0004361E">
      <w:pPr>
        <w:pStyle w:val="berschrift2"/>
        <w:rPr>
          <w:lang w:val="fr-CH"/>
        </w:rPr>
      </w:pPr>
      <w:bookmarkStart w:id="30" w:name="_Toc372552636"/>
      <w:r w:rsidRPr="006A1FDC">
        <w:rPr>
          <w:lang w:val="fr-CH"/>
        </w:rPr>
        <w:t>D</w:t>
      </w:r>
      <w:r w:rsidR="00883AE5" w:rsidRPr="006A1FDC">
        <w:rPr>
          <w:lang w:val="fr-CH"/>
        </w:rPr>
        <w:t>é</w:t>
      </w:r>
      <w:r w:rsidRPr="006A1FDC">
        <w:rPr>
          <w:lang w:val="fr-CH"/>
        </w:rPr>
        <w:t xml:space="preserve">finition </w:t>
      </w:r>
      <w:r w:rsidR="00883AE5" w:rsidRPr="006A1FDC">
        <w:rPr>
          <w:lang w:val="fr-CH"/>
        </w:rPr>
        <w:t>de l’expression « Catalogue des objets »</w:t>
      </w:r>
      <w:bookmarkEnd w:id="30"/>
    </w:p>
    <w:p w:rsidR="006A1FDC" w:rsidRPr="006A1FDC" w:rsidRDefault="006A1FDC" w:rsidP="006A1FDC">
      <w:pPr>
        <w:pStyle w:val="Textkrper"/>
        <w:rPr>
          <w:lang w:val="fr-CH"/>
        </w:rPr>
      </w:pPr>
      <w:r w:rsidRPr="006A1FDC">
        <w:rPr>
          <w:lang w:val="fr-CH"/>
        </w:rPr>
        <w:t>Le catalogue des objets renferme la liste explicative et structurée de tous les thèmes et classes du modèle de données géologiques, leurs propriétés ainsi que les valeurs admises.</w:t>
      </w:r>
    </w:p>
    <w:p w:rsidR="00D100DE" w:rsidRPr="006A1FDC" w:rsidRDefault="00D100DE" w:rsidP="0004361E">
      <w:pPr>
        <w:pStyle w:val="berschrift2"/>
        <w:rPr>
          <w:lang w:val="fr-CH"/>
        </w:rPr>
      </w:pPr>
      <w:bookmarkStart w:id="31" w:name="_Toc372552637"/>
      <w:r w:rsidRPr="006A1FDC">
        <w:rPr>
          <w:lang w:val="fr-CH"/>
        </w:rPr>
        <w:t>D</w:t>
      </w:r>
      <w:r w:rsidR="00883AE5" w:rsidRPr="006A1FDC">
        <w:rPr>
          <w:lang w:val="fr-CH"/>
        </w:rPr>
        <w:t>é</w:t>
      </w:r>
      <w:r w:rsidRPr="006A1FDC">
        <w:rPr>
          <w:lang w:val="fr-CH"/>
        </w:rPr>
        <w:t xml:space="preserve">finition </w:t>
      </w:r>
      <w:r w:rsidR="00883AE5" w:rsidRPr="006A1FDC">
        <w:rPr>
          <w:lang w:val="fr-CH"/>
        </w:rPr>
        <w:t>de l’expression « Thème »</w:t>
      </w:r>
      <w:bookmarkEnd w:id="31"/>
    </w:p>
    <w:p w:rsidR="00D100DE" w:rsidRPr="006A1FDC" w:rsidRDefault="00883AE5" w:rsidP="00D100DE">
      <w:pPr>
        <w:pStyle w:val="Textkrper"/>
        <w:rPr>
          <w:lang w:val="fr-CH"/>
        </w:rPr>
      </w:pPr>
      <w:r w:rsidRPr="006A1FDC">
        <w:rPr>
          <w:lang w:val="fr-CH"/>
        </w:rPr>
        <w:t>Un thème regroupe toutes les classes qui décrivent une partie définie et concrète du monde réel.</w:t>
      </w:r>
      <w:r w:rsidR="00D100DE" w:rsidRPr="006A1FDC">
        <w:rPr>
          <w:lang w:val="fr-CH"/>
        </w:rPr>
        <w:t xml:space="preserve"> </w:t>
      </w:r>
      <w:r w:rsidR="00C94C62" w:rsidRPr="006A1FDC">
        <w:rPr>
          <w:lang w:val="fr-CH"/>
        </w:rPr>
        <w:t>Le „Modèle de données de forages“ décrit les trois thèmes</w:t>
      </w:r>
      <w:r w:rsidR="00D100DE" w:rsidRPr="006A1FDC">
        <w:rPr>
          <w:lang w:val="fr-CH"/>
        </w:rPr>
        <w:t xml:space="preserve">: </w:t>
      </w:r>
    </w:p>
    <w:p w:rsidR="00D100DE" w:rsidRPr="006A1FDC" w:rsidRDefault="00D100DE" w:rsidP="00D100DE">
      <w:pPr>
        <w:pStyle w:val="Beispiel"/>
        <w:rPr>
          <w:lang w:val="fr-CH"/>
        </w:rPr>
      </w:pPr>
      <w:r w:rsidRPr="006A1FDC">
        <w:rPr>
          <w:lang w:val="fr-CH"/>
        </w:rPr>
        <w:t xml:space="preserve">Inner Core, Extended Core </w:t>
      </w:r>
      <w:r w:rsidR="00C94C62" w:rsidRPr="006A1FDC">
        <w:rPr>
          <w:lang w:val="fr-CH"/>
        </w:rPr>
        <w:t xml:space="preserve">et </w:t>
      </w:r>
      <w:r w:rsidRPr="006A1FDC">
        <w:rPr>
          <w:lang w:val="fr-CH"/>
        </w:rPr>
        <w:t xml:space="preserve">Modules. </w:t>
      </w:r>
    </w:p>
    <w:p w:rsidR="00D100DE" w:rsidRPr="006A1FDC" w:rsidRDefault="00C94C62" w:rsidP="0004361E">
      <w:pPr>
        <w:pStyle w:val="berschrift2"/>
        <w:rPr>
          <w:lang w:val="fr-CH"/>
        </w:rPr>
      </w:pPr>
      <w:bookmarkStart w:id="32" w:name="_Toc372552638"/>
      <w:r w:rsidRPr="006A1FDC">
        <w:rPr>
          <w:lang w:val="fr-CH"/>
        </w:rPr>
        <w:t>Définition de l’expression « Classe »</w:t>
      </w:r>
      <w:bookmarkEnd w:id="32"/>
    </w:p>
    <w:p w:rsidR="00D100DE" w:rsidRPr="006A1FDC" w:rsidRDefault="00C94C62" w:rsidP="00D100DE">
      <w:pPr>
        <w:pStyle w:val="Textkrper"/>
        <w:rPr>
          <w:lang w:val="fr-CH"/>
        </w:rPr>
      </w:pPr>
      <w:r w:rsidRPr="006A1FDC">
        <w:rPr>
          <w:lang w:val="fr-CH"/>
        </w:rPr>
        <w:t>Une classe est l’ensemble de tous les types d’objet</w:t>
      </w:r>
      <w:r w:rsidR="006A1FDC">
        <w:rPr>
          <w:lang w:val="fr-CH"/>
        </w:rPr>
        <w:t>s</w:t>
      </w:r>
      <w:r w:rsidRPr="006A1FDC">
        <w:rPr>
          <w:lang w:val="fr-CH"/>
        </w:rPr>
        <w:t xml:space="preserve"> ayant les mêmes propriétés</w:t>
      </w:r>
      <w:r w:rsidR="00D100DE" w:rsidRPr="006A1FDC">
        <w:rPr>
          <w:lang w:val="fr-CH"/>
        </w:rPr>
        <w:t xml:space="preserve">. </w:t>
      </w:r>
    </w:p>
    <w:p w:rsidR="00D100DE" w:rsidRPr="006A1FDC" w:rsidRDefault="00C94C62" w:rsidP="00D100DE">
      <w:pPr>
        <w:pStyle w:val="Beispiel"/>
        <w:rPr>
          <w:lang w:val="fr-CH"/>
        </w:rPr>
      </w:pPr>
      <w:r w:rsidRPr="006A1FDC">
        <w:rPr>
          <w:lang w:val="fr-CH"/>
        </w:rPr>
        <w:t>Exemple</w:t>
      </w:r>
      <w:r w:rsidR="00D100DE" w:rsidRPr="006A1FDC">
        <w:rPr>
          <w:lang w:val="fr-CH"/>
        </w:rPr>
        <w:t>: Borehole_Extended_Data</w:t>
      </w:r>
    </w:p>
    <w:p w:rsidR="00D100DE" w:rsidRPr="006A1FDC" w:rsidRDefault="00C94C62" w:rsidP="0004361E">
      <w:pPr>
        <w:pStyle w:val="berschrift2"/>
        <w:rPr>
          <w:lang w:val="fr-CH"/>
        </w:rPr>
      </w:pPr>
      <w:bookmarkStart w:id="33" w:name="_Toc372552639"/>
      <w:r w:rsidRPr="006A1FDC">
        <w:rPr>
          <w:lang w:val="fr-CH"/>
        </w:rPr>
        <w:t>Définition de l’expression « Attribut »</w:t>
      </w:r>
      <w:bookmarkEnd w:id="33"/>
    </w:p>
    <w:p w:rsidR="00D100DE" w:rsidRPr="006A1FDC" w:rsidRDefault="00C94C62" w:rsidP="00D100DE">
      <w:pPr>
        <w:pStyle w:val="Textkrper"/>
        <w:rPr>
          <w:lang w:val="fr-CH"/>
        </w:rPr>
      </w:pPr>
      <w:r w:rsidRPr="006A1FDC">
        <w:rPr>
          <w:lang w:val="fr-CH"/>
        </w:rPr>
        <w:t>Un attribut représente une propriété définie d’une classe. Il existe</w:t>
      </w:r>
      <w:r w:rsidR="00D05561">
        <w:rPr>
          <w:lang w:val="fr-CH"/>
        </w:rPr>
        <w:t xml:space="preserve"> le</w:t>
      </w:r>
      <w:r w:rsidRPr="006A1FDC">
        <w:rPr>
          <w:lang w:val="fr-CH"/>
        </w:rPr>
        <w:t xml:space="preserve"> plus souvent plusieurs attributs.</w:t>
      </w:r>
      <w:r w:rsidR="00D100DE" w:rsidRPr="006A1FDC">
        <w:rPr>
          <w:lang w:val="fr-CH"/>
        </w:rPr>
        <w:t xml:space="preserve"> </w:t>
      </w:r>
    </w:p>
    <w:p w:rsidR="00D100DE" w:rsidRPr="006A1FDC" w:rsidRDefault="00C94C62" w:rsidP="00834F35">
      <w:pPr>
        <w:pStyle w:val="Beispiel"/>
        <w:tabs>
          <w:tab w:val="left" w:pos="1134"/>
        </w:tabs>
        <w:rPr>
          <w:lang w:val="fr-CH"/>
        </w:rPr>
      </w:pPr>
      <w:r w:rsidRPr="006A1FDC">
        <w:rPr>
          <w:lang w:val="fr-CH"/>
        </w:rPr>
        <w:t>Exemple</w:t>
      </w:r>
      <w:r w:rsidR="00D100DE" w:rsidRPr="006A1FDC">
        <w:rPr>
          <w:lang w:val="fr-CH"/>
        </w:rPr>
        <w:t xml:space="preserve">: </w:t>
      </w:r>
      <w:r w:rsidR="00834F35" w:rsidRPr="006A1FDC">
        <w:rPr>
          <w:lang w:val="fr-CH"/>
        </w:rPr>
        <w:tab/>
      </w:r>
      <w:r w:rsidR="00D100DE" w:rsidRPr="006A1FDC">
        <w:rPr>
          <w:lang w:val="fr-CH"/>
        </w:rPr>
        <w:t>Kind</w:t>
      </w:r>
    </w:p>
    <w:p w:rsidR="00834F35" w:rsidRPr="006A1FDC" w:rsidRDefault="00834F35" w:rsidP="00834F35">
      <w:pPr>
        <w:pStyle w:val="Beispiel"/>
        <w:tabs>
          <w:tab w:val="left" w:pos="1134"/>
        </w:tabs>
        <w:rPr>
          <w:lang w:val="fr-CH"/>
        </w:rPr>
      </w:pPr>
      <w:r w:rsidRPr="006A1FDC">
        <w:rPr>
          <w:lang w:val="fr-CH"/>
        </w:rPr>
        <w:tab/>
        <w:t>Location_X</w:t>
      </w:r>
    </w:p>
    <w:p w:rsidR="00D100DE" w:rsidRPr="006A1FDC" w:rsidRDefault="00D100DE">
      <w:pPr>
        <w:spacing w:line="240" w:lineRule="auto"/>
        <w:rPr>
          <w:lang w:val="fr-CH" w:eastAsia="de-CH"/>
        </w:rPr>
      </w:pPr>
      <w:r w:rsidRPr="006A1FDC">
        <w:rPr>
          <w:lang w:val="fr-CH" w:eastAsia="de-CH"/>
        </w:rPr>
        <w:br w:type="page"/>
      </w:r>
    </w:p>
    <w:p w:rsidR="00834F35" w:rsidRPr="006A1FDC" w:rsidRDefault="00834F35" w:rsidP="0004361E">
      <w:pPr>
        <w:pStyle w:val="berschrift2"/>
        <w:rPr>
          <w:lang w:val="fr-CH"/>
        </w:rPr>
      </w:pPr>
      <w:bookmarkStart w:id="34" w:name="_Toc372552640"/>
      <w:r w:rsidRPr="006A1FDC">
        <w:rPr>
          <w:lang w:val="fr-CH"/>
        </w:rPr>
        <w:lastRenderedPageBreak/>
        <w:t>Définition de l’expression « Type d’objet »</w:t>
      </w:r>
      <w:bookmarkEnd w:id="34"/>
    </w:p>
    <w:p w:rsidR="00834F35" w:rsidRPr="006A1FDC" w:rsidRDefault="00834F35" w:rsidP="00834F35">
      <w:pPr>
        <w:pStyle w:val="Textkrper"/>
        <w:rPr>
          <w:lang w:val="fr-CH"/>
        </w:rPr>
      </w:pPr>
      <w:r w:rsidRPr="006A1FDC">
        <w:rPr>
          <w:lang w:val="fr-CH"/>
        </w:rPr>
        <w:t xml:space="preserve">Un type d’objet (une entrée dans la table de valeurs de l’attribut </w:t>
      </w:r>
      <w:r w:rsidR="00E85B28" w:rsidRPr="006A1FDC">
        <w:rPr>
          <w:lang w:val="fr-CH"/>
        </w:rPr>
        <w:t>spécial</w:t>
      </w:r>
      <w:r w:rsidRPr="006A1FDC">
        <w:rPr>
          <w:lang w:val="fr-CH"/>
        </w:rPr>
        <w:t xml:space="preserve"> </w:t>
      </w:r>
      <w:r w:rsidRPr="006A1FDC">
        <w:rPr>
          <w:i/>
          <w:lang w:val="fr-CH"/>
        </w:rPr>
        <w:t>Kind</w:t>
      </w:r>
      <w:r w:rsidRPr="006A1FDC">
        <w:rPr>
          <w:lang w:val="fr-CH"/>
        </w:rPr>
        <w:t>) définit les objets spécifiques qui possèdent les mêmes propriétés</w:t>
      </w:r>
    </w:p>
    <w:p w:rsidR="00834F35" w:rsidRPr="006A1FDC" w:rsidRDefault="00834F35" w:rsidP="00834F35">
      <w:pPr>
        <w:pStyle w:val="Beispiel"/>
        <w:rPr>
          <w:lang w:val="fr-CH"/>
        </w:rPr>
      </w:pPr>
      <w:r w:rsidRPr="006A1FDC">
        <w:rPr>
          <w:lang w:val="fr-CH"/>
        </w:rPr>
        <w:t xml:space="preserve">Beispiel : Kind : </w:t>
      </w:r>
      <w:r w:rsidR="00D05561">
        <w:rPr>
          <w:lang w:val="fr-CH"/>
        </w:rPr>
        <w:t>Sondage par battage</w:t>
      </w:r>
    </w:p>
    <w:p w:rsidR="00D100DE" w:rsidRPr="006A1FDC" w:rsidRDefault="00E545B2" w:rsidP="0004361E">
      <w:pPr>
        <w:pStyle w:val="berschrift2"/>
        <w:rPr>
          <w:lang w:val="fr-CH"/>
        </w:rPr>
      </w:pPr>
      <w:bookmarkStart w:id="35" w:name="_Toc372552641"/>
      <w:r w:rsidRPr="006A1FDC">
        <w:rPr>
          <w:lang w:val="fr-CH"/>
        </w:rPr>
        <w:t>Définition de l’expression « Table des valeurs »</w:t>
      </w:r>
      <w:bookmarkEnd w:id="35"/>
    </w:p>
    <w:p w:rsidR="00D100DE" w:rsidRPr="006A1FDC" w:rsidRDefault="00E545B2" w:rsidP="00D100DE">
      <w:pPr>
        <w:pStyle w:val="Textkrper"/>
        <w:rPr>
          <w:lang w:val="fr-CH"/>
        </w:rPr>
      </w:pPr>
      <w:r w:rsidRPr="006A1FDC">
        <w:rPr>
          <w:lang w:val="fr-CH"/>
        </w:rPr>
        <w:t xml:space="preserve">Une table des valeurs </w:t>
      </w:r>
      <w:r w:rsidR="00E85B28" w:rsidRPr="006A1FDC">
        <w:rPr>
          <w:lang w:val="fr-CH"/>
        </w:rPr>
        <w:t>est une</w:t>
      </w:r>
      <w:r w:rsidRPr="006A1FDC">
        <w:rPr>
          <w:lang w:val="fr-CH"/>
        </w:rPr>
        <w:t xml:space="preserve"> énumération des valeurs qu’un attribut peut adopter</w:t>
      </w:r>
      <w:r w:rsidR="00D100DE" w:rsidRPr="006A1FDC">
        <w:rPr>
          <w:lang w:val="fr-CH"/>
        </w:rPr>
        <w:t>.</w:t>
      </w:r>
    </w:p>
    <w:p w:rsidR="00D100DE" w:rsidRPr="006A1FDC" w:rsidRDefault="00E545B2" w:rsidP="00D100DE">
      <w:pPr>
        <w:pStyle w:val="Beispiel"/>
        <w:rPr>
          <w:lang w:val="fr-CH"/>
        </w:rPr>
      </w:pPr>
      <w:r w:rsidRPr="006A1FDC">
        <w:rPr>
          <w:lang w:val="fr-CH"/>
        </w:rPr>
        <w:t>Exemple:</w:t>
      </w:r>
      <w:r w:rsidR="00D100DE" w:rsidRPr="006A1FDC">
        <w:rPr>
          <w:lang w:val="fr-CH"/>
        </w:rPr>
        <w:t xml:space="preserve"> </w:t>
      </w:r>
      <w:r w:rsidRPr="006A1FDC">
        <w:rPr>
          <w:lang w:val="fr-CH"/>
        </w:rPr>
        <w:t>table des valeurs de l‘attribut</w:t>
      </w:r>
      <w:r w:rsidR="00D100DE" w:rsidRPr="006A1FDC">
        <w:rPr>
          <w:lang w:val="fr-CH"/>
        </w:rPr>
        <w:t xml:space="preserve"> Bore_Type:</w:t>
      </w:r>
      <w:r w:rsidR="00D100DE" w:rsidRPr="006A1FDC">
        <w:rPr>
          <w:lang w:val="fr-CH"/>
        </w:rPr>
        <w:tab/>
        <w:t xml:space="preserve">- </w:t>
      </w:r>
      <w:r w:rsidR="00865242" w:rsidRPr="006A1FDC">
        <w:rPr>
          <w:lang w:val="fr-CH"/>
        </w:rPr>
        <w:t>Carotté</w:t>
      </w:r>
      <w:r w:rsidR="007369D9" w:rsidRPr="006A1FDC">
        <w:rPr>
          <w:lang w:val="fr-CH"/>
        </w:rPr>
        <w:t xml:space="preserve"> (</w:t>
      </w:r>
      <w:r w:rsidR="00865242" w:rsidRPr="006A1FDC">
        <w:rPr>
          <w:lang w:val="fr-CH"/>
        </w:rPr>
        <w:t>p</w:t>
      </w:r>
      <w:r w:rsidR="007369D9" w:rsidRPr="006A1FDC">
        <w:rPr>
          <w:lang w:val="fr-CH"/>
        </w:rPr>
        <w:t>.</w:t>
      </w:r>
      <w:r w:rsidR="00865242" w:rsidRPr="006A1FDC">
        <w:rPr>
          <w:lang w:val="fr-CH"/>
        </w:rPr>
        <w:t>ex</w:t>
      </w:r>
      <w:r w:rsidR="007369D9" w:rsidRPr="006A1FDC">
        <w:rPr>
          <w:lang w:val="fr-CH"/>
        </w:rPr>
        <w:t xml:space="preserve">. </w:t>
      </w:r>
      <w:r w:rsidR="00865242" w:rsidRPr="006A1FDC">
        <w:rPr>
          <w:lang w:val="fr-CH"/>
        </w:rPr>
        <w:t>forage carotté</w:t>
      </w:r>
      <w:r w:rsidR="007369D9" w:rsidRPr="006A1FDC">
        <w:rPr>
          <w:lang w:val="fr-CH"/>
        </w:rPr>
        <w:t>)</w:t>
      </w:r>
    </w:p>
    <w:p w:rsidR="00D100DE" w:rsidRPr="006A1FDC" w:rsidRDefault="00D100DE" w:rsidP="00D100DE">
      <w:pPr>
        <w:pStyle w:val="Beispiel"/>
        <w:ind w:left="4395"/>
        <w:rPr>
          <w:lang w:val="fr-CH"/>
        </w:rPr>
      </w:pPr>
      <w:r w:rsidRPr="006A1FDC">
        <w:rPr>
          <w:lang w:val="fr-CH"/>
        </w:rPr>
        <w:tab/>
        <w:t>- Destru</w:t>
      </w:r>
      <w:r w:rsidR="00865242" w:rsidRPr="006A1FDC">
        <w:rPr>
          <w:lang w:val="fr-CH"/>
        </w:rPr>
        <w:t>c</w:t>
      </w:r>
      <w:r w:rsidRPr="006A1FDC">
        <w:rPr>
          <w:lang w:val="fr-CH"/>
        </w:rPr>
        <w:t>ti</w:t>
      </w:r>
      <w:r w:rsidR="00865242" w:rsidRPr="006A1FDC">
        <w:rPr>
          <w:lang w:val="fr-CH"/>
        </w:rPr>
        <w:t>f</w:t>
      </w:r>
      <w:r w:rsidR="007369D9" w:rsidRPr="006A1FDC">
        <w:rPr>
          <w:lang w:val="fr-CH"/>
        </w:rPr>
        <w:t xml:space="preserve"> (</w:t>
      </w:r>
      <w:r w:rsidR="00865242" w:rsidRPr="006A1FDC">
        <w:rPr>
          <w:lang w:val="fr-CH"/>
        </w:rPr>
        <w:t xml:space="preserve">p.ex. </w:t>
      </w:r>
      <w:r w:rsidR="00523671" w:rsidRPr="006A1FDC">
        <w:rPr>
          <w:lang w:val="fr-CH"/>
        </w:rPr>
        <w:t>forage au rotary</w:t>
      </w:r>
      <w:r w:rsidR="007369D9" w:rsidRPr="006A1FDC">
        <w:rPr>
          <w:lang w:val="fr-CH"/>
        </w:rPr>
        <w:t>)</w:t>
      </w:r>
    </w:p>
    <w:p w:rsidR="00D100DE" w:rsidRPr="006A1FDC" w:rsidRDefault="00D100DE" w:rsidP="00D100DE">
      <w:pPr>
        <w:pStyle w:val="Beispiel"/>
        <w:ind w:left="4395"/>
        <w:rPr>
          <w:lang w:val="fr-CH"/>
        </w:rPr>
      </w:pPr>
      <w:r w:rsidRPr="006A1FDC">
        <w:rPr>
          <w:lang w:val="fr-CH"/>
        </w:rPr>
        <w:tab/>
        <w:t xml:space="preserve">- </w:t>
      </w:r>
      <w:r w:rsidR="00523671" w:rsidRPr="006A1FDC">
        <w:rPr>
          <w:lang w:val="fr-CH"/>
        </w:rPr>
        <w:t>Battage</w:t>
      </w:r>
      <w:r w:rsidR="007369D9" w:rsidRPr="006A1FDC">
        <w:rPr>
          <w:lang w:val="fr-CH"/>
        </w:rPr>
        <w:t xml:space="preserve"> (</w:t>
      </w:r>
      <w:r w:rsidR="00865242" w:rsidRPr="006A1FDC">
        <w:rPr>
          <w:lang w:val="fr-CH"/>
        </w:rPr>
        <w:t xml:space="preserve">p.ex. </w:t>
      </w:r>
      <w:r w:rsidR="00523671" w:rsidRPr="006A1FDC">
        <w:rPr>
          <w:lang w:val="fr-CH"/>
        </w:rPr>
        <w:t>sondage au pénétromètre</w:t>
      </w:r>
      <w:r w:rsidR="007369D9" w:rsidRPr="006A1FDC">
        <w:rPr>
          <w:lang w:val="fr-CH"/>
        </w:rPr>
        <w:t>)</w:t>
      </w:r>
    </w:p>
    <w:p w:rsidR="00D100DE" w:rsidRPr="006A1FDC" w:rsidRDefault="00D100DE" w:rsidP="00D100DE">
      <w:pPr>
        <w:pStyle w:val="Beispiel"/>
        <w:ind w:left="4395"/>
        <w:rPr>
          <w:lang w:val="fr-CH"/>
        </w:rPr>
      </w:pPr>
      <w:r w:rsidRPr="006A1FDC">
        <w:rPr>
          <w:lang w:val="fr-CH"/>
        </w:rPr>
        <w:tab/>
        <w:t xml:space="preserve">- </w:t>
      </w:r>
      <w:r w:rsidR="00523671" w:rsidRPr="006A1FDC">
        <w:rPr>
          <w:lang w:val="fr-CH"/>
        </w:rPr>
        <w:t>Non foré</w:t>
      </w:r>
      <w:r w:rsidR="007369D9" w:rsidRPr="006A1FDC">
        <w:rPr>
          <w:lang w:val="fr-CH"/>
        </w:rPr>
        <w:t xml:space="preserve"> </w:t>
      </w:r>
      <w:r w:rsidR="00523671" w:rsidRPr="006A1FDC">
        <w:rPr>
          <w:lang w:val="fr-CH"/>
        </w:rPr>
        <w:t>(</w:t>
      </w:r>
      <w:r w:rsidR="00865242" w:rsidRPr="006A1FDC">
        <w:rPr>
          <w:lang w:val="fr-CH"/>
        </w:rPr>
        <w:t xml:space="preserve">p.ex. </w:t>
      </w:r>
      <w:r w:rsidR="00D05561">
        <w:rPr>
          <w:lang w:val="fr-CH"/>
        </w:rPr>
        <w:t>fouille</w:t>
      </w:r>
      <w:r w:rsidR="007369D9" w:rsidRPr="006A1FDC">
        <w:rPr>
          <w:lang w:val="fr-CH"/>
        </w:rPr>
        <w:t>)</w:t>
      </w:r>
    </w:p>
    <w:p w:rsidR="00D100DE" w:rsidRPr="006A1FDC" w:rsidRDefault="00D100DE" w:rsidP="00D100DE">
      <w:pPr>
        <w:pStyle w:val="Beispiel"/>
        <w:ind w:left="4395"/>
        <w:rPr>
          <w:lang w:val="fr-CH"/>
        </w:rPr>
      </w:pPr>
      <w:r w:rsidRPr="006A1FDC">
        <w:rPr>
          <w:lang w:val="fr-CH"/>
        </w:rPr>
        <w:tab/>
        <w:t xml:space="preserve">- </w:t>
      </w:r>
      <w:r w:rsidR="00523671" w:rsidRPr="006A1FDC">
        <w:rPr>
          <w:lang w:val="fr-CH"/>
        </w:rPr>
        <w:t>Autre méthode</w:t>
      </w:r>
    </w:p>
    <w:p w:rsidR="00D100DE" w:rsidRPr="006A1FDC" w:rsidRDefault="00E545B2" w:rsidP="0004361E">
      <w:pPr>
        <w:pStyle w:val="berschrift2"/>
        <w:rPr>
          <w:lang w:val="fr-CH"/>
        </w:rPr>
      </w:pPr>
      <w:bookmarkStart w:id="36" w:name="_Toc372552642"/>
      <w:r w:rsidRPr="006A1FDC">
        <w:rPr>
          <w:lang w:val="fr-CH"/>
        </w:rPr>
        <w:t xml:space="preserve">Définition de l’expression </w:t>
      </w:r>
      <w:r w:rsidR="00D100DE" w:rsidRPr="006A1FDC">
        <w:rPr>
          <w:lang w:val="fr-CH"/>
        </w:rPr>
        <w:t>«</w:t>
      </w:r>
      <w:r w:rsidRPr="006A1FDC">
        <w:rPr>
          <w:lang w:val="fr-CH"/>
        </w:rPr>
        <w:t>types de données</w:t>
      </w:r>
      <w:r w:rsidR="00D100DE" w:rsidRPr="006A1FDC">
        <w:rPr>
          <w:lang w:val="fr-CH"/>
        </w:rPr>
        <w:t>»</w:t>
      </w:r>
      <w:bookmarkEnd w:id="36"/>
    </w:p>
    <w:p w:rsidR="00D100DE" w:rsidRPr="006A1FDC" w:rsidRDefault="00E545B2" w:rsidP="00D100DE">
      <w:pPr>
        <w:pStyle w:val="Textkrper"/>
        <w:rPr>
          <w:lang w:val="fr-CH"/>
        </w:rPr>
      </w:pPr>
      <w:r w:rsidRPr="006A1FDC">
        <w:rPr>
          <w:lang w:val="fr-CH"/>
        </w:rPr>
        <w:t xml:space="preserve">Le type de données définit </w:t>
      </w:r>
      <w:r w:rsidR="00690411" w:rsidRPr="006A1FDC">
        <w:rPr>
          <w:lang w:val="fr-CH"/>
        </w:rPr>
        <w:t>le</w:t>
      </w:r>
      <w:r w:rsidRPr="006A1FDC">
        <w:rPr>
          <w:lang w:val="fr-CH"/>
        </w:rPr>
        <w:t xml:space="preserve"> </w:t>
      </w:r>
      <w:r w:rsidR="00690411" w:rsidRPr="006A1FDC">
        <w:rPr>
          <w:lang w:val="fr-CH"/>
        </w:rPr>
        <w:t>domaine</w:t>
      </w:r>
      <w:r w:rsidRPr="006A1FDC">
        <w:rPr>
          <w:lang w:val="fr-CH"/>
        </w:rPr>
        <w:t xml:space="preserve"> de valeur </w:t>
      </w:r>
      <w:r w:rsidR="00F93F14" w:rsidRPr="006A1FDC">
        <w:rPr>
          <w:lang w:val="fr-CH"/>
        </w:rPr>
        <w:t xml:space="preserve">possible </w:t>
      </w:r>
      <w:r w:rsidRPr="006A1FDC">
        <w:rPr>
          <w:lang w:val="fr-CH"/>
        </w:rPr>
        <w:t xml:space="preserve">d’un </w:t>
      </w:r>
      <w:r w:rsidR="00F93F14" w:rsidRPr="006A1FDC">
        <w:rPr>
          <w:lang w:val="fr-CH"/>
        </w:rPr>
        <w:t>attribut.</w:t>
      </w:r>
    </w:p>
    <w:p w:rsidR="00D100DE" w:rsidRPr="006A1FDC" w:rsidRDefault="00F93F14" w:rsidP="00D100DE">
      <w:pPr>
        <w:pStyle w:val="Beispiel"/>
        <w:rPr>
          <w:lang w:val="fr-CH"/>
        </w:rPr>
      </w:pPr>
      <w:r w:rsidRPr="006A1FDC">
        <w:rPr>
          <w:lang w:val="fr-CH"/>
        </w:rPr>
        <w:t>Exemple</w:t>
      </w:r>
      <w:r w:rsidR="00D100DE" w:rsidRPr="006A1FDC">
        <w:rPr>
          <w:lang w:val="fr-CH"/>
        </w:rPr>
        <w:t xml:space="preserve">: </w:t>
      </w:r>
      <w:r w:rsidRPr="006A1FDC">
        <w:rPr>
          <w:lang w:val="fr-CH"/>
        </w:rPr>
        <w:t>nombre entier</w:t>
      </w:r>
      <w:r w:rsidR="00D100DE" w:rsidRPr="006A1FDC">
        <w:rPr>
          <w:lang w:val="fr-CH"/>
        </w:rPr>
        <w:t xml:space="preserve"> (Short / Long Integer); </w:t>
      </w:r>
      <w:r w:rsidRPr="006A1FDC">
        <w:rPr>
          <w:lang w:val="fr-CH"/>
        </w:rPr>
        <w:t>nombre à virgule flottante</w:t>
      </w:r>
      <w:r w:rsidR="00D100DE" w:rsidRPr="006A1FDC">
        <w:rPr>
          <w:lang w:val="fr-CH"/>
        </w:rPr>
        <w:t xml:space="preserve"> (Float), </w:t>
      </w:r>
      <w:r w:rsidRPr="006A1FDC">
        <w:rPr>
          <w:lang w:val="fr-CH"/>
        </w:rPr>
        <w:t>chaîne de caractères</w:t>
      </w:r>
      <w:r w:rsidR="00D100DE" w:rsidRPr="006A1FDC">
        <w:rPr>
          <w:lang w:val="fr-CH"/>
        </w:rPr>
        <w:t xml:space="preserve"> (String), </w:t>
      </w:r>
      <w:r w:rsidRPr="006A1FDC">
        <w:rPr>
          <w:lang w:val="fr-CH"/>
        </w:rPr>
        <w:t>tables de conversion</w:t>
      </w:r>
      <w:r w:rsidR="00D100DE" w:rsidRPr="006A1FDC">
        <w:rPr>
          <w:lang w:val="fr-CH"/>
        </w:rPr>
        <w:t xml:space="preserve"> (Codelist, Boolean)</w:t>
      </w:r>
    </w:p>
    <w:p w:rsidR="00D100DE" w:rsidRPr="006A1FDC" w:rsidRDefault="00F93F14" w:rsidP="0004361E">
      <w:pPr>
        <w:pStyle w:val="berschrift2"/>
        <w:rPr>
          <w:lang w:val="fr-CH"/>
        </w:rPr>
      </w:pPr>
      <w:bookmarkStart w:id="37" w:name="_Toc372552643"/>
      <w:r w:rsidRPr="006A1FDC">
        <w:rPr>
          <w:lang w:val="fr-CH"/>
        </w:rPr>
        <w:t>Définition de l’expression « Cardinalité »</w:t>
      </w:r>
      <w:bookmarkEnd w:id="37"/>
    </w:p>
    <w:p w:rsidR="00D05561" w:rsidRPr="000D1BA5" w:rsidRDefault="00D05561" w:rsidP="00D05561">
      <w:pPr>
        <w:pStyle w:val="Textkrper"/>
        <w:rPr>
          <w:lang w:val="fr-CH"/>
        </w:rPr>
      </w:pPr>
      <w:r w:rsidRPr="00D05561">
        <w:rPr>
          <w:lang w:val="fr-CH"/>
        </w:rPr>
        <w:t>La cardinalité définit le nombre minimal et maximal de valeurs qui peuvent être attribuées [Min..Max]. Si la cardinalité est constituée d’un nombre fixe de valeurs, le minimum est identique au maximum (p.ex. [1] ou [5]). Une astérisque est utilisée à la place de la valeur maximale (p.ex. [0..*]), lorsqu’il n’existe pas de limite pour le nombre maximal d’attributs admis.</w:t>
      </w:r>
      <w:r w:rsidRPr="000D1BA5">
        <w:rPr>
          <w:lang w:val="fr-CH"/>
        </w:rPr>
        <w:t xml:space="preserve"> </w:t>
      </w:r>
    </w:p>
    <w:p w:rsidR="00D913A6" w:rsidRPr="000D1BA5" w:rsidRDefault="00D913A6" w:rsidP="00D913A6">
      <w:pPr>
        <w:pStyle w:val="Beispiel"/>
        <w:rPr>
          <w:color w:val="000000"/>
          <w:lang w:val="fr-CH"/>
        </w:rPr>
      </w:pPr>
      <w:r w:rsidRPr="006A1FDC">
        <w:rPr>
          <w:lang w:val="fr-CH"/>
        </w:rPr>
        <w:t xml:space="preserve">Exemple: </w:t>
      </w:r>
      <w:r w:rsidR="00D100DE" w:rsidRPr="006A1FDC">
        <w:rPr>
          <w:lang w:val="fr-CH"/>
        </w:rPr>
        <w:t xml:space="preserve"> </w:t>
      </w:r>
      <w:r w:rsidRPr="006A1FDC">
        <w:rPr>
          <w:color w:val="000000"/>
          <w:lang w:val="fr-CH"/>
        </w:rPr>
        <w:t>Attribut Purpose [1..*} : c.-à-d. qu'un forage a été réalisé au moins dans un but particulier, mais plusieurs buts sont aussi possibles.</w:t>
      </w:r>
    </w:p>
    <w:p w:rsidR="00D100DE" w:rsidRPr="000D1BA5" w:rsidRDefault="00D913A6" w:rsidP="00D913A6">
      <w:pPr>
        <w:pStyle w:val="Beispiel"/>
        <w:rPr>
          <w:lang w:val="fr-CH"/>
        </w:rPr>
      </w:pPr>
      <w:r w:rsidRPr="000D1BA5">
        <w:rPr>
          <w:lang w:val="fr-CH"/>
        </w:rPr>
        <w:t xml:space="preserve"> </w:t>
      </w:r>
      <w:r w:rsidR="00D100DE" w:rsidRPr="000D1BA5">
        <w:rPr>
          <w:lang w:val="fr-CH"/>
        </w:rPr>
        <w:br w:type="page"/>
      </w:r>
    </w:p>
    <w:p w:rsidR="00D100DE" w:rsidRPr="000D1BA5" w:rsidRDefault="00C42E54" w:rsidP="0004361E">
      <w:pPr>
        <w:pStyle w:val="berschrift1"/>
        <w:rPr>
          <w:lang w:val="fr-CH"/>
        </w:rPr>
      </w:pPr>
      <w:bookmarkStart w:id="38" w:name="_Toc372552644"/>
      <w:r w:rsidRPr="000D1BA5">
        <w:rPr>
          <w:lang w:val="fr-CH"/>
        </w:rPr>
        <w:lastRenderedPageBreak/>
        <w:t xml:space="preserve">Aide pour la lecture de la </w:t>
      </w:r>
      <w:r w:rsidR="00E85B28" w:rsidRPr="000D1BA5">
        <w:rPr>
          <w:lang w:val="fr-CH"/>
        </w:rPr>
        <w:t>description</w:t>
      </w:r>
      <w:r w:rsidRPr="000D1BA5">
        <w:rPr>
          <w:lang w:val="fr-CH"/>
        </w:rPr>
        <w:t xml:space="preserve"> thématique</w:t>
      </w:r>
      <w:bookmarkEnd w:id="38"/>
    </w:p>
    <w:p w:rsidR="00C42E54" w:rsidRPr="009A69DD" w:rsidRDefault="00C42E54" w:rsidP="00C42E54">
      <w:pPr>
        <w:spacing w:before="240"/>
        <w:jc w:val="both"/>
        <w:rPr>
          <w:color w:val="000000"/>
          <w:lang w:val="fr-CH"/>
        </w:rPr>
      </w:pPr>
      <w:r w:rsidRPr="009A69DD">
        <w:rPr>
          <w:rFonts w:ascii="Frutiger LT Pro 45 Light" w:hAnsi="Frutiger LT Pro 45 Light" w:cs="Frutiger LT Pro 45 Light"/>
          <w:color w:val="000000"/>
          <w:sz w:val="22"/>
          <w:lang w:val="fr-CH"/>
        </w:rPr>
        <w:t>Afin de faciliter la lecture et la prise en main de la suite du document, quelques points spécifiques sont illustrés à l'aide d'un extrait de la classe « Borehole ».</w:t>
      </w:r>
    </w:p>
    <w:p w:rsidR="007D4B55" w:rsidRPr="009A69DD" w:rsidRDefault="00071E72" w:rsidP="00C42E54">
      <w:pPr>
        <w:rPr>
          <w:rFonts w:ascii="Frutiger LT Pro 45 Light" w:hAnsi="Frutiger LT Pro 45 Light" w:cs="Arial"/>
          <w:color w:val="000000" w:themeColor="text1"/>
          <w:sz w:val="24"/>
          <w:lang w:val="fr-CH"/>
        </w:rPr>
      </w:pPr>
      <w:r w:rsidRPr="009A69DD">
        <w:rPr>
          <w:noProof/>
          <w:lang w:eastAsia="de-CH"/>
        </w:rPr>
        <mc:AlternateContent>
          <mc:Choice Requires="wps">
            <w:drawing>
              <wp:anchor distT="0" distB="0" distL="114300" distR="114300" simplePos="0" relativeHeight="251677696" behindDoc="0" locked="0" layoutInCell="1" allowOverlap="1" wp14:anchorId="4B10AE32" wp14:editId="59F782D6">
                <wp:simplePos x="0" y="0"/>
                <wp:positionH relativeFrom="column">
                  <wp:posOffset>4093845</wp:posOffset>
                </wp:positionH>
                <wp:positionV relativeFrom="paragraph">
                  <wp:posOffset>136896</wp:posOffset>
                </wp:positionV>
                <wp:extent cx="1727835" cy="7737895"/>
                <wp:effectExtent l="0" t="0" r="0" b="0"/>
                <wp:wrapNone/>
                <wp:docPr id="21"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35" cy="7737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923" w:rsidRPr="009A69DD" w:rsidRDefault="00BA5923" w:rsidP="007D4B55">
                            <w:pPr>
                              <w:jc w:val="both"/>
                              <w:rPr>
                                <w:rFonts w:ascii="Frutiger LT Pro 45 Light" w:hAnsi="Frutiger LT Pro 45 Light"/>
                                <w:i/>
                                <w:lang w:val="fr-CH"/>
                              </w:rPr>
                            </w:pPr>
                            <w:r w:rsidRPr="009A69DD">
                              <w:rPr>
                                <w:rFonts w:ascii="Frutiger LT Pro 45 Light" w:hAnsi="Frutiger LT Pro 45 Light"/>
                                <w:i/>
                                <w:lang w:val="fr-CH"/>
                              </w:rPr>
                              <w:t xml:space="preserve">Table d’aperçu de la classe avec ses attributs, y compris leurs cardinalités, leurs types de données ainsi qu’une courte description. </w:t>
                            </w:r>
                          </w:p>
                          <w:p w:rsidR="00BA5923" w:rsidRPr="009A69DD" w:rsidRDefault="00BA5923" w:rsidP="007D4B55">
                            <w:pPr>
                              <w:jc w:val="both"/>
                              <w:rPr>
                                <w:rFonts w:ascii="Frutiger LT Pro 45 Light" w:hAnsi="Frutiger LT Pro 45 Light"/>
                                <w:i/>
                                <w:lang w:val="fr-CH"/>
                              </w:rPr>
                            </w:pPr>
                          </w:p>
                          <w:p w:rsidR="00BA5923" w:rsidRPr="009A69DD" w:rsidRDefault="00BA5923" w:rsidP="00AA69B8">
                            <w:pPr>
                              <w:tabs>
                                <w:tab w:val="left" w:pos="900"/>
                              </w:tabs>
                              <w:rPr>
                                <w:rFonts w:ascii="Frutiger LT Pro 45 Light" w:hAnsi="Frutiger LT Pro 45 Light"/>
                                <w:i/>
                                <w:lang w:val="fr-CH"/>
                              </w:rPr>
                            </w:pPr>
                            <w:r w:rsidRPr="009A69DD">
                              <w:rPr>
                                <w:rFonts w:ascii="Frutiger LT Pro 45 Light" w:hAnsi="Frutiger LT Pro 45 Light"/>
                                <w:b/>
                                <w:color w:val="FF3399"/>
                                <w:sz w:val="28"/>
                                <w:szCs w:val="28"/>
                                <w:lang w:val="fr-CH"/>
                              </w:rPr>
                              <w:t>*</w:t>
                            </w:r>
                            <w:r w:rsidRPr="009A69DD">
                              <w:rPr>
                                <w:rFonts w:ascii="Frutiger LT Pro 45 Light" w:hAnsi="Frutiger LT Pro 45 Light"/>
                                <w:i/>
                                <w:lang w:val="fr-CH"/>
                              </w:rPr>
                              <w:t>Cardinalité:</w:t>
                            </w:r>
                          </w:p>
                          <w:p w:rsidR="00BA5923" w:rsidRPr="009A69DD" w:rsidRDefault="00BA5923" w:rsidP="00AA69B8">
                            <w:pPr>
                              <w:tabs>
                                <w:tab w:val="left" w:pos="142"/>
                              </w:tabs>
                              <w:rPr>
                                <w:rFonts w:ascii="Frutiger LT Pro 45 Light" w:hAnsi="Frutiger LT Pro 45 Light"/>
                                <w:i/>
                                <w:lang w:val="fr-CH"/>
                              </w:rPr>
                            </w:pPr>
                            <w:r w:rsidRPr="009A69DD">
                              <w:rPr>
                                <w:rFonts w:ascii="Frutiger LT Pro 45 Light" w:hAnsi="Frutiger LT Pro 45 Light"/>
                                <w:i/>
                                <w:lang w:val="fr-CH"/>
                              </w:rPr>
                              <w:t xml:space="preserve">[1] / [1..*] </w:t>
                            </w:r>
                            <w:r w:rsidRPr="009A69DD">
                              <w:rPr>
                                <w:rFonts w:ascii="Frutiger LT Pro 45 Light" w:hAnsi="Frutiger LT Pro 45 Light" w:hint="eastAsia"/>
                                <w:i/>
                                <w:lang w:val="fr-CH"/>
                              </w:rPr>
                              <w:t>→</w:t>
                            </w:r>
                            <w:r w:rsidRPr="009A69DD">
                              <w:rPr>
                                <w:rFonts w:ascii="Frutiger LT Pro 45 Light" w:hAnsi="Frutiger LT Pro 45 Light"/>
                                <w:i/>
                                <w:lang w:val="fr-CH"/>
                              </w:rPr>
                              <w:t xml:space="preserve"> m = mandatory (</w:t>
                            </w:r>
                            <w:r>
                              <w:rPr>
                                <w:rFonts w:ascii="Frutiger LT Pro 45 Light" w:hAnsi="Frutiger LT Pro 45 Light"/>
                                <w:i/>
                                <w:lang w:val="fr-CH"/>
                              </w:rPr>
                              <w:t>obligatoire)</w:t>
                            </w:r>
                            <w:r w:rsidRPr="009A69DD">
                              <w:rPr>
                                <w:rFonts w:ascii="Frutiger LT Pro 45 Light" w:hAnsi="Frutiger LT Pro 45 Light"/>
                                <w:i/>
                                <w:lang w:val="fr-CH"/>
                              </w:rPr>
                              <w:t>;</w:t>
                            </w:r>
                          </w:p>
                          <w:p w:rsidR="00BA5923" w:rsidRPr="009A69DD" w:rsidRDefault="00BA5923" w:rsidP="00AA69B8">
                            <w:pPr>
                              <w:tabs>
                                <w:tab w:val="left" w:pos="142"/>
                              </w:tabs>
                              <w:rPr>
                                <w:rFonts w:ascii="Frutiger LT Pro 45 Light" w:hAnsi="Frutiger LT Pro 45 Light"/>
                                <w:i/>
                                <w:lang w:val="fr-CH"/>
                              </w:rPr>
                            </w:pPr>
                            <w:r w:rsidRPr="009A69DD">
                              <w:rPr>
                                <w:rFonts w:ascii="Frutiger LT Pro 45 Light" w:hAnsi="Frutiger LT Pro 45 Light"/>
                                <w:i/>
                                <w:lang w:val="fr-CH"/>
                              </w:rPr>
                              <w:t xml:space="preserve">[0..1] / [0..*] </w:t>
                            </w:r>
                            <w:r w:rsidRPr="009A69DD">
                              <w:rPr>
                                <w:rFonts w:ascii="Frutiger LT Pro 45 Light" w:hAnsi="Frutiger LT Pro 45 Light" w:hint="eastAsia"/>
                                <w:i/>
                                <w:lang w:val="fr-CH"/>
                              </w:rPr>
                              <w:t>→</w:t>
                            </w:r>
                            <w:r w:rsidRPr="009A69DD">
                              <w:rPr>
                                <w:rFonts w:ascii="Frutiger LT Pro 45 Light" w:hAnsi="Frutiger LT Pro 45 Light"/>
                                <w:i/>
                                <w:lang w:val="fr-CH"/>
                              </w:rPr>
                              <w:t xml:space="preserve"> o = optional (optionnel)</w:t>
                            </w:r>
                          </w:p>
                          <w:p w:rsidR="00BA5923" w:rsidRPr="009A69DD" w:rsidRDefault="00BA5923" w:rsidP="007D4B55">
                            <w:pPr>
                              <w:jc w:val="both"/>
                              <w:rPr>
                                <w:rFonts w:ascii="Frutiger LT Pro 45 Light" w:hAnsi="Frutiger LT Pro 45 Light"/>
                                <w:i/>
                                <w:lang w:val="fr-CH"/>
                              </w:rPr>
                            </w:pPr>
                          </w:p>
                          <w:p w:rsidR="00BA5923" w:rsidRPr="009A69DD" w:rsidRDefault="00BA5923" w:rsidP="007D4B55">
                            <w:pPr>
                              <w:jc w:val="both"/>
                              <w:rPr>
                                <w:rFonts w:ascii="Frutiger LT Pro 45 Light" w:hAnsi="Frutiger LT Pro 45 Light"/>
                                <w:i/>
                                <w:lang w:val="fr-CH"/>
                              </w:rPr>
                            </w:pP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i/>
                                <w:lang w:val="fr-CH"/>
                              </w:rPr>
                              <w:t>Table des valeurs de l’attribut Kind (liste des types d’objets) en français et en allemand.</w:t>
                            </w:r>
                          </w:p>
                          <w:p w:rsidR="00BA5923" w:rsidRPr="009A69DD" w:rsidRDefault="00BA5923" w:rsidP="00AA69B8">
                            <w:pPr>
                              <w:jc w:val="both"/>
                              <w:rPr>
                                <w:rFonts w:ascii="Frutiger LT Pro 45 Light" w:hAnsi="Frutiger LT Pro 45 Light"/>
                                <w:i/>
                                <w:sz w:val="12"/>
                                <w:szCs w:val="12"/>
                                <w:lang w:val="fr-CH"/>
                              </w:rPr>
                            </w:pP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i/>
                                <w:lang w:val="fr-CH"/>
                              </w:rPr>
                              <w:t>Le BoreCode est l’identifiant unique d’un type d’objet ou d’un attribut. Il se compose de l’initiale du thème (p.ex. I pour Inner Core), des troi</w:t>
                            </w:r>
                            <w:r>
                              <w:rPr>
                                <w:rFonts w:ascii="Frutiger LT Pro 45 Light" w:hAnsi="Frutiger LT Pro 45 Light"/>
                                <w:i/>
                                <w:lang w:val="fr-CH"/>
                              </w:rPr>
                              <w:t>s</w:t>
                            </w:r>
                            <w:r w:rsidRPr="009A69DD">
                              <w:rPr>
                                <w:rFonts w:ascii="Frutiger LT Pro 45 Light" w:hAnsi="Frutiger LT Pro 45 Light"/>
                                <w:i/>
                                <w:lang w:val="fr-CH"/>
                              </w:rPr>
                              <w:t xml:space="preserve"> premières lettres du nom de la classe (p.ex. bor pour borehole), le n</w:t>
                            </w:r>
                            <w:r>
                              <w:rPr>
                                <w:rFonts w:ascii="Frutiger LT Pro 45 Light" w:hAnsi="Frutiger LT Pro 45 Light"/>
                                <w:i/>
                                <w:lang w:val="fr-CH"/>
                              </w:rPr>
                              <w:t>uméro</w:t>
                            </w:r>
                            <w:r w:rsidRPr="009A69DD">
                              <w:rPr>
                                <w:rFonts w:ascii="Frutiger LT Pro 45 Light" w:hAnsi="Frutiger LT Pro 45 Light"/>
                                <w:i/>
                                <w:lang w:val="fr-CH"/>
                              </w:rPr>
                              <w:t xml:space="preserve"> consécutif de la classe et le nombre d’attribut (p.ex. 1 et 01) ainsi que le </w:t>
                            </w:r>
                            <w:r>
                              <w:rPr>
                                <w:rFonts w:ascii="Frutiger LT Pro 45 Light" w:hAnsi="Frutiger LT Pro 45 Light"/>
                                <w:i/>
                                <w:lang w:val="fr-CH"/>
                              </w:rPr>
                              <w:t xml:space="preserve">uméro </w:t>
                            </w:r>
                            <w:r w:rsidRPr="009A69DD">
                              <w:rPr>
                                <w:rFonts w:ascii="Frutiger LT Pro 45 Light" w:hAnsi="Frutiger LT Pro 45 Light"/>
                                <w:i/>
                                <w:lang w:val="fr-CH"/>
                              </w:rPr>
                              <w:t xml:space="preserve">de l’entrée de la table des valeurs. </w:t>
                            </w:r>
                            <w:r w:rsidRPr="009A69DD">
                              <w:rPr>
                                <w:rFonts w:ascii="Frutiger LT Pro 45 Light" w:hAnsi="Frutiger LT Pro 45 Light"/>
                                <w:b/>
                                <w:i/>
                                <w:lang w:val="fr-CH"/>
                              </w:rPr>
                              <w:t>Exemple: Fouille</w:t>
                            </w: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b/>
                                <w:i/>
                                <w:lang w:val="fr-CH"/>
                              </w:rPr>
                              <w:t>Ibor101003</w:t>
                            </w:r>
                            <w:r w:rsidRPr="009A69DD">
                              <w:rPr>
                                <w:rFonts w:ascii="Frutiger LT Pro 45 Light" w:hAnsi="Frutiger LT Pro 45 Light"/>
                                <w:i/>
                                <w:lang w:val="fr-CH"/>
                              </w:rPr>
                              <w:t>.</w:t>
                            </w:r>
                          </w:p>
                          <w:p w:rsidR="00BA5923" w:rsidRPr="009A69DD" w:rsidRDefault="00BA5923" w:rsidP="00AA69B8">
                            <w:pPr>
                              <w:jc w:val="both"/>
                              <w:rPr>
                                <w:rFonts w:ascii="Frutiger LT Pro 45 Light" w:hAnsi="Frutiger LT Pro 45 Light"/>
                                <w:i/>
                                <w:lang w:val="fr-CH"/>
                              </w:rPr>
                            </w:pP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i/>
                                <w:lang w:val="fr-CH"/>
                              </w:rPr>
                              <w:t>Colonne se rapportant à l’att</w:t>
                            </w:r>
                            <w:r>
                              <w:rPr>
                                <w:rFonts w:ascii="Frutiger LT Pro 45 Light" w:hAnsi="Frutiger LT Pro 45 Light"/>
                                <w:i/>
                                <w:lang w:val="fr-CH"/>
                              </w:rPr>
                              <w:t>ribut</w:t>
                            </w:r>
                            <w:r w:rsidRPr="009A69DD">
                              <w:rPr>
                                <w:rFonts w:ascii="Frutiger LT Pro 45 Light" w:hAnsi="Frutiger LT Pro 45 Light"/>
                                <w:i/>
                                <w:lang w:val="fr-CH"/>
                              </w:rPr>
                              <w:t xml:space="preserve"> 1.1.1 (Kind) désignant pour chaque type d’objet (entrées dans la table des valeurs de l’attribut Kind) si cet attribut est </w:t>
                            </w:r>
                            <w:r>
                              <w:rPr>
                                <w:rFonts w:ascii="Frutiger LT Pro 45 Light" w:hAnsi="Frutiger LT Pro 45 Light"/>
                                <w:i/>
                                <w:lang w:val="fr-CH"/>
                              </w:rPr>
                              <w:t>obligatoir</w:t>
                            </w:r>
                            <w:r w:rsidRPr="009A69DD">
                              <w:rPr>
                                <w:rFonts w:ascii="Frutiger LT Pro 45 Light" w:hAnsi="Frutiger LT Pro 45 Light"/>
                                <w:i/>
                                <w:lang w:val="fr-CH"/>
                              </w:rPr>
                              <w:t xml:space="preserve"> (m), optionnel (o) ou </w:t>
                            </w:r>
                            <w:r>
                              <w:rPr>
                                <w:rFonts w:ascii="Frutiger LT Pro 45 Light" w:hAnsi="Frutiger LT Pro 45 Light"/>
                                <w:i/>
                                <w:lang w:val="fr-CH"/>
                              </w:rPr>
                              <w:t>non applicable</w:t>
                            </w:r>
                            <w:r w:rsidRPr="009A69DD">
                              <w:rPr>
                                <w:rFonts w:ascii="Frutiger LT Pro 45 Light" w:hAnsi="Frutiger LT Pro 45 Light"/>
                                <w:i/>
                                <w:lang w:val="fr-CH"/>
                              </w:rPr>
                              <w:t xml:space="preserve"> (n/a).</w:t>
                            </w:r>
                          </w:p>
                          <w:p w:rsidR="00BA5923" w:rsidRPr="009A69DD" w:rsidRDefault="00BA5923" w:rsidP="00AA69B8">
                            <w:pPr>
                              <w:jc w:val="both"/>
                              <w:rPr>
                                <w:rFonts w:ascii="Frutiger LT Pro 45 Light" w:hAnsi="Frutiger LT Pro 45 Light"/>
                                <w:i/>
                                <w:lang w:val="fr-CH"/>
                              </w:rPr>
                            </w:pPr>
                          </w:p>
                          <w:p w:rsidR="00BA5923" w:rsidRPr="000A0518" w:rsidRDefault="00BA5923" w:rsidP="007D4B55">
                            <w:pPr>
                              <w:jc w:val="both"/>
                              <w:rPr>
                                <w:rFonts w:ascii="Frutiger LT Pro 45 Light" w:hAnsi="Frutiger LT Pro 45 Light"/>
                                <w:i/>
                                <w:lang w:val="fr-CH"/>
                              </w:rPr>
                            </w:pPr>
                            <w:r w:rsidRPr="009A69DD">
                              <w:rPr>
                                <w:rFonts w:ascii="Frutiger LT Pro 45 Light" w:hAnsi="Frutiger LT Pro 45 Light"/>
                                <w:i/>
                                <w:lang w:val="fr-CH"/>
                              </w:rPr>
                              <w:t>Valeur d’attribut supplémentaire pour la charactérisation des types d’objets de la classe.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0AE32" id="Text Box 567" o:spid="_x0000_s1136" type="#_x0000_t202" style="position:absolute;margin-left:322.35pt;margin-top:10.8pt;width:136.05pt;height:60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58evAIAAMU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" filled="f" stroked="f">
                <v:textbox>
                  <w:txbxContent>
                    <w:p w:rsidR="00BA5923" w:rsidRPr="009A69DD" w:rsidRDefault="00BA5923" w:rsidP="007D4B55">
                      <w:pPr>
                        <w:jc w:val="both"/>
                        <w:rPr>
                          <w:rFonts w:ascii="Frutiger LT Pro 45 Light" w:hAnsi="Frutiger LT Pro 45 Light"/>
                          <w:i/>
                          <w:lang w:val="fr-CH"/>
                        </w:rPr>
                      </w:pPr>
                      <w:r w:rsidRPr="009A69DD">
                        <w:rPr>
                          <w:rFonts w:ascii="Frutiger LT Pro 45 Light" w:hAnsi="Frutiger LT Pro 45 Light"/>
                          <w:i/>
                          <w:lang w:val="fr-CH"/>
                        </w:rPr>
                        <w:t xml:space="preserve">Table d’aperçu de la classe avec ses attributs, y compris leurs cardinalités, leurs types de données ainsi qu’une courte description. </w:t>
                      </w:r>
                    </w:p>
                    <w:p w:rsidR="00BA5923" w:rsidRPr="009A69DD" w:rsidRDefault="00BA5923" w:rsidP="007D4B55">
                      <w:pPr>
                        <w:jc w:val="both"/>
                        <w:rPr>
                          <w:rFonts w:ascii="Frutiger LT Pro 45 Light" w:hAnsi="Frutiger LT Pro 45 Light"/>
                          <w:i/>
                          <w:lang w:val="fr-CH"/>
                        </w:rPr>
                      </w:pPr>
                    </w:p>
                    <w:p w:rsidR="00BA5923" w:rsidRPr="009A69DD" w:rsidRDefault="00BA5923" w:rsidP="00AA69B8">
                      <w:pPr>
                        <w:tabs>
                          <w:tab w:val="left" w:pos="900"/>
                        </w:tabs>
                        <w:rPr>
                          <w:rFonts w:ascii="Frutiger LT Pro 45 Light" w:hAnsi="Frutiger LT Pro 45 Light"/>
                          <w:i/>
                          <w:lang w:val="fr-CH"/>
                        </w:rPr>
                      </w:pPr>
                      <w:r w:rsidRPr="009A69DD">
                        <w:rPr>
                          <w:rFonts w:ascii="Frutiger LT Pro 45 Light" w:hAnsi="Frutiger LT Pro 45 Light"/>
                          <w:b/>
                          <w:color w:val="FF3399"/>
                          <w:sz w:val="28"/>
                          <w:szCs w:val="28"/>
                          <w:lang w:val="fr-CH"/>
                        </w:rPr>
                        <w:t>*</w:t>
                      </w:r>
                      <w:r w:rsidRPr="009A69DD">
                        <w:rPr>
                          <w:rFonts w:ascii="Frutiger LT Pro 45 Light" w:hAnsi="Frutiger LT Pro 45 Light"/>
                          <w:i/>
                          <w:lang w:val="fr-CH"/>
                        </w:rPr>
                        <w:t>Cardinalité:</w:t>
                      </w:r>
                    </w:p>
                    <w:p w:rsidR="00BA5923" w:rsidRPr="009A69DD" w:rsidRDefault="00BA5923" w:rsidP="00AA69B8">
                      <w:pPr>
                        <w:tabs>
                          <w:tab w:val="left" w:pos="142"/>
                        </w:tabs>
                        <w:rPr>
                          <w:rFonts w:ascii="Frutiger LT Pro 45 Light" w:hAnsi="Frutiger LT Pro 45 Light"/>
                          <w:i/>
                          <w:lang w:val="fr-CH"/>
                        </w:rPr>
                      </w:pPr>
                      <w:r w:rsidRPr="009A69DD">
                        <w:rPr>
                          <w:rFonts w:ascii="Frutiger LT Pro 45 Light" w:hAnsi="Frutiger LT Pro 45 Light"/>
                          <w:i/>
                          <w:lang w:val="fr-CH"/>
                        </w:rPr>
                        <w:t xml:space="preserve">[1] / [1..*] </w:t>
                      </w:r>
                      <w:r w:rsidRPr="009A69DD">
                        <w:rPr>
                          <w:rFonts w:ascii="Frutiger LT Pro 45 Light" w:hAnsi="Frutiger LT Pro 45 Light" w:hint="eastAsia"/>
                          <w:i/>
                          <w:lang w:val="fr-CH"/>
                        </w:rPr>
                        <w:t>→</w:t>
                      </w:r>
                      <w:r w:rsidRPr="009A69DD">
                        <w:rPr>
                          <w:rFonts w:ascii="Frutiger LT Pro 45 Light" w:hAnsi="Frutiger LT Pro 45 Light"/>
                          <w:i/>
                          <w:lang w:val="fr-CH"/>
                        </w:rPr>
                        <w:t xml:space="preserve"> m = mandatory (</w:t>
                      </w:r>
                      <w:r>
                        <w:rPr>
                          <w:rFonts w:ascii="Frutiger LT Pro 45 Light" w:hAnsi="Frutiger LT Pro 45 Light"/>
                          <w:i/>
                          <w:lang w:val="fr-CH"/>
                        </w:rPr>
                        <w:t>obligatoire)</w:t>
                      </w:r>
                      <w:r w:rsidRPr="009A69DD">
                        <w:rPr>
                          <w:rFonts w:ascii="Frutiger LT Pro 45 Light" w:hAnsi="Frutiger LT Pro 45 Light"/>
                          <w:i/>
                          <w:lang w:val="fr-CH"/>
                        </w:rPr>
                        <w:t>;</w:t>
                      </w:r>
                    </w:p>
                    <w:p w:rsidR="00BA5923" w:rsidRPr="009A69DD" w:rsidRDefault="00BA5923" w:rsidP="00AA69B8">
                      <w:pPr>
                        <w:tabs>
                          <w:tab w:val="left" w:pos="142"/>
                        </w:tabs>
                        <w:rPr>
                          <w:rFonts w:ascii="Frutiger LT Pro 45 Light" w:hAnsi="Frutiger LT Pro 45 Light"/>
                          <w:i/>
                          <w:lang w:val="fr-CH"/>
                        </w:rPr>
                      </w:pPr>
                      <w:r w:rsidRPr="009A69DD">
                        <w:rPr>
                          <w:rFonts w:ascii="Frutiger LT Pro 45 Light" w:hAnsi="Frutiger LT Pro 45 Light"/>
                          <w:i/>
                          <w:lang w:val="fr-CH"/>
                        </w:rPr>
                        <w:t xml:space="preserve">[0..1] / [0..*] </w:t>
                      </w:r>
                      <w:r w:rsidRPr="009A69DD">
                        <w:rPr>
                          <w:rFonts w:ascii="Frutiger LT Pro 45 Light" w:hAnsi="Frutiger LT Pro 45 Light" w:hint="eastAsia"/>
                          <w:i/>
                          <w:lang w:val="fr-CH"/>
                        </w:rPr>
                        <w:t>→</w:t>
                      </w:r>
                      <w:r w:rsidRPr="009A69DD">
                        <w:rPr>
                          <w:rFonts w:ascii="Frutiger LT Pro 45 Light" w:hAnsi="Frutiger LT Pro 45 Light"/>
                          <w:i/>
                          <w:lang w:val="fr-CH"/>
                        </w:rPr>
                        <w:t xml:space="preserve"> o = optional (optionnel)</w:t>
                      </w:r>
                    </w:p>
                    <w:p w:rsidR="00BA5923" w:rsidRPr="009A69DD" w:rsidRDefault="00BA5923" w:rsidP="007D4B55">
                      <w:pPr>
                        <w:jc w:val="both"/>
                        <w:rPr>
                          <w:rFonts w:ascii="Frutiger LT Pro 45 Light" w:hAnsi="Frutiger LT Pro 45 Light"/>
                          <w:i/>
                          <w:lang w:val="fr-CH"/>
                        </w:rPr>
                      </w:pPr>
                    </w:p>
                    <w:p w:rsidR="00BA5923" w:rsidRPr="009A69DD" w:rsidRDefault="00BA5923" w:rsidP="007D4B55">
                      <w:pPr>
                        <w:jc w:val="both"/>
                        <w:rPr>
                          <w:rFonts w:ascii="Frutiger LT Pro 45 Light" w:hAnsi="Frutiger LT Pro 45 Light"/>
                          <w:i/>
                          <w:lang w:val="fr-CH"/>
                        </w:rPr>
                      </w:pP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i/>
                          <w:lang w:val="fr-CH"/>
                        </w:rPr>
                        <w:t>Table des valeurs de l’attribut Kind (liste des types d’objets) en français et en allemand.</w:t>
                      </w:r>
                    </w:p>
                    <w:p w:rsidR="00BA5923" w:rsidRPr="009A69DD" w:rsidRDefault="00BA5923" w:rsidP="00AA69B8">
                      <w:pPr>
                        <w:jc w:val="both"/>
                        <w:rPr>
                          <w:rFonts w:ascii="Frutiger LT Pro 45 Light" w:hAnsi="Frutiger LT Pro 45 Light"/>
                          <w:i/>
                          <w:sz w:val="12"/>
                          <w:szCs w:val="12"/>
                          <w:lang w:val="fr-CH"/>
                        </w:rPr>
                      </w:pP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i/>
                          <w:lang w:val="fr-CH"/>
                        </w:rPr>
                        <w:t>Le BoreCode est l’identifiant unique d’un type d’objet ou d’un attribut. Il se compose de l’initiale du thème (p.ex. I pour Inner Core), des troi</w:t>
                      </w:r>
                      <w:r>
                        <w:rPr>
                          <w:rFonts w:ascii="Frutiger LT Pro 45 Light" w:hAnsi="Frutiger LT Pro 45 Light"/>
                          <w:i/>
                          <w:lang w:val="fr-CH"/>
                        </w:rPr>
                        <w:t>s</w:t>
                      </w:r>
                      <w:r w:rsidRPr="009A69DD">
                        <w:rPr>
                          <w:rFonts w:ascii="Frutiger LT Pro 45 Light" w:hAnsi="Frutiger LT Pro 45 Light"/>
                          <w:i/>
                          <w:lang w:val="fr-CH"/>
                        </w:rPr>
                        <w:t xml:space="preserve"> premières lettres du nom de la classe (p.ex. bor pour borehole), le n</w:t>
                      </w:r>
                      <w:r>
                        <w:rPr>
                          <w:rFonts w:ascii="Frutiger LT Pro 45 Light" w:hAnsi="Frutiger LT Pro 45 Light"/>
                          <w:i/>
                          <w:lang w:val="fr-CH"/>
                        </w:rPr>
                        <w:t>uméro</w:t>
                      </w:r>
                      <w:r w:rsidRPr="009A69DD">
                        <w:rPr>
                          <w:rFonts w:ascii="Frutiger LT Pro 45 Light" w:hAnsi="Frutiger LT Pro 45 Light"/>
                          <w:i/>
                          <w:lang w:val="fr-CH"/>
                        </w:rPr>
                        <w:t xml:space="preserve"> consécutif de la classe et le nombre d’attribut (p.ex. 1 et 01) ainsi que le </w:t>
                      </w:r>
                      <w:r>
                        <w:rPr>
                          <w:rFonts w:ascii="Frutiger LT Pro 45 Light" w:hAnsi="Frutiger LT Pro 45 Light"/>
                          <w:i/>
                          <w:lang w:val="fr-CH"/>
                        </w:rPr>
                        <w:t xml:space="preserve">uméro </w:t>
                      </w:r>
                      <w:r w:rsidRPr="009A69DD">
                        <w:rPr>
                          <w:rFonts w:ascii="Frutiger LT Pro 45 Light" w:hAnsi="Frutiger LT Pro 45 Light"/>
                          <w:i/>
                          <w:lang w:val="fr-CH"/>
                        </w:rPr>
                        <w:t xml:space="preserve">de l’entrée de la table des valeurs. </w:t>
                      </w:r>
                      <w:r w:rsidRPr="009A69DD">
                        <w:rPr>
                          <w:rFonts w:ascii="Frutiger LT Pro 45 Light" w:hAnsi="Frutiger LT Pro 45 Light"/>
                          <w:b/>
                          <w:i/>
                          <w:lang w:val="fr-CH"/>
                        </w:rPr>
                        <w:t>Exemple: Fouille</w:t>
                      </w: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b/>
                          <w:i/>
                          <w:lang w:val="fr-CH"/>
                        </w:rPr>
                        <w:t>Ibor101003</w:t>
                      </w:r>
                      <w:r w:rsidRPr="009A69DD">
                        <w:rPr>
                          <w:rFonts w:ascii="Frutiger LT Pro 45 Light" w:hAnsi="Frutiger LT Pro 45 Light"/>
                          <w:i/>
                          <w:lang w:val="fr-CH"/>
                        </w:rPr>
                        <w:t>.</w:t>
                      </w:r>
                    </w:p>
                    <w:p w:rsidR="00BA5923" w:rsidRPr="009A69DD" w:rsidRDefault="00BA5923" w:rsidP="00AA69B8">
                      <w:pPr>
                        <w:jc w:val="both"/>
                        <w:rPr>
                          <w:rFonts w:ascii="Frutiger LT Pro 45 Light" w:hAnsi="Frutiger LT Pro 45 Light"/>
                          <w:i/>
                          <w:lang w:val="fr-CH"/>
                        </w:rPr>
                      </w:pPr>
                    </w:p>
                    <w:p w:rsidR="00BA5923" w:rsidRPr="009A69DD" w:rsidRDefault="00BA5923" w:rsidP="00AA69B8">
                      <w:pPr>
                        <w:jc w:val="both"/>
                        <w:rPr>
                          <w:rFonts w:ascii="Frutiger LT Pro 45 Light" w:hAnsi="Frutiger LT Pro 45 Light"/>
                          <w:i/>
                          <w:lang w:val="fr-CH"/>
                        </w:rPr>
                      </w:pPr>
                      <w:r w:rsidRPr="009A69DD">
                        <w:rPr>
                          <w:rFonts w:ascii="Frutiger LT Pro 45 Light" w:hAnsi="Frutiger LT Pro 45 Light"/>
                          <w:i/>
                          <w:lang w:val="fr-CH"/>
                        </w:rPr>
                        <w:t>Colonne se rapportant à l’att</w:t>
                      </w:r>
                      <w:r>
                        <w:rPr>
                          <w:rFonts w:ascii="Frutiger LT Pro 45 Light" w:hAnsi="Frutiger LT Pro 45 Light"/>
                          <w:i/>
                          <w:lang w:val="fr-CH"/>
                        </w:rPr>
                        <w:t>ribut</w:t>
                      </w:r>
                      <w:r w:rsidRPr="009A69DD">
                        <w:rPr>
                          <w:rFonts w:ascii="Frutiger LT Pro 45 Light" w:hAnsi="Frutiger LT Pro 45 Light"/>
                          <w:i/>
                          <w:lang w:val="fr-CH"/>
                        </w:rPr>
                        <w:t xml:space="preserve"> 1.1.1 (Kind) désignant pour chaque type d’objet (entrées dans la table des valeurs de l’attribut Kind) si cet attribut est </w:t>
                      </w:r>
                      <w:r>
                        <w:rPr>
                          <w:rFonts w:ascii="Frutiger LT Pro 45 Light" w:hAnsi="Frutiger LT Pro 45 Light"/>
                          <w:i/>
                          <w:lang w:val="fr-CH"/>
                        </w:rPr>
                        <w:t>obligatoir</w:t>
                      </w:r>
                      <w:r w:rsidRPr="009A69DD">
                        <w:rPr>
                          <w:rFonts w:ascii="Frutiger LT Pro 45 Light" w:hAnsi="Frutiger LT Pro 45 Light"/>
                          <w:i/>
                          <w:lang w:val="fr-CH"/>
                        </w:rPr>
                        <w:t xml:space="preserve"> (m), optionnel (o) ou </w:t>
                      </w:r>
                      <w:r>
                        <w:rPr>
                          <w:rFonts w:ascii="Frutiger LT Pro 45 Light" w:hAnsi="Frutiger LT Pro 45 Light"/>
                          <w:i/>
                          <w:lang w:val="fr-CH"/>
                        </w:rPr>
                        <w:t>non applicable</w:t>
                      </w:r>
                      <w:r w:rsidRPr="009A69DD">
                        <w:rPr>
                          <w:rFonts w:ascii="Frutiger LT Pro 45 Light" w:hAnsi="Frutiger LT Pro 45 Light"/>
                          <w:i/>
                          <w:lang w:val="fr-CH"/>
                        </w:rPr>
                        <w:t xml:space="preserve"> (n/a).</w:t>
                      </w:r>
                    </w:p>
                    <w:p w:rsidR="00BA5923" w:rsidRPr="009A69DD" w:rsidRDefault="00BA5923" w:rsidP="00AA69B8">
                      <w:pPr>
                        <w:jc w:val="both"/>
                        <w:rPr>
                          <w:rFonts w:ascii="Frutiger LT Pro 45 Light" w:hAnsi="Frutiger LT Pro 45 Light"/>
                          <w:i/>
                          <w:lang w:val="fr-CH"/>
                        </w:rPr>
                      </w:pPr>
                    </w:p>
                    <w:p w:rsidR="00BA5923" w:rsidRPr="000A0518" w:rsidRDefault="00BA5923" w:rsidP="007D4B55">
                      <w:pPr>
                        <w:jc w:val="both"/>
                        <w:rPr>
                          <w:rFonts w:ascii="Frutiger LT Pro 45 Light" w:hAnsi="Frutiger LT Pro 45 Light"/>
                          <w:i/>
                          <w:lang w:val="fr-CH"/>
                        </w:rPr>
                      </w:pPr>
                      <w:r w:rsidRPr="009A69DD">
                        <w:rPr>
                          <w:rFonts w:ascii="Frutiger LT Pro 45 Light" w:hAnsi="Frutiger LT Pro 45 Light"/>
                          <w:i/>
                          <w:lang w:val="fr-CH"/>
                        </w:rPr>
                        <w:t>Valeur d’attribut supplémentaire pour la charactérisation des types d’objets de la classe.</w:t>
                      </w:r>
                    </w:p>
                  </w:txbxContent>
                </v:textbox>
              </v:shape>
            </w:pict>
          </mc:Fallback>
        </mc:AlternateContent>
      </w:r>
      <w:r w:rsidR="00C42E54" w:rsidRPr="009A69DD">
        <w:rPr>
          <w:noProof/>
          <w:lang w:eastAsia="de-CH"/>
        </w:rPr>
        <mc:AlternateContent>
          <mc:Choice Requires="wps">
            <w:drawing>
              <wp:anchor distT="0" distB="0" distL="114300" distR="114300" simplePos="0" relativeHeight="251678720" behindDoc="0" locked="0" layoutInCell="1" allowOverlap="1" wp14:anchorId="0763414F" wp14:editId="05CD26F4">
                <wp:simplePos x="0" y="0"/>
                <wp:positionH relativeFrom="column">
                  <wp:posOffset>242570</wp:posOffset>
                </wp:positionH>
                <wp:positionV relativeFrom="paragraph">
                  <wp:posOffset>64770</wp:posOffset>
                </wp:positionV>
                <wp:extent cx="1428750" cy="249555"/>
                <wp:effectExtent l="0" t="0" r="0" b="0"/>
                <wp:wrapNone/>
                <wp:docPr id="9"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923" w:rsidRPr="00EE208F" w:rsidRDefault="00BA5923" w:rsidP="007D4B55">
                            <w:pPr>
                              <w:rPr>
                                <w:rFonts w:ascii="Frutiger LT Pro 45 Light" w:hAnsi="Frutiger LT Pro 45 Light"/>
                                <w:i/>
                              </w:rPr>
                            </w:pPr>
                            <w:r>
                              <w:rPr>
                                <w:rFonts w:ascii="Frutiger LT Pro 45 Light" w:hAnsi="Frutiger LT Pro 45 Light"/>
                                <w:i/>
                              </w:rPr>
                              <w:t>numéro de la classe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3414F" id="Text Box 566" o:spid="_x0000_s1137" type="#_x0000_t202" style="position:absolute;margin-left:19.1pt;margin-top:5.1pt;width:112.5pt;height:1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j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" filled="f" stroked="f">
                <v:textbox>
                  <w:txbxContent>
                    <w:p w:rsidR="00BA5923" w:rsidRPr="00EE208F" w:rsidRDefault="00BA5923" w:rsidP="007D4B55">
                      <w:pPr>
                        <w:rPr>
                          <w:rFonts w:ascii="Frutiger LT Pro 45 Light" w:hAnsi="Frutiger LT Pro 45 Light"/>
                          <w:i/>
                        </w:rPr>
                      </w:pPr>
                      <w:r>
                        <w:rPr>
                          <w:rFonts w:ascii="Frutiger LT Pro 45 Light" w:hAnsi="Frutiger LT Pro 45 Light"/>
                          <w:i/>
                        </w:rPr>
                        <w:t>numéro de la classe</w:t>
                      </w:r>
                    </w:p>
                  </w:txbxContent>
                </v:textbox>
              </v:shape>
            </w:pict>
          </mc:Fallback>
        </mc:AlternateContent>
      </w:r>
      <w:r w:rsidR="00C42E54" w:rsidRPr="009A69DD">
        <w:rPr>
          <w:noProof/>
          <w:lang w:eastAsia="de-CH"/>
        </w:rPr>
        <mc:AlternateContent>
          <mc:Choice Requires="wps">
            <w:drawing>
              <wp:anchor distT="0" distB="0" distL="114300" distR="114300" simplePos="0" relativeHeight="251676672" behindDoc="0" locked="0" layoutInCell="1" allowOverlap="1" wp14:anchorId="2A5C1B69" wp14:editId="2A944A89">
                <wp:simplePos x="0" y="0"/>
                <wp:positionH relativeFrom="column">
                  <wp:posOffset>1557020</wp:posOffset>
                </wp:positionH>
                <wp:positionV relativeFrom="paragraph">
                  <wp:posOffset>93345</wp:posOffset>
                </wp:positionV>
                <wp:extent cx="1304925" cy="249555"/>
                <wp:effectExtent l="0" t="0" r="0" b="0"/>
                <wp:wrapNone/>
                <wp:docPr id="23"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5923" w:rsidRPr="00EE208F" w:rsidRDefault="00BA5923" w:rsidP="007D4B55">
                            <w:pPr>
                              <w:rPr>
                                <w:rFonts w:ascii="Frutiger LT Pro 45 Light" w:hAnsi="Frutiger LT Pro 45 Light"/>
                                <w:i/>
                              </w:rPr>
                            </w:pPr>
                            <w:r>
                              <w:rPr>
                                <w:rFonts w:ascii="Frutiger LT Pro 45 Light" w:hAnsi="Frutiger LT Pro 45 Light"/>
                                <w:i/>
                              </w:rPr>
                              <w:t>nom de la classe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C1B69" id="_x0000_s1138" type="#_x0000_t202" style="position:absolute;margin-left:122.6pt;margin-top:7.35pt;width:102.75pt;height:19.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9a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" filled="f" stroked="f">
                <v:textbox>
                  <w:txbxContent>
                    <w:p w:rsidR="00BA5923" w:rsidRPr="00EE208F" w:rsidRDefault="00BA5923" w:rsidP="007D4B55">
                      <w:pPr>
                        <w:rPr>
                          <w:rFonts w:ascii="Frutiger LT Pro 45 Light" w:hAnsi="Frutiger LT Pro 45 Light"/>
                          <w:i/>
                        </w:rPr>
                      </w:pPr>
                      <w:r>
                        <w:rPr>
                          <w:rFonts w:ascii="Frutiger LT Pro 45 Light" w:hAnsi="Frutiger LT Pro 45 Light"/>
                          <w:i/>
                        </w:rPr>
                        <w:t>nom de la classe</w:t>
                      </w:r>
                    </w:p>
                  </w:txbxContent>
                </v:textbox>
              </v:shape>
            </w:pict>
          </mc:Fallback>
        </mc:AlternateContent>
      </w:r>
      <w:r w:rsidR="00C42E54" w:rsidRPr="009A69DD">
        <w:rPr>
          <w:noProof/>
          <w:lang w:val="fr-CH" w:eastAsia="de-CH"/>
        </w:rPr>
        <w:t xml:space="preserve"> </w:t>
      </w:r>
    </w:p>
    <w:p w:rsidR="007D4B55" w:rsidRPr="009A69DD" w:rsidRDefault="007369D9" w:rsidP="007D4B55">
      <w:pPr>
        <w:rPr>
          <w:rFonts w:ascii="Frutiger LT Pro 45 Light" w:hAnsi="Frutiger LT Pro 45 Light" w:cs="Arial"/>
          <w:color w:val="000000" w:themeColor="text1"/>
          <w:sz w:val="24"/>
          <w:lang w:val="fr-CH"/>
        </w:rPr>
      </w:pPr>
      <w:r w:rsidRPr="009A69DD">
        <w:rPr>
          <w:rFonts w:ascii="Frutiger LT Pro 45 Light" w:hAnsi="Frutiger LT Pro 45 Light" w:cs="Arial"/>
          <w:noProof/>
          <w:sz w:val="24"/>
          <w:lang w:eastAsia="de-CH"/>
        </w:rPr>
        <mc:AlternateContent>
          <mc:Choice Requires="wps">
            <w:drawing>
              <wp:anchor distT="0" distB="0" distL="114300" distR="114300" simplePos="0" relativeHeight="251674624" behindDoc="0" locked="0" layoutInCell="1" allowOverlap="1" wp14:anchorId="15FC36E0" wp14:editId="07D1DF55">
                <wp:simplePos x="0" y="0"/>
                <wp:positionH relativeFrom="column">
                  <wp:posOffset>199390</wp:posOffset>
                </wp:positionH>
                <wp:positionV relativeFrom="paragraph">
                  <wp:posOffset>44450</wp:posOffset>
                </wp:positionV>
                <wp:extent cx="74930" cy="124460"/>
                <wp:effectExtent l="38100" t="0" r="20320" b="46990"/>
                <wp:wrapNone/>
                <wp:docPr id="8"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930" cy="124460"/>
                        </a:xfrm>
                        <a:prstGeom prst="line">
                          <a:avLst/>
                        </a:prstGeom>
                        <a:noFill/>
                        <a:ln w="9525">
                          <a:solidFill>
                            <a:srgbClr val="FF0066"/>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2DB7A" id="Line 565"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pt,3.5pt" to="21.6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" strokecolor="#f06">
                <v:stroke endarrow="classic"/>
              </v:line>
            </w:pict>
          </mc:Fallback>
        </mc:AlternateContent>
      </w:r>
      <w:r w:rsidR="00F307EC" w:rsidRPr="009A69DD">
        <w:rPr>
          <w:rFonts w:ascii="Frutiger LT Pro 45 Light" w:hAnsi="Frutiger LT Pro 45 Light" w:cs="Arial"/>
          <w:noProof/>
          <w:sz w:val="24"/>
          <w:lang w:eastAsia="de-CH"/>
        </w:rPr>
        <mc:AlternateContent>
          <mc:Choice Requires="wps">
            <w:drawing>
              <wp:anchor distT="0" distB="0" distL="114300" distR="114300" simplePos="0" relativeHeight="251683840" behindDoc="0" locked="0" layoutInCell="1" allowOverlap="1" wp14:anchorId="19717CF3" wp14:editId="31D32B2E">
                <wp:simplePos x="0" y="0"/>
                <wp:positionH relativeFrom="column">
                  <wp:posOffset>3866518</wp:posOffset>
                </wp:positionH>
                <wp:positionV relativeFrom="paragraph">
                  <wp:posOffset>27247</wp:posOffset>
                </wp:positionV>
                <wp:extent cx="296545" cy="788670"/>
                <wp:effectExtent l="0" t="0" r="27305" b="11430"/>
                <wp:wrapNone/>
                <wp:docPr id="15" name="Geschweifte Klammer links 15"/>
                <wp:cNvGraphicFramePr/>
                <a:graphic xmlns:a="http://schemas.openxmlformats.org/drawingml/2006/main">
                  <a:graphicData uri="http://schemas.microsoft.com/office/word/2010/wordprocessingShape">
                    <wps:wsp>
                      <wps:cNvSpPr/>
                      <wps:spPr>
                        <a:xfrm>
                          <a:off x="0" y="0"/>
                          <a:ext cx="296545" cy="788670"/>
                        </a:xfrm>
                        <a:prstGeom prst="leftBrace">
                          <a:avLst>
                            <a:gd name="adj1" fmla="val 8333"/>
                            <a:gd name="adj2" fmla="val 31755"/>
                          </a:avLst>
                        </a:prstGeom>
                        <a:ln>
                          <a:solidFill>
                            <a:srgbClr val="FF006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81323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5" o:spid="_x0000_s1026" type="#_x0000_t87" style="position:absolute;margin-left:304.45pt;margin-top:2.15pt;width:23.35pt;height:6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" adj="677,6859" strokecolor="#f06"/>
            </w:pict>
          </mc:Fallback>
        </mc:AlternateContent>
      </w:r>
      <w:r w:rsidR="007D4B55" w:rsidRPr="009A69DD">
        <w:rPr>
          <w:rFonts w:ascii="Frutiger LT Pro 45 Light" w:hAnsi="Frutiger LT Pro 45 Light" w:cs="Arial"/>
          <w:noProof/>
          <w:sz w:val="24"/>
          <w:lang w:eastAsia="de-CH"/>
        </w:rPr>
        <mc:AlternateContent>
          <mc:Choice Requires="wps">
            <w:drawing>
              <wp:anchor distT="0" distB="0" distL="114300" distR="114300" simplePos="0" relativeHeight="251671552" behindDoc="0" locked="0" layoutInCell="1" allowOverlap="1" wp14:anchorId="0D2C4055" wp14:editId="75ACAE54">
                <wp:simplePos x="0" y="0"/>
                <wp:positionH relativeFrom="column">
                  <wp:posOffset>1228090</wp:posOffset>
                </wp:positionH>
                <wp:positionV relativeFrom="paragraph">
                  <wp:posOffset>116840</wp:posOffset>
                </wp:positionV>
                <wp:extent cx="361950" cy="76200"/>
                <wp:effectExtent l="38100" t="0" r="19050" b="76200"/>
                <wp:wrapNone/>
                <wp:docPr id="22"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76200"/>
                        </a:xfrm>
                        <a:prstGeom prst="line">
                          <a:avLst/>
                        </a:prstGeom>
                        <a:noFill/>
                        <a:ln w="9525">
                          <a:solidFill>
                            <a:srgbClr val="FF0066"/>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E8282" id="Line 56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7pt,9.2pt" to="125.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" strokecolor="#f06">
                <v:stroke endarrow="classic"/>
              </v:line>
            </w:pict>
          </mc:Fallback>
        </mc:AlternateContent>
      </w:r>
    </w:p>
    <w:p w:rsidR="007D4B55" w:rsidRPr="009A69DD" w:rsidRDefault="007369D9" w:rsidP="00AD3225">
      <w:pPr>
        <w:tabs>
          <w:tab w:val="left" w:pos="540"/>
        </w:tabs>
        <w:spacing w:after="120"/>
        <w:rPr>
          <w:rFonts w:ascii="Frutiger LT Pro 45 Light" w:hAnsi="Frutiger LT Pro 45 Light" w:cs="Arial"/>
          <w:b/>
          <w:color w:val="000000" w:themeColor="text1"/>
          <w:sz w:val="18"/>
          <w:szCs w:val="18"/>
          <w:lang w:val="fr-CH"/>
        </w:rPr>
      </w:pPr>
      <w:r w:rsidRPr="009A69DD">
        <w:rPr>
          <w:rFonts w:ascii="Frutiger LT Pro 45 Light" w:hAnsi="Frutiger LT Pro 45 Light" w:cs="Arial"/>
          <w:noProof/>
          <w:sz w:val="24"/>
          <w:lang w:eastAsia="de-CH"/>
        </w:rPr>
        <mc:AlternateContent>
          <mc:Choice Requires="wps">
            <w:drawing>
              <wp:anchor distT="0" distB="0" distL="114300" distR="114300" simplePos="0" relativeHeight="251673600" behindDoc="0" locked="0" layoutInCell="1" allowOverlap="1" wp14:anchorId="7CA8C838" wp14:editId="72160859">
                <wp:simplePos x="0" y="0"/>
                <wp:positionH relativeFrom="column">
                  <wp:posOffset>48953</wp:posOffset>
                </wp:positionH>
                <wp:positionV relativeFrom="margin">
                  <wp:posOffset>1052195</wp:posOffset>
                </wp:positionV>
                <wp:extent cx="152400" cy="161925"/>
                <wp:effectExtent l="0" t="0" r="19050" b="28575"/>
                <wp:wrapNone/>
                <wp:docPr id="17" name="Ellipse 17"/>
                <wp:cNvGraphicFramePr/>
                <a:graphic xmlns:a="http://schemas.openxmlformats.org/drawingml/2006/main">
                  <a:graphicData uri="http://schemas.microsoft.com/office/word/2010/wordprocessingShape">
                    <wps:wsp>
                      <wps:cNvSpPr/>
                      <wps:spPr>
                        <a:xfrm>
                          <a:off x="0" y="0"/>
                          <a:ext cx="152400" cy="161925"/>
                        </a:xfrm>
                        <a:prstGeom prst="ellipse">
                          <a:avLst/>
                        </a:prstGeom>
                        <a:noFill/>
                        <a:ln w="12700">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9E8F4" id="Ellipse 17" o:spid="_x0000_s1026" style="position:absolute;margin-left:3.85pt;margin-top:82.85pt;width:12pt;height:12.75pt;z-index:251673600;visibility:visible;mso-wrap-style:square;mso-wrap-distance-left:9pt;mso-wrap-distance-top:0;mso-wrap-distance-right:9pt;mso-wrap-distance-bottom:0;mso-position-horizontal:absolute;mso-position-horizontal-relative:text;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" filled="f" strokecolor="#f39" strokeweight="1pt">
                <w10:wrap anchory="margin"/>
              </v:oval>
            </w:pict>
          </mc:Fallback>
        </mc:AlternateContent>
      </w:r>
      <w:r w:rsidR="00F307EC" w:rsidRPr="009A69DD">
        <w:rPr>
          <w:rFonts w:ascii="Frutiger LT Pro 45 Light" w:hAnsi="Frutiger LT Pro 45 Light" w:cs="Arial"/>
          <w:noProof/>
          <w:sz w:val="24"/>
          <w:lang w:eastAsia="de-CH"/>
        </w:rPr>
        <mc:AlternateContent>
          <mc:Choice Requires="wps">
            <w:drawing>
              <wp:anchor distT="0" distB="0" distL="114300" distR="114300" simplePos="0" relativeHeight="251672576" behindDoc="0" locked="0" layoutInCell="1" allowOverlap="1" wp14:anchorId="524B2FD9" wp14:editId="297778DE">
                <wp:simplePos x="0" y="0"/>
                <wp:positionH relativeFrom="column">
                  <wp:posOffset>3550888</wp:posOffset>
                </wp:positionH>
                <wp:positionV relativeFrom="paragraph">
                  <wp:posOffset>100730</wp:posOffset>
                </wp:positionV>
                <wp:extent cx="315392" cy="176381"/>
                <wp:effectExtent l="38100" t="0" r="27940" b="52705"/>
                <wp:wrapNone/>
                <wp:docPr id="20"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5392" cy="176381"/>
                        </a:xfrm>
                        <a:prstGeom prst="line">
                          <a:avLst/>
                        </a:prstGeom>
                        <a:noFill/>
                        <a:ln w="9525">
                          <a:solidFill>
                            <a:srgbClr val="FF0066"/>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0953D" id="Line 56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6pt,7.95pt" to="304.4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" strokecolor="#f06">
                <v:stroke endarrow="classic"/>
              </v:line>
            </w:pict>
          </mc:Fallback>
        </mc:AlternateContent>
      </w:r>
      <w:r w:rsidR="008468F2" w:rsidRPr="009A69DD">
        <w:rPr>
          <w:rFonts w:ascii="Frutiger LT Pro 45 Light" w:hAnsi="Frutiger LT Pro 45 Light" w:cs="Arial"/>
          <w:b/>
          <w:color w:val="000000" w:themeColor="text1"/>
          <w:sz w:val="16"/>
          <w:szCs w:val="16"/>
          <w:lang w:val="fr-CH"/>
        </w:rPr>
        <w:t>1</w:t>
      </w:r>
      <w:r w:rsidR="007D4B55" w:rsidRPr="009A69DD">
        <w:rPr>
          <w:rFonts w:ascii="Frutiger LT Pro 45 Light" w:hAnsi="Frutiger LT Pro 45 Light" w:cs="Arial"/>
          <w:b/>
          <w:color w:val="000000" w:themeColor="text1"/>
          <w:sz w:val="16"/>
          <w:szCs w:val="16"/>
          <w:lang w:val="fr-CH"/>
        </w:rPr>
        <w:t>.1</w:t>
      </w:r>
      <w:r w:rsidR="007D4B55" w:rsidRPr="009A69DD">
        <w:rPr>
          <w:rFonts w:ascii="Frutiger LT Pro 45 Light" w:hAnsi="Frutiger LT Pro 45 Light" w:cs="Arial"/>
          <w:b/>
          <w:color w:val="000000" w:themeColor="text1"/>
          <w:sz w:val="16"/>
          <w:szCs w:val="16"/>
          <w:lang w:val="fr-CH"/>
        </w:rPr>
        <w:tab/>
      </w:r>
      <w:r w:rsidR="007D4B55" w:rsidRPr="009A69DD">
        <w:rPr>
          <w:rFonts w:ascii="Frutiger LT Pro 45 Light" w:hAnsi="Frutiger LT Pro 45 Light" w:cs="Arial"/>
          <w:b/>
          <w:color w:val="000000" w:themeColor="text1"/>
          <w:sz w:val="18"/>
          <w:szCs w:val="18"/>
          <w:lang w:val="fr-CH"/>
        </w:rPr>
        <w:t>Klasse Borehole</w:t>
      </w:r>
    </w:p>
    <w:tbl>
      <w:tblPr>
        <w:tblW w:w="60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8"/>
        <w:gridCol w:w="1415"/>
        <w:gridCol w:w="1418"/>
        <w:gridCol w:w="2835"/>
      </w:tblGrid>
      <w:tr w:rsidR="007D4B55" w:rsidRPr="009A69DD" w:rsidTr="00C42E54">
        <w:tc>
          <w:tcPr>
            <w:tcW w:w="428" w:type="dxa"/>
            <w:shd w:val="clear" w:color="auto" w:fill="D9D9D9" w:themeFill="background1" w:themeFillShade="D9"/>
            <w:vAlign w:val="center"/>
          </w:tcPr>
          <w:p w:rsidR="007D4B55" w:rsidRPr="009A69DD" w:rsidRDefault="007D4B55" w:rsidP="00DF117D">
            <w:pPr>
              <w:tabs>
                <w:tab w:val="left" w:pos="900"/>
              </w:tabs>
              <w:ind w:left="-57"/>
              <w:jc w:val="center"/>
              <w:rPr>
                <w:rFonts w:ascii="Frutiger LT Pro 45 Light" w:hAnsi="Frutiger LT Pro 45 Light" w:cs="Arial"/>
                <w:b/>
                <w:sz w:val="16"/>
                <w:szCs w:val="16"/>
                <w:lang w:val="fr-CH"/>
              </w:rPr>
            </w:pPr>
            <w:r w:rsidRPr="009A69DD">
              <w:rPr>
                <w:rFonts w:ascii="Frutiger LT Pro 45 Light" w:hAnsi="Frutiger LT Pro 45 Light" w:cs="Arial"/>
                <w:b/>
                <w:sz w:val="16"/>
                <w:szCs w:val="16"/>
                <w:lang w:val="fr-CH"/>
              </w:rPr>
              <w:t>No</w:t>
            </w:r>
          </w:p>
        </w:tc>
        <w:tc>
          <w:tcPr>
            <w:tcW w:w="1415" w:type="dxa"/>
            <w:shd w:val="clear" w:color="auto" w:fill="D9D9D9" w:themeFill="background1" w:themeFillShade="D9"/>
          </w:tcPr>
          <w:p w:rsidR="007D4B55" w:rsidRPr="009A69DD" w:rsidRDefault="00C42E54" w:rsidP="00C42E54">
            <w:pPr>
              <w:tabs>
                <w:tab w:val="left" w:pos="900"/>
              </w:tabs>
              <w:spacing w:line="200" w:lineRule="atLeast"/>
              <w:rPr>
                <w:rFonts w:ascii="Frutiger LT Pro 45 Light" w:hAnsi="Frutiger LT Pro 45 Light" w:cs="Arial"/>
                <w:b/>
                <w:sz w:val="16"/>
                <w:szCs w:val="16"/>
                <w:lang w:val="fr-CH"/>
              </w:rPr>
            </w:pPr>
            <w:r w:rsidRPr="009A69DD">
              <w:rPr>
                <w:rFonts w:ascii="Frutiger LT Pro 45 Light" w:hAnsi="Frutiger LT Pro 45 Light" w:cs="Arial"/>
                <w:b/>
                <w:sz w:val="16"/>
                <w:szCs w:val="16"/>
                <w:lang w:val="fr-CH"/>
              </w:rPr>
              <w:t>Nom de l’attribut</w:t>
            </w:r>
            <w:r w:rsidR="007D4B55" w:rsidRPr="009A69DD">
              <w:rPr>
                <w:rFonts w:ascii="Frutiger LT Pro 45 Light" w:hAnsi="Frutiger LT Pro 45 Light" w:cs="Arial"/>
                <w:b/>
                <w:sz w:val="16"/>
                <w:szCs w:val="16"/>
                <w:lang w:val="fr-CH"/>
              </w:rPr>
              <w:t xml:space="preserve"> [</w:t>
            </w:r>
            <w:r w:rsidRPr="009A69DD">
              <w:rPr>
                <w:rFonts w:ascii="Frutiger LT Pro 45 Light" w:hAnsi="Frutiger LT Pro 45 Light" w:cs="Arial"/>
                <w:b/>
                <w:sz w:val="16"/>
                <w:szCs w:val="16"/>
                <w:lang w:val="fr-CH"/>
              </w:rPr>
              <w:t>cardinalité</w:t>
            </w:r>
            <w:r w:rsidR="007D4B55" w:rsidRPr="009A69DD">
              <w:rPr>
                <w:rFonts w:ascii="Frutiger LT Pro 45 Light" w:hAnsi="Frutiger LT Pro 45 Light" w:cs="Arial"/>
                <w:b/>
                <w:sz w:val="16"/>
                <w:szCs w:val="16"/>
                <w:lang w:val="fr-CH"/>
              </w:rPr>
              <w:t>]</w:t>
            </w:r>
          </w:p>
        </w:tc>
        <w:tc>
          <w:tcPr>
            <w:tcW w:w="1418" w:type="dxa"/>
            <w:shd w:val="clear" w:color="auto" w:fill="D9D9D9" w:themeFill="background1" w:themeFillShade="D9"/>
          </w:tcPr>
          <w:p w:rsidR="007D4B55" w:rsidRPr="009A69DD" w:rsidRDefault="00C42E54" w:rsidP="00DF117D">
            <w:pPr>
              <w:tabs>
                <w:tab w:val="left" w:pos="900"/>
              </w:tabs>
              <w:spacing w:line="200" w:lineRule="atLeast"/>
              <w:rPr>
                <w:rFonts w:ascii="Frutiger LT Pro 45 Light" w:hAnsi="Frutiger LT Pro 45 Light" w:cs="Arial"/>
                <w:b/>
                <w:sz w:val="16"/>
                <w:szCs w:val="16"/>
                <w:lang w:val="fr-CH"/>
              </w:rPr>
            </w:pPr>
            <w:r w:rsidRPr="009A69DD">
              <w:rPr>
                <w:rFonts w:ascii="Frutiger LT Pro 45 Light" w:hAnsi="Frutiger LT Pro 45 Light" w:cs="Arial"/>
                <w:b/>
                <w:sz w:val="16"/>
                <w:szCs w:val="16"/>
                <w:lang w:val="fr-CH"/>
              </w:rPr>
              <w:t>Type de donnée (Domaine de valeur)</w:t>
            </w:r>
          </w:p>
        </w:tc>
        <w:tc>
          <w:tcPr>
            <w:tcW w:w="2835" w:type="dxa"/>
            <w:shd w:val="clear" w:color="auto" w:fill="D9D9D9" w:themeFill="background1" w:themeFillShade="D9"/>
            <w:vAlign w:val="center"/>
          </w:tcPr>
          <w:p w:rsidR="007D4B55" w:rsidRPr="009A69DD" w:rsidRDefault="00C42E54" w:rsidP="00C42E54">
            <w:pPr>
              <w:tabs>
                <w:tab w:val="left" w:pos="900"/>
              </w:tabs>
              <w:spacing w:line="200" w:lineRule="atLeast"/>
              <w:rPr>
                <w:rFonts w:ascii="Frutiger LT Pro 45 Light" w:hAnsi="Frutiger LT Pro 45 Light" w:cs="Arial"/>
                <w:b/>
                <w:sz w:val="16"/>
                <w:szCs w:val="16"/>
                <w:lang w:val="fr-CH"/>
              </w:rPr>
            </w:pPr>
            <w:r w:rsidRPr="009A69DD">
              <w:rPr>
                <w:rFonts w:ascii="Frutiger LT Pro 45 Light" w:hAnsi="Frutiger LT Pro 45 Light" w:cs="Arial"/>
                <w:b/>
                <w:sz w:val="16"/>
                <w:szCs w:val="16"/>
                <w:lang w:val="fr-CH"/>
              </w:rPr>
              <w:t>Description</w:t>
            </w:r>
          </w:p>
        </w:tc>
      </w:tr>
      <w:tr w:rsidR="007D4B55" w:rsidRPr="00F2011E" w:rsidTr="00C42E54">
        <w:trPr>
          <w:trHeight w:val="836"/>
        </w:trPr>
        <w:tc>
          <w:tcPr>
            <w:tcW w:w="428" w:type="dxa"/>
            <w:vAlign w:val="center"/>
          </w:tcPr>
          <w:p w:rsidR="007D4B55" w:rsidRPr="009A69DD" w:rsidRDefault="007D4B55" w:rsidP="00DF117D">
            <w:pPr>
              <w:tabs>
                <w:tab w:val="left" w:pos="900"/>
              </w:tabs>
              <w:spacing w:line="300" w:lineRule="atLeast"/>
              <w:ind w:left="-57"/>
              <w:jc w:val="center"/>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1</w:t>
            </w:r>
          </w:p>
        </w:tc>
        <w:tc>
          <w:tcPr>
            <w:tcW w:w="1415" w:type="dxa"/>
            <w:vAlign w:val="center"/>
          </w:tcPr>
          <w:p w:rsidR="007D4B55" w:rsidRPr="009A69DD" w:rsidRDefault="007D4B55" w:rsidP="00DF117D">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Kind</w:t>
            </w:r>
          </w:p>
          <w:p w:rsidR="007D4B55" w:rsidRPr="009A69DD" w:rsidRDefault="007D4B55" w:rsidP="00DF117D">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 xml:space="preserve">[1] </w:t>
            </w:r>
            <w:r w:rsidRPr="009A69DD">
              <w:rPr>
                <w:rFonts w:ascii="Frutiger LT Pro 45 Light" w:hAnsi="Frutiger LT Pro 45 Light" w:cs="Arial"/>
                <w:b/>
                <w:color w:val="FF3399"/>
                <w:sz w:val="24"/>
                <w:lang w:val="fr-CH"/>
              </w:rPr>
              <w:t>*</w:t>
            </w:r>
          </w:p>
        </w:tc>
        <w:tc>
          <w:tcPr>
            <w:tcW w:w="1418" w:type="dxa"/>
            <w:vAlign w:val="center"/>
          </w:tcPr>
          <w:p w:rsidR="007D4B55" w:rsidRPr="009A69DD" w:rsidRDefault="007D4B55" w:rsidP="00DF117D">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 xml:space="preserve">Codelist </w:t>
            </w:r>
          </w:p>
          <w:p w:rsidR="007D4B55" w:rsidRPr="009A69DD" w:rsidRDefault="007D4B55" w:rsidP="00C42E54">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(Tab</w:t>
            </w:r>
            <w:r w:rsidR="00C42E54" w:rsidRPr="009A69DD">
              <w:rPr>
                <w:rFonts w:ascii="Frutiger LT Pro 45 Light" w:hAnsi="Frutiger LT Pro 45 Light" w:cs="Arial"/>
                <w:sz w:val="16"/>
                <w:szCs w:val="16"/>
                <w:lang w:val="fr-CH"/>
              </w:rPr>
              <w:t>l</w:t>
            </w:r>
            <w:r w:rsidRPr="009A69DD">
              <w:rPr>
                <w:rFonts w:ascii="Frutiger LT Pro 45 Light" w:hAnsi="Frutiger LT Pro 45 Light" w:cs="Arial"/>
                <w:sz w:val="16"/>
                <w:szCs w:val="16"/>
                <w:lang w:val="fr-CH"/>
              </w:rPr>
              <w:t>e 1.1.1)</w:t>
            </w:r>
          </w:p>
        </w:tc>
        <w:tc>
          <w:tcPr>
            <w:tcW w:w="2835" w:type="dxa"/>
            <w:vAlign w:val="center"/>
          </w:tcPr>
          <w:p w:rsidR="007D4B55" w:rsidRPr="009A69DD" w:rsidRDefault="00DE4E14" w:rsidP="00DE4E14">
            <w:pPr>
              <w:tabs>
                <w:tab w:val="left" w:pos="900"/>
              </w:tabs>
              <w:spacing w:before="60" w:after="60" w:line="160" w:lineRule="atLeast"/>
              <w:jc w:val="both"/>
              <w:rPr>
                <w:rFonts w:ascii="Frutiger LT Pro 45 Light" w:hAnsi="Frutiger LT Pro 45 Light" w:cs="Arial"/>
                <w:b/>
                <w:sz w:val="16"/>
                <w:szCs w:val="16"/>
                <w:lang w:val="fr-CH"/>
              </w:rPr>
            </w:pPr>
            <w:r w:rsidRPr="009A69DD">
              <w:rPr>
                <w:rFonts w:ascii="Frutiger LT Pro 45 Light" w:hAnsi="Frutiger LT Pro 45 Light" w:cs="Arial"/>
                <w:b/>
                <w:sz w:val="16"/>
                <w:szCs w:val="16"/>
                <w:lang w:val="fr-CH"/>
              </w:rPr>
              <w:t xml:space="preserve">Type de forage </w:t>
            </w:r>
            <w:r w:rsidRPr="009A69DD">
              <w:rPr>
                <w:rFonts w:ascii="Frutiger LT Pro 45 Light" w:hAnsi="Frutiger LT Pro 45 Light" w:cs="Arial"/>
                <w:sz w:val="16"/>
                <w:szCs w:val="16"/>
                <w:lang w:val="fr-CH"/>
              </w:rPr>
              <w:t>généralisé (p.ex. fouille, forage, sondage par battage, etc.). La Table 1.1.1 renseigne sur les valeurs possibles. Des spécifications détaillées sur le type de forage est possible dans le module correspondant.</w:t>
            </w:r>
          </w:p>
        </w:tc>
      </w:tr>
      <w:tr w:rsidR="00DE4E14" w:rsidRPr="009A69DD" w:rsidTr="00C42E54">
        <w:tc>
          <w:tcPr>
            <w:tcW w:w="428" w:type="dxa"/>
            <w:vAlign w:val="center"/>
          </w:tcPr>
          <w:p w:rsidR="00DE4E14" w:rsidRPr="009A69DD" w:rsidRDefault="00DE4E14" w:rsidP="00DF117D">
            <w:pPr>
              <w:tabs>
                <w:tab w:val="left" w:pos="900"/>
              </w:tabs>
              <w:spacing w:line="300" w:lineRule="atLeast"/>
              <w:ind w:left="-57"/>
              <w:jc w:val="center"/>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2</w:t>
            </w:r>
          </w:p>
        </w:tc>
        <w:tc>
          <w:tcPr>
            <w:tcW w:w="1415" w:type="dxa"/>
            <w:vAlign w:val="center"/>
          </w:tcPr>
          <w:p w:rsidR="00DE4E14" w:rsidRPr="009A69DD" w:rsidRDefault="00DE4E14" w:rsidP="001973F9">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Location_X</w:t>
            </w:r>
          </w:p>
          <w:p w:rsidR="00DE4E14" w:rsidRPr="009A69DD" w:rsidRDefault="00DE4E14" w:rsidP="001973F9">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[1]</w:t>
            </w:r>
          </w:p>
        </w:tc>
        <w:tc>
          <w:tcPr>
            <w:tcW w:w="1418" w:type="dxa"/>
            <w:vAlign w:val="center"/>
          </w:tcPr>
          <w:p w:rsidR="00DE4E14" w:rsidRPr="009A69DD" w:rsidRDefault="00DE4E14" w:rsidP="001973F9">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 xml:space="preserve">Point </w:t>
            </w:r>
            <w:r w:rsidR="001020D0" w:rsidRPr="009A69DD">
              <w:rPr>
                <w:rFonts w:ascii="Frutiger LT Pro 45 Light" w:hAnsi="Frutiger LT Pro 45 Light" w:cs="Arial"/>
                <w:sz w:val="16"/>
                <w:szCs w:val="16"/>
                <w:lang w:val="fr-CH"/>
              </w:rPr>
              <w:t>Coordinate</w:t>
            </w:r>
            <w:r w:rsidRPr="009A69DD">
              <w:rPr>
                <w:rFonts w:ascii="Frutiger LT Pro 45 Light" w:hAnsi="Frutiger LT Pro 45 Light" w:cs="Arial"/>
                <w:sz w:val="16"/>
                <w:szCs w:val="16"/>
                <w:lang w:val="fr-CH"/>
              </w:rPr>
              <w:t xml:space="preserve"> </w:t>
            </w:r>
          </w:p>
        </w:tc>
        <w:tc>
          <w:tcPr>
            <w:tcW w:w="2835" w:type="dxa"/>
            <w:vAlign w:val="center"/>
          </w:tcPr>
          <w:p w:rsidR="00DE4E14" w:rsidRPr="009A69DD" w:rsidRDefault="00071E72" w:rsidP="00DE4E14">
            <w:pPr>
              <w:tabs>
                <w:tab w:val="left" w:pos="900"/>
              </w:tabs>
              <w:spacing w:before="60" w:after="60" w:line="160" w:lineRule="atLeast"/>
              <w:jc w:val="both"/>
              <w:rPr>
                <w:rFonts w:ascii="Frutiger LT Pro 45 Light" w:hAnsi="Frutiger LT Pro 45 Light" w:cs="Arial"/>
                <w:szCs w:val="20"/>
                <w:lang w:val="fr-CH"/>
              </w:rPr>
            </w:pPr>
            <w:r w:rsidRPr="009A69DD">
              <w:rPr>
                <w:rFonts w:ascii="Frutiger LT Pro 45 Light" w:hAnsi="Frutiger LT Pro 45 Light" w:cs="Arial"/>
                <w:noProof/>
                <w:sz w:val="24"/>
                <w:lang w:eastAsia="de-CH"/>
              </w:rPr>
              <mc:AlternateContent>
                <mc:Choice Requires="wps">
                  <w:drawing>
                    <wp:anchor distT="0" distB="0" distL="114300" distR="114300" simplePos="0" relativeHeight="251747328" behindDoc="0" locked="0" layoutInCell="1" allowOverlap="1" wp14:anchorId="676498BD" wp14:editId="19447E6D">
                      <wp:simplePos x="0" y="0"/>
                      <wp:positionH relativeFrom="column">
                        <wp:posOffset>1863090</wp:posOffset>
                      </wp:positionH>
                      <wp:positionV relativeFrom="paragraph">
                        <wp:posOffset>380365</wp:posOffset>
                      </wp:positionV>
                      <wp:extent cx="296545" cy="3346450"/>
                      <wp:effectExtent l="0" t="0" r="27305" b="25400"/>
                      <wp:wrapNone/>
                      <wp:docPr id="1" name="Geschweifte Klammer links 1"/>
                      <wp:cNvGraphicFramePr/>
                      <a:graphic xmlns:a="http://schemas.openxmlformats.org/drawingml/2006/main">
                        <a:graphicData uri="http://schemas.microsoft.com/office/word/2010/wordprocessingShape">
                          <wps:wsp>
                            <wps:cNvSpPr/>
                            <wps:spPr>
                              <a:xfrm>
                                <a:off x="4839419" y="4063042"/>
                                <a:ext cx="296545" cy="3346450"/>
                              </a:xfrm>
                              <a:prstGeom prst="leftBrace">
                                <a:avLst>
                                  <a:gd name="adj1" fmla="val 8333"/>
                                  <a:gd name="adj2" fmla="val 61915"/>
                                </a:avLst>
                              </a:prstGeom>
                              <a:ln>
                                <a:solidFill>
                                  <a:srgbClr val="FF006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7FCCF" id="Geschweifte Klammer links 1" o:spid="_x0000_s1026" type="#_x0000_t87" style="position:absolute;margin-left:146.7pt;margin-top:29.95pt;width:23.35pt;height:26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" adj="160,13374" strokecolor="#f06"/>
                  </w:pict>
                </mc:Fallback>
              </mc:AlternateContent>
            </w:r>
            <w:r w:rsidR="00DE4E14" w:rsidRPr="009A69DD">
              <w:rPr>
                <w:rFonts w:ascii="Frutiger LT Pro 45 Light" w:hAnsi="Frutiger LT Pro 45 Light" w:cs="Arial"/>
                <w:b/>
                <w:sz w:val="16"/>
                <w:szCs w:val="16"/>
                <w:lang w:val="fr-CH"/>
              </w:rPr>
              <w:t xml:space="preserve">Coordonnée x </w:t>
            </w:r>
            <w:r w:rsidR="00DE4E14" w:rsidRPr="009A69DD">
              <w:rPr>
                <w:rFonts w:ascii="Frutiger LT Pro 45 Light" w:hAnsi="Frutiger LT Pro 45 Light" w:cs="Arial"/>
                <w:sz w:val="16"/>
                <w:szCs w:val="16"/>
                <w:lang w:val="fr-CH"/>
              </w:rPr>
              <w:t>de l'emplacement de la tête du forage. La précision peut être indiquée dans un module en option. (Partie II, chap. 3 thème Modules).</w:t>
            </w:r>
          </w:p>
        </w:tc>
      </w:tr>
      <w:tr w:rsidR="00DE4E14" w:rsidRPr="00F2011E" w:rsidTr="00C42E54">
        <w:tc>
          <w:tcPr>
            <w:tcW w:w="428" w:type="dxa"/>
            <w:vAlign w:val="center"/>
          </w:tcPr>
          <w:p w:rsidR="00DE4E14" w:rsidRPr="009A69DD" w:rsidRDefault="00DE4E14" w:rsidP="00DF117D">
            <w:pPr>
              <w:tabs>
                <w:tab w:val="left" w:pos="900"/>
              </w:tabs>
              <w:spacing w:line="300" w:lineRule="atLeast"/>
              <w:ind w:left="-57"/>
              <w:jc w:val="center"/>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3</w:t>
            </w:r>
          </w:p>
        </w:tc>
        <w:tc>
          <w:tcPr>
            <w:tcW w:w="1415" w:type="dxa"/>
            <w:vAlign w:val="center"/>
          </w:tcPr>
          <w:p w:rsidR="00DE4E14" w:rsidRPr="009A69DD" w:rsidRDefault="00DE4E14" w:rsidP="00DE4E14">
            <w:pPr>
              <w:tabs>
                <w:tab w:val="left" w:pos="900"/>
              </w:tabs>
              <w:spacing w:line="16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Location_Y</w:t>
            </w:r>
          </w:p>
          <w:p w:rsidR="00DE4E14" w:rsidRPr="009A69DD" w:rsidRDefault="00DE4E14" w:rsidP="00DE4E14">
            <w:pPr>
              <w:tabs>
                <w:tab w:val="left" w:pos="900"/>
              </w:tabs>
              <w:spacing w:line="16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[1]</w:t>
            </w:r>
          </w:p>
        </w:tc>
        <w:tc>
          <w:tcPr>
            <w:tcW w:w="1418" w:type="dxa"/>
            <w:vAlign w:val="center"/>
          </w:tcPr>
          <w:p w:rsidR="00DE4E14" w:rsidRPr="009A69DD" w:rsidRDefault="00DE4E14" w:rsidP="00DE4E14">
            <w:pPr>
              <w:tabs>
                <w:tab w:val="left" w:pos="900"/>
              </w:tabs>
              <w:spacing w:line="16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 xml:space="preserve">Point </w:t>
            </w:r>
            <w:r w:rsidR="001020D0" w:rsidRPr="009A69DD">
              <w:rPr>
                <w:rFonts w:ascii="Frutiger LT Pro 45 Light" w:hAnsi="Frutiger LT Pro 45 Light" w:cs="Arial"/>
                <w:sz w:val="16"/>
                <w:szCs w:val="16"/>
                <w:lang w:val="fr-CH"/>
              </w:rPr>
              <w:t>Coordinate</w:t>
            </w:r>
            <w:r w:rsidRPr="009A69DD">
              <w:rPr>
                <w:rFonts w:ascii="Frutiger LT Pro 45 Light" w:hAnsi="Frutiger LT Pro 45 Light" w:cs="Arial"/>
                <w:sz w:val="16"/>
                <w:szCs w:val="16"/>
                <w:lang w:val="fr-CH"/>
              </w:rPr>
              <w:t xml:space="preserve"> </w:t>
            </w:r>
          </w:p>
        </w:tc>
        <w:tc>
          <w:tcPr>
            <w:tcW w:w="2835" w:type="dxa"/>
            <w:vAlign w:val="center"/>
          </w:tcPr>
          <w:p w:rsidR="00DE4E14" w:rsidRPr="009A69DD" w:rsidRDefault="00DE4E14" w:rsidP="00DE4E14">
            <w:pPr>
              <w:tabs>
                <w:tab w:val="left" w:pos="900"/>
              </w:tabs>
              <w:spacing w:before="60" w:after="60" w:line="160" w:lineRule="atLeast"/>
              <w:jc w:val="both"/>
              <w:rPr>
                <w:rFonts w:ascii="Frutiger LT Pro 45 Light" w:hAnsi="Frutiger LT Pro 45 Light" w:cs="Arial"/>
                <w:szCs w:val="20"/>
                <w:lang w:val="fr-CH"/>
              </w:rPr>
            </w:pPr>
            <w:r w:rsidRPr="009A69DD">
              <w:rPr>
                <w:rFonts w:ascii="Frutiger LT Pro 45 Light" w:hAnsi="Frutiger LT Pro 45 Light" w:cs="Arial"/>
                <w:b/>
                <w:sz w:val="16"/>
                <w:szCs w:val="16"/>
                <w:lang w:val="fr-CH"/>
              </w:rPr>
              <w:t xml:space="preserve">Coordonnée y </w:t>
            </w:r>
            <w:r w:rsidRPr="009A69DD">
              <w:rPr>
                <w:rFonts w:ascii="Frutiger LT Pro 45 Light" w:hAnsi="Frutiger LT Pro 45 Light" w:cs="Arial"/>
                <w:sz w:val="16"/>
                <w:szCs w:val="16"/>
                <w:lang w:val="fr-CH"/>
              </w:rPr>
              <w:t>de l'emplacement de la tête du forage. …</w:t>
            </w:r>
          </w:p>
        </w:tc>
      </w:tr>
      <w:tr w:rsidR="00DE4E14" w:rsidRPr="00F2011E" w:rsidTr="00C42E54">
        <w:tc>
          <w:tcPr>
            <w:tcW w:w="428" w:type="dxa"/>
            <w:vAlign w:val="center"/>
          </w:tcPr>
          <w:p w:rsidR="00DE4E14" w:rsidRPr="009A69DD" w:rsidRDefault="00DE4E14" w:rsidP="001973F9">
            <w:pPr>
              <w:tabs>
                <w:tab w:val="left" w:pos="900"/>
              </w:tabs>
              <w:spacing w:line="300" w:lineRule="atLeast"/>
              <w:ind w:left="-57"/>
              <w:jc w:val="center"/>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4</w:t>
            </w:r>
          </w:p>
        </w:tc>
        <w:tc>
          <w:tcPr>
            <w:tcW w:w="1415" w:type="dxa"/>
            <w:vAlign w:val="center"/>
          </w:tcPr>
          <w:p w:rsidR="00DE4E14" w:rsidRPr="009A69DD" w:rsidRDefault="00DE4E14" w:rsidP="001973F9">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br w:type="page"/>
              <w:t>SRS</w:t>
            </w:r>
          </w:p>
          <w:p w:rsidR="00DE4E14" w:rsidRPr="009A69DD" w:rsidRDefault="00DE4E14" w:rsidP="001973F9">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[1]</w:t>
            </w:r>
          </w:p>
        </w:tc>
        <w:tc>
          <w:tcPr>
            <w:tcW w:w="1418" w:type="dxa"/>
            <w:vAlign w:val="center"/>
          </w:tcPr>
          <w:p w:rsidR="00DE4E14" w:rsidRPr="009A69DD" w:rsidRDefault="00DE4E14" w:rsidP="001973F9">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Codelist</w:t>
            </w:r>
          </w:p>
          <w:p w:rsidR="00DE4E14" w:rsidRPr="009A69DD" w:rsidRDefault="00DE4E14" w:rsidP="00C42E54">
            <w:pPr>
              <w:tabs>
                <w:tab w:val="left" w:pos="900"/>
              </w:tabs>
              <w:spacing w:line="300" w:lineRule="atLeast"/>
              <w:rPr>
                <w:rFonts w:ascii="Frutiger LT Pro 45 Light" w:hAnsi="Frutiger LT Pro 45 Light" w:cs="Arial"/>
                <w:sz w:val="16"/>
                <w:szCs w:val="16"/>
                <w:lang w:val="fr-CH"/>
              </w:rPr>
            </w:pPr>
            <w:r w:rsidRPr="009A69DD">
              <w:rPr>
                <w:rFonts w:ascii="Frutiger LT Pro 45 Light" w:hAnsi="Frutiger LT Pro 45 Light" w:cs="Arial"/>
                <w:sz w:val="16"/>
                <w:szCs w:val="16"/>
                <w:lang w:val="fr-CH"/>
              </w:rPr>
              <w:t>Table 1.1.4</w:t>
            </w:r>
          </w:p>
        </w:tc>
        <w:tc>
          <w:tcPr>
            <w:tcW w:w="2835" w:type="dxa"/>
            <w:vAlign w:val="center"/>
          </w:tcPr>
          <w:p w:rsidR="00DE4E14" w:rsidRPr="009A69DD" w:rsidRDefault="00DE4E14" w:rsidP="00DC3DCB">
            <w:pPr>
              <w:tabs>
                <w:tab w:val="left" w:pos="900"/>
              </w:tabs>
              <w:spacing w:before="60" w:after="60" w:line="160" w:lineRule="atLeast"/>
              <w:jc w:val="both"/>
              <w:rPr>
                <w:rFonts w:ascii="Frutiger LT Pro 45 Light" w:hAnsi="Frutiger LT Pro 45 Light" w:cs="Arial"/>
                <w:szCs w:val="20"/>
                <w:lang w:val="fr-CH"/>
              </w:rPr>
            </w:pPr>
            <w:r w:rsidRPr="009A69DD">
              <w:rPr>
                <w:rFonts w:ascii="Frutiger LT Pro 45 Light" w:hAnsi="Frutiger LT Pro 45 Light" w:cs="Arial"/>
                <w:sz w:val="16"/>
                <w:szCs w:val="16"/>
                <w:lang w:val="fr-CH"/>
              </w:rPr>
              <w:t>Indication du choix du</w:t>
            </w:r>
            <w:r w:rsidRPr="009A69DD">
              <w:rPr>
                <w:rFonts w:ascii="Frutiger LT Pro 45 Light" w:hAnsi="Frutiger LT Pro 45 Light" w:cs="Arial"/>
                <w:b/>
                <w:sz w:val="16"/>
                <w:szCs w:val="16"/>
                <w:lang w:val="fr-CH"/>
              </w:rPr>
              <w:t xml:space="preserve"> </w:t>
            </w:r>
            <w:r w:rsidR="00DC3DCB" w:rsidRPr="009A69DD">
              <w:rPr>
                <w:rFonts w:ascii="Frutiger LT Pro 45 Light" w:hAnsi="Frutiger LT Pro 45 Light" w:cs="Arial"/>
                <w:b/>
                <w:sz w:val="16"/>
                <w:szCs w:val="16"/>
                <w:lang w:val="fr-CH"/>
              </w:rPr>
              <w:t>cadre</w:t>
            </w:r>
            <w:r w:rsidRPr="009A69DD">
              <w:rPr>
                <w:rFonts w:ascii="Frutiger LT Pro 45 Light" w:hAnsi="Frutiger LT Pro 45 Light" w:cs="Arial"/>
                <w:b/>
                <w:sz w:val="16"/>
                <w:szCs w:val="16"/>
                <w:lang w:val="fr-CH"/>
              </w:rPr>
              <w:t xml:space="preserve"> de </w:t>
            </w:r>
            <w:r w:rsidR="00DC3DCB" w:rsidRPr="009A69DD">
              <w:rPr>
                <w:rFonts w:ascii="Frutiger LT Pro 45 Light" w:hAnsi="Frutiger LT Pro 45 Light" w:cs="Arial"/>
                <w:b/>
                <w:sz w:val="16"/>
                <w:szCs w:val="16"/>
                <w:lang w:val="fr-CH"/>
              </w:rPr>
              <w:t>référence</w:t>
            </w:r>
            <w:r w:rsidRPr="009A69DD">
              <w:rPr>
                <w:rFonts w:ascii="Frutiger LT Pro 45 Light" w:hAnsi="Frutiger LT Pro 45 Light" w:cs="Arial"/>
                <w:b/>
                <w:sz w:val="16"/>
                <w:szCs w:val="16"/>
                <w:lang w:val="fr-CH"/>
              </w:rPr>
              <w:t xml:space="preserve"> </w:t>
            </w:r>
            <w:r w:rsidRPr="009A69DD">
              <w:rPr>
                <w:rFonts w:ascii="Frutiger LT Pro 45 Light" w:hAnsi="Frutiger LT Pro 45 Light" w:cs="Arial"/>
                <w:sz w:val="16"/>
                <w:szCs w:val="16"/>
                <w:lang w:val="fr-CH"/>
              </w:rPr>
              <w:t>(LV03 oder LV95). La Table 1.1.4 « Borehole_SRS » renseigne sur les valeurs possibles.</w:t>
            </w:r>
          </w:p>
        </w:tc>
      </w:tr>
    </w:tbl>
    <w:p w:rsidR="00AA69B8" w:rsidRPr="009A69DD" w:rsidRDefault="00FC09E5" w:rsidP="00AD3225">
      <w:pPr>
        <w:tabs>
          <w:tab w:val="left" w:pos="567"/>
        </w:tabs>
        <w:spacing w:before="120" w:after="60" w:line="160" w:lineRule="atLeast"/>
        <w:rPr>
          <w:rFonts w:ascii="Frutiger LT Pro 45 Light" w:hAnsi="Frutiger LT Pro 45 Light" w:cs="Arial"/>
          <w:sz w:val="16"/>
          <w:szCs w:val="16"/>
          <w:lang w:val="fr-CH"/>
        </w:rPr>
        <w:sectPr w:rsidR="00AA69B8" w:rsidRPr="009A69DD" w:rsidSect="007F6AD8">
          <w:headerReference w:type="even" r:id="rId29"/>
          <w:headerReference w:type="default" r:id="rId30"/>
          <w:footerReference w:type="even" r:id="rId31"/>
          <w:footerReference w:type="default" r:id="rId32"/>
          <w:type w:val="continuous"/>
          <w:pgSz w:w="11906" w:h="16838" w:code="9"/>
          <w:pgMar w:top="1701" w:right="1418" w:bottom="1418" w:left="1418" w:header="680" w:footer="340" w:gutter="0"/>
          <w:pgNumType w:start="1"/>
          <w:cols w:space="708"/>
          <w:docGrid w:linePitch="360"/>
        </w:sectPr>
      </w:pPr>
      <w:r w:rsidRPr="009A69DD">
        <w:rPr>
          <w:rFonts w:ascii="Frutiger LT Pro 45 Light" w:hAnsi="Frutiger LT Pro 45 Light" w:cs="Arial"/>
          <w:b/>
          <w:sz w:val="16"/>
          <w:szCs w:val="16"/>
          <w:lang w:val="fr-CH"/>
        </w:rPr>
        <w:t xml:space="preserve">1.1.1 </w:t>
      </w:r>
      <w:r w:rsidRPr="009A69DD">
        <w:rPr>
          <w:rFonts w:ascii="Frutiger LT Pro 45 Light" w:hAnsi="Frutiger LT Pro 45 Light" w:cs="Arial"/>
          <w:b/>
          <w:sz w:val="16"/>
          <w:szCs w:val="16"/>
          <w:lang w:val="fr-CH"/>
        </w:rPr>
        <w:tab/>
      </w:r>
      <w:r w:rsidR="00575E9F" w:rsidRPr="009A69DD">
        <w:rPr>
          <w:rFonts w:ascii="Frutiger LT Pro 45 Light" w:hAnsi="Frutiger LT Pro 45 Light" w:cs="Arial"/>
          <w:b/>
          <w:sz w:val="16"/>
          <w:szCs w:val="16"/>
          <w:lang w:val="fr-CH"/>
        </w:rPr>
        <w:t>Type de forage généralisé</w:t>
      </w:r>
      <w:r w:rsidR="009A69DD">
        <w:rPr>
          <w:rFonts w:ascii="Frutiger LT Pro 45 Light" w:hAnsi="Frutiger LT Pro 45 Light" w:cs="Arial"/>
          <w:b/>
          <w:sz w:val="16"/>
          <w:szCs w:val="16"/>
          <w:lang w:val="fr-CH"/>
        </w:rPr>
        <w:t> :</w:t>
      </w:r>
      <w:r w:rsidR="00575E9F" w:rsidRPr="009A69DD">
        <w:rPr>
          <w:rFonts w:ascii="Frutiger LT Pro 45 Light" w:hAnsi="Frutiger LT Pro 45 Light" w:cs="Arial"/>
          <w:b/>
          <w:sz w:val="16"/>
          <w:szCs w:val="16"/>
          <w:lang w:val="fr-CH"/>
        </w:rPr>
        <w:t xml:space="preserve"> </w:t>
      </w:r>
      <w:r w:rsidR="00575E9F" w:rsidRPr="009A69DD">
        <w:rPr>
          <w:rFonts w:ascii="Frutiger LT Pro 45 Light" w:hAnsi="Frutiger LT Pro 45 Light" w:cs="Arial"/>
          <w:sz w:val="16"/>
          <w:szCs w:val="16"/>
          <w:lang w:val="fr-CH"/>
        </w:rPr>
        <w:t>Attribut Kind; Table Borehole_Kind</w:t>
      </w:r>
    </w:p>
    <w:p w:rsidR="00575E9F" w:rsidRPr="009A69DD" w:rsidRDefault="00575E9F" w:rsidP="00575E9F">
      <w:pPr>
        <w:pStyle w:val="Textkrper"/>
        <w:spacing w:before="60" w:after="60"/>
        <w:rPr>
          <w:rFonts w:eastAsia="Calibri" w:cs="Arial"/>
          <w:sz w:val="16"/>
          <w:szCs w:val="16"/>
          <w:lang w:val="fr-CH" w:eastAsia="en-US"/>
        </w:rPr>
      </w:pPr>
      <w:r w:rsidRPr="009A69DD">
        <w:rPr>
          <w:rFonts w:eastAsia="Calibri" w:cs="Arial"/>
          <w:sz w:val="16"/>
          <w:szCs w:val="16"/>
          <w:lang w:val="fr-CH" w:eastAsia="en-US"/>
        </w:rPr>
        <w:t xml:space="preserve">L'attribut Kind sert à effectuer une classification de base concernant le type de forage pour p.ex. différencier les forages (forages carottés avec extraction de matériel, cf. aussi définition de forage Partie I, chap. 1.1) des sondages par battage (sans extraction de matériel) et des fouilles (p.ex. à la pelle rétro). </w:t>
      </w:r>
    </w:p>
    <w:tbl>
      <w:tblPr>
        <w:tblW w:w="606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88"/>
        <w:gridCol w:w="1771"/>
        <w:gridCol w:w="1772"/>
        <w:gridCol w:w="1531"/>
      </w:tblGrid>
      <w:tr w:rsidR="00AA69B8" w:rsidRPr="009A69DD" w:rsidTr="00B524F8">
        <w:trPr>
          <w:trHeight w:val="170"/>
        </w:trPr>
        <w:tc>
          <w:tcPr>
            <w:tcW w:w="988" w:type="dxa"/>
            <w:tcBorders>
              <w:top w:val="single" w:sz="4" w:space="0" w:color="auto"/>
              <w:left w:val="single" w:sz="4" w:space="0" w:color="auto"/>
              <w:bottom w:val="nil"/>
              <w:right w:val="single" w:sz="4" w:space="0" w:color="auto"/>
            </w:tcBorders>
            <w:shd w:val="clear" w:color="auto" w:fill="CCFF33"/>
            <w:vAlign w:val="center"/>
            <w:hideMark/>
          </w:tcPr>
          <w:p w:rsidR="00AA69B8" w:rsidRPr="009A69DD" w:rsidRDefault="00AA69B8" w:rsidP="00B524F8">
            <w:pPr>
              <w:tabs>
                <w:tab w:val="left" w:pos="900"/>
              </w:tabs>
              <w:spacing w:line="160" w:lineRule="atLeast"/>
              <w:jc w:val="center"/>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BoreCode</w:t>
            </w:r>
          </w:p>
        </w:tc>
        <w:tc>
          <w:tcPr>
            <w:tcW w:w="1771" w:type="dxa"/>
            <w:tcBorders>
              <w:top w:val="single" w:sz="4" w:space="0" w:color="auto"/>
              <w:left w:val="single" w:sz="4" w:space="0" w:color="auto"/>
              <w:bottom w:val="nil"/>
              <w:right w:val="single" w:sz="4" w:space="0" w:color="auto"/>
            </w:tcBorders>
            <w:shd w:val="clear" w:color="auto" w:fill="CCFF33"/>
            <w:vAlign w:val="center"/>
            <w:hideMark/>
          </w:tcPr>
          <w:p w:rsidR="00AA69B8" w:rsidRPr="009A69DD" w:rsidRDefault="00AA69B8" w:rsidP="00B524F8">
            <w:pPr>
              <w:tabs>
                <w:tab w:val="left" w:pos="900"/>
              </w:tabs>
              <w:spacing w:line="160" w:lineRule="atLeast"/>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Kind</w:t>
            </w:r>
          </w:p>
        </w:tc>
        <w:tc>
          <w:tcPr>
            <w:tcW w:w="1772" w:type="dxa"/>
            <w:tcBorders>
              <w:top w:val="single" w:sz="4" w:space="0" w:color="auto"/>
              <w:left w:val="single" w:sz="4" w:space="0" w:color="auto"/>
              <w:bottom w:val="nil"/>
              <w:right w:val="single" w:sz="4" w:space="0" w:color="auto"/>
            </w:tcBorders>
            <w:shd w:val="clear" w:color="auto" w:fill="CCFF33"/>
            <w:vAlign w:val="center"/>
            <w:hideMark/>
          </w:tcPr>
          <w:p w:rsidR="00AA69B8" w:rsidRPr="009A69DD" w:rsidRDefault="00AA69B8" w:rsidP="00B524F8">
            <w:pPr>
              <w:tabs>
                <w:tab w:val="left" w:pos="900"/>
              </w:tabs>
              <w:spacing w:line="160" w:lineRule="atLeast"/>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Kind</w:t>
            </w:r>
          </w:p>
        </w:tc>
        <w:tc>
          <w:tcPr>
            <w:tcW w:w="1531" w:type="dxa"/>
            <w:vMerge w:val="restart"/>
            <w:tcBorders>
              <w:top w:val="single" w:sz="4" w:space="0" w:color="auto"/>
              <w:left w:val="single" w:sz="4" w:space="0" w:color="auto"/>
              <w:right w:val="single" w:sz="4" w:space="0" w:color="auto"/>
            </w:tcBorders>
            <w:shd w:val="clear" w:color="auto" w:fill="CCFF33"/>
            <w:vAlign w:val="center"/>
          </w:tcPr>
          <w:p w:rsidR="00AD3225" w:rsidRPr="009A69DD" w:rsidRDefault="00AD3225" w:rsidP="00AD3225">
            <w:pPr>
              <w:tabs>
                <w:tab w:val="left" w:pos="900"/>
              </w:tabs>
              <w:spacing w:line="0" w:lineRule="atLeast"/>
              <w:ind w:left="-108"/>
              <w:jc w:val="center"/>
              <w:rPr>
                <w:rFonts w:ascii="Frutiger LT Pro 45 Light" w:hAnsi="Frutiger LT Pro 45 Light" w:cs="Arial"/>
                <w:b/>
                <w:bCs/>
                <w:caps/>
                <w:color w:val="000000"/>
                <w:sz w:val="8"/>
                <w:szCs w:val="8"/>
                <w:lang w:val="fr-CH" w:eastAsia="de-CH"/>
              </w:rPr>
            </w:pPr>
          </w:p>
          <w:p w:rsidR="00AA69B8" w:rsidRPr="009A69DD" w:rsidRDefault="00071E72" w:rsidP="00B524F8">
            <w:pPr>
              <w:tabs>
                <w:tab w:val="left" w:pos="900"/>
              </w:tabs>
              <w:spacing w:line="160" w:lineRule="atLeast"/>
              <w:ind w:left="-108"/>
              <w:jc w:val="center"/>
              <w:rPr>
                <w:rFonts w:ascii="Frutiger LT Pro 45 Light" w:hAnsi="Frutiger LT Pro 45 Light" w:cs="Arial"/>
                <w:b/>
                <w:bCs/>
                <w:caps/>
                <w:color w:val="000000"/>
                <w:sz w:val="16"/>
                <w:szCs w:val="16"/>
                <w:lang w:val="fr-CH" w:eastAsia="de-CH"/>
              </w:rPr>
            </w:pPr>
            <w:r w:rsidRPr="009A69DD">
              <w:rPr>
                <w:rFonts w:ascii="Frutiger LT Pro 45 Light" w:hAnsi="Frutiger LT Pro 45 Light" w:cs="Arial"/>
                <w:noProof/>
                <w:sz w:val="24"/>
                <w:lang w:eastAsia="de-CH"/>
              </w:rPr>
              <mc:AlternateContent>
                <mc:Choice Requires="wps">
                  <w:drawing>
                    <wp:anchor distT="0" distB="0" distL="114300" distR="114300" simplePos="0" relativeHeight="251682816" behindDoc="0" locked="0" layoutInCell="1" allowOverlap="1" wp14:anchorId="73B2E76C" wp14:editId="3165138B">
                      <wp:simplePos x="0" y="0"/>
                      <wp:positionH relativeFrom="column">
                        <wp:posOffset>548005</wp:posOffset>
                      </wp:positionH>
                      <wp:positionV relativeFrom="paragraph">
                        <wp:posOffset>94615</wp:posOffset>
                      </wp:positionV>
                      <wp:extent cx="561340" cy="1513840"/>
                      <wp:effectExtent l="38100" t="38100" r="29210" b="29210"/>
                      <wp:wrapNone/>
                      <wp:docPr id="2142"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1340" cy="1513840"/>
                              </a:xfrm>
                              <a:prstGeom prst="line">
                                <a:avLst/>
                              </a:prstGeom>
                              <a:noFill/>
                              <a:ln w="9525">
                                <a:solidFill>
                                  <a:srgbClr val="FF0066"/>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90A21" id="Line 573"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5pt,7.45pt" to="87.3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" strokecolor="#f06">
                      <v:stroke endarrow="classic"/>
                    </v:line>
                  </w:pict>
                </mc:Fallback>
              </mc:AlternateContent>
            </w:r>
            <w:r w:rsidRPr="009A69DD">
              <w:rPr>
                <w:rFonts w:ascii="Frutiger LT Pro 45 Light" w:hAnsi="Frutiger LT Pro 45 Light" w:cs="Arial"/>
                <w:noProof/>
                <w:sz w:val="16"/>
                <w:szCs w:val="16"/>
                <w:lang w:eastAsia="de-CH"/>
              </w:rPr>
              <mc:AlternateContent>
                <mc:Choice Requires="wps">
                  <w:drawing>
                    <wp:anchor distT="0" distB="0" distL="114300" distR="114300" simplePos="0" relativeHeight="251744256" behindDoc="0" locked="0" layoutInCell="1" allowOverlap="1" wp14:anchorId="0DAB9856" wp14:editId="0AFFD0BF">
                      <wp:simplePos x="0" y="0"/>
                      <wp:positionH relativeFrom="column">
                        <wp:posOffset>988695</wp:posOffset>
                      </wp:positionH>
                      <wp:positionV relativeFrom="paragraph">
                        <wp:posOffset>82550</wp:posOffset>
                      </wp:positionV>
                      <wp:extent cx="137160" cy="0"/>
                      <wp:effectExtent l="38100" t="76200" r="0" b="95250"/>
                      <wp:wrapNone/>
                      <wp:docPr id="18"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0"/>
                              </a:xfrm>
                              <a:prstGeom prst="line">
                                <a:avLst/>
                              </a:prstGeom>
                              <a:noFill/>
                              <a:ln w="9525">
                                <a:solidFill>
                                  <a:srgbClr val="FF0066"/>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F44D4" id="Line 570"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5pt,6.5pt" to="88.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" strokecolor="#f06">
                      <v:stroke endarrow="classic"/>
                    </v:line>
                  </w:pict>
                </mc:Fallback>
              </mc:AlternateContent>
            </w:r>
            <w:r w:rsidR="00AA69B8" w:rsidRPr="009A69DD">
              <w:rPr>
                <w:rFonts w:ascii="Frutiger LT Pro 45 Light" w:hAnsi="Frutiger LT Pro 45 Light" w:cs="Arial"/>
                <w:b/>
                <w:bCs/>
                <w:caps/>
                <w:color w:val="000000"/>
                <w:sz w:val="16"/>
                <w:szCs w:val="16"/>
                <w:lang w:val="fr-CH" w:eastAsia="de-CH"/>
              </w:rPr>
              <w:t>1.1.2 – 1.1.1</w:t>
            </w:r>
            <w:r w:rsidR="008135BC" w:rsidRPr="009A69DD">
              <w:rPr>
                <w:rFonts w:ascii="Frutiger LT Pro 45 Light" w:hAnsi="Frutiger LT Pro 45 Light" w:cs="Arial"/>
                <w:b/>
                <w:bCs/>
                <w:caps/>
                <w:color w:val="000000"/>
                <w:sz w:val="16"/>
                <w:szCs w:val="16"/>
                <w:lang w:val="fr-CH" w:eastAsia="de-CH"/>
              </w:rPr>
              <w:t>1</w:t>
            </w:r>
          </w:p>
        </w:tc>
      </w:tr>
      <w:tr w:rsidR="00AA69B8" w:rsidRPr="009A69DD" w:rsidTr="00B524F8">
        <w:trPr>
          <w:trHeight w:val="170"/>
        </w:trPr>
        <w:tc>
          <w:tcPr>
            <w:tcW w:w="988" w:type="dxa"/>
            <w:tcBorders>
              <w:top w:val="nil"/>
              <w:left w:val="single" w:sz="4" w:space="0" w:color="auto"/>
              <w:bottom w:val="single" w:sz="4" w:space="0" w:color="auto"/>
              <w:right w:val="single" w:sz="4" w:space="0" w:color="auto"/>
            </w:tcBorders>
            <w:shd w:val="clear" w:color="auto" w:fill="CCFF33"/>
            <w:vAlign w:val="center"/>
            <w:hideMark/>
          </w:tcPr>
          <w:p w:rsidR="00AA69B8" w:rsidRPr="009A69DD" w:rsidRDefault="00AA69B8" w:rsidP="00B524F8">
            <w:pPr>
              <w:tabs>
                <w:tab w:val="left" w:pos="900"/>
              </w:tabs>
              <w:spacing w:line="160" w:lineRule="atLeast"/>
              <w:jc w:val="center"/>
              <w:rPr>
                <w:rFonts w:ascii="Frutiger LT Pro 45 Light" w:hAnsi="Frutiger LT Pro 45 Light" w:cs="Arial"/>
                <w:b/>
                <w:color w:val="000000"/>
                <w:sz w:val="16"/>
                <w:szCs w:val="16"/>
                <w:lang w:val="fr-CH" w:eastAsia="de-CH"/>
              </w:rPr>
            </w:pPr>
            <w:r w:rsidRPr="009A69DD">
              <w:rPr>
                <w:rFonts w:ascii="Frutiger LT Pro 45 Light" w:hAnsi="Frutiger LT Pro 45 Light" w:cs="Arial"/>
                <w:b/>
                <w:color w:val="000000"/>
                <w:sz w:val="16"/>
                <w:szCs w:val="16"/>
                <w:lang w:val="fr-CH" w:eastAsia="de-CH"/>
              </w:rPr>
              <w:t>Ibor101</w:t>
            </w:r>
          </w:p>
        </w:tc>
        <w:tc>
          <w:tcPr>
            <w:tcW w:w="1771" w:type="dxa"/>
            <w:tcBorders>
              <w:top w:val="nil"/>
              <w:left w:val="single" w:sz="4" w:space="0" w:color="auto"/>
              <w:bottom w:val="single" w:sz="4" w:space="0" w:color="auto"/>
              <w:right w:val="single" w:sz="4" w:space="0" w:color="auto"/>
            </w:tcBorders>
            <w:shd w:val="clear" w:color="auto" w:fill="CCFF33"/>
            <w:vAlign w:val="center"/>
            <w:hideMark/>
          </w:tcPr>
          <w:p w:rsidR="00AA69B8" w:rsidRPr="009A69DD" w:rsidRDefault="00AA69B8" w:rsidP="00B524F8">
            <w:pPr>
              <w:tabs>
                <w:tab w:val="left" w:pos="900"/>
              </w:tabs>
              <w:spacing w:line="160" w:lineRule="atLeast"/>
              <w:rPr>
                <w:rFonts w:ascii="Frutiger LT Pro 45 Light" w:hAnsi="Frutiger LT Pro 45 Light" w:cs="Arial"/>
                <w:b/>
                <w:color w:val="000000"/>
                <w:sz w:val="16"/>
                <w:szCs w:val="16"/>
                <w:lang w:val="fr-CH" w:eastAsia="de-CH"/>
              </w:rPr>
            </w:pPr>
            <w:r w:rsidRPr="009A69DD">
              <w:rPr>
                <w:rFonts w:ascii="Frutiger LT Pro 45 Light" w:hAnsi="Frutiger LT Pro 45 Light" w:cs="Arial"/>
                <w:b/>
                <w:color w:val="000000"/>
                <w:sz w:val="16"/>
                <w:szCs w:val="16"/>
                <w:lang w:val="fr-CH" w:eastAsia="de-CH"/>
              </w:rPr>
              <w:t>(fr)</w:t>
            </w:r>
          </w:p>
        </w:tc>
        <w:tc>
          <w:tcPr>
            <w:tcW w:w="1772" w:type="dxa"/>
            <w:tcBorders>
              <w:top w:val="nil"/>
              <w:left w:val="single" w:sz="4" w:space="0" w:color="auto"/>
              <w:bottom w:val="single" w:sz="4" w:space="0" w:color="auto"/>
              <w:right w:val="single" w:sz="4" w:space="0" w:color="auto"/>
            </w:tcBorders>
            <w:shd w:val="clear" w:color="auto" w:fill="CCFF33"/>
            <w:vAlign w:val="center"/>
            <w:hideMark/>
          </w:tcPr>
          <w:p w:rsidR="00AA69B8" w:rsidRPr="009A69DD" w:rsidRDefault="00AA69B8" w:rsidP="00B524F8">
            <w:pPr>
              <w:tabs>
                <w:tab w:val="left" w:pos="900"/>
              </w:tabs>
              <w:spacing w:line="160" w:lineRule="atLeast"/>
              <w:rPr>
                <w:rFonts w:ascii="Frutiger LT Pro 45 Light" w:hAnsi="Frutiger LT Pro 45 Light" w:cs="Arial"/>
                <w:b/>
                <w:caps/>
                <w:color w:val="000000"/>
                <w:sz w:val="16"/>
                <w:szCs w:val="16"/>
                <w:lang w:val="fr-CH" w:eastAsia="de-CH"/>
              </w:rPr>
            </w:pPr>
            <w:r w:rsidRPr="009A69DD">
              <w:rPr>
                <w:rFonts w:ascii="Frutiger LT Pro 45 Light" w:hAnsi="Frutiger LT Pro 45 Light" w:cs="Arial"/>
                <w:b/>
                <w:caps/>
                <w:color w:val="000000"/>
                <w:sz w:val="16"/>
                <w:szCs w:val="16"/>
                <w:lang w:val="fr-CH" w:eastAsia="de-CH"/>
              </w:rPr>
              <w:t>(</w:t>
            </w:r>
            <w:r w:rsidRPr="009A69DD">
              <w:rPr>
                <w:rFonts w:ascii="Frutiger LT Pro 45 Light" w:hAnsi="Frutiger LT Pro 45 Light" w:cs="Arial"/>
                <w:b/>
                <w:color w:val="000000"/>
                <w:sz w:val="16"/>
                <w:szCs w:val="16"/>
                <w:lang w:val="fr-CH" w:eastAsia="de-CH"/>
              </w:rPr>
              <w:t>de</w:t>
            </w:r>
            <w:r w:rsidRPr="009A69DD">
              <w:rPr>
                <w:rFonts w:ascii="Frutiger LT Pro 45 Light" w:hAnsi="Frutiger LT Pro 45 Light" w:cs="Arial"/>
                <w:b/>
                <w:caps/>
                <w:color w:val="000000"/>
                <w:sz w:val="16"/>
                <w:szCs w:val="16"/>
                <w:lang w:val="fr-CH" w:eastAsia="de-CH"/>
              </w:rPr>
              <w:t>)</w:t>
            </w:r>
          </w:p>
        </w:tc>
        <w:tc>
          <w:tcPr>
            <w:tcW w:w="1531" w:type="dxa"/>
            <w:vMerge/>
            <w:tcBorders>
              <w:left w:val="single" w:sz="4" w:space="0" w:color="auto"/>
              <w:bottom w:val="single" w:sz="4" w:space="0" w:color="auto"/>
              <w:right w:val="single" w:sz="4" w:space="0" w:color="auto"/>
            </w:tcBorders>
            <w:shd w:val="clear" w:color="auto" w:fill="CCFF33"/>
            <w:vAlign w:val="center"/>
          </w:tcPr>
          <w:p w:rsidR="00AA69B8" w:rsidRPr="009A69DD" w:rsidRDefault="00AA69B8" w:rsidP="00B524F8">
            <w:pPr>
              <w:tabs>
                <w:tab w:val="left" w:pos="900"/>
              </w:tabs>
              <w:spacing w:line="160" w:lineRule="atLeast"/>
              <w:rPr>
                <w:rFonts w:ascii="Frutiger LT Pro 45 Light" w:hAnsi="Frutiger LT Pro 45 Light" w:cs="Arial"/>
                <w:b/>
                <w:caps/>
                <w:color w:val="000000"/>
                <w:sz w:val="16"/>
                <w:szCs w:val="16"/>
                <w:lang w:val="fr-CH" w:eastAsia="de-CH"/>
              </w:rPr>
            </w:pPr>
          </w:p>
        </w:tc>
      </w:tr>
      <w:tr w:rsidR="00071E72" w:rsidRPr="009A69DD" w:rsidTr="00B524F8">
        <w:trPr>
          <w:trHeight w:val="170"/>
        </w:trPr>
        <w:tc>
          <w:tcPr>
            <w:tcW w:w="98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71E72" w:rsidRPr="009A69DD" w:rsidRDefault="00071E72" w:rsidP="00B524F8">
            <w:pPr>
              <w:tabs>
                <w:tab w:val="left" w:pos="900"/>
              </w:tabs>
              <w:spacing w:line="160" w:lineRule="atLeast"/>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001</w:t>
            </w:r>
          </w:p>
        </w:tc>
        <w:tc>
          <w:tcPr>
            <w:tcW w:w="177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71E72" w:rsidRPr="009A69DD" w:rsidRDefault="00071E72" w:rsidP="00071E72">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Forage</w:t>
            </w:r>
          </w:p>
        </w:tc>
        <w:tc>
          <w:tcPr>
            <w:tcW w:w="17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071E72" w:rsidRPr="009A69DD" w:rsidRDefault="00071E72" w:rsidP="00B524F8">
            <w:pPr>
              <w:tabs>
                <w:tab w:val="left" w:pos="900"/>
              </w:tabs>
              <w:spacing w:line="160" w:lineRule="atLeast"/>
              <w:rPr>
                <w:rFonts w:ascii="Frutiger LT Pro 45 Light" w:hAnsi="Frutiger LT Pro 45 Light"/>
                <w:sz w:val="16"/>
                <w:szCs w:val="16"/>
                <w:lang w:val="fr-CH" w:eastAsia="de-CH"/>
              </w:rPr>
            </w:pPr>
            <w:r w:rsidRPr="009A69DD">
              <w:rPr>
                <w:rFonts w:ascii="Frutiger LT Pro 45 Light" w:hAnsi="Frutiger LT Pro 45 Light" w:cs="Arial"/>
                <w:color w:val="000000"/>
                <w:sz w:val="16"/>
                <w:szCs w:val="16"/>
                <w:lang w:val="fr-CH" w:eastAsia="de-CH"/>
              </w:rPr>
              <w:t xml:space="preserve">Bohrung </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ind w:left="-108"/>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m</w:t>
            </w:r>
          </w:p>
        </w:tc>
      </w:tr>
      <w:tr w:rsidR="00071E72" w:rsidRPr="009A69DD" w:rsidTr="00B524F8">
        <w:trPr>
          <w:trHeight w:val="170"/>
        </w:trPr>
        <w:tc>
          <w:tcPr>
            <w:tcW w:w="988"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002</w:t>
            </w:r>
          </w:p>
        </w:tc>
        <w:tc>
          <w:tcPr>
            <w:tcW w:w="177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071E72">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Sondage par battage</w:t>
            </w:r>
          </w:p>
        </w:tc>
        <w:tc>
          <w:tcPr>
            <w:tcW w:w="1772"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Rammsondierung</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ind w:left="-108"/>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m</w:t>
            </w:r>
          </w:p>
        </w:tc>
      </w:tr>
      <w:tr w:rsidR="00071E72" w:rsidRPr="009A69DD" w:rsidTr="00B524F8">
        <w:trPr>
          <w:trHeight w:val="170"/>
        </w:trPr>
        <w:tc>
          <w:tcPr>
            <w:tcW w:w="988"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003</w:t>
            </w:r>
          </w:p>
        </w:tc>
        <w:tc>
          <w:tcPr>
            <w:tcW w:w="177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071E72">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Fouille</w:t>
            </w:r>
          </w:p>
        </w:tc>
        <w:tc>
          <w:tcPr>
            <w:tcW w:w="1772"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Sondierschlitz</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ind w:left="-108"/>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m</w:t>
            </w:r>
          </w:p>
        </w:tc>
      </w:tr>
      <w:tr w:rsidR="00071E72" w:rsidRPr="009A69DD" w:rsidTr="00B524F8">
        <w:trPr>
          <w:trHeight w:val="170"/>
        </w:trPr>
        <w:tc>
          <w:tcPr>
            <w:tcW w:w="988"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004</w:t>
            </w:r>
          </w:p>
        </w:tc>
        <w:tc>
          <w:tcPr>
            <w:tcW w:w="177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071E72">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Autre*</w:t>
            </w:r>
          </w:p>
        </w:tc>
        <w:tc>
          <w:tcPr>
            <w:tcW w:w="1772"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Andere Sondierart*</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tcPr>
          <w:p w:rsidR="00071E72" w:rsidRPr="009A69DD" w:rsidRDefault="00071E72" w:rsidP="00B524F8">
            <w:pPr>
              <w:tabs>
                <w:tab w:val="left" w:pos="900"/>
              </w:tabs>
              <w:spacing w:line="160" w:lineRule="atLeast"/>
              <w:ind w:left="-108"/>
              <w:jc w:val="center"/>
              <w:rPr>
                <w:rFonts w:ascii="Frutiger LT Pro 45 Light" w:hAnsi="Frutiger LT Pro 45 Light" w:cs="Arial"/>
                <w:color w:val="000000"/>
                <w:sz w:val="16"/>
                <w:szCs w:val="16"/>
                <w:lang w:val="fr-CH" w:eastAsia="de-CH"/>
              </w:rPr>
            </w:pPr>
            <w:r w:rsidRPr="009A69DD">
              <w:rPr>
                <w:rFonts w:ascii="Frutiger LT Pro 45 Light" w:hAnsi="Frutiger LT Pro 45 Light" w:cs="Arial"/>
                <w:color w:val="000000"/>
                <w:sz w:val="16"/>
                <w:szCs w:val="16"/>
                <w:lang w:val="fr-CH" w:eastAsia="de-CH"/>
              </w:rPr>
              <w:t>m</w:t>
            </w:r>
          </w:p>
        </w:tc>
      </w:tr>
    </w:tbl>
    <w:p w:rsidR="00AA69B8" w:rsidRPr="009A69DD" w:rsidRDefault="00AA69B8" w:rsidP="00AA69B8">
      <w:pPr>
        <w:tabs>
          <w:tab w:val="left" w:pos="720"/>
          <w:tab w:val="left" w:pos="900"/>
        </w:tabs>
        <w:spacing w:before="60" w:line="160" w:lineRule="atLeast"/>
        <w:rPr>
          <w:rFonts w:ascii="Frutiger LT Pro 45 Light" w:hAnsi="Frutiger LT Pro 45 Light" w:cs="Arial"/>
          <w:i/>
          <w:sz w:val="16"/>
          <w:szCs w:val="16"/>
          <w:lang w:val="fr-CH"/>
        </w:rPr>
      </w:pPr>
      <w:r w:rsidRPr="009A69DD">
        <w:rPr>
          <w:rFonts w:ascii="Frutiger LT Pro 45 Light" w:hAnsi="Frutiger LT Pro 45 Light" w:cs="Arial"/>
          <w:i/>
          <w:sz w:val="16"/>
          <w:szCs w:val="16"/>
          <w:lang w:val="fr-CH"/>
        </w:rPr>
        <w:t>Datentyp</w:t>
      </w:r>
      <w:r w:rsidR="004460EC" w:rsidRPr="009A69DD">
        <w:rPr>
          <w:rFonts w:ascii="Frutiger LT Pro 45 Light" w:hAnsi="Frutiger LT Pro 45 Light" w:cs="Arial"/>
          <w:i/>
          <w:sz w:val="16"/>
          <w:szCs w:val="16"/>
          <w:lang w:val="fr-CH"/>
        </w:rPr>
        <w:t> :</w:t>
      </w:r>
      <w:r w:rsidRPr="009A69DD">
        <w:rPr>
          <w:rFonts w:ascii="Frutiger LT Pro 45 Light" w:hAnsi="Frutiger LT Pro 45 Light" w:cs="Arial"/>
          <w:i/>
          <w:sz w:val="16"/>
          <w:szCs w:val="16"/>
          <w:lang w:val="fr-CH"/>
        </w:rPr>
        <w:t xml:space="preserve"> Codelist</w:t>
      </w:r>
    </w:p>
    <w:p w:rsidR="00CD2134" w:rsidRPr="009A69DD" w:rsidRDefault="004460EC" w:rsidP="00CD2134">
      <w:pPr>
        <w:tabs>
          <w:tab w:val="left" w:pos="720"/>
          <w:tab w:val="left" w:pos="900"/>
        </w:tabs>
        <w:spacing w:line="160" w:lineRule="atLeast"/>
        <w:rPr>
          <w:rFonts w:ascii="Frutiger LT Pro 45 Light" w:hAnsi="Frutiger LT Pro 45 Light" w:cs="Arial"/>
          <w:i/>
          <w:sz w:val="16"/>
          <w:szCs w:val="16"/>
          <w:lang w:val="fr-CH"/>
        </w:rPr>
      </w:pPr>
      <w:r w:rsidRPr="009A69DD">
        <w:rPr>
          <w:rFonts w:ascii="Frutiger LT Pro 45 Light" w:hAnsi="Frutiger LT Pro 45 Light" w:cs="Arial"/>
          <w:i/>
          <w:sz w:val="16"/>
          <w:szCs w:val="16"/>
          <w:lang w:val="fr-CH"/>
        </w:rPr>
        <w:t xml:space="preserve">Beispiel : </w:t>
      </w:r>
      <w:r w:rsidR="00AA69B8" w:rsidRPr="009A69DD">
        <w:rPr>
          <w:rFonts w:ascii="Frutiger LT Pro 45 Light" w:hAnsi="Frutiger LT Pro 45 Light" w:cs="Arial"/>
          <w:i/>
          <w:sz w:val="16"/>
          <w:szCs w:val="16"/>
          <w:lang w:val="fr-CH"/>
        </w:rPr>
        <w:t xml:space="preserve">Kind </w:t>
      </w:r>
      <w:r w:rsidR="00AA69B8" w:rsidRPr="009A69DD">
        <w:rPr>
          <w:rFonts w:ascii="Frutiger LT Pro 45 Light" w:hAnsi="Frutiger LT Pro 45 Light" w:cs="Arial"/>
          <w:i/>
          <w:sz w:val="16"/>
          <w:szCs w:val="16"/>
          <w:lang w:val="fr-CH"/>
        </w:rPr>
        <w:sym w:font="Wingdings" w:char="F0E0"/>
      </w:r>
      <w:r w:rsidR="00AA69B8" w:rsidRPr="009A69DD">
        <w:rPr>
          <w:rFonts w:ascii="Frutiger LT Pro 45 Light" w:hAnsi="Frutiger LT Pro 45 Light" w:cs="Arial"/>
          <w:i/>
          <w:sz w:val="16"/>
          <w:szCs w:val="16"/>
          <w:lang w:val="fr-CH"/>
        </w:rPr>
        <w:t xml:space="preserve"> Bohrung</w:t>
      </w:r>
    </w:p>
    <w:p w:rsidR="00CD2134" w:rsidRPr="009A69DD" w:rsidRDefault="00CD2134" w:rsidP="00CD2134">
      <w:pPr>
        <w:tabs>
          <w:tab w:val="left" w:pos="720"/>
          <w:tab w:val="left" w:pos="900"/>
        </w:tabs>
        <w:spacing w:line="80" w:lineRule="atLeast"/>
        <w:rPr>
          <w:rFonts w:ascii="Frutiger LT Pro 45 Light" w:hAnsi="Frutiger LT Pro 45 Light" w:cs="Arial"/>
          <w:i/>
          <w:sz w:val="8"/>
          <w:szCs w:val="8"/>
          <w:lang w:val="fr-CH"/>
        </w:rPr>
      </w:pPr>
    </w:p>
    <w:p w:rsidR="00B524F8" w:rsidRPr="009A69DD" w:rsidRDefault="00B524F8" w:rsidP="00CD2134">
      <w:pPr>
        <w:tabs>
          <w:tab w:val="left" w:pos="720"/>
          <w:tab w:val="left" w:pos="900"/>
        </w:tabs>
        <w:spacing w:line="160" w:lineRule="atLeast"/>
        <w:rPr>
          <w:rFonts w:ascii="Frutiger LT Pro 45 Light" w:hAnsi="Frutiger LT Pro 45 Light" w:cs="Arial"/>
          <w:sz w:val="16"/>
          <w:szCs w:val="16"/>
          <w:lang w:val="fr-CH"/>
        </w:rPr>
      </w:pPr>
      <w:r w:rsidRPr="009A69DD">
        <w:rPr>
          <w:rFonts w:ascii="Frutiger LT Pro 45 Light" w:hAnsi="Frutiger LT Pro 45 Light" w:cs="Arial"/>
          <w:b/>
          <w:sz w:val="16"/>
          <w:szCs w:val="16"/>
          <w:lang w:val="fr-CH"/>
        </w:rPr>
        <w:t>1.1.2</w:t>
      </w:r>
      <w:r w:rsidRPr="009A69DD">
        <w:rPr>
          <w:rFonts w:ascii="Frutiger LT Pro 45 Light" w:hAnsi="Frutiger LT Pro 45 Light" w:cs="Arial"/>
          <w:b/>
          <w:sz w:val="16"/>
          <w:szCs w:val="16"/>
          <w:lang w:val="fr-CH"/>
        </w:rPr>
        <w:tab/>
      </w:r>
      <w:r w:rsidR="009A69DD">
        <w:rPr>
          <w:rFonts w:ascii="Frutiger LT Pro 45 Light" w:hAnsi="Frutiger LT Pro 45 Light" w:cs="Arial"/>
          <w:b/>
          <w:sz w:val="16"/>
          <w:szCs w:val="16"/>
          <w:lang w:val="fr-CH"/>
        </w:rPr>
        <w:t>Coordonnée x :</w:t>
      </w:r>
      <w:r w:rsidRPr="009A69DD">
        <w:rPr>
          <w:rFonts w:ascii="Frutiger LT Pro 45 Light" w:hAnsi="Frutiger LT Pro 45 Light" w:cs="Arial"/>
          <w:b/>
          <w:sz w:val="16"/>
          <w:szCs w:val="16"/>
          <w:lang w:val="fr-CH"/>
        </w:rPr>
        <w:t xml:space="preserve"> </w:t>
      </w:r>
      <w:r w:rsidRPr="009A69DD">
        <w:rPr>
          <w:rFonts w:ascii="Frutiger LT Pro 45 Light" w:hAnsi="Frutiger LT Pro 45 Light" w:cs="Arial"/>
          <w:sz w:val="16"/>
          <w:szCs w:val="16"/>
          <w:lang w:val="fr-CH"/>
        </w:rPr>
        <w:t>Attribut Location_X</w:t>
      </w:r>
    </w:p>
    <w:p w:rsidR="009A1A3D" w:rsidRPr="009A69DD" w:rsidRDefault="00071E72" w:rsidP="009A1A3D">
      <w:pPr>
        <w:pStyle w:val="Textkrper"/>
        <w:spacing w:before="60" w:after="40"/>
        <w:rPr>
          <w:rFonts w:eastAsia="Calibri" w:cs="Arial"/>
          <w:sz w:val="16"/>
          <w:szCs w:val="16"/>
          <w:lang w:val="fr-CH" w:eastAsia="en-US"/>
        </w:rPr>
      </w:pPr>
      <w:r w:rsidRPr="009A69DD">
        <w:rPr>
          <w:rFonts w:cs="Arial"/>
          <w:noProof/>
          <w:sz w:val="24"/>
        </w:rPr>
        <mc:AlternateContent>
          <mc:Choice Requires="wps">
            <w:drawing>
              <wp:anchor distT="0" distB="0" distL="114300" distR="114300" simplePos="0" relativeHeight="251687936" behindDoc="0" locked="0" layoutInCell="1" allowOverlap="1" wp14:anchorId="12F7D707" wp14:editId="4900DE64">
                <wp:simplePos x="0" y="0"/>
                <wp:positionH relativeFrom="column">
                  <wp:posOffset>4057333</wp:posOffset>
                </wp:positionH>
                <wp:positionV relativeFrom="paragraph">
                  <wp:posOffset>278448</wp:posOffset>
                </wp:positionV>
                <wp:extent cx="128270" cy="1330960"/>
                <wp:effectExtent l="0" t="0" r="24130" b="21590"/>
                <wp:wrapNone/>
                <wp:docPr id="24" name="Geschweifte Klammer links 24"/>
                <wp:cNvGraphicFramePr/>
                <a:graphic xmlns:a="http://schemas.openxmlformats.org/drawingml/2006/main">
                  <a:graphicData uri="http://schemas.microsoft.com/office/word/2010/wordprocessingShape">
                    <wps:wsp>
                      <wps:cNvSpPr/>
                      <wps:spPr>
                        <a:xfrm>
                          <a:off x="0" y="0"/>
                          <a:ext cx="128270" cy="1330960"/>
                        </a:xfrm>
                        <a:prstGeom prst="leftBrace">
                          <a:avLst>
                            <a:gd name="adj1" fmla="val 8333"/>
                            <a:gd name="adj2" fmla="val 13864"/>
                          </a:avLst>
                        </a:prstGeom>
                        <a:ln>
                          <a:solidFill>
                            <a:srgbClr val="FF006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96EB" id="Geschweifte Klammer links 24" o:spid="_x0000_s1026" type="#_x0000_t87" style="position:absolute;margin-left:319.5pt;margin-top:21.95pt;width:10.1pt;height:10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" adj="173,2995" strokecolor="#f06"/>
            </w:pict>
          </mc:Fallback>
        </mc:AlternateContent>
      </w:r>
      <w:r w:rsidR="009A1A3D" w:rsidRPr="009A69DD">
        <w:rPr>
          <w:rFonts w:eastAsia="Calibri" w:cs="Arial"/>
          <w:sz w:val="16"/>
          <w:szCs w:val="16"/>
          <w:lang w:val="fr-CH" w:eastAsia="en-US"/>
        </w:rPr>
        <w:t>Emplacement de la tête du forage dans la direction x. La façon dont les coordonnées ont été relevées (p.ex. estimation d'après une carte, mesure GPS, mesure géodésique, etc.) et leur précision peuvent être saisies dans un module en option.</w:t>
      </w:r>
    </w:p>
    <w:p w:rsidR="00B524F8" w:rsidRPr="009A69DD" w:rsidRDefault="009A1A3D" w:rsidP="00B524F8">
      <w:pPr>
        <w:tabs>
          <w:tab w:val="left" w:pos="720"/>
          <w:tab w:val="left" w:pos="900"/>
        </w:tabs>
        <w:spacing w:before="60" w:line="160" w:lineRule="atLeast"/>
        <w:contextualSpacing/>
        <w:rPr>
          <w:rFonts w:ascii="Frutiger LT Pro 45 Light" w:hAnsi="Frutiger LT Pro 45 Light" w:cs="Arial"/>
          <w:i/>
          <w:sz w:val="16"/>
          <w:szCs w:val="16"/>
          <w:lang w:val="fr-CH"/>
        </w:rPr>
      </w:pPr>
      <w:r w:rsidRPr="009A69DD">
        <w:rPr>
          <w:rFonts w:ascii="Frutiger LT Pro 45 Light" w:hAnsi="Frutiger LT Pro 45 Light" w:cs="Arial"/>
          <w:i/>
          <w:sz w:val="16"/>
          <w:szCs w:val="16"/>
          <w:lang w:val="fr-CH"/>
        </w:rPr>
        <w:t>Type de donnée</w:t>
      </w:r>
      <w:r w:rsidR="004460EC" w:rsidRPr="009A69DD">
        <w:rPr>
          <w:rFonts w:ascii="Frutiger LT Pro 45 Light" w:hAnsi="Frutiger LT Pro 45 Light" w:cs="Arial"/>
          <w:i/>
          <w:sz w:val="16"/>
          <w:szCs w:val="16"/>
          <w:lang w:val="fr-CH"/>
        </w:rPr>
        <w:t> :</w:t>
      </w:r>
      <w:r w:rsidR="00B524F8" w:rsidRPr="009A69DD">
        <w:rPr>
          <w:rFonts w:ascii="Frutiger LT Pro 45 Light" w:hAnsi="Frutiger LT Pro 45 Light" w:cs="Arial"/>
          <w:i/>
          <w:sz w:val="16"/>
          <w:szCs w:val="16"/>
          <w:lang w:val="fr-CH"/>
        </w:rPr>
        <w:t xml:space="preserve"> </w:t>
      </w:r>
      <w:r w:rsidR="00071E72" w:rsidRPr="009A69DD">
        <w:rPr>
          <w:rFonts w:ascii="Frutiger LT Pro 45 Light" w:hAnsi="Frutiger LT Pro 45 Light" w:cs="Arial"/>
          <w:i/>
          <w:sz w:val="16"/>
          <w:szCs w:val="16"/>
          <w:lang w:val="fr-CH"/>
        </w:rPr>
        <w:t xml:space="preserve">Point </w:t>
      </w:r>
      <w:r w:rsidR="001020D0" w:rsidRPr="009A69DD">
        <w:rPr>
          <w:rFonts w:ascii="Frutiger LT Pro 45 Light" w:hAnsi="Frutiger LT Pro 45 Light" w:cs="Arial"/>
          <w:i/>
          <w:sz w:val="16"/>
          <w:szCs w:val="16"/>
          <w:lang w:val="fr-CH"/>
        </w:rPr>
        <w:t>coordinat</w:t>
      </w:r>
      <w:r w:rsidR="00B524F8" w:rsidRPr="009A69DD">
        <w:rPr>
          <w:rFonts w:ascii="Frutiger LT Pro 45 Light" w:hAnsi="Frutiger LT Pro 45 Light" w:cs="Arial"/>
          <w:i/>
          <w:sz w:val="16"/>
          <w:szCs w:val="16"/>
          <w:lang w:val="fr-CH"/>
        </w:rPr>
        <w:t xml:space="preserve"> </w:t>
      </w:r>
    </w:p>
    <w:p w:rsidR="00B524F8" w:rsidRPr="009A69DD" w:rsidRDefault="009A1A3D" w:rsidP="00B524F8">
      <w:pPr>
        <w:tabs>
          <w:tab w:val="left" w:pos="720"/>
          <w:tab w:val="left" w:pos="900"/>
        </w:tabs>
        <w:spacing w:before="60" w:line="160" w:lineRule="atLeast"/>
        <w:contextualSpacing/>
        <w:rPr>
          <w:rFonts w:ascii="Frutiger LT Pro 45 Light" w:hAnsi="Frutiger LT Pro 45 Light" w:cs="Arial"/>
          <w:i/>
          <w:sz w:val="16"/>
          <w:szCs w:val="16"/>
          <w:lang w:val="fr-CH"/>
        </w:rPr>
      </w:pPr>
      <w:r w:rsidRPr="009A69DD">
        <w:rPr>
          <w:rFonts w:ascii="Frutiger LT Pro 45 Light" w:hAnsi="Frutiger LT Pro 45 Light" w:cs="Arial"/>
          <w:i/>
          <w:sz w:val="16"/>
          <w:szCs w:val="16"/>
          <w:lang w:val="fr-CH"/>
        </w:rPr>
        <w:t>Exemple</w:t>
      </w:r>
      <w:r w:rsidR="004460EC" w:rsidRPr="009A69DD">
        <w:rPr>
          <w:rFonts w:ascii="Frutiger LT Pro 45 Light" w:hAnsi="Frutiger LT Pro 45 Light" w:cs="Arial"/>
          <w:i/>
          <w:sz w:val="16"/>
          <w:szCs w:val="16"/>
          <w:lang w:val="fr-CH"/>
        </w:rPr>
        <w:t> :</w:t>
      </w:r>
      <w:r w:rsidR="00B524F8" w:rsidRPr="009A69DD">
        <w:rPr>
          <w:rFonts w:ascii="Frutiger LT Pro 45 Light" w:hAnsi="Frutiger LT Pro 45 Light" w:cs="Arial"/>
          <w:i/>
          <w:sz w:val="16"/>
          <w:szCs w:val="16"/>
          <w:lang w:val="fr-CH"/>
        </w:rPr>
        <w:t xml:space="preserve"> 599 355 (LV03); 2 599 355 (LV95)</w:t>
      </w:r>
    </w:p>
    <w:p w:rsidR="00B524F8" w:rsidRPr="009A69DD" w:rsidRDefault="00B524F8" w:rsidP="00B524F8">
      <w:pPr>
        <w:tabs>
          <w:tab w:val="left" w:pos="720"/>
          <w:tab w:val="left" w:pos="900"/>
        </w:tabs>
        <w:spacing w:before="60" w:line="160" w:lineRule="atLeast"/>
        <w:contextualSpacing/>
        <w:rPr>
          <w:rFonts w:ascii="Frutiger LT Pro 45 Light" w:hAnsi="Frutiger LT Pro 45 Light" w:cs="Arial"/>
          <w:i/>
          <w:sz w:val="16"/>
          <w:szCs w:val="16"/>
          <w:lang w:val="fr-CH"/>
        </w:rPr>
      </w:pPr>
      <w:r w:rsidRPr="009A69DD">
        <w:rPr>
          <w:rFonts w:ascii="Frutiger LT Pro 45 Light" w:hAnsi="Frutiger LT Pro 45 Light" w:cs="Arial"/>
          <w:i/>
          <w:sz w:val="16"/>
          <w:szCs w:val="16"/>
          <w:lang w:val="fr-CH"/>
        </w:rPr>
        <w:t>….</w:t>
      </w:r>
    </w:p>
    <w:p w:rsidR="009A1A3D" w:rsidRPr="009A69DD" w:rsidRDefault="009A1A3D" w:rsidP="009A1A3D">
      <w:pPr>
        <w:tabs>
          <w:tab w:val="left" w:pos="720"/>
          <w:tab w:val="left" w:pos="900"/>
        </w:tabs>
        <w:spacing w:line="80" w:lineRule="atLeast"/>
        <w:rPr>
          <w:rFonts w:ascii="Frutiger LT Pro 45 Light" w:hAnsi="Frutiger LT Pro 45 Light" w:cs="Arial"/>
          <w:i/>
          <w:sz w:val="8"/>
          <w:szCs w:val="8"/>
          <w:lang w:val="fr-CH"/>
        </w:rPr>
      </w:pPr>
    </w:p>
    <w:p w:rsidR="00B524F8" w:rsidRPr="009A69DD" w:rsidRDefault="00B524F8" w:rsidP="00B524F8">
      <w:pPr>
        <w:tabs>
          <w:tab w:val="left" w:pos="567"/>
        </w:tabs>
        <w:spacing w:line="160" w:lineRule="atLeast"/>
        <w:rPr>
          <w:rFonts w:ascii="Frutiger LT Pro 45 Light" w:hAnsi="Frutiger LT Pro 45 Light" w:cs="Arial"/>
          <w:sz w:val="16"/>
          <w:szCs w:val="16"/>
          <w:lang w:val="fr-CH"/>
        </w:rPr>
      </w:pPr>
      <w:r w:rsidRPr="009A69DD">
        <w:rPr>
          <w:rFonts w:ascii="Frutiger LT Pro 45 Light" w:hAnsi="Frutiger LT Pro 45 Light" w:cs="Arial"/>
          <w:b/>
          <w:sz w:val="16"/>
          <w:szCs w:val="16"/>
          <w:lang w:val="fr-CH"/>
        </w:rPr>
        <w:t>1.1.4</w:t>
      </w:r>
      <w:r w:rsidRPr="009A69DD">
        <w:rPr>
          <w:rFonts w:ascii="Frutiger LT Pro 45 Light" w:hAnsi="Frutiger LT Pro 45 Light" w:cs="Arial"/>
          <w:b/>
          <w:sz w:val="16"/>
          <w:szCs w:val="16"/>
          <w:lang w:val="fr-CH"/>
        </w:rPr>
        <w:tab/>
      </w:r>
      <w:r w:rsidR="00DC3DCB" w:rsidRPr="009A69DD">
        <w:rPr>
          <w:rFonts w:ascii="Frutiger LT Pro 45 Light" w:hAnsi="Frutiger LT Pro 45 Light" w:cs="Arial"/>
          <w:b/>
          <w:sz w:val="16"/>
          <w:szCs w:val="16"/>
          <w:lang w:val="fr-CH"/>
        </w:rPr>
        <w:t>cadre</w:t>
      </w:r>
      <w:r w:rsidR="004460EC" w:rsidRPr="009A69DD">
        <w:rPr>
          <w:rFonts w:ascii="Frutiger LT Pro 45 Light" w:hAnsi="Frutiger LT Pro 45 Light" w:cs="Arial"/>
          <w:b/>
          <w:sz w:val="16"/>
          <w:szCs w:val="16"/>
          <w:lang w:val="fr-CH"/>
        </w:rPr>
        <w:t xml:space="preserve"> de </w:t>
      </w:r>
      <w:r w:rsidR="00DC3DCB" w:rsidRPr="009A69DD">
        <w:rPr>
          <w:rFonts w:ascii="Frutiger LT Pro 45 Light" w:hAnsi="Frutiger LT Pro 45 Light" w:cs="Arial"/>
          <w:b/>
          <w:sz w:val="16"/>
          <w:szCs w:val="16"/>
          <w:lang w:val="fr-CH"/>
        </w:rPr>
        <w:t>référence</w:t>
      </w:r>
      <w:r w:rsidR="009A69DD">
        <w:rPr>
          <w:rFonts w:ascii="Frutiger LT Pro 45 Light" w:hAnsi="Frutiger LT Pro 45 Light" w:cs="Arial"/>
          <w:b/>
          <w:sz w:val="16"/>
          <w:szCs w:val="16"/>
          <w:lang w:val="fr-CH"/>
        </w:rPr>
        <w:t> :</w:t>
      </w:r>
      <w:r w:rsidRPr="009A69DD">
        <w:rPr>
          <w:rFonts w:ascii="Frutiger LT Pro 45 Light" w:hAnsi="Frutiger LT Pro 45 Light" w:cs="Arial"/>
          <w:b/>
          <w:sz w:val="16"/>
          <w:szCs w:val="16"/>
          <w:lang w:val="fr-CH"/>
        </w:rPr>
        <w:t xml:space="preserve"> </w:t>
      </w:r>
      <w:r w:rsidRPr="009A69DD">
        <w:rPr>
          <w:rFonts w:ascii="Frutiger LT Pro 45 Light" w:hAnsi="Frutiger LT Pro 45 Light" w:cs="Arial"/>
          <w:sz w:val="16"/>
          <w:szCs w:val="16"/>
          <w:lang w:val="fr-CH"/>
        </w:rPr>
        <w:t>Attribut SRS, Table Borehole_SRS</w:t>
      </w:r>
    </w:p>
    <w:p w:rsidR="00B524F8" w:rsidRPr="009A69DD" w:rsidRDefault="000A0518" w:rsidP="004460EC">
      <w:pPr>
        <w:pStyle w:val="Textkrper"/>
        <w:spacing w:before="60" w:after="40"/>
        <w:rPr>
          <w:rFonts w:eastAsia="Calibri" w:cs="Arial"/>
          <w:sz w:val="16"/>
          <w:szCs w:val="16"/>
          <w:lang w:val="fr-CH" w:eastAsia="en-US"/>
        </w:rPr>
      </w:pPr>
      <w:r w:rsidRPr="009A69DD">
        <w:rPr>
          <w:rFonts w:eastAsia="Calibri" w:cs="Arial"/>
          <w:noProof/>
          <w:sz w:val="16"/>
          <w:szCs w:val="16"/>
        </w:rPr>
        <mc:AlternateContent>
          <mc:Choice Requires="wps">
            <w:drawing>
              <wp:anchor distT="0" distB="0" distL="114300" distR="114300" simplePos="0" relativeHeight="251680768" behindDoc="0" locked="0" layoutInCell="1" allowOverlap="1" wp14:anchorId="41607AAB" wp14:editId="2D4ED1E2">
                <wp:simplePos x="0" y="0"/>
                <wp:positionH relativeFrom="column">
                  <wp:posOffset>3885883</wp:posOffset>
                </wp:positionH>
                <wp:positionV relativeFrom="paragraph">
                  <wp:posOffset>493714</wp:posOffset>
                </wp:positionV>
                <wp:extent cx="157162" cy="500061"/>
                <wp:effectExtent l="57150" t="38100" r="33655" b="14605"/>
                <wp:wrapNone/>
                <wp:docPr id="16"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7162" cy="500061"/>
                        </a:xfrm>
                        <a:prstGeom prst="line">
                          <a:avLst/>
                        </a:prstGeom>
                        <a:noFill/>
                        <a:ln w="9525">
                          <a:solidFill>
                            <a:srgbClr val="FF0066"/>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3E0A0" id="Line 571"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38.9pt" to="318.3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" strokecolor="#f06">
                <v:stroke endarrow="classic"/>
              </v:line>
            </w:pict>
          </mc:Fallback>
        </mc:AlternateContent>
      </w:r>
      <w:r w:rsidR="004460EC" w:rsidRPr="009A69DD">
        <w:rPr>
          <w:rFonts w:eastAsia="Calibri" w:cs="Arial"/>
          <w:sz w:val="16"/>
          <w:szCs w:val="16"/>
          <w:lang w:val="fr-CH" w:eastAsia="en-US"/>
        </w:rPr>
        <w:t>Suite au changement d</w:t>
      </w:r>
      <w:r w:rsidR="009A69DD">
        <w:rPr>
          <w:rFonts w:eastAsia="Calibri" w:cs="Arial"/>
          <w:sz w:val="16"/>
          <w:szCs w:val="16"/>
          <w:lang w:val="fr-CH" w:eastAsia="en-US"/>
        </w:rPr>
        <w:t>u</w:t>
      </w:r>
      <w:r w:rsidR="004460EC" w:rsidRPr="009A69DD">
        <w:rPr>
          <w:rFonts w:eastAsia="Calibri" w:cs="Arial"/>
          <w:sz w:val="16"/>
          <w:szCs w:val="16"/>
          <w:lang w:val="fr-CH" w:eastAsia="en-US"/>
        </w:rPr>
        <w:t xml:space="preserve"> </w:t>
      </w:r>
      <w:r w:rsidR="00DC3DCB" w:rsidRPr="009A69DD">
        <w:rPr>
          <w:rFonts w:eastAsia="Calibri" w:cs="Arial"/>
          <w:sz w:val="16"/>
          <w:szCs w:val="16"/>
          <w:lang w:val="fr-CH" w:eastAsia="en-US"/>
        </w:rPr>
        <w:t>cadre</w:t>
      </w:r>
      <w:r w:rsidR="004460EC" w:rsidRPr="009A69DD">
        <w:rPr>
          <w:rFonts w:eastAsia="Calibri" w:cs="Arial"/>
          <w:sz w:val="16"/>
          <w:szCs w:val="16"/>
          <w:lang w:val="fr-CH" w:eastAsia="en-US"/>
        </w:rPr>
        <w:t xml:space="preserve"> de référence précédent LV03 au nouveau </w:t>
      </w:r>
      <w:r w:rsidR="00DC3DCB" w:rsidRPr="009A69DD">
        <w:rPr>
          <w:rFonts w:eastAsia="Calibri" w:cs="Arial"/>
          <w:sz w:val="16"/>
          <w:szCs w:val="16"/>
          <w:lang w:val="fr-CH" w:eastAsia="en-US"/>
        </w:rPr>
        <w:t>cadre L</w:t>
      </w:r>
      <w:r w:rsidR="004460EC" w:rsidRPr="009A69DD">
        <w:rPr>
          <w:rFonts w:eastAsia="Calibri" w:cs="Arial"/>
          <w:sz w:val="16"/>
          <w:szCs w:val="16"/>
          <w:lang w:val="fr-CH" w:eastAsia="en-US"/>
        </w:rPr>
        <w:t xml:space="preserve">V95 , il est nécessaire d'indiquer le choix du </w:t>
      </w:r>
      <w:r w:rsidR="00DC3DCB" w:rsidRPr="009A69DD">
        <w:rPr>
          <w:rFonts w:eastAsia="Calibri" w:cs="Arial"/>
          <w:sz w:val="16"/>
          <w:szCs w:val="16"/>
          <w:lang w:val="fr-CH" w:eastAsia="en-US"/>
        </w:rPr>
        <w:t>cadre</w:t>
      </w:r>
      <w:r w:rsidR="004460EC" w:rsidRPr="009A69DD">
        <w:rPr>
          <w:rFonts w:eastAsia="Calibri" w:cs="Arial"/>
          <w:sz w:val="16"/>
          <w:szCs w:val="16"/>
          <w:lang w:val="fr-CH" w:eastAsia="en-US"/>
        </w:rPr>
        <w:t xml:space="preserve"> qui était utilisé, ceci afin d'éviter les confusions. Bien que le </w:t>
      </w:r>
      <w:r w:rsidR="00DC3DCB" w:rsidRPr="009A69DD">
        <w:rPr>
          <w:rFonts w:eastAsia="Calibri" w:cs="Arial"/>
          <w:sz w:val="16"/>
          <w:szCs w:val="16"/>
          <w:lang w:val="fr-CH" w:eastAsia="en-US"/>
        </w:rPr>
        <w:t>cadre</w:t>
      </w:r>
      <w:r w:rsidR="004460EC" w:rsidRPr="009A69DD">
        <w:rPr>
          <w:rFonts w:eastAsia="Calibri" w:cs="Arial"/>
          <w:sz w:val="16"/>
          <w:szCs w:val="16"/>
          <w:lang w:val="fr-CH" w:eastAsia="en-US"/>
        </w:rPr>
        <w:t xml:space="preserve"> utilisé puisse être déduit à partir des coordonnées, l'attribut SRS permet une contre-vérification</w:t>
      </w:r>
      <w:r w:rsidR="00B524F8" w:rsidRPr="009A69DD">
        <w:rPr>
          <w:rFonts w:eastAsia="Calibri" w:cs="Arial"/>
          <w:sz w:val="16"/>
          <w:szCs w:val="16"/>
          <w:lang w:val="fr-CH" w:eastAsia="en-US"/>
        </w:rPr>
        <w:t>.</w:t>
      </w:r>
    </w:p>
    <w:tbl>
      <w:tblPr>
        <w:tblW w:w="60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93"/>
        <w:gridCol w:w="2552"/>
        <w:gridCol w:w="2552"/>
      </w:tblGrid>
      <w:tr w:rsidR="00B524F8" w:rsidRPr="009A69DD" w:rsidTr="00B524F8">
        <w:trPr>
          <w:trHeight w:val="227"/>
        </w:trPr>
        <w:tc>
          <w:tcPr>
            <w:tcW w:w="993" w:type="dxa"/>
            <w:tcBorders>
              <w:top w:val="single" w:sz="4" w:space="0" w:color="auto"/>
              <w:left w:val="single" w:sz="4" w:space="0" w:color="auto"/>
              <w:bottom w:val="nil"/>
              <w:right w:val="single" w:sz="4" w:space="0" w:color="auto"/>
              <w:tl2br w:val="nil"/>
              <w:tr2bl w:val="nil"/>
            </w:tcBorders>
            <w:shd w:val="clear" w:color="auto" w:fill="BFBFBF" w:themeFill="background1" w:themeFillShade="BF"/>
            <w:vAlign w:val="center"/>
          </w:tcPr>
          <w:p w:rsidR="00B524F8" w:rsidRPr="009A69DD" w:rsidRDefault="00B524F8" w:rsidP="00B524F8">
            <w:pPr>
              <w:tabs>
                <w:tab w:val="left" w:pos="900"/>
              </w:tabs>
              <w:spacing w:line="160" w:lineRule="atLeast"/>
              <w:jc w:val="center"/>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BoreCode</w:t>
            </w:r>
          </w:p>
        </w:tc>
        <w:tc>
          <w:tcPr>
            <w:tcW w:w="2552" w:type="dxa"/>
            <w:tcBorders>
              <w:top w:val="single" w:sz="4" w:space="0" w:color="auto"/>
              <w:left w:val="single" w:sz="4" w:space="0" w:color="auto"/>
              <w:bottom w:val="nil"/>
              <w:right w:val="single" w:sz="4" w:space="0" w:color="auto"/>
              <w:tl2br w:val="nil"/>
              <w:tr2bl w:val="nil"/>
            </w:tcBorders>
            <w:shd w:val="clear" w:color="auto" w:fill="BFBFBF" w:themeFill="background1" w:themeFillShade="BF"/>
            <w:vAlign w:val="center"/>
          </w:tcPr>
          <w:p w:rsidR="00B524F8" w:rsidRPr="009A69DD" w:rsidRDefault="00B524F8" w:rsidP="00B524F8">
            <w:pPr>
              <w:tabs>
                <w:tab w:val="left" w:pos="900"/>
              </w:tabs>
              <w:spacing w:line="160" w:lineRule="atLeast"/>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SRS</w:t>
            </w:r>
          </w:p>
        </w:tc>
        <w:tc>
          <w:tcPr>
            <w:tcW w:w="2552" w:type="dxa"/>
            <w:tcBorders>
              <w:top w:val="single" w:sz="4" w:space="0" w:color="auto"/>
              <w:left w:val="single" w:sz="4" w:space="0" w:color="auto"/>
              <w:bottom w:val="nil"/>
              <w:right w:val="single" w:sz="4" w:space="0" w:color="auto"/>
              <w:tl2br w:val="nil"/>
              <w:tr2bl w:val="nil"/>
            </w:tcBorders>
            <w:shd w:val="clear" w:color="auto" w:fill="BFBFBF" w:themeFill="background1" w:themeFillShade="BF"/>
            <w:vAlign w:val="center"/>
          </w:tcPr>
          <w:p w:rsidR="00B524F8" w:rsidRPr="009A69DD" w:rsidRDefault="00B524F8" w:rsidP="00B524F8">
            <w:pPr>
              <w:tabs>
                <w:tab w:val="left" w:pos="900"/>
              </w:tabs>
              <w:spacing w:line="160" w:lineRule="atLeast"/>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SRS</w:t>
            </w:r>
          </w:p>
        </w:tc>
      </w:tr>
      <w:tr w:rsidR="00B524F8" w:rsidRPr="009A69DD" w:rsidTr="00B524F8">
        <w:trPr>
          <w:trHeight w:val="227"/>
        </w:trPr>
        <w:tc>
          <w:tcPr>
            <w:tcW w:w="993" w:type="dxa"/>
            <w:tcBorders>
              <w:top w:val="nil"/>
              <w:left w:val="single" w:sz="4" w:space="0" w:color="auto"/>
              <w:bottom w:val="single" w:sz="4" w:space="0" w:color="auto"/>
              <w:right w:val="single" w:sz="4" w:space="0" w:color="auto"/>
              <w:tl2br w:val="nil"/>
              <w:tr2bl w:val="nil"/>
            </w:tcBorders>
            <w:shd w:val="clear" w:color="auto" w:fill="BFBFBF" w:themeFill="background1" w:themeFillShade="BF"/>
            <w:vAlign w:val="center"/>
          </w:tcPr>
          <w:p w:rsidR="00B524F8" w:rsidRPr="009A69DD" w:rsidRDefault="00B524F8" w:rsidP="00B302A5">
            <w:pPr>
              <w:tabs>
                <w:tab w:val="left" w:pos="900"/>
              </w:tabs>
              <w:spacing w:line="160" w:lineRule="atLeast"/>
              <w:jc w:val="center"/>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Ibor10</w:t>
            </w:r>
            <w:r w:rsidR="00B302A5" w:rsidRPr="009A69DD">
              <w:rPr>
                <w:rFonts w:ascii="Frutiger LT Pro 45 Light" w:hAnsi="Frutiger LT Pro 45 Light" w:cs="Arial"/>
                <w:b/>
                <w:bCs/>
                <w:color w:val="000000"/>
                <w:sz w:val="16"/>
                <w:szCs w:val="16"/>
                <w:lang w:val="fr-CH" w:eastAsia="de-CH"/>
              </w:rPr>
              <w:t>4</w:t>
            </w:r>
          </w:p>
        </w:tc>
        <w:tc>
          <w:tcPr>
            <w:tcW w:w="2552" w:type="dxa"/>
            <w:tcBorders>
              <w:top w:val="nil"/>
              <w:left w:val="single" w:sz="4" w:space="0" w:color="auto"/>
              <w:bottom w:val="single" w:sz="4" w:space="0" w:color="auto"/>
              <w:right w:val="single" w:sz="4" w:space="0" w:color="auto"/>
              <w:tl2br w:val="nil"/>
              <w:tr2bl w:val="nil"/>
            </w:tcBorders>
            <w:shd w:val="clear" w:color="auto" w:fill="BFBFBF" w:themeFill="background1" w:themeFillShade="BF"/>
            <w:vAlign w:val="center"/>
          </w:tcPr>
          <w:p w:rsidR="00B524F8" w:rsidRPr="009A69DD" w:rsidRDefault="00B524F8" w:rsidP="00B524F8">
            <w:pPr>
              <w:tabs>
                <w:tab w:val="left" w:pos="900"/>
              </w:tabs>
              <w:spacing w:line="160" w:lineRule="atLeast"/>
              <w:rPr>
                <w:rFonts w:ascii="Frutiger LT Pro 45 Light" w:hAnsi="Frutiger LT Pro 45 Light" w:cs="Arial"/>
                <w:b/>
                <w:bCs/>
                <w:color w:val="000000"/>
                <w:sz w:val="16"/>
                <w:szCs w:val="16"/>
                <w:lang w:val="fr-CH" w:eastAsia="de-CH"/>
              </w:rPr>
            </w:pPr>
            <w:r w:rsidRPr="009A69DD">
              <w:rPr>
                <w:rFonts w:ascii="Frutiger LT Pro 45 Light" w:hAnsi="Frutiger LT Pro 45 Light" w:cs="Arial"/>
                <w:b/>
                <w:bCs/>
                <w:color w:val="000000"/>
                <w:sz w:val="16"/>
                <w:szCs w:val="16"/>
                <w:lang w:val="fr-CH" w:eastAsia="de-CH"/>
              </w:rPr>
              <w:t>(fr)</w:t>
            </w:r>
          </w:p>
        </w:tc>
        <w:tc>
          <w:tcPr>
            <w:tcW w:w="2552" w:type="dxa"/>
            <w:tcBorders>
              <w:top w:val="nil"/>
              <w:left w:val="single" w:sz="4" w:space="0" w:color="auto"/>
              <w:bottom w:val="single" w:sz="4" w:space="0" w:color="auto"/>
              <w:right w:val="single" w:sz="4" w:space="0" w:color="auto"/>
              <w:tl2br w:val="nil"/>
              <w:tr2bl w:val="nil"/>
            </w:tcBorders>
            <w:shd w:val="clear" w:color="auto" w:fill="BFBFBF" w:themeFill="background1" w:themeFillShade="BF"/>
            <w:vAlign w:val="center"/>
          </w:tcPr>
          <w:p w:rsidR="00B524F8" w:rsidRPr="009A69DD" w:rsidRDefault="00071E72" w:rsidP="00B524F8">
            <w:pPr>
              <w:tabs>
                <w:tab w:val="left" w:pos="900"/>
              </w:tabs>
              <w:spacing w:line="160" w:lineRule="atLeast"/>
              <w:rPr>
                <w:rFonts w:ascii="Frutiger LT Pro 45 Light" w:hAnsi="Frutiger LT Pro 45 Light" w:cs="Arial"/>
                <w:b/>
                <w:bCs/>
                <w:color w:val="000000"/>
                <w:sz w:val="16"/>
                <w:szCs w:val="16"/>
                <w:lang w:val="fr-CH" w:eastAsia="de-CH"/>
              </w:rPr>
            </w:pPr>
            <w:r w:rsidRPr="009A69DD">
              <w:rPr>
                <w:rFonts w:ascii="Frutiger LT Pro 45 Light" w:hAnsi="Frutiger LT Pro 45 Light" w:cs="Arial"/>
                <w:noProof/>
                <w:sz w:val="16"/>
                <w:szCs w:val="16"/>
                <w:lang w:eastAsia="de-CH"/>
              </w:rPr>
              <mc:AlternateContent>
                <mc:Choice Requires="wps">
                  <w:drawing>
                    <wp:anchor distT="0" distB="0" distL="114300" distR="114300" simplePos="0" relativeHeight="251689984" behindDoc="0" locked="0" layoutInCell="1" allowOverlap="1" wp14:anchorId="43D683D3" wp14:editId="178BFC63">
                      <wp:simplePos x="0" y="0"/>
                      <wp:positionH relativeFrom="column">
                        <wp:posOffset>1724660</wp:posOffset>
                      </wp:positionH>
                      <wp:positionV relativeFrom="paragraph">
                        <wp:posOffset>95250</wp:posOffset>
                      </wp:positionV>
                      <wp:extent cx="142240" cy="652145"/>
                      <wp:effectExtent l="0" t="0" r="10160" b="14605"/>
                      <wp:wrapNone/>
                      <wp:docPr id="25" name="Geschweifte Klammer links 25"/>
                      <wp:cNvGraphicFramePr/>
                      <a:graphic xmlns:a="http://schemas.openxmlformats.org/drawingml/2006/main">
                        <a:graphicData uri="http://schemas.microsoft.com/office/word/2010/wordprocessingShape">
                          <wps:wsp>
                            <wps:cNvSpPr/>
                            <wps:spPr>
                              <a:xfrm>
                                <a:off x="0" y="0"/>
                                <a:ext cx="142240" cy="652145"/>
                              </a:xfrm>
                              <a:prstGeom prst="leftBrace">
                                <a:avLst>
                                  <a:gd name="adj1" fmla="val 8333"/>
                                  <a:gd name="adj2" fmla="val 31755"/>
                                </a:avLst>
                              </a:prstGeom>
                              <a:ln>
                                <a:solidFill>
                                  <a:srgbClr val="FF006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085DB" id="Geschweifte Klammer links 25" o:spid="_x0000_s1026" type="#_x0000_t87" style="position:absolute;margin-left:135.8pt;margin-top:7.5pt;width:11.2pt;height:5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" adj="393,6859" strokecolor="#f06"/>
                  </w:pict>
                </mc:Fallback>
              </mc:AlternateContent>
            </w:r>
            <w:r w:rsidR="00B524F8" w:rsidRPr="009A69DD">
              <w:rPr>
                <w:rFonts w:ascii="Frutiger LT Pro 45 Light" w:hAnsi="Frutiger LT Pro 45 Light" w:cs="Arial"/>
                <w:b/>
                <w:bCs/>
                <w:color w:val="000000"/>
                <w:sz w:val="16"/>
                <w:szCs w:val="16"/>
                <w:lang w:val="fr-CH" w:eastAsia="de-CH"/>
              </w:rPr>
              <w:t>(de)</w:t>
            </w:r>
          </w:p>
        </w:tc>
      </w:tr>
      <w:tr w:rsidR="00B524F8" w:rsidRPr="009A69DD" w:rsidTr="00B524F8">
        <w:trPr>
          <w:trHeight w:val="227"/>
        </w:trPr>
        <w:tc>
          <w:tcPr>
            <w:tcW w:w="993"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B524F8" w:rsidRPr="009A69DD" w:rsidRDefault="00B524F8" w:rsidP="00B524F8">
            <w:pPr>
              <w:tabs>
                <w:tab w:val="left" w:pos="900"/>
              </w:tabs>
              <w:spacing w:line="160" w:lineRule="atLeast"/>
              <w:jc w:val="center"/>
              <w:rPr>
                <w:rFonts w:ascii="Frutiger LT Pro 45 Light" w:hAnsi="Frutiger LT Pro 45 Light" w:cs="Arial"/>
                <w:bCs/>
                <w:color w:val="000000"/>
                <w:sz w:val="16"/>
                <w:szCs w:val="16"/>
                <w:lang w:val="fr-CH" w:eastAsia="de-CH"/>
              </w:rPr>
            </w:pPr>
            <w:r w:rsidRPr="009A69DD">
              <w:rPr>
                <w:rFonts w:ascii="Frutiger LT Pro 45 Light" w:hAnsi="Frutiger LT Pro 45 Light" w:cs="Arial"/>
                <w:bCs/>
                <w:color w:val="000000"/>
                <w:sz w:val="16"/>
                <w:szCs w:val="16"/>
                <w:lang w:val="fr-CH" w:eastAsia="de-CH"/>
              </w:rPr>
              <w:t>001</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B524F8" w:rsidRPr="009A69DD" w:rsidRDefault="00B524F8" w:rsidP="00AD3225">
            <w:pPr>
              <w:tabs>
                <w:tab w:val="left" w:pos="900"/>
              </w:tabs>
              <w:spacing w:line="160" w:lineRule="atLeast"/>
              <w:rPr>
                <w:rFonts w:ascii="Frutiger LT Pro 45 Light" w:hAnsi="Frutiger LT Pro 45 Light" w:cs="Arial"/>
                <w:bCs/>
                <w:color w:val="000000"/>
                <w:sz w:val="16"/>
                <w:szCs w:val="16"/>
                <w:lang w:val="fr-CH" w:eastAsia="de-CH"/>
              </w:rPr>
            </w:pPr>
            <w:r w:rsidRPr="009A69DD">
              <w:rPr>
                <w:rFonts w:ascii="Frutiger LT Pro 45 Light" w:hAnsi="Frutiger LT Pro 45 Light" w:cs="Arial"/>
                <w:bCs/>
                <w:color w:val="000000"/>
                <w:sz w:val="16"/>
                <w:szCs w:val="16"/>
                <w:lang w:val="fr-CH" w:eastAsia="de-CH"/>
              </w:rPr>
              <w:t>LV03</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B524F8" w:rsidRPr="009A69DD" w:rsidRDefault="00B524F8" w:rsidP="00AD3225">
            <w:pPr>
              <w:tabs>
                <w:tab w:val="left" w:pos="900"/>
              </w:tabs>
              <w:spacing w:line="160" w:lineRule="atLeast"/>
              <w:rPr>
                <w:rFonts w:ascii="Frutiger LT Pro 45 Light" w:hAnsi="Frutiger LT Pro 45 Light" w:cs="Arial"/>
                <w:bCs/>
                <w:color w:val="000000"/>
                <w:sz w:val="16"/>
                <w:szCs w:val="16"/>
                <w:lang w:val="fr-CH" w:eastAsia="de-CH"/>
              </w:rPr>
            </w:pPr>
            <w:r w:rsidRPr="009A69DD">
              <w:rPr>
                <w:rFonts w:ascii="Frutiger LT Pro 45 Light" w:hAnsi="Frutiger LT Pro 45 Light" w:cs="Arial"/>
                <w:bCs/>
                <w:color w:val="000000"/>
                <w:sz w:val="16"/>
                <w:szCs w:val="16"/>
                <w:lang w:val="fr-CH" w:eastAsia="de-CH"/>
              </w:rPr>
              <w:t>LV03</w:t>
            </w:r>
          </w:p>
        </w:tc>
      </w:tr>
      <w:tr w:rsidR="00B524F8" w:rsidRPr="009A69DD" w:rsidTr="00B524F8">
        <w:trPr>
          <w:trHeight w:val="227"/>
        </w:trPr>
        <w:tc>
          <w:tcPr>
            <w:tcW w:w="993"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B524F8" w:rsidRPr="009A69DD" w:rsidRDefault="00B524F8" w:rsidP="00B524F8">
            <w:pPr>
              <w:tabs>
                <w:tab w:val="left" w:pos="900"/>
              </w:tabs>
              <w:spacing w:line="160" w:lineRule="atLeast"/>
              <w:jc w:val="center"/>
              <w:rPr>
                <w:rFonts w:ascii="Frutiger LT Pro 45 Light" w:hAnsi="Frutiger LT Pro 45 Light" w:cs="Arial"/>
                <w:bCs/>
                <w:color w:val="000000"/>
                <w:sz w:val="16"/>
                <w:szCs w:val="16"/>
                <w:lang w:val="fr-CH" w:eastAsia="de-CH"/>
              </w:rPr>
            </w:pPr>
            <w:r w:rsidRPr="009A69DD">
              <w:rPr>
                <w:rFonts w:ascii="Frutiger LT Pro 45 Light" w:hAnsi="Frutiger LT Pro 45 Light" w:cs="Arial"/>
                <w:bCs/>
                <w:color w:val="000000"/>
                <w:sz w:val="16"/>
                <w:szCs w:val="16"/>
                <w:lang w:val="fr-CH" w:eastAsia="de-CH"/>
              </w:rPr>
              <w:t>002</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B524F8" w:rsidRPr="009A69DD" w:rsidRDefault="00B524F8" w:rsidP="00AD3225">
            <w:pPr>
              <w:tabs>
                <w:tab w:val="left" w:pos="900"/>
              </w:tabs>
              <w:spacing w:line="160" w:lineRule="atLeast"/>
              <w:rPr>
                <w:rFonts w:ascii="Frutiger LT Pro 45 Light" w:hAnsi="Frutiger LT Pro 45 Light" w:cs="Arial"/>
                <w:bCs/>
                <w:color w:val="000000"/>
                <w:sz w:val="16"/>
                <w:szCs w:val="16"/>
                <w:lang w:val="fr-CH" w:eastAsia="de-CH"/>
              </w:rPr>
            </w:pPr>
            <w:r w:rsidRPr="009A69DD">
              <w:rPr>
                <w:rFonts w:ascii="Frutiger LT Pro 45 Light" w:hAnsi="Frutiger LT Pro 45 Light" w:cs="Arial"/>
                <w:bCs/>
                <w:color w:val="000000"/>
                <w:sz w:val="16"/>
                <w:szCs w:val="16"/>
                <w:lang w:val="fr-CH" w:eastAsia="de-CH"/>
              </w:rPr>
              <w:t>LV95</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B524F8" w:rsidRPr="009A69DD" w:rsidRDefault="00B524F8" w:rsidP="00AD3225">
            <w:pPr>
              <w:tabs>
                <w:tab w:val="left" w:pos="900"/>
              </w:tabs>
              <w:spacing w:line="160" w:lineRule="atLeast"/>
              <w:rPr>
                <w:rFonts w:ascii="Frutiger LT Pro 45 Light" w:hAnsi="Frutiger LT Pro 45 Light" w:cs="Arial"/>
                <w:bCs/>
                <w:color w:val="000000"/>
                <w:sz w:val="16"/>
                <w:szCs w:val="16"/>
                <w:lang w:val="fr-CH" w:eastAsia="de-CH"/>
              </w:rPr>
            </w:pPr>
            <w:r w:rsidRPr="009A69DD">
              <w:rPr>
                <w:rFonts w:ascii="Frutiger LT Pro 45 Light" w:hAnsi="Frutiger LT Pro 45 Light" w:cs="Arial"/>
                <w:bCs/>
                <w:color w:val="000000"/>
                <w:sz w:val="16"/>
                <w:szCs w:val="16"/>
                <w:lang w:val="fr-CH" w:eastAsia="de-CH"/>
              </w:rPr>
              <w:t>LV95</w:t>
            </w:r>
          </w:p>
        </w:tc>
      </w:tr>
    </w:tbl>
    <w:p w:rsidR="00B524F8" w:rsidRPr="009A69DD" w:rsidRDefault="004460EC" w:rsidP="00AD3225">
      <w:pPr>
        <w:tabs>
          <w:tab w:val="left" w:pos="720"/>
          <w:tab w:val="left" w:pos="900"/>
        </w:tabs>
        <w:spacing w:before="60" w:line="160" w:lineRule="atLeast"/>
        <w:contextualSpacing/>
        <w:rPr>
          <w:rFonts w:ascii="Frutiger LT Pro 45 Light" w:hAnsi="Frutiger LT Pro 45 Light" w:cs="Arial"/>
          <w:i/>
          <w:sz w:val="16"/>
          <w:szCs w:val="16"/>
          <w:lang w:val="fr-CH"/>
        </w:rPr>
      </w:pPr>
      <w:r w:rsidRPr="009A69DD">
        <w:rPr>
          <w:rFonts w:ascii="Frutiger LT Pro 45 Light" w:hAnsi="Frutiger LT Pro 45 Light" w:cs="Arial"/>
          <w:i/>
          <w:sz w:val="16"/>
          <w:szCs w:val="16"/>
          <w:lang w:val="fr-CH"/>
        </w:rPr>
        <w:t>Type de donnée :</w:t>
      </w:r>
      <w:r w:rsidR="00B524F8" w:rsidRPr="009A69DD">
        <w:rPr>
          <w:rFonts w:ascii="Frutiger LT Pro 45 Light" w:hAnsi="Frutiger LT Pro 45 Light" w:cs="Arial"/>
          <w:i/>
          <w:sz w:val="16"/>
          <w:szCs w:val="16"/>
          <w:lang w:val="fr-CH"/>
        </w:rPr>
        <w:t xml:space="preserve"> Codelist </w:t>
      </w:r>
    </w:p>
    <w:p w:rsidR="00FC09E5" w:rsidRPr="000D1BA5" w:rsidRDefault="009A69DD" w:rsidP="00AD3225">
      <w:pPr>
        <w:tabs>
          <w:tab w:val="left" w:pos="720"/>
          <w:tab w:val="left" w:pos="900"/>
        </w:tabs>
        <w:spacing w:before="60" w:line="160" w:lineRule="atLeast"/>
        <w:contextualSpacing/>
        <w:rPr>
          <w:rFonts w:ascii="Frutiger LT Pro 45 Light" w:hAnsi="Frutiger LT Pro 45 Light" w:cs="Arial"/>
          <w:sz w:val="16"/>
          <w:szCs w:val="16"/>
          <w:lang w:val="fr-CH"/>
        </w:rPr>
      </w:pPr>
      <w:r>
        <w:rPr>
          <w:rFonts w:ascii="Frutiger LT Pro 45 Light" w:hAnsi="Frutiger LT Pro 45 Light" w:cs="Arial"/>
          <w:i/>
          <w:sz w:val="16"/>
          <w:szCs w:val="16"/>
          <w:lang w:val="fr-CH"/>
        </w:rPr>
        <w:t>Exemple :</w:t>
      </w:r>
      <w:r w:rsidR="00B524F8" w:rsidRPr="009A69DD">
        <w:rPr>
          <w:rFonts w:ascii="Frutiger LT Pro 45 Light" w:hAnsi="Frutiger LT Pro 45 Light" w:cs="Arial"/>
          <w:i/>
          <w:sz w:val="16"/>
          <w:szCs w:val="16"/>
          <w:lang w:val="fr-CH"/>
        </w:rPr>
        <w:t xml:space="preserve"> LV03</w:t>
      </w:r>
    </w:p>
    <w:p w:rsidR="00CD2134" w:rsidRPr="000D1BA5" w:rsidRDefault="00CD2134" w:rsidP="00FC09E5">
      <w:pPr>
        <w:tabs>
          <w:tab w:val="left" w:pos="900"/>
        </w:tabs>
        <w:spacing w:after="120" w:line="160" w:lineRule="atLeast"/>
        <w:jc w:val="both"/>
        <w:rPr>
          <w:rFonts w:ascii="Frutiger LT Pro 45 Light" w:hAnsi="Frutiger LT Pro 45 Light" w:cs="Arial"/>
          <w:sz w:val="16"/>
          <w:szCs w:val="16"/>
          <w:lang w:val="fr-CH"/>
        </w:rPr>
        <w:sectPr w:rsidR="00CD2134" w:rsidRPr="000D1BA5" w:rsidSect="0061431F">
          <w:type w:val="continuous"/>
          <w:pgSz w:w="11906" w:h="16838" w:code="9"/>
          <w:pgMar w:top="1701" w:right="4393" w:bottom="1418" w:left="1418" w:header="680" w:footer="340" w:gutter="0"/>
          <w:pgNumType w:start="1"/>
          <w:cols w:space="708"/>
          <w:docGrid w:linePitch="360"/>
        </w:sectPr>
      </w:pPr>
    </w:p>
    <w:p w:rsidR="00FC09E5" w:rsidRPr="000D1BA5" w:rsidRDefault="000A0518" w:rsidP="0004361E">
      <w:pPr>
        <w:pStyle w:val="berschrift1"/>
        <w:rPr>
          <w:lang w:val="fr-CH"/>
        </w:rPr>
      </w:pPr>
      <w:bookmarkStart w:id="39" w:name="_Toc372552645"/>
      <w:r w:rsidRPr="000D1BA5">
        <w:rPr>
          <w:lang w:val="fr-CH"/>
        </w:rPr>
        <w:lastRenderedPageBreak/>
        <w:t>Références</w:t>
      </w:r>
      <w:bookmarkEnd w:id="39"/>
    </w:p>
    <w:p w:rsidR="0003135C" w:rsidRDefault="0003135C" w:rsidP="005500F7">
      <w:pPr>
        <w:numPr>
          <w:ilvl w:val="0"/>
          <w:numId w:val="10"/>
        </w:numPr>
        <w:tabs>
          <w:tab w:val="left" w:pos="426"/>
          <w:tab w:val="left" w:pos="1080"/>
        </w:tabs>
        <w:spacing w:after="120" w:line="240" w:lineRule="auto"/>
        <w:ind w:left="426" w:hanging="426"/>
        <w:rPr>
          <w:rFonts w:ascii="Frutiger LT Pro 45 Light" w:hAnsi="Frutiger LT Pro 45 Light" w:cs="Calibri"/>
          <w:sz w:val="22"/>
          <w:lang w:val="en-US"/>
        </w:rPr>
      </w:pPr>
      <w:bookmarkStart w:id="40" w:name="_Ref372198926"/>
      <w:bookmarkStart w:id="41" w:name="_Ref349660561"/>
      <w:r w:rsidRPr="00BE6BF0">
        <w:rPr>
          <w:rFonts w:ascii="Frutiger LT Pro 45 Light" w:hAnsi="Frutiger LT Pro 45 Light" w:cs="Calibri"/>
          <w:sz w:val="22"/>
          <w:lang w:val="fr-CH"/>
        </w:rPr>
        <w:t xml:space="preserve">A. Foucault, J.-F. Raoult: Dictionnaire de Géologie. </w:t>
      </w:r>
      <w:r>
        <w:rPr>
          <w:rFonts w:ascii="Frutiger LT Pro 45 Light" w:hAnsi="Frutiger LT Pro 45 Light" w:cs="Calibri"/>
          <w:sz w:val="22"/>
          <w:lang w:val="en-US"/>
        </w:rPr>
        <w:t>Masson 1984, 2</w:t>
      </w:r>
      <w:r>
        <w:rPr>
          <w:rFonts w:ascii="Frutiger LT Pro 45 Light" w:hAnsi="Frutiger LT Pro 45 Light" w:cs="Calibri"/>
          <w:sz w:val="22"/>
          <w:vertAlign w:val="superscript"/>
          <w:lang w:val="en-US"/>
        </w:rPr>
        <w:t>e</w:t>
      </w:r>
      <w:r>
        <w:rPr>
          <w:rFonts w:ascii="Frutiger LT Pro 45 Light" w:hAnsi="Frutiger LT Pro 45 Light" w:cs="Calibri"/>
          <w:sz w:val="22"/>
          <w:lang w:val="en-US"/>
        </w:rPr>
        <w:t xml:space="preserve"> édition</w:t>
      </w:r>
      <w:r w:rsidR="005500F7" w:rsidRPr="0003135C">
        <w:rPr>
          <w:rFonts w:ascii="Frutiger LT Pro 45 Light" w:hAnsi="Frutiger LT Pro 45 Light" w:cs="Calibri"/>
          <w:sz w:val="22"/>
          <w:lang w:val="en-US"/>
        </w:rPr>
        <w:t>.</w:t>
      </w:r>
      <w:bookmarkEnd w:id="40"/>
    </w:p>
    <w:p w:rsidR="005500F7" w:rsidRPr="0003135C" w:rsidRDefault="0003135C" w:rsidP="005500F7">
      <w:pPr>
        <w:numPr>
          <w:ilvl w:val="0"/>
          <w:numId w:val="10"/>
        </w:numPr>
        <w:tabs>
          <w:tab w:val="left" w:pos="426"/>
          <w:tab w:val="left" w:pos="1080"/>
        </w:tabs>
        <w:spacing w:after="120" w:line="240" w:lineRule="auto"/>
        <w:ind w:left="426" w:hanging="426"/>
        <w:rPr>
          <w:rFonts w:ascii="Frutiger LT Pro 45 Light" w:hAnsi="Frutiger LT Pro 45 Light" w:cs="Calibri"/>
          <w:sz w:val="22"/>
          <w:lang w:val="fr-CH"/>
        </w:rPr>
      </w:pPr>
      <w:bookmarkStart w:id="42" w:name="_Ref372198933"/>
      <w:r w:rsidRPr="0003135C">
        <w:rPr>
          <w:rFonts w:ascii="Frutiger LT Pro 45 Light" w:hAnsi="Frutiger LT Pro 45 Light" w:cs="Calibri"/>
          <w:sz w:val="22"/>
          <w:lang w:val="fr-CH"/>
        </w:rPr>
        <w:t>Dictionnaire de la langue française, Larousse.</w:t>
      </w:r>
      <w:bookmarkEnd w:id="42"/>
      <w:r w:rsidR="005500F7" w:rsidRPr="0003135C">
        <w:rPr>
          <w:rFonts w:ascii="Frutiger LT Pro 45 Light" w:hAnsi="Frutiger LT Pro 45 Light" w:cs="Calibri"/>
          <w:sz w:val="22"/>
          <w:lang w:val="fr-CH"/>
        </w:rPr>
        <w:t xml:space="preserve"> </w:t>
      </w:r>
    </w:p>
    <w:p w:rsidR="005500F7" w:rsidRDefault="005500F7" w:rsidP="005500F7">
      <w:pPr>
        <w:numPr>
          <w:ilvl w:val="0"/>
          <w:numId w:val="10"/>
        </w:numPr>
        <w:tabs>
          <w:tab w:val="left" w:pos="426"/>
          <w:tab w:val="left" w:pos="1080"/>
        </w:tabs>
        <w:spacing w:after="120" w:line="240" w:lineRule="auto"/>
        <w:ind w:left="426" w:hanging="426"/>
        <w:rPr>
          <w:rFonts w:ascii="Frutiger LT Pro 45 Light" w:hAnsi="Frutiger LT Pro 45 Light" w:cs="Calibri"/>
          <w:sz w:val="22"/>
          <w:lang w:val="en-US"/>
        </w:rPr>
      </w:pPr>
      <w:bookmarkStart w:id="43" w:name="_Ref361308652"/>
      <w:r w:rsidRPr="00BE6BF0">
        <w:rPr>
          <w:rFonts w:ascii="Frutiger LT Pro 45 Light" w:hAnsi="Frutiger LT Pro 45 Light" w:cs="Calibri"/>
          <w:sz w:val="22"/>
          <w:lang w:val="en-US"/>
        </w:rPr>
        <w:t xml:space="preserve">American Geological Institute, Alexandria, Virginia 1997, Julia A. Jackson. Glossary </w:t>
      </w:r>
      <w:r w:rsidRPr="0003135C">
        <w:rPr>
          <w:rFonts w:ascii="Frutiger LT Pro 45 Light" w:hAnsi="Frutiger LT Pro 45 Light" w:cs="Calibri"/>
          <w:sz w:val="22"/>
          <w:lang w:val="en-US"/>
        </w:rPr>
        <w:t xml:space="preserve">of Geology. </w:t>
      </w:r>
      <w:r w:rsidR="006E65A0" w:rsidRPr="0003135C">
        <w:rPr>
          <w:rFonts w:ascii="Frutiger LT Pro 45 Light" w:hAnsi="Frutiger LT Pro 45 Light" w:cs="Calibri"/>
          <w:sz w:val="22"/>
          <w:lang w:val="en-US"/>
        </w:rPr>
        <w:t>Fourth</w:t>
      </w:r>
      <w:r w:rsidRPr="0003135C">
        <w:rPr>
          <w:rFonts w:ascii="Frutiger LT Pro 45 Light" w:hAnsi="Frutiger LT Pro 45 Light" w:cs="Calibri"/>
          <w:sz w:val="22"/>
          <w:lang w:val="en-US"/>
        </w:rPr>
        <w:t xml:space="preserve"> Edition.</w:t>
      </w:r>
      <w:bookmarkEnd w:id="43"/>
    </w:p>
    <w:p w:rsidR="005500F7" w:rsidRPr="0036079F" w:rsidRDefault="005500F7" w:rsidP="009A69DD">
      <w:pPr>
        <w:numPr>
          <w:ilvl w:val="0"/>
          <w:numId w:val="10"/>
        </w:numPr>
        <w:tabs>
          <w:tab w:val="left" w:pos="426"/>
          <w:tab w:val="left" w:pos="1080"/>
        </w:tabs>
        <w:spacing w:after="120" w:line="240" w:lineRule="auto"/>
        <w:ind w:left="426" w:hanging="426"/>
        <w:rPr>
          <w:rFonts w:ascii="Frutiger LT Pro 45 Light" w:hAnsi="Frutiger LT Pro 45 Light" w:cs="Calibri"/>
          <w:sz w:val="22"/>
          <w:lang w:val="en-US"/>
        </w:rPr>
      </w:pPr>
      <w:bookmarkStart w:id="44" w:name="_Ref361302654"/>
      <w:bookmarkStart w:id="45" w:name="_Ref372198988"/>
      <w:r w:rsidRPr="0036079F">
        <w:rPr>
          <w:lang w:val="en-US"/>
        </w:rPr>
        <w:t>The Schlumberger Oilfield Glossary: Where the Oil Field Meets the Dictionary</w:t>
      </w:r>
      <w:r w:rsidR="009A69DD" w:rsidRPr="0036079F">
        <w:rPr>
          <w:lang w:val="en-US"/>
        </w:rPr>
        <w:t>:</w:t>
      </w:r>
      <w:r w:rsidRPr="0036079F">
        <w:rPr>
          <w:lang w:val="en-US"/>
        </w:rPr>
        <w:t xml:space="preserve"> </w:t>
      </w:r>
      <w:hyperlink r:id="rId33" w:history="1">
        <w:r w:rsidRPr="0036079F">
          <w:rPr>
            <w:rStyle w:val="Hyperlink"/>
            <w:rFonts w:ascii="Frutiger LT Pro 45 Light" w:hAnsi="Frutiger LT Pro 45 Light" w:cs="Calibri"/>
            <w:sz w:val="22"/>
            <w:lang w:val="en-US"/>
          </w:rPr>
          <w:t>http://www.glossary.oilfield.slb.com/</w:t>
        </w:r>
      </w:hyperlink>
      <w:bookmarkEnd w:id="44"/>
      <w:r w:rsidRPr="0036079F">
        <w:rPr>
          <w:rStyle w:val="Hyperlink"/>
          <w:rFonts w:ascii="Frutiger LT Pro 45 Light" w:hAnsi="Frutiger LT Pro 45 Light" w:cs="Calibri"/>
          <w:sz w:val="22"/>
          <w:lang w:val="en-US"/>
        </w:rPr>
        <w:t xml:space="preserve"> </w:t>
      </w:r>
      <w:r w:rsidR="009A69DD" w:rsidRPr="0036079F">
        <w:rPr>
          <w:rStyle w:val="Hyperlink"/>
          <w:rFonts w:ascii="Frutiger LT Pro 45 Light" w:hAnsi="Frutiger LT Pro 45 Light" w:cs="Calibri"/>
          <w:sz w:val="22"/>
          <w:u w:val="none"/>
          <w:lang w:val="en-US"/>
        </w:rPr>
        <w:t xml:space="preserve">  </w:t>
      </w:r>
      <w:r w:rsidRPr="0036079F">
        <w:rPr>
          <w:rStyle w:val="Hyperlink"/>
          <w:rFonts w:ascii="Frutiger LT Pro 45 Light" w:hAnsi="Frutiger LT Pro 45 Light" w:cs="Calibri"/>
          <w:color w:val="auto"/>
          <w:sz w:val="22"/>
          <w:u w:val="none"/>
          <w:lang w:val="en-US"/>
        </w:rPr>
        <w:t>(O</w:t>
      </w:r>
      <w:r w:rsidR="009A69DD" w:rsidRPr="0036079F">
        <w:rPr>
          <w:rStyle w:val="Hyperlink"/>
          <w:rFonts w:ascii="Frutiger LT Pro 45 Light" w:hAnsi="Frutiger LT Pro 45 Light" w:cs="Calibri"/>
          <w:color w:val="auto"/>
          <w:sz w:val="22"/>
          <w:u w:val="none"/>
          <w:lang w:val="en-US"/>
        </w:rPr>
        <w:t>c</w:t>
      </w:r>
      <w:r w:rsidRPr="0036079F">
        <w:rPr>
          <w:rStyle w:val="Hyperlink"/>
          <w:rFonts w:ascii="Frutiger LT Pro 45 Light" w:hAnsi="Frutiger LT Pro 45 Light" w:cs="Calibri"/>
          <w:color w:val="auto"/>
          <w:sz w:val="22"/>
          <w:u w:val="none"/>
          <w:lang w:val="en-US"/>
        </w:rPr>
        <w:t>tob</w:t>
      </w:r>
      <w:r w:rsidR="009A69DD" w:rsidRPr="0036079F">
        <w:rPr>
          <w:rStyle w:val="Hyperlink"/>
          <w:rFonts w:ascii="Frutiger LT Pro 45 Light" w:hAnsi="Frutiger LT Pro 45 Light" w:cs="Calibri"/>
          <w:color w:val="auto"/>
          <w:sz w:val="22"/>
          <w:u w:val="none"/>
          <w:lang w:val="en-US"/>
        </w:rPr>
        <w:t>re</w:t>
      </w:r>
      <w:r w:rsidRPr="0036079F">
        <w:rPr>
          <w:rStyle w:val="Hyperlink"/>
          <w:rFonts w:ascii="Frutiger LT Pro 45 Light" w:hAnsi="Frutiger LT Pro 45 Light" w:cs="Calibri"/>
          <w:color w:val="auto"/>
          <w:sz w:val="22"/>
          <w:u w:val="none"/>
          <w:lang w:val="en-US"/>
        </w:rPr>
        <w:t xml:space="preserve"> 2013)</w:t>
      </w:r>
      <w:bookmarkEnd w:id="45"/>
    </w:p>
    <w:p w:rsidR="008411F1" w:rsidRPr="000D1BA5" w:rsidRDefault="00523671" w:rsidP="008411F1">
      <w:pPr>
        <w:pStyle w:val="Listenabsatz"/>
        <w:numPr>
          <w:ilvl w:val="0"/>
          <w:numId w:val="10"/>
        </w:numPr>
        <w:tabs>
          <w:tab w:val="left" w:pos="426"/>
          <w:tab w:val="left" w:pos="1080"/>
        </w:tabs>
        <w:spacing w:after="120" w:line="240" w:lineRule="auto"/>
        <w:ind w:left="425" w:hanging="425"/>
        <w:contextualSpacing w:val="0"/>
        <w:jc w:val="both"/>
        <w:rPr>
          <w:rFonts w:ascii="Frutiger LT Pro 45 Light" w:hAnsi="Frutiger LT Pro 45 Light" w:cs="Calibri"/>
          <w:sz w:val="22"/>
          <w:lang w:val="fr-CH"/>
        </w:rPr>
      </w:pPr>
      <w:bookmarkStart w:id="46" w:name="_Ref370910555"/>
      <w:bookmarkStart w:id="47" w:name="_Ref372199027"/>
      <w:bookmarkStart w:id="48" w:name="_Ref361304613"/>
      <w:bookmarkStart w:id="49" w:name="_Ref341956154"/>
      <w:r>
        <w:rPr>
          <w:rFonts w:ascii="Frutiger LT Pro 45 Light" w:hAnsi="Frutiger LT Pro 45 Light" w:cs="Calibri"/>
          <w:sz w:val="22"/>
          <w:lang w:val="fr-CH"/>
        </w:rPr>
        <w:t>Association suisse des professionnels de la route et des transports VSS</w:t>
      </w:r>
      <w:r w:rsidR="0011483A" w:rsidRPr="000D1BA5">
        <w:rPr>
          <w:rFonts w:ascii="Frutiger LT Pro 45 Light" w:hAnsi="Frutiger LT Pro 45 Light" w:cs="Calibri"/>
          <w:sz w:val="22"/>
          <w:lang w:val="fr-CH"/>
        </w:rPr>
        <w:t xml:space="preserve">, 2011. SN 640 034: </w:t>
      </w:r>
      <w:bookmarkEnd w:id="46"/>
      <w:r>
        <w:rPr>
          <w:rFonts w:ascii="Frutiger LT Pro 45 Light" w:hAnsi="Frutiger LT Pro 45 Light" w:cs="Calibri"/>
          <w:sz w:val="22"/>
          <w:lang w:val="fr-CH"/>
        </w:rPr>
        <w:t>Présentation des projets. Signes conventionnels pour la géotechnique et la géologie.</w:t>
      </w:r>
      <w:bookmarkEnd w:id="47"/>
    </w:p>
    <w:p w:rsidR="005500F7" w:rsidRPr="000D1BA5" w:rsidRDefault="00523671" w:rsidP="005500F7">
      <w:pPr>
        <w:pStyle w:val="Listenabsatz"/>
        <w:numPr>
          <w:ilvl w:val="0"/>
          <w:numId w:val="10"/>
        </w:numPr>
        <w:tabs>
          <w:tab w:val="left" w:pos="426"/>
          <w:tab w:val="left" w:pos="1080"/>
        </w:tabs>
        <w:spacing w:after="120" w:line="240" w:lineRule="auto"/>
        <w:ind w:left="426" w:hanging="426"/>
        <w:jc w:val="both"/>
        <w:rPr>
          <w:rFonts w:ascii="Frutiger LT Pro 45 Light" w:hAnsi="Frutiger LT Pro 45 Light" w:cs="Calibri"/>
          <w:sz w:val="22"/>
          <w:lang w:val="fr-CH"/>
        </w:rPr>
      </w:pPr>
      <w:bookmarkStart w:id="50" w:name="_Ref370395254"/>
      <w:bookmarkEnd w:id="48"/>
      <w:r>
        <w:rPr>
          <w:rFonts w:ascii="Frutiger LT Pro 45 Light" w:hAnsi="Frutiger LT Pro 45 Light" w:cs="Calibri"/>
          <w:sz w:val="22"/>
          <w:lang w:val="fr-CH"/>
        </w:rPr>
        <w:t>Association suisse des géologues</w:t>
      </w:r>
      <w:r w:rsidR="00E86648" w:rsidRPr="000D1BA5">
        <w:rPr>
          <w:rFonts w:ascii="Frutiger LT Pro 45 Light" w:hAnsi="Frutiger LT Pro 45 Light" w:cs="Calibri"/>
          <w:sz w:val="22"/>
          <w:lang w:val="fr-CH"/>
        </w:rPr>
        <w:t xml:space="preserve"> CHGEOL, 2013: </w:t>
      </w:r>
      <w:r>
        <w:rPr>
          <w:rFonts w:ascii="Frutiger LT Pro 45 Light" w:hAnsi="Frutiger LT Pro 45 Light" w:cs="Calibri"/>
          <w:sz w:val="22"/>
          <w:lang w:val="fr-CH"/>
        </w:rPr>
        <w:t xml:space="preserve">En allemand : </w:t>
      </w:r>
      <w:r w:rsidR="00E86648" w:rsidRPr="000D1BA5">
        <w:rPr>
          <w:rFonts w:ascii="Frutiger LT Pro 45 Light" w:hAnsi="Frutiger LT Pro 45 Light" w:cs="Calibri"/>
          <w:sz w:val="22"/>
          <w:lang w:val="fr-CH"/>
        </w:rPr>
        <w:t>Bohrprofile im Internet. Empfehlungen des CHGEOL</w:t>
      </w:r>
      <w:bookmarkEnd w:id="50"/>
    </w:p>
    <w:p w:rsidR="005500F7" w:rsidRPr="000D1BA5" w:rsidRDefault="00D822A6" w:rsidP="005500F7">
      <w:pPr>
        <w:numPr>
          <w:ilvl w:val="0"/>
          <w:numId w:val="10"/>
        </w:numPr>
        <w:tabs>
          <w:tab w:val="left" w:pos="426"/>
          <w:tab w:val="left" w:pos="1080"/>
        </w:tabs>
        <w:spacing w:after="120" w:line="240" w:lineRule="auto"/>
        <w:ind w:left="426" w:hanging="426"/>
        <w:jc w:val="both"/>
        <w:rPr>
          <w:rFonts w:ascii="Frutiger LT Pro 45 Light" w:hAnsi="Frutiger LT Pro 45 Light" w:cs="Calibri"/>
          <w:sz w:val="22"/>
          <w:lang w:val="fr-CH"/>
        </w:rPr>
      </w:pPr>
      <w:bookmarkStart w:id="51" w:name="_Ref361304707"/>
      <w:r w:rsidRPr="00D822A6">
        <w:rPr>
          <w:rFonts w:ascii="Frutiger LT Pro 45 Light" w:hAnsi="Frutiger LT Pro 45 Light" w:cs="Calibri"/>
          <w:sz w:val="22"/>
          <w:lang w:val="fr-CH"/>
        </w:rPr>
        <w:t>Office fédéral de topographie swisstopo, Service géologique national</w:t>
      </w:r>
      <w:r>
        <w:rPr>
          <w:rFonts w:ascii="Frutiger LT Pro 45 Light" w:hAnsi="Frutiger LT Pro 45 Light" w:cs="Calibri"/>
          <w:sz w:val="22"/>
          <w:lang w:val="fr-CH"/>
        </w:rPr>
        <w:t>,</w:t>
      </w:r>
      <w:r w:rsidR="005500F7" w:rsidRPr="000D1BA5">
        <w:rPr>
          <w:rFonts w:ascii="Frutiger LT Pro 45 Light" w:hAnsi="Frutiger LT Pro 45 Light" w:cs="Calibri"/>
          <w:sz w:val="22"/>
          <w:lang w:val="fr-CH"/>
        </w:rPr>
        <w:t xml:space="preserve"> 2012. </w:t>
      </w:r>
      <w:r>
        <w:rPr>
          <w:rFonts w:ascii="Frutiger LT Pro 45 Light" w:hAnsi="Frutiger LT Pro 45 Light" w:cs="Calibri"/>
          <w:sz w:val="22"/>
          <w:lang w:val="fr-CH"/>
        </w:rPr>
        <w:t xml:space="preserve">Modèle de données géologiques version </w:t>
      </w:r>
      <w:r w:rsidR="005500F7" w:rsidRPr="000D1BA5">
        <w:rPr>
          <w:rFonts w:ascii="Frutiger LT Pro 45 Light" w:hAnsi="Frutiger LT Pro 45 Light" w:cs="Calibri"/>
          <w:sz w:val="22"/>
          <w:lang w:val="fr-CH"/>
        </w:rPr>
        <w:t xml:space="preserve">2.1 – </w:t>
      </w:r>
      <w:r>
        <w:rPr>
          <w:rFonts w:ascii="Frutiger LT Pro 45 Light" w:hAnsi="Frutiger LT Pro 45 Light" w:cs="Calibri"/>
          <w:sz w:val="22"/>
          <w:lang w:val="fr-CH"/>
        </w:rPr>
        <w:t>Description en format</w:t>
      </w:r>
      <w:r w:rsidR="005500F7" w:rsidRPr="000D1BA5">
        <w:rPr>
          <w:rFonts w:ascii="Frutiger LT Pro 45 Light" w:hAnsi="Frutiger LT Pro 45 Light" w:cs="Calibri"/>
          <w:sz w:val="22"/>
          <w:lang w:val="fr-CH"/>
        </w:rPr>
        <w:t xml:space="preserve"> UML</w:t>
      </w:r>
      <w:r>
        <w:rPr>
          <w:rFonts w:ascii="Frutiger LT Pro 45 Light" w:hAnsi="Frutiger LT Pro 45 Light" w:cs="Calibri"/>
          <w:sz w:val="22"/>
          <w:lang w:val="fr-CH"/>
        </w:rPr>
        <w:t xml:space="preserve"> et catalogue des objets</w:t>
      </w:r>
      <w:r w:rsidR="005500F7" w:rsidRPr="000D1BA5">
        <w:rPr>
          <w:rFonts w:ascii="Frutiger LT Pro 45 Light" w:hAnsi="Frutiger LT Pro 45 Light" w:cs="Calibri"/>
          <w:sz w:val="22"/>
          <w:lang w:val="fr-CH"/>
        </w:rPr>
        <w:t>.</w:t>
      </w:r>
      <w:bookmarkEnd w:id="49"/>
      <w:bookmarkEnd w:id="51"/>
    </w:p>
    <w:p w:rsidR="005500F7" w:rsidRPr="000D1BA5" w:rsidRDefault="00D822A6" w:rsidP="005500F7">
      <w:pPr>
        <w:pStyle w:val="Listenabsatz"/>
        <w:numPr>
          <w:ilvl w:val="0"/>
          <w:numId w:val="10"/>
        </w:numPr>
        <w:tabs>
          <w:tab w:val="left" w:pos="426"/>
          <w:tab w:val="left" w:pos="1080"/>
        </w:tabs>
        <w:spacing w:after="120" w:line="240" w:lineRule="auto"/>
        <w:ind w:left="426" w:hanging="426"/>
        <w:contextualSpacing w:val="0"/>
        <w:jc w:val="both"/>
        <w:rPr>
          <w:rFonts w:ascii="Frutiger LT Pro 45 Light" w:hAnsi="Frutiger LT Pro 45 Light" w:cs="Calibri"/>
          <w:sz w:val="22"/>
          <w:lang w:val="fr-CH"/>
        </w:rPr>
      </w:pPr>
      <w:bookmarkStart w:id="52" w:name="_Ref361304194"/>
      <w:r w:rsidRPr="00D822A6">
        <w:rPr>
          <w:rFonts w:ascii="Frutiger LT Pro 45 Light" w:hAnsi="Frutiger LT Pro 45 Light" w:cs="Arial"/>
          <w:sz w:val="22"/>
          <w:lang w:val="fr-CH"/>
        </w:rPr>
        <w:t>GCS</w:t>
      </w:r>
      <w:r w:rsidR="0011483A" w:rsidRPr="00D822A6">
        <w:rPr>
          <w:rFonts w:ascii="Frutiger LT Pro 45 Light" w:hAnsi="Frutiger LT Pro 45 Light" w:cs="Arial"/>
          <w:sz w:val="22"/>
          <w:lang w:val="fr-CH"/>
        </w:rPr>
        <w:t xml:space="preserve"> (</w:t>
      </w:r>
      <w:r w:rsidRPr="00D822A6">
        <w:rPr>
          <w:rFonts w:ascii="Frutiger LT Pro 45 Light" w:hAnsi="Frutiger LT Pro 45 Light" w:cs="Arial"/>
          <w:sz w:val="22"/>
          <w:lang w:val="fr-CH"/>
        </w:rPr>
        <w:t>Coordination de la gé</w:t>
      </w:r>
      <w:r w:rsidR="005500F7" w:rsidRPr="00D822A6">
        <w:rPr>
          <w:rFonts w:ascii="Frutiger LT Pro 45 Light" w:hAnsi="Frutiger LT Pro 45 Light" w:cs="Arial"/>
          <w:sz w:val="22"/>
          <w:lang w:val="fr-CH"/>
        </w:rPr>
        <w:t xml:space="preserve">oinformation </w:t>
      </w:r>
      <w:r>
        <w:rPr>
          <w:rFonts w:ascii="Frutiger LT Pro 45 Light" w:hAnsi="Frutiger LT Pro 45 Light" w:cs="Arial"/>
          <w:sz w:val="22"/>
          <w:lang w:val="fr-CH"/>
        </w:rPr>
        <w:t>de l’administration fédérale</w:t>
      </w:r>
      <w:r w:rsidR="0011483A" w:rsidRPr="00D822A6">
        <w:rPr>
          <w:rFonts w:ascii="Frutiger LT Pro 45 Light" w:hAnsi="Frutiger LT Pro 45 Light" w:cs="Arial"/>
          <w:sz w:val="22"/>
          <w:lang w:val="fr-CH"/>
        </w:rPr>
        <w:t>)</w:t>
      </w:r>
      <w:r w:rsidR="005500F7" w:rsidRPr="00D822A6">
        <w:rPr>
          <w:rFonts w:ascii="Frutiger LT Pro 45 Light" w:hAnsi="Frutiger LT Pro 45 Light" w:cs="Arial"/>
          <w:sz w:val="22"/>
          <w:lang w:val="fr-CH"/>
        </w:rPr>
        <w:t xml:space="preserve"> 2011. </w:t>
      </w:r>
      <w:r>
        <w:rPr>
          <w:rFonts w:ascii="Frutiger LT Pro 45 Light" w:hAnsi="Frutiger LT Pro 45 Light" w:cs="Arial"/>
          <w:sz w:val="22"/>
          <w:lang w:val="fr-CH"/>
        </w:rPr>
        <w:t>Modules de base de la Confédération pour les « modèles de géodonnées minimaux »</w:t>
      </w:r>
      <w:r w:rsidR="005500F7" w:rsidRPr="000D1BA5">
        <w:rPr>
          <w:rFonts w:ascii="Frutiger LT Pro 45 Light" w:hAnsi="Frutiger LT Pro 45 Light" w:cs="Arial"/>
          <w:sz w:val="22"/>
          <w:lang w:val="fr-CH"/>
        </w:rPr>
        <w:t xml:space="preserve">, </w:t>
      </w:r>
      <w:r>
        <w:rPr>
          <w:rFonts w:ascii="Frutiger LT Pro 45 Light" w:hAnsi="Frutiger LT Pro 45 Light" w:cs="Arial"/>
          <w:sz w:val="22"/>
          <w:lang w:val="fr-CH"/>
        </w:rPr>
        <w:t>v</w:t>
      </w:r>
      <w:r w:rsidR="005500F7" w:rsidRPr="000D1BA5">
        <w:rPr>
          <w:rFonts w:ascii="Frutiger LT Pro 45 Light" w:hAnsi="Frutiger LT Pro 45 Light" w:cs="Arial"/>
          <w:sz w:val="22"/>
          <w:lang w:val="fr-CH"/>
        </w:rPr>
        <w:t>ersion 1.0.</w:t>
      </w:r>
      <w:bookmarkEnd w:id="52"/>
    </w:p>
    <w:p w:rsidR="005500F7" w:rsidRPr="00523671" w:rsidRDefault="00523671" w:rsidP="005500F7">
      <w:pPr>
        <w:pStyle w:val="Listenabsatz"/>
        <w:numPr>
          <w:ilvl w:val="0"/>
          <w:numId w:val="10"/>
        </w:numPr>
        <w:tabs>
          <w:tab w:val="left" w:pos="426"/>
          <w:tab w:val="left" w:pos="1080"/>
        </w:tabs>
        <w:spacing w:after="120" w:line="240" w:lineRule="auto"/>
        <w:ind w:left="426" w:hanging="426"/>
        <w:jc w:val="both"/>
        <w:rPr>
          <w:rFonts w:ascii="Frutiger LT Pro 45 Light" w:hAnsi="Frutiger LT Pro 45 Light" w:cs="Calibri"/>
          <w:sz w:val="22"/>
        </w:rPr>
      </w:pPr>
      <w:bookmarkStart w:id="53" w:name="_Ref361304397"/>
      <w:r w:rsidRPr="00523671">
        <w:rPr>
          <w:rFonts w:ascii="Frutiger LT Pro 45 Light" w:hAnsi="Frutiger LT Pro 45 Light" w:cs="Arial"/>
          <w:sz w:val="22"/>
        </w:rPr>
        <w:t>CI</w:t>
      </w:r>
      <w:r w:rsidR="0011483A" w:rsidRPr="00523671">
        <w:rPr>
          <w:rFonts w:ascii="Frutiger LT Pro 45 Light" w:hAnsi="Frutiger LT Pro 45 Light" w:cs="Arial"/>
          <w:sz w:val="22"/>
        </w:rPr>
        <w:t>GEO (</w:t>
      </w:r>
      <w:r>
        <w:rPr>
          <w:rFonts w:ascii="Frutiger LT Pro 45 Light" w:hAnsi="Frutiger LT Pro 45 Light" w:cs="Arial"/>
          <w:sz w:val="22"/>
        </w:rPr>
        <w:t>Coordination Intercantonale des Géoinforamtions</w:t>
      </w:r>
      <w:r w:rsidR="0011483A" w:rsidRPr="00523671">
        <w:rPr>
          <w:rFonts w:ascii="Frutiger LT Pro 45 Light" w:hAnsi="Frutiger LT Pro 45 Light" w:cs="Arial"/>
          <w:sz w:val="22"/>
        </w:rPr>
        <w:t>)</w:t>
      </w:r>
      <w:r w:rsidR="005500F7" w:rsidRPr="00523671">
        <w:rPr>
          <w:rFonts w:ascii="Frutiger LT Pro 45 Light" w:hAnsi="Frutiger LT Pro 45 Light" w:cs="Arial"/>
          <w:sz w:val="22"/>
        </w:rPr>
        <w:t xml:space="preserve"> 2010. </w:t>
      </w:r>
      <w:r>
        <w:rPr>
          <w:rFonts w:ascii="Frutiger LT Pro 45 Light" w:hAnsi="Frutiger LT Pro 45 Light" w:cs="Arial"/>
          <w:sz w:val="22"/>
        </w:rPr>
        <w:t xml:space="preserve">En allemand: </w:t>
      </w:r>
      <w:r w:rsidR="005500F7" w:rsidRPr="00523671">
        <w:rPr>
          <w:rFonts w:ascii="Frutiger LT Pro 45 Light" w:hAnsi="Frutiger LT Pro 45 Light" w:cs="Arial"/>
          <w:sz w:val="22"/>
        </w:rPr>
        <w:t>Anleitung und Empfehlungen zur Erarbeitung der minimalen Geodatenmodelle.</w:t>
      </w:r>
      <w:bookmarkEnd w:id="53"/>
    </w:p>
    <w:p w:rsidR="005500F7" w:rsidRPr="00BE6BF0" w:rsidRDefault="005500F7" w:rsidP="005500F7">
      <w:pPr>
        <w:pStyle w:val="Funotentext"/>
        <w:numPr>
          <w:ilvl w:val="0"/>
          <w:numId w:val="10"/>
        </w:numPr>
        <w:tabs>
          <w:tab w:val="left" w:pos="426"/>
        </w:tabs>
        <w:adjustRightInd/>
        <w:snapToGrid/>
        <w:ind w:left="426" w:hanging="426"/>
        <w:rPr>
          <w:rFonts w:ascii="Frutiger LT Pro 45 Light" w:hAnsi="Frutiger LT Pro 45 Light" w:cs="Arial"/>
          <w:sz w:val="22"/>
          <w:szCs w:val="22"/>
        </w:rPr>
      </w:pPr>
      <w:bookmarkStart w:id="54" w:name="_Ref361305643"/>
      <w:r w:rsidRPr="00BE6BF0">
        <w:rPr>
          <w:rFonts w:ascii="Frutiger LT Pro 45 Light" w:hAnsi="Frutiger LT Pro 45 Light" w:cs="Arial"/>
          <w:sz w:val="22"/>
          <w:szCs w:val="22"/>
        </w:rPr>
        <w:t>Lexikon der Geoinformatik:</w:t>
      </w:r>
      <w:r w:rsidRPr="00BE6BF0">
        <w:rPr>
          <w:rFonts w:ascii="Frutiger LT Pro 45 Light" w:hAnsi="Frutiger LT Pro 45 Light"/>
          <w:sz w:val="22"/>
          <w:szCs w:val="22"/>
        </w:rPr>
        <w:t xml:space="preserve"> </w:t>
      </w:r>
      <w:hyperlink r:id="rId34" w:history="1">
        <w:r w:rsidRPr="00BE6BF0">
          <w:rPr>
            <w:rStyle w:val="Hyperlink"/>
            <w:rFonts w:ascii="Frutiger LT Pro 45 Light" w:hAnsi="Frutiger LT Pro 45 Light" w:cs="Arial"/>
            <w:sz w:val="22"/>
            <w:szCs w:val="22"/>
          </w:rPr>
          <w:t>http://www.geoinformatik.uni-rostock.de/einzel.asp?ID=452</w:t>
        </w:r>
      </w:hyperlink>
      <w:r w:rsidRPr="00BE6BF0">
        <w:rPr>
          <w:rFonts w:ascii="Frutiger LT Pro 45 Light" w:hAnsi="Frutiger LT Pro 45 Light" w:cs="Arial"/>
          <w:sz w:val="22"/>
          <w:szCs w:val="22"/>
        </w:rPr>
        <w:t xml:space="preserve"> (24.06.2013)</w:t>
      </w:r>
      <w:bookmarkEnd w:id="54"/>
    </w:p>
    <w:p w:rsidR="005500F7" w:rsidRPr="00BE6BF0" w:rsidRDefault="005500F7" w:rsidP="005500F7">
      <w:pPr>
        <w:tabs>
          <w:tab w:val="left" w:pos="426"/>
        </w:tabs>
        <w:spacing w:after="120"/>
        <w:ind w:left="426" w:hanging="426"/>
        <w:jc w:val="both"/>
        <w:rPr>
          <w:rFonts w:ascii="Frutiger LT Pro 45 Light" w:hAnsi="Frutiger LT Pro 45 Light" w:cs="Calibri"/>
          <w:sz w:val="22"/>
        </w:rPr>
      </w:pPr>
    </w:p>
    <w:bookmarkEnd w:id="41"/>
    <w:p w:rsidR="007F6AD8" w:rsidRPr="00BE6BF0" w:rsidRDefault="007F6AD8" w:rsidP="007F6AD8">
      <w:pPr>
        <w:rPr>
          <w:rFonts w:ascii="Frutiger LT Pro 45 Light" w:hAnsi="Frutiger LT Pro 45 Light" w:cs="Arial"/>
          <w:sz w:val="22"/>
        </w:rPr>
      </w:pPr>
    </w:p>
    <w:p w:rsidR="007F6AD8" w:rsidRPr="00BE6BF0" w:rsidRDefault="007F6AD8" w:rsidP="007F6AD8">
      <w:pPr>
        <w:rPr>
          <w:rFonts w:ascii="Frutiger LT Pro 45 Light" w:hAnsi="Frutiger LT Pro 45 Light" w:cs="Arial"/>
          <w:sz w:val="22"/>
        </w:rPr>
      </w:pPr>
      <w:r w:rsidRPr="00BE6BF0">
        <w:rPr>
          <w:rFonts w:ascii="Frutiger LT Pro 45 Light" w:hAnsi="Frutiger LT Pro 45 Light" w:cs="Arial"/>
          <w:sz w:val="22"/>
        </w:rPr>
        <w:br w:type="page"/>
      </w:r>
    </w:p>
    <w:p w:rsidR="007F6AD8" w:rsidRPr="00BE6BF0" w:rsidRDefault="007F6AD8" w:rsidP="007F6AD8">
      <w:pPr>
        <w:tabs>
          <w:tab w:val="left" w:pos="360"/>
        </w:tabs>
        <w:rPr>
          <w:rFonts w:ascii="Frutiger LT Pro 45 Light" w:hAnsi="Frutiger LT Pro 45 Light" w:cs="Arial"/>
          <w:b/>
          <w:sz w:val="24"/>
        </w:rPr>
        <w:sectPr w:rsidR="007F6AD8" w:rsidRPr="00BE6BF0" w:rsidSect="00CD2134">
          <w:footerReference w:type="even" r:id="rId35"/>
          <w:footerReference w:type="default" r:id="rId36"/>
          <w:footnotePr>
            <w:numFmt w:val="chicago"/>
            <w:numRestart w:val="eachPage"/>
          </w:footnotePr>
          <w:type w:val="continuous"/>
          <w:pgSz w:w="11906" w:h="16838" w:code="9"/>
          <w:pgMar w:top="1701" w:right="1418" w:bottom="1418" w:left="1418" w:header="680" w:footer="340" w:gutter="0"/>
          <w:pgNumType w:start="12"/>
          <w:cols w:space="708"/>
          <w:docGrid w:linePitch="360"/>
        </w:sectPr>
      </w:pPr>
    </w:p>
    <w:p w:rsidR="007D4B55" w:rsidRPr="000D1BA5" w:rsidRDefault="000A0518" w:rsidP="0004361E">
      <w:pPr>
        <w:pStyle w:val="KapitelTeil"/>
        <w:rPr>
          <w:lang w:val="fr-CH"/>
        </w:rPr>
      </w:pPr>
      <w:bookmarkStart w:id="55" w:name="_Toc372552646"/>
      <w:r w:rsidRPr="000D1BA5">
        <w:rPr>
          <w:lang w:val="fr-CH"/>
        </w:rPr>
        <w:lastRenderedPageBreak/>
        <w:t>Catalogue des objets</w:t>
      </w:r>
      <w:bookmarkEnd w:id="55"/>
    </w:p>
    <w:p w:rsidR="00DD5683" w:rsidRPr="000D1BA5" w:rsidRDefault="001020D0" w:rsidP="0004361E">
      <w:pPr>
        <w:pStyle w:val="berschrift1"/>
        <w:numPr>
          <w:ilvl w:val="0"/>
          <w:numId w:val="12"/>
        </w:numPr>
        <w:rPr>
          <w:lang w:val="fr-CH"/>
        </w:rPr>
      </w:pPr>
      <w:bookmarkStart w:id="56" w:name="_Toc372552647"/>
      <w:r w:rsidRPr="000D1BA5">
        <w:rPr>
          <w:lang w:val="fr-CH"/>
        </w:rPr>
        <w:t>Thème</w:t>
      </w:r>
      <w:r w:rsidR="00693DA3" w:rsidRPr="000D1BA5">
        <w:rPr>
          <w:lang w:val="fr-CH"/>
        </w:rPr>
        <w:t xml:space="preserve"> Inner Core</w:t>
      </w:r>
      <w:bookmarkEnd w:id="56"/>
      <w:r w:rsidR="00FA652B" w:rsidRPr="000D1BA5">
        <w:rPr>
          <w:lang w:val="fr-CH"/>
        </w:rPr>
        <w:t xml:space="preserve"> </w:t>
      </w:r>
    </w:p>
    <w:p w:rsidR="009A69DD" w:rsidRPr="000D1BA5" w:rsidRDefault="009A69DD" w:rsidP="009A69DD">
      <w:pPr>
        <w:pStyle w:val="Textkrper"/>
        <w:rPr>
          <w:color w:val="000000"/>
          <w:lang w:val="fr-CH"/>
        </w:rPr>
      </w:pPr>
      <w:r w:rsidRPr="000D1BA5">
        <w:rPr>
          <w:color w:val="000000"/>
          <w:lang w:val="fr-CH"/>
        </w:rPr>
        <w:t>Le noyau interne du Modèle de donnée est constitué de trois classes </w:t>
      </w:r>
      <w:r w:rsidRPr="000D1BA5">
        <w:rPr>
          <w:lang w:val="fr-CH"/>
        </w:rPr>
        <w:t xml:space="preserve">: la classe Borehole, la classe BoreID et la classe Contact (Figure 4). </w:t>
      </w:r>
      <w:r w:rsidRPr="000D1BA5">
        <w:rPr>
          <w:color w:val="000000"/>
          <w:lang w:val="fr-CH"/>
        </w:rPr>
        <w:t xml:space="preserve">La classe Borehole décrit une partie des données de base d'un forage (p.ex. l'emplacement et la longueur) alors que la classe Contact contient des indications sur une adresse de contact pouvant donner davantage de renseignements sur le forage (p.ex. autorité compétente ou bien le centre d'informations géologiques </w:t>
      </w:r>
      <w:r>
        <w:rPr>
          <w:color w:val="000000"/>
          <w:lang w:val="fr-CH"/>
        </w:rPr>
        <w:t xml:space="preserve">de la </w:t>
      </w:r>
      <w:r w:rsidRPr="000D1BA5">
        <w:rPr>
          <w:color w:val="000000"/>
          <w:lang w:val="fr-CH"/>
        </w:rPr>
        <w:t>Confédération). La Classe BoreID est constituée d'informations provenant de l'identifiant de l’adresse de contact pour le forage concerné.</w:t>
      </w:r>
    </w:p>
    <w:p w:rsidR="009A69DD" w:rsidRPr="000D1BA5" w:rsidRDefault="009A69DD" w:rsidP="009A69DD">
      <w:pPr>
        <w:pStyle w:val="Textkrper"/>
        <w:rPr>
          <w:lang w:val="fr-CH"/>
        </w:rPr>
      </w:pPr>
      <w:r w:rsidRPr="000D1BA5">
        <w:rPr>
          <w:color w:val="000000"/>
          <w:lang w:val="fr-CH"/>
        </w:rPr>
        <w:t xml:space="preserve">Le noyau interne contient des indications qui sont libres d'accès </w:t>
      </w:r>
      <w:r>
        <w:rPr>
          <w:color w:val="000000"/>
          <w:lang w:val="fr-CH"/>
        </w:rPr>
        <w:t>pour le</w:t>
      </w:r>
      <w:r w:rsidRPr="000D1BA5">
        <w:rPr>
          <w:color w:val="000000"/>
          <w:lang w:val="fr-CH"/>
        </w:rPr>
        <w:t xml:space="preserve"> public et qui ne sont jamais soumises à des restrictions d'utilisation. Tous les attributs doivent obligatoirement être remplis. A chaque forage est attribué une classe Borehole </w:t>
      </w:r>
      <w:r w:rsidRPr="000D1BA5">
        <w:rPr>
          <w:color w:val="FF0000"/>
          <w:lang w:val="fr-CH"/>
        </w:rPr>
        <w:t>(1)</w:t>
      </w:r>
      <w:r w:rsidRPr="000D1BA5">
        <w:rPr>
          <w:color w:val="000000"/>
          <w:lang w:val="fr-CH"/>
        </w:rPr>
        <w:t xml:space="preserve"> avec ses attributs. A une classe Borehole </w:t>
      </w:r>
      <w:r>
        <w:rPr>
          <w:color w:val="000000"/>
          <w:lang w:val="fr-CH"/>
        </w:rPr>
        <w:t>doivent</w:t>
      </w:r>
      <w:r w:rsidRPr="000D1BA5">
        <w:rPr>
          <w:color w:val="000000"/>
          <w:lang w:val="fr-CH"/>
        </w:rPr>
        <w:t xml:space="preserve"> être attribuées au moins une classe Contact (</w:t>
      </w:r>
      <w:r w:rsidRPr="000D1BA5">
        <w:rPr>
          <w:lang w:val="fr-CH"/>
        </w:rPr>
        <w:t xml:space="preserve">[1..*], </w:t>
      </w:r>
      <w:r w:rsidRPr="000D1BA5">
        <w:rPr>
          <w:color w:val="FF0000"/>
          <w:lang w:val="fr-CH"/>
        </w:rPr>
        <w:t>(2)</w:t>
      </w:r>
      <w:r w:rsidRPr="000D1BA5">
        <w:rPr>
          <w:lang w:val="fr-CH"/>
        </w:rPr>
        <w:t>,</w:t>
      </w:r>
      <w:r w:rsidRPr="000D1BA5">
        <w:rPr>
          <w:color w:val="000000"/>
          <w:lang w:val="fr-CH"/>
        </w:rPr>
        <w:t xml:space="preserve"> lorsqu'il y a différentes adresses de contacts). De la même façon, il existe au moins une classe BoreID </w:t>
      </w:r>
      <w:r w:rsidRPr="000D1BA5">
        <w:rPr>
          <w:lang w:val="fr-CH"/>
        </w:rPr>
        <w:t xml:space="preserve">[1..*] </w:t>
      </w:r>
      <w:r w:rsidRPr="000D1BA5">
        <w:rPr>
          <w:color w:val="FF0000"/>
          <w:lang w:val="fr-CH"/>
        </w:rPr>
        <w:t xml:space="preserve">(3) </w:t>
      </w:r>
      <w:r w:rsidRPr="000D1BA5">
        <w:rPr>
          <w:color w:val="000000"/>
          <w:lang w:val="fr-CH"/>
        </w:rPr>
        <w:t xml:space="preserve">pour chaque classe Borehole (lorsqu'il existe plusieurs BoreID). La classe Contact exige une classe BoreID </w:t>
      </w:r>
      <w:r w:rsidRPr="000D1BA5">
        <w:rPr>
          <w:color w:val="FF0000"/>
          <w:lang w:val="fr-CH"/>
        </w:rPr>
        <w:t>(4)</w:t>
      </w:r>
      <w:r w:rsidRPr="000D1BA5">
        <w:rPr>
          <w:color w:val="000000"/>
          <w:lang w:val="fr-CH"/>
        </w:rPr>
        <w:t xml:space="preserve"> alors que la classe BoreID </w:t>
      </w:r>
      <w:r w:rsidRPr="000D1BA5">
        <w:rPr>
          <w:color w:val="FF0000"/>
          <w:lang w:val="fr-CH"/>
        </w:rPr>
        <w:t xml:space="preserve">(5) </w:t>
      </w:r>
      <w:r>
        <w:rPr>
          <w:color w:val="000000"/>
          <w:lang w:val="fr-CH"/>
        </w:rPr>
        <w:t>permet</w:t>
      </w:r>
      <w:r w:rsidRPr="000D1BA5">
        <w:rPr>
          <w:color w:val="000000"/>
          <w:lang w:val="fr-CH"/>
        </w:rPr>
        <w:t xml:space="preserve"> </w:t>
      </w:r>
      <w:r>
        <w:rPr>
          <w:color w:val="000000"/>
          <w:lang w:val="fr-CH"/>
        </w:rPr>
        <w:t>au</w:t>
      </w:r>
      <w:r w:rsidRPr="000D1BA5">
        <w:rPr>
          <w:color w:val="000000"/>
          <w:lang w:val="fr-CH"/>
        </w:rPr>
        <w:t xml:space="preserve"> maximum une classe Contact</w:t>
      </w:r>
      <w:r>
        <w:rPr>
          <w:color w:val="000000"/>
          <w:lang w:val="fr-CH"/>
        </w:rPr>
        <w:t xml:space="preserve"> (le cas échéant aucune)</w:t>
      </w:r>
      <w:r w:rsidRPr="000D1BA5">
        <w:rPr>
          <w:color w:val="000000"/>
          <w:lang w:val="fr-CH"/>
        </w:rPr>
        <w:t xml:space="preserve">. </w:t>
      </w:r>
    </w:p>
    <w:p w:rsidR="00D20A15" w:rsidRPr="000D1BA5" w:rsidRDefault="00CD487A" w:rsidP="00693DA3">
      <w:pPr>
        <w:pStyle w:val="Textkrper"/>
        <w:rPr>
          <w:lang w:val="fr-CH"/>
        </w:rPr>
      </w:pPr>
      <w:r w:rsidRPr="000D1BA5">
        <w:rPr>
          <w:noProof/>
        </w:rPr>
        <mc:AlternateContent>
          <mc:Choice Requires="wpg">
            <w:drawing>
              <wp:anchor distT="0" distB="0" distL="114300" distR="114300" simplePos="0" relativeHeight="251695104" behindDoc="0" locked="0" layoutInCell="1" allowOverlap="1" wp14:anchorId="72509776" wp14:editId="18CF7B89">
                <wp:simplePos x="0" y="0"/>
                <wp:positionH relativeFrom="column">
                  <wp:posOffset>2828026</wp:posOffset>
                </wp:positionH>
                <wp:positionV relativeFrom="paragraph">
                  <wp:posOffset>1687195</wp:posOffset>
                </wp:positionV>
                <wp:extent cx="248920" cy="265430"/>
                <wp:effectExtent l="0" t="0" r="0" b="1270"/>
                <wp:wrapNone/>
                <wp:docPr id="6" name="Gruppieren 6"/>
                <wp:cNvGraphicFramePr/>
                <a:graphic xmlns:a="http://schemas.openxmlformats.org/drawingml/2006/main">
                  <a:graphicData uri="http://schemas.microsoft.com/office/word/2010/wordprocessingGroup">
                    <wpg:wgp>
                      <wpg:cNvGrpSpPr/>
                      <wpg:grpSpPr>
                        <a:xfrm>
                          <a:off x="0" y="0"/>
                          <a:ext cx="248920" cy="265430"/>
                          <a:chOff x="0" y="0"/>
                          <a:chExt cx="249382" cy="266008"/>
                        </a:xfrm>
                      </wpg:grpSpPr>
                      <wps:wsp>
                        <wps:cNvPr id="7" name="Textfeld 2"/>
                        <wps:cNvSpPr txBox="1">
                          <a:spLocks noChangeArrowheads="1"/>
                        </wps:cNvSpPr>
                        <wps:spPr bwMode="auto">
                          <a:xfrm>
                            <a:off x="0" y="0"/>
                            <a:ext cx="249382" cy="266008"/>
                          </a:xfrm>
                          <a:prstGeom prst="rect">
                            <a:avLst/>
                          </a:prstGeom>
                          <a:noFill/>
                          <a:ln w="9525">
                            <a:noFill/>
                            <a:miter lim="800000"/>
                            <a:headEnd/>
                            <a:tailEnd/>
                          </a:ln>
                        </wps:spPr>
                        <wps:txbx>
                          <w:txbxContent>
                            <w:p w:rsidR="00BA5923" w:rsidRPr="00D20A15" w:rsidRDefault="00BA5923" w:rsidP="00D20A15">
                              <w:pPr>
                                <w:rPr>
                                  <w:rFonts w:ascii="Frutiger LT Pro 45 Light" w:hAnsi="Frutiger LT Pro 45 Light"/>
                                  <w:b/>
                                  <w:color w:val="FF0000"/>
                                </w:rPr>
                              </w:pPr>
                              <w:r>
                                <w:rPr>
                                  <w:rFonts w:ascii="Frutiger LT Pro 45 Light" w:hAnsi="Frutiger LT Pro 45 Light"/>
                                  <w:b/>
                                  <w:color w:val="FF0000"/>
                                </w:rPr>
                                <w:t>2</w:t>
                              </w:r>
                            </w:p>
                          </w:txbxContent>
                        </wps:txbx>
                        <wps:bodyPr rot="0" vert="horz" wrap="square" lIns="91440" tIns="45720" rIns="91440" bIns="45720" anchor="t" anchorCtr="0">
                          <a:spAutoFit/>
                        </wps:bodyPr>
                      </wps:wsp>
                      <wps:wsp>
                        <wps:cNvPr id="10" name="Ellipse 10"/>
                        <wps:cNvSpPr/>
                        <wps:spPr>
                          <a:xfrm>
                            <a:off x="8313" y="24939"/>
                            <a:ext cx="224155" cy="23241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09776" id="Gruppieren 6" o:spid="_x0000_s1139" style="position:absolute;left:0;text-align:left;margin-left:222.7pt;margin-top:132.85pt;width:19.6pt;height:20.9pt;z-index:251695104" coordsize="249382,2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">
                <v:shape id="_x0000_s1140" type="#_x0000_t202" style="position:absolute;width:249382;height:26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BA5923" w:rsidRPr="00D20A15" w:rsidRDefault="00BA5923" w:rsidP="00D20A15">
                        <w:pPr>
                          <w:rPr>
                            <w:rFonts w:ascii="Frutiger LT Pro 45 Light" w:hAnsi="Frutiger LT Pro 45 Light"/>
                            <w:b/>
                            <w:color w:val="FF0000"/>
                          </w:rPr>
                        </w:pPr>
                        <w:r>
                          <w:rPr>
                            <w:rFonts w:ascii="Frutiger LT Pro 45 Light" w:hAnsi="Frutiger LT Pro 45 Light"/>
                            <w:b/>
                            <w:color w:val="FF0000"/>
                          </w:rPr>
                          <w:t>2</w:t>
                        </w:r>
                      </w:p>
                    </w:txbxContent>
                  </v:textbox>
                </v:shape>
                <v:oval id="Ellipse 10" o:spid="_x0000_s1141" style="position:absolute;left:8313;top:24939;width:224155;height:23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" filled="f" strokecolor="red" strokeweight="1pt"/>
              </v:group>
            </w:pict>
          </mc:Fallback>
        </mc:AlternateContent>
      </w:r>
      <w:r w:rsidRPr="000D1BA5">
        <w:rPr>
          <w:noProof/>
        </w:rPr>
        <mc:AlternateContent>
          <mc:Choice Requires="wpg">
            <w:drawing>
              <wp:anchor distT="0" distB="0" distL="114300" distR="114300" simplePos="0" relativeHeight="251699200" behindDoc="0" locked="0" layoutInCell="1" allowOverlap="1" wp14:anchorId="6AC2FF5F" wp14:editId="55CBE016">
                <wp:simplePos x="0" y="0"/>
                <wp:positionH relativeFrom="column">
                  <wp:posOffset>4809754</wp:posOffset>
                </wp:positionH>
                <wp:positionV relativeFrom="paragraph">
                  <wp:posOffset>593725</wp:posOffset>
                </wp:positionV>
                <wp:extent cx="248920" cy="265430"/>
                <wp:effectExtent l="0" t="0" r="0" b="1270"/>
                <wp:wrapNone/>
                <wp:docPr id="27" name="Gruppieren 27"/>
                <wp:cNvGraphicFramePr/>
                <a:graphic xmlns:a="http://schemas.openxmlformats.org/drawingml/2006/main">
                  <a:graphicData uri="http://schemas.microsoft.com/office/word/2010/wordprocessingGroup">
                    <wpg:wgp>
                      <wpg:cNvGrpSpPr/>
                      <wpg:grpSpPr>
                        <a:xfrm>
                          <a:off x="0" y="0"/>
                          <a:ext cx="248920" cy="265430"/>
                          <a:chOff x="0" y="8645"/>
                          <a:chExt cx="249382" cy="266008"/>
                        </a:xfrm>
                      </wpg:grpSpPr>
                      <wps:wsp>
                        <wps:cNvPr id="28" name="Textfeld 2"/>
                        <wps:cNvSpPr txBox="1">
                          <a:spLocks noChangeArrowheads="1"/>
                        </wps:cNvSpPr>
                        <wps:spPr bwMode="auto">
                          <a:xfrm>
                            <a:off x="0" y="8645"/>
                            <a:ext cx="249382" cy="266008"/>
                          </a:xfrm>
                          <a:prstGeom prst="rect">
                            <a:avLst/>
                          </a:prstGeom>
                          <a:noFill/>
                          <a:ln w="9525">
                            <a:noFill/>
                            <a:miter lim="800000"/>
                            <a:headEnd/>
                            <a:tailEnd/>
                          </a:ln>
                        </wps:spPr>
                        <wps:txbx>
                          <w:txbxContent>
                            <w:p w:rsidR="00BA5923" w:rsidRPr="00D20A15" w:rsidRDefault="00BA5923" w:rsidP="007B6A8C">
                              <w:pPr>
                                <w:rPr>
                                  <w:rFonts w:ascii="Frutiger LT Pro 45 Light" w:hAnsi="Frutiger LT Pro 45 Light"/>
                                  <w:b/>
                                  <w:color w:val="FF0000"/>
                                </w:rPr>
                              </w:pPr>
                              <w:r>
                                <w:rPr>
                                  <w:rFonts w:ascii="Frutiger LT Pro 45 Light" w:hAnsi="Frutiger LT Pro 45 Light"/>
                                  <w:b/>
                                  <w:color w:val="FF0000"/>
                                </w:rPr>
                                <w:t>4</w:t>
                              </w:r>
                            </w:p>
                          </w:txbxContent>
                        </wps:txbx>
                        <wps:bodyPr rot="0" vert="horz" wrap="square" lIns="91440" tIns="45720" rIns="91440" bIns="45720" anchor="t" anchorCtr="0">
                          <a:spAutoFit/>
                        </wps:bodyPr>
                      </wps:wsp>
                      <wps:wsp>
                        <wps:cNvPr id="29" name="Ellipse 29"/>
                        <wps:cNvSpPr/>
                        <wps:spPr>
                          <a:xfrm>
                            <a:off x="8313" y="16313"/>
                            <a:ext cx="224155" cy="23241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C2FF5F" id="Gruppieren 27" o:spid="_x0000_s1142" style="position:absolute;left:0;text-align:left;margin-left:378.7pt;margin-top:46.75pt;width:19.6pt;height:20.9pt;z-index:251699200" coordorigin=",8645" coordsize="249382,2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">
                <v:shape id="_x0000_s1143" type="#_x0000_t202" style="position:absolute;top:8645;width:249382;height:26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rsidR="00BA5923" w:rsidRPr="00D20A15" w:rsidRDefault="00BA5923" w:rsidP="007B6A8C">
                        <w:pPr>
                          <w:rPr>
                            <w:rFonts w:ascii="Frutiger LT Pro 45 Light" w:hAnsi="Frutiger LT Pro 45 Light"/>
                            <w:b/>
                            <w:color w:val="FF0000"/>
                          </w:rPr>
                        </w:pPr>
                        <w:r>
                          <w:rPr>
                            <w:rFonts w:ascii="Frutiger LT Pro 45 Light" w:hAnsi="Frutiger LT Pro 45 Light"/>
                            <w:b/>
                            <w:color w:val="FF0000"/>
                          </w:rPr>
                          <w:t>4</w:t>
                        </w:r>
                      </w:p>
                    </w:txbxContent>
                  </v:textbox>
                </v:shape>
                <v:oval id="Ellipse 29" o:spid="_x0000_s1144" style="position:absolute;left:8313;top:16313;width:224155;height:23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" filled="f" strokecolor="red" strokeweight="1pt"/>
              </v:group>
            </w:pict>
          </mc:Fallback>
        </mc:AlternateContent>
      </w:r>
      <w:r w:rsidRPr="000D1BA5">
        <w:rPr>
          <w:noProof/>
        </w:rPr>
        <mc:AlternateContent>
          <mc:Choice Requires="wpg">
            <w:drawing>
              <wp:anchor distT="0" distB="0" distL="114300" distR="114300" simplePos="0" relativeHeight="251701248" behindDoc="0" locked="0" layoutInCell="1" allowOverlap="1" wp14:anchorId="0960A082" wp14:editId="5AFA6002">
                <wp:simplePos x="0" y="0"/>
                <wp:positionH relativeFrom="column">
                  <wp:posOffset>4841875</wp:posOffset>
                </wp:positionH>
                <wp:positionV relativeFrom="paragraph">
                  <wp:posOffset>1450604</wp:posOffset>
                </wp:positionV>
                <wp:extent cx="248920" cy="265430"/>
                <wp:effectExtent l="0" t="0" r="0" b="1270"/>
                <wp:wrapNone/>
                <wp:docPr id="30" name="Gruppieren 30"/>
                <wp:cNvGraphicFramePr/>
                <a:graphic xmlns:a="http://schemas.openxmlformats.org/drawingml/2006/main">
                  <a:graphicData uri="http://schemas.microsoft.com/office/word/2010/wordprocessingGroup">
                    <wpg:wgp>
                      <wpg:cNvGrpSpPr/>
                      <wpg:grpSpPr>
                        <a:xfrm>
                          <a:off x="0" y="0"/>
                          <a:ext cx="248920" cy="265430"/>
                          <a:chOff x="0" y="0"/>
                          <a:chExt cx="249382" cy="266008"/>
                        </a:xfrm>
                      </wpg:grpSpPr>
                      <wps:wsp>
                        <wps:cNvPr id="130" name="Textfeld 2"/>
                        <wps:cNvSpPr txBox="1">
                          <a:spLocks noChangeArrowheads="1"/>
                        </wps:cNvSpPr>
                        <wps:spPr bwMode="auto">
                          <a:xfrm>
                            <a:off x="0" y="0"/>
                            <a:ext cx="249382" cy="266008"/>
                          </a:xfrm>
                          <a:prstGeom prst="rect">
                            <a:avLst/>
                          </a:prstGeom>
                          <a:noFill/>
                          <a:ln w="9525">
                            <a:noFill/>
                            <a:miter lim="800000"/>
                            <a:headEnd/>
                            <a:tailEnd/>
                          </a:ln>
                        </wps:spPr>
                        <wps:txbx>
                          <w:txbxContent>
                            <w:p w:rsidR="00BA5923" w:rsidRPr="00D20A15" w:rsidRDefault="00BA5923" w:rsidP="007B6A8C">
                              <w:pPr>
                                <w:rPr>
                                  <w:rFonts w:ascii="Frutiger LT Pro 45 Light" w:hAnsi="Frutiger LT Pro 45 Light"/>
                                  <w:b/>
                                  <w:color w:val="FF0000"/>
                                </w:rPr>
                              </w:pPr>
                              <w:r>
                                <w:rPr>
                                  <w:rFonts w:ascii="Frutiger LT Pro 45 Light" w:hAnsi="Frutiger LT Pro 45 Light"/>
                                  <w:b/>
                                  <w:color w:val="FF0000"/>
                                </w:rPr>
                                <w:t>5</w:t>
                              </w:r>
                            </w:p>
                          </w:txbxContent>
                        </wps:txbx>
                        <wps:bodyPr rot="0" vert="horz" wrap="square" lIns="91440" tIns="45720" rIns="91440" bIns="45720" anchor="t" anchorCtr="0">
                          <a:spAutoFit/>
                        </wps:bodyPr>
                      </wps:wsp>
                      <wps:wsp>
                        <wps:cNvPr id="131" name="Ellipse 131"/>
                        <wps:cNvSpPr/>
                        <wps:spPr>
                          <a:xfrm>
                            <a:off x="8313" y="24939"/>
                            <a:ext cx="224155" cy="23241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60A082" id="Gruppieren 30" o:spid="_x0000_s1145" style="position:absolute;left:0;text-align:left;margin-left:381.25pt;margin-top:114.2pt;width:19.6pt;height:20.9pt;z-index:251701248" coordsize="249382,2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">
                <v:shape id="_x0000_s1146" type="#_x0000_t202" style="position:absolute;width:249382;height:26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rsidR="00BA5923" w:rsidRPr="00D20A15" w:rsidRDefault="00BA5923" w:rsidP="007B6A8C">
                        <w:pPr>
                          <w:rPr>
                            <w:rFonts w:ascii="Frutiger LT Pro 45 Light" w:hAnsi="Frutiger LT Pro 45 Light"/>
                            <w:b/>
                            <w:color w:val="FF0000"/>
                          </w:rPr>
                        </w:pPr>
                        <w:r>
                          <w:rPr>
                            <w:rFonts w:ascii="Frutiger LT Pro 45 Light" w:hAnsi="Frutiger LT Pro 45 Light"/>
                            <w:b/>
                            <w:color w:val="FF0000"/>
                          </w:rPr>
                          <w:t>5</w:t>
                        </w:r>
                      </w:p>
                    </w:txbxContent>
                  </v:textbox>
                </v:shape>
                <v:oval id="Ellipse 131" o:spid="_x0000_s1147" style="position:absolute;left:8313;top:24939;width:224155;height:23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" filled="f" strokecolor="red" strokeweight="1pt"/>
              </v:group>
            </w:pict>
          </mc:Fallback>
        </mc:AlternateContent>
      </w:r>
      <w:r w:rsidRPr="000D1BA5">
        <w:rPr>
          <w:noProof/>
        </w:rPr>
        <mc:AlternateContent>
          <mc:Choice Requires="wpg">
            <w:drawing>
              <wp:anchor distT="0" distB="0" distL="114300" distR="114300" simplePos="0" relativeHeight="251697152" behindDoc="0" locked="0" layoutInCell="1" allowOverlap="1" wp14:anchorId="52422330" wp14:editId="4E4CC8F2">
                <wp:simplePos x="0" y="0"/>
                <wp:positionH relativeFrom="column">
                  <wp:posOffset>2902956</wp:posOffset>
                </wp:positionH>
                <wp:positionV relativeFrom="paragraph">
                  <wp:posOffset>632460</wp:posOffset>
                </wp:positionV>
                <wp:extent cx="248920" cy="265430"/>
                <wp:effectExtent l="0" t="0" r="0" b="1270"/>
                <wp:wrapNone/>
                <wp:docPr id="11" name="Gruppieren 11"/>
                <wp:cNvGraphicFramePr/>
                <a:graphic xmlns:a="http://schemas.openxmlformats.org/drawingml/2006/main">
                  <a:graphicData uri="http://schemas.microsoft.com/office/word/2010/wordprocessingGroup">
                    <wpg:wgp>
                      <wpg:cNvGrpSpPr/>
                      <wpg:grpSpPr>
                        <a:xfrm>
                          <a:off x="0" y="0"/>
                          <a:ext cx="248920" cy="265430"/>
                          <a:chOff x="0" y="0"/>
                          <a:chExt cx="249382" cy="266008"/>
                        </a:xfrm>
                      </wpg:grpSpPr>
                      <wps:wsp>
                        <wps:cNvPr id="14" name="Textfeld 2"/>
                        <wps:cNvSpPr txBox="1">
                          <a:spLocks noChangeArrowheads="1"/>
                        </wps:cNvSpPr>
                        <wps:spPr bwMode="auto">
                          <a:xfrm>
                            <a:off x="0" y="0"/>
                            <a:ext cx="249382" cy="266008"/>
                          </a:xfrm>
                          <a:prstGeom prst="rect">
                            <a:avLst/>
                          </a:prstGeom>
                          <a:noFill/>
                          <a:ln w="9525">
                            <a:noFill/>
                            <a:miter lim="800000"/>
                            <a:headEnd/>
                            <a:tailEnd/>
                          </a:ln>
                        </wps:spPr>
                        <wps:txbx>
                          <w:txbxContent>
                            <w:p w:rsidR="00BA5923" w:rsidRPr="00D20A15" w:rsidRDefault="00BA5923" w:rsidP="00D20A15">
                              <w:pPr>
                                <w:rPr>
                                  <w:rFonts w:ascii="Frutiger LT Pro 45 Light" w:hAnsi="Frutiger LT Pro 45 Light"/>
                                  <w:b/>
                                  <w:color w:val="FF0000"/>
                                </w:rPr>
                              </w:pPr>
                              <w:r>
                                <w:rPr>
                                  <w:rFonts w:ascii="Frutiger LT Pro 45 Light" w:hAnsi="Frutiger LT Pro 45 Light"/>
                                  <w:b/>
                                  <w:color w:val="FF0000"/>
                                </w:rPr>
                                <w:t>3</w:t>
                              </w:r>
                            </w:p>
                          </w:txbxContent>
                        </wps:txbx>
                        <wps:bodyPr rot="0" vert="horz" wrap="square" lIns="91440" tIns="45720" rIns="91440" bIns="45720" anchor="t" anchorCtr="0">
                          <a:spAutoFit/>
                        </wps:bodyPr>
                      </wps:wsp>
                      <wps:wsp>
                        <wps:cNvPr id="19" name="Ellipse 19"/>
                        <wps:cNvSpPr/>
                        <wps:spPr>
                          <a:xfrm>
                            <a:off x="8313" y="16313"/>
                            <a:ext cx="224155" cy="23241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422330" id="Gruppieren 11" o:spid="_x0000_s1148" style="position:absolute;left:0;text-align:left;margin-left:228.6pt;margin-top:49.8pt;width:19.6pt;height:20.9pt;z-index:251697152" coordsize="249382,2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">
                <v:shape id="_x0000_s1149" type="#_x0000_t202" style="position:absolute;width:249382;height:26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rsidR="00BA5923" w:rsidRPr="00D20A15" w:rsidRDefault="00BA5923" w:rsidP="00D20A15">
                        <w:pPr>
                          <w:rPr>
                            <w:rFonts w:ascii="Frutiger LT Pro 45 Light" w:hAnsi="Frutiger LT Pro 45 Light"/>
                            <w:b/>
                            <w:color w:val="FF0000"/>
                          </w:rPr>
                        </w:pPr>
                        <w:r>
                          <w:rPr>
                            <w:rFonts w:ascii="Frutiger LT Pro 45 Light" w:hAnsi="Frutiger LT Pro 45 Light"/>
                            <w:b/>
                            <w:color w:val="FF0000"/>
                          </w:rPr>
                          <w:t>3</w:t>
                        </w:r>
                      </w:p>
                    </w:txbxContent>
                  </v:textbox>
                </v:shape>
                <v:oval id="Ellipse 19" o:spid="_x0000_s1150" style="position:absolute;left:8313;top:16313;width:224155;height:23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" filled="f" strokecolor="red" strokeweight="1pt"/>
              </v:group>
            </w:pict>
          </mc:Fallback>
        </mc:AlternateContent>
      </w:r>
      <w:r w:rsidRPr="000D1BA5">
        <w:rPr>
          <w:noProof/>
        </w:rPr>
        <mc:AlternateContent>
          <mc:Choice Requires="wpg">
            <w:drawing>
              <wp:anchor distT="0" distB="0" distL="114300" distR="114300" simplePos="0" relativeHeight="251693056" behindDoc="0" locked="0" layoutInCell="1" allowOverlap="1" wp14:anchorId="72C5C3F4" wp14:editId="27FB51E4">
                <wp:simplePos x="0" y="0"/>
                <wp:positionH relativeFrom="column">
                  <wp:posOffset>2056765</wp:posOffset>
                </wp:positionH>
                <wp:positionV relativeFrom="paragraph">
                  <wp:posOffset>191399</wp:posOffset>
                </wp:positionV>
                <wp:extent cx="248920" cy="265430"/>
                <wp:effectExtent l="0" t="0" r="0" b="1270"/>
                <wp:wrapNone/>
                <wp:docPr id="5" name="Gruppieren 5"/>
                <wp:cNvGraphicFramePr/>
                <a:graphic xmlns:a="http://schemas.openxmlformats.org/drawingml/2006/main">
                  <a:graphicData uri="http://schemas.microsoft.com/office/word/2010/wordprocessingGroup">
                    <wpg:wgp>
                      <wpg:cNvGrpSpPr/>
                      <wpg:grpSpPr>
                        <a:xfrm>
                          <a:off x="0" y="0"/>
                          <a:ext cx="248920" cy="265430"/>
                          <a:chOff x="0" y="0"/>
                          <a:chExt cx="249382" cy="266008"/>
                        </a:xfrm>
                      </wpg:grpSpPr>
                      <wps:wsp>
                        <wps:cNvPr id="4" name="Textfeld 2"/>
                        <wps:cNvSpPr txBox="1">
                          <a:spLocks noChangeArrowheads="1"/>
                        </wps:cNvSpPr>
                        <wps:spPr bwMode="auto">
                          <a:xfrm>
                            <a:off x="0" y="0"/>
                            <a:ext cx="249382" cy="266008"/>
                          </a:xfrm>
                          <a:prstGeom prst="rect">
                            <a:avLst/>
                          </a:prstGeom>
                          <a:noFill/>
                          <a:ln w="9525">
                            <a:noFill/>
                            <a:miter lim="800000"/>
                            <a:headEnd/>
                            <a:tailEnd/>
                          </a:ln>
                        </wps:spPr>
                        <wps:txbx>
                          <w:txbxContent>
                            <w:p w:rsidR="00BA5923" w:rsidRPr="00D20A15" w:rsidRDefault="00BA5923">
                              <w:pPr>
                                <w:rPr>
                                  <w:rFonts w:ascii="Frutiger LT Pro 45 Light" w:hAnsi="Frutiger LT Pro 45 Light"/>
                                  <w:b/>
                                  <w:color w:val="FF0000"/>
                                </w:rPr>
                              </w:pPr>
                              <w:r w:rsidRPr="00D20A15">
                                <w:rPr>
                                  <w:rFonts w:ascii="Frutiger LT Pro 45 Light" w:hAnsi="Frutiger LT Pro 45 Light"/>
                                  <w:b/>
                                  <w:color w:val="FF0000"/>
                                </w:rPr>
                                <w:t>1</w:t>
                              </w:r>
                            </w:p>
                          </w:txbxContent>
                        </wps:txbx>
                        <wps:bodyPr rot="0" vert="horz" wrap="square" lIns="91440" tIns="45720" rIns="91440" bIns="45720" anchor="t" anchorCtr="0">
                          <a:spAutoFit/>
                        </wps:bodyPr>
                      </wps:wsp>
                      <wps:wsp>
                        <wps:cNvPr id="2" name="Ellipse 2"/>
                        <wps:cNvSpPr/>
                        <wps:spPr>
                          <a:xfrm>
                            <a:off x="8313" y="24939"/>
                            <a:ext cx="224155" cy="23241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C5C3F4" id="Gruppieren 5" o:spid="_x0000_s1151" style="position:absolute;left:0;text-align:left;margin-left:161.95pt;margin-top:15.05pt;width:19.6pt;height:20.9pt;z-index:251693056" coordsize="249382,2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">
                <v:shape id="_x0000_s1152" type="#_x0000_t202" style="position:absolute;width:249382;height:26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BA5923" w:rsidRPr="00D20A15" w:rsidRDefault="00BA5923">
                        <w:pPr>
                          <w:rPr>
                            <w:rFonts w:ascii="Frutiger LT Pro 45 Light" w:hAnsi="Frutiger LT Pro 45 Light"/>
                            <w:b/>
                            <w:color w:val="FF0000"/>
                          </w:rPr>
                        </w:pPr>
                        <w:r w:rsidRPr="00D20A15">
                          <w:rPr>
                            <w:rFonts w:ascii="Frutiger LT Pro 45 Light" w:hAnsi="Frutiger LT Pro 45 Light"/>
                            <w:b/>
                            <w:color w:val="FF0000"/>
                          </w:rPr>
                          <w:t>1</w:t>
                        </w:r>
                      </w:p>
                    </w:txbxContent>
                  </v:textbox>
                </v:shape>
                <v:oval id="Ellipse 2" o:spid="_x0000_s1153" style="position:absolute;left:8313;top:24939;width:224155;height:232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" filled="f" strokecolor="red" strokeweight="1pt"/>
              </v:group>
            </w:pict>
          </mc:Fallback>
        </mc:AlternateContent>
      </w:r>
      <w:r w:rsidR="00D20A15" w:rsidRPr="000D1BA5">
        <w:rPr>
          <w:lang w:val="fr-CH"/>
        </w:rPr>
        <w:t xml:space="preserve">                  </w:t>
      </w:r>
      <w:r w:rsidR="006B2E45" w:rsidRPr="000D1BA5">
        <w:rPr>
          <w:lang w:val="fr-CH"/>
        </w:rPr>
        <w:object w:dxaOrig="6902" w:dyaOrig="3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1pt;height:163.55pt" o:ole="">
            <v:imagedata r:id="rId37" o:title=""/>
          </v:shape>
          <o:OLEObject Type="Embed" ProgID="Visio.Drawing.11" ShapeID="_x0000_i1025" DrawAspect="Content" ObjectID="_1666524587" r:id="rId38"/>
        </w:object>
      </w:r>
    </w:p>
    <w:p w:rsidR="007B6A8C" w:rsidRPr="000D1BA5" w:rsidRDefault="008C0A28" w:rsidP="008F6A65">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F50EE1" w:rsidRPr="000D1BA5">
        <w:rPr>
          <w:rFonts w:ascii="Frutiger LT Pro 45 Light" w:hAnsi="Frutiger LT Pro 45 Light"/>
          <w:sz w:val="18"/>
          <w:szCs w:val="18"/>
          <w:lang w:val="fr-CH"/>
        </w:rPr>
        <w:t xml:space="preserve"> 4:</w:t>
      </w:r>
      <w:r w:rsidR="00F50EE1" w:rsidRPr="000D1BA5">
        <w:rPr>
          <w:rFonts w:ascii="Frutiger LT Pro 45 Light" w:hAnsi="Frutiger LT Pro 45 Light"/>
          <w:sz w:val="18"/>
          <w:szCs w:val="18"/>
          <w:lang w:val="fr-CH"/>
        </w:rPr>
        <w:tab/>
      </w:r>
      <w:r w:rsidRPr="000D1BA5">
        <w:rPr>
          <w:rFonts w:ascii="Frutiger LT Pro 45 Light" w:hAnsi="Frutiger LT Pro 45 Light"/>
          <w:sz w:val="18"/>
          <w:szCs w:val="18"/>
          <w:lang w:val="fr-CH"/>
        </w:rPr>
        <w:t>Extrait du thème Inner_Core avec les classe</w:t>
      </w:r>
      <w:r w:rsidR="009A69DD">
        <w:rPr>
          <w:rFonts w:ascii="Frutiger LT Pro 45 Light" w:hAnsi="Frutiger LT Pro 45 Light"/>
          <w:sz w:val="18"/>
          <w:szCs w:val="18"/>
          <w:lang w:val="fr-CH"/>
        </w:rPr>
        <w:t>s</w:t>
      </w:r>
      <w:r w:rsidRPr="000D1BA5">
        <w:rPr>
          <w:rFonts w:ascii="Frutiger LT Pro 45 Light" w:hAnsi="Frutiger LT Pro 45 Light"/>
          <w:sz w:val="18"/>
          <w:szCs w:val="18"/>
          <w:lang w:val="fr-CH"/>
        </w:rPr>
        <w:t xml:space="preserve"> Borehole , BoreID et Contact en format UML. La description complète en format UML se trouve dans l’annexe A.</w:t>
      </w:r>
    </w:p>
    <w:p w:rsidR="007B6A8C" w:rsidRPr="000D1BA5" w:rsidRDefault="007B6A8C" w:rsidP="007B6A8C">
      <w:pPr>
        <w:pStyle w:val="Textkrper"/>
        <w:ind w:left="1134"/>
        <w:rPr>
          <w:sz w:val="18"/>
          <w:szCs w:val="18"/>
          <w:lang w:val="fr-CH"/>
        </w:rPr>
      </w:pPr>
    </w:p>
    <w:p w:rsidR="00693DA3" w:rsidRPr="000D1BA5" w:rsidRDefault="008F6A65" w:rsidP="0004361E">
      <w:pPr>
        <w:pStyle w:val="berschrift2"/>
        <w:rPr>
          <w:lang w:val="fr-CH"/>
        </w:rPr>
      </w:pPr>
      <w:bookmarkStart w:id="57" w:name="_Toc372552648"/>
      <w:r w:rsidRPr="000D1BA5">
        <w:rPr>
          <w:lang w:val="fr-CH"/>
        </w:rPr>
        <w:t>Classe</w:t>
      </w:r>
      <w:r w:rsidR="00693DA3" w:rsidRPr="000D1BA5">
        <w:rPr>
          <w:lang w:val="fr-CH"/>
        </w:rPr>
        <w:t xml:space="preserve"> Borehole</w:t>
      </w:r>
      <w:bookmarkEnd w:id="57"/>
      <w:r w:rsidR="00693DA3" w:rsidRPr="000D1BA5">
        <w:rPr>
          <w:lang w:val="fr-CH"/>
        </w:rPr>
        <w:t xml:space="preserve"> </w:t>
      </w:r>
    </w:p>
    <w:p w:rsidR="0097357E" w:rsidRPr="000D1BA5" w:rsidRDefault="0097357E" w:rsidP="0097357E">
      <w:pPr>
        <w:pStyle w:val="Textkrper"/>
        <w:rPr>
          <w:color w:val="000000"/>
          <w:lang w:val="fr-CH"/>
        </w:rPr>
      </w:pPr>
      <w:r w:rsidRPr="000D1BA5">
        <w:rPr>
          <w:color w:val="000000"/>
          <w:lang w:val="fr-CH"/>
        </w:rPr>
        <w:t xml:space="preserve">La classe Borehole contient toutes les données qui renseignent sur l'emplacement du forage, sa profondeur (resp. sa longueur), </w:t>
      </w:r>
      <w:r>
        <w:rPr>
          <w:color w:val="000000"/>
          <w:lang w:val="fr-CH"/>
        </w:rPr>
        <w:t>son</w:t>
      </w:r>
      <w:r w:rsidRPr="000D1BA5">
        <w:rPr>
          <w:color w:val="000000"/>
          <w:lang w:val="fr-CH"/>
        </w:rPr>
        <w:t xml:space="preserve"> type, etc. L'indication des coordonnées x et y et de l'altitude de la tête du forage permet de montrer tous les forages disponibles sans qu'il n’y ait, le cas échéant, violation des restrictions d'utilisation ou de dispositions </w:t>
      </w:r>
      <w:r>
        <w:rPr>
          <w:color w:val="000000"/>
          <w:lang w:val="fr-CH"/>
        </w:rPr>
        <w:t>relatives à la</w:t>
      </w:r>
      <w:r w:rsidRPr="000D1BA5">
        <w:rPr>
          <w:color w:val="000000"/>
          <w:lang w:val="fr-CH"/>
        </w:rPr>
        <w:t xml:space="preserve"> protection des données. Les autres informations généralement libres d'accès telles que l'année d'exécution du forage, l'orientation du tracé de forage et les cadres de coordonnées resp. de référence d’altitude sont aussi indiqués et s'avèrent particulièrement utiles comme outils de recherche. </w:t>
      </w:r>
    </w:p>
    <w:p w:rsidR="007B6A8C" w:rsidRPr="000D1BA5" w:rsidRDefault="007B6A8C">
      <w:pPr>
        <w:spacing w:line="240" w:lineRule="auto"/>
        <w:rPr>
          <w:rFonts w:ascii="Frutiger LT Pro 45 Light" w:eastAsia="Times New Roman" w:hAnsi="Frutiger LT Pro 45 Light"/>
          <w:sz w:val="22"/>
          <w:szCs w:val="24"/>
          <w:lang w:val="fr-CH" w:eastAsia="de-CH"/>
        </w:rPr>
      </w:pPr>
      <w:r w:rsidRPr="000D1BA5">
        <w:rPr>
          <w:lang w:val="fr-CH"/>
        </w:rPr>
        <w:br w:type="page"/>
      </w:r>
    </w:p>
    <w:p w:rsidR="0097357E" w:rsidRPr="000D1BA5" w:rsidRDefault="0097357E" w:rsidP="0097357E">
      <w:pPr>
        <w:pStyle w:val="Textkrper"/>
        <w:spacing w:after="240"/>
        <w:rPr>
          <w:lang w:val="fr-CH"/>
        </w:rPr>
      </w:pPr>
      <w:r w:rsidRPr="000D1BA5">
        <w:rPr>
          <w:color w:val="000000"/>
          <w:lang w:val="fr-CH"/>
        </w:rPr>
        <w:lastRenderedPageBreak/>
        <w:t>Tous les attributs de cette classe sont à remplir obligatoirement (cardinalité [1]) et sont, d’une manière générale, libres d'accès au public. C'est seulement après la saisie de l'attribut de restrictions d'utilisation que sera défini si l'utilisateur peut accéder ou non au reste des données (noyau étendu et modules)</w:t>
      </w:r>
      <w:r>
        <w:rPr>
          <w:color w:val="000000"/>
          <w:lang w:val="fr-CH"/>
        </w:rPr>
        <w:t>,</w:t>
      </w:r>
      <w:r w:rsidRPr="000D1BA5">
        <w:rPr>
          <w:color w:val="000000"/>
          <w:lang w:val="fr-CH"/>
        </w:rPr>
        <w:t xml:space="preserve"> resp. </w:t>
      </w:r>
      <w:r>
        <w:rPr>
          <w:color w:val="000000"/>
          <w:lang w:val="fr-CH"/>
        </w:rPr>
        <w:t>à partir de quand ces données seront rendues publiques.</w:t>
      </w:r>
      <w:r w:rsidRPr="000D1BA5">
        <w:rPr>
          <w:lang w:val="fr-CH"/>
        </w:rPr>
        <w:t xml:space="preserve"> </w:t>
      </w:r>
    </w:p>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1842"/>
        <w:gridCol w:w="2127"/>
        <w:gridCol w:w="4678"/>
      </w:tblGrid>
      <w:tr w:rsidR="00693DA3" w:rsidRPr="000D1BA5" w:rsidTr="00690411">
        <w:trPr>
          <w:tblHeader/>
        </w:trPr>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93DA3" w:rsidRPr="000D1BA5" w:rsidRDefault="00693DA3" w:rsidP="00DF117D">
            <w:pPr>
              <w:tabs>
                <w:tab w:val="left" w:pos="900"/>
              </w:tabs>
              <w:ind w:left="-57"/>
              <w:jc w:val="center"/>
              <w:rPr>
                <w:rFonts w:ascii="Frutiger LT Pro 45 Light" w:hAnsi="Frutiger LT Pro 45 Light" w:cs="Arial"/>
                <w:b/>
                <w:szCs w:val="20"/>
                <w:lang w:val="fr-CH"/>
              </w:rPr>
            </w:pPr>
            <w:r w:rsidRPr="000D1BA5">
              <w:rPr>
                <w:rFonts w:ascii="Frutiger LT Pro 45 Light" w:hAnsi="Frutiger LT Pro 45 Light" w:cs="Arial"/>
                <w:b/>
                <w:szCs w:val="20"/>
                <w:lang w:val="fr-CH"/>
              </w:rPr>
              <w:t>No</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3DA3" w:rsidRPr="000D1BA5" w:rsidRDefault="0067631C" w:rsidP="0067631C">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Nom de l’attribut</w:t>
            </w:r>
            <w:r w:rsidR="00693DA3" w:rsidRPr="000D1BA5">
              <w:rPr>
                <w:rFonts w:ascii="Frutiger LT Pro 45 Light" w:hAnsi="Frutiger LT Pro 45 Light" w:cs="Arial"/>
                <w:b/>
                <w:szCs w:val="20"/>
                <w:lang w:val="fr-CH"/>
              </w:rPr>
              <w:t xml:space="preserve"> [</w:t>
            </w:r>
            <w:r w:rsidRPr="000D1BA5">
              <w:rPr>
                <w:rFonts w:ascii="Frutiger LT Pro 45 Light" w:hAnsi="Frutiger LT Pro 45 Light" w:cs="Arial"/>
                <w:b/>
                <w:szCs w:val="20"/>
                <w:lang w:val="fr-CH"/>
              </w:rPr>
              <w:t>Cardinalité</w:t>
            </w:r>
            <w:r w:rsidR="00693DA3" w:rsidRPr="000D1BA5">
              <w:rPr>
                <w:rFonts w:ascii="Frutiger LT Pro 45 Light" w:hAnsi="Frutiger LT Pro 45 Light" w:cs="Arial"/>
                <w:b/>
                <w:szCs w:val="20"/>
                <w:lang w:val="fr-CH"/>
              </w:rPr>
              <w:t>]</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3DA3" w:rsidRPr="000D1BA5" w:rsidRDefault="0067631C" w:rsidP="00DF117D">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Type de donnée</w:t>
            </w:r>
          </w:p>
          <w:p w:rsidR="00693DA3" w:rsidRPr="000D1BA5" w:rsidRDefault="00693DA3" w:rsidP="0067631C">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w:t>
            </w:r>
            <w:r w:rsidR="0067631C" w:rsidRPr="000D1BA5">
              <w:rPr>
                <w:rFonts w:ascii="Frutiger LT Pro 45 Light" w:hAnsi="Frutiger LT Pro 45 Light" w:cs="Arial"/>
                <w:b/>
                <w:szCs w:val="20"/>
                <w:lang w:val="fr-CH"/>
              </w:rPr>
              <w:t>Domain de valeur</w:t>
            </w:r>
            <w:r w:rsidRPr="000D1BA5">
              <w:rPr>
                <w:rFonts w:ascii="Frutiger LT Pro 45 Light" w:hAnsi="Frutiger LT Pro 45 Light" w:cs="Arial"/>
                <w:b/>
                <w:szCs w:val="20"/>
                <w:lang w:val="fr-CH"/>
              </w:rPr>
              <w:t>)</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93DA3" w:rsidRPr="000D1BA5" w:rsidRDefault="00690411" w:rsidP="00DF117D">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Description</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Kind</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Codelist </w:t>
            </w:r>
          </w:p>
          <w:p w:rsidR="0097357E" w:rsidRPr="000D1BA5" w:rsidRDefault="0097357E" w:rsidP="00690411">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1.1.1)</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bCs/>
                <w:color w:val="000000"/>
                <w:szCs w:val="20"/>
                <w:lang w:val="fr-CH"/>
              </w:rPr>
              <w:t>Type de forage</w:t>
            </w:r>
            <w:r w:rsidRPr="000D1BA5">
              <w:rPr>
                <w:rFonts w:ascii="Frutiger LT Pro 45 Light" w:hAnsi="Frutiger LT Pro 45 Light" w:cs="Frutiger LT Pro 45 Light"/>
                <w:color w:val="000000"/>
                <w:szCs w:val="20"/>
                <w:lang w:val="fr-CH"/>
              </w:rPr>
              <w:t xml:space="preserve"> généralisé (p.ex. fouille, forage, sondage par battage, etc.). La Table 1.1.1 « Borehole_Kind » renseigne sur les valeurs possibles. Des spécifications détaillées sur le type de forage </w:t>
            </w:r>
            <w:r>
              <w:rPr>
                <w:rFonts w:ascii="Frutiger LT Pro 45 Light" w:hAnsi="Frutiger LT Pro 45 Light" w:cs="Frutiger LT Pro 45 Light"/>
                <w:color w:val="000000"/>
                <w:szCs w:val="20"/>
                <w:lang w:val="fr-CH"/>
              </w:rPr>
              <w:t>sont</w:t>
            </w:r>
            <w:r w:rsidRPr="000D1BA5">
              <w:rPr>
                <w:rFonts w:ascii="Frutiger LT Pro 45 Light" w:hAnsi="Frutiger LT Pro 45 Light" w:cs="Frutiger LT Pro 45 Light"/>
                <w:color w:val="000000"/>
                <w:szCs w:val="20"/>
                <w:lang w:val="fr-CH"/>
              </w:rPr>
              <w:t xml:space="preserve"> possible dans le module correspondant.</w:t>
            </w:r>
          </w:p>
        </w:tc>
      </w:tr>
      <w:tr w:rsidR="0097357E" w:rsidRPr="000D1BA5"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Location_X</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Point Coordinate </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color w:val="000000"/>
                <w:szCs w:val="20"/>
                <w:lang w:val="fr-CH"/>
              </w:rPr>
              <w:t>Coordonnée x</w:t>
            </w:r>
            <w:r w:rsidRPr="000D1BA5">
              <w:rPr>
                <w:rFonts w:ascii="Frutiger LT Pro 45 Light" w:hAnsi="Frutiger LT Pro 45 Light" w:cs="Frutiger LT Pro 45 Light"/>
                <w:color w:val="000000"/>
                <w:szCs w:val="20"/>
                <w:lang w:val="fr-CH"/>
              </w:rPr>
              <w:t xml:space="preserve"> de l'emplacement de la tête du forage. La précision peut être indiquée dans un module en option.</w:t>
            </w:r>
            <w:r w:rsidRPr="000D1BA5">
              <w:rPr>
                <w:rFonts w:ascii="Frutiger LT Pro 45 Light" w:hAnsi="Frutiger LT Pro 45 Light" w:cs="Arial"/>
                <w:szCs w:val="20"/>
                <w:lang w:val="fr-CH"/>
              </w:rPr>
              <w:t xml:space="preserve"> (Partie II, chap. 3 thème Modules).</w:t>
            </w:r>
          </w:p>
        </w:tc>
      </w:tr>
      <w:tr w:rsidR="0097357E" w:rsidRPr="000D1BA5"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Location_Y</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Point Coordinate </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color w:val="000000"/>
                <w:szCs w:val="20"/>
                <w:lang w:val="fr-CH"/>
              </w:rPr>
              <w:t>Coordonnée y</w:t>
            </w:r>
            <w:r w:rsidRPr="000D1BA5">
              <w:rPr>
                <w:rFonts w:ascii="Frutiger LT Pro 45 Light" w:hAnsi="Frutiger LT Pro 45 Light" w:cs="Frutiger LT Pro 45 Light"/>
                <w:color w:val="000000"/>
                <w:szCs w:val="20"/>
                <w:lang w:val="fr-CH"/>
              </w:rPr>
              <w:t xml:space="preserve"> de l'emplacement de la tête du forage. La précision peut être indiquée dans un module en option.</w:t>
            </w:r>
            <w:r w:rsidRPr="000D1BA5">
              <w:rPr>
                <w:rFonts w:ascii="Frutiger LT Pro 45 Light" w:hAnsi="Frutiger LT Pro 45 Light" w:cs="Arial"/>
                <w:szCs w:val="20"/>
                <w:lang w:val="fr-CH"/>
              </w:rPr>
              <w:t xml:space="preserve"> (Partie II, chap. 3 thème Modules).</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br w:type="page"/>
              <w:t>SRS</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Codelist</w:t>
            </w:r>
          </w:p>
          <w:p w:rsidR="0097357E" w:rsidRPr="000D1BA5" w:rsidRDefault="0097357E" w:rsidP="00690411">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1.1.4</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color w:val="000000"/>
                <w:szCs w:val="20"/>
                <w:lang w:val="fr-CH"/>
              </w:rPr>
              <w:t xml:space="preserve">Indication du choix du </w:t>
            </w:r>
            <w:r w:rsidRPr="000D1BA5">
              <w:rPr>
                <w:rFonts w:ascii="Frutiger LT Pro 45 Light" w:hAnsi="Frutiger LT Pro 45 Light" w:cs="Frutiger LT Pro 45 Light"/>
                <w:b/>
                <w:bCs/>
                <w:color w:val="000000"/>
                <w:szCs w:val="20"/>
                <w:lang w:val="fr-CH"/>
              </w:rPr>
              <w:t>cadre de référence</w:t>
            </w:r>
            <w:r w:rsidRPr="000D1BA5">
              <w:rPr>
                <w:rFonts w:ascii="Frutiger LT Pro 45 Light" w:hAnsi="Frutiger LT Pro 45 Light" w:cs="Arial"/>
                <w:szCs w:val="20"/>
                <w:lang w:val="fr-CH"/>
              </w:rPr>
              <w:t xml:space="preserve"> (LV03 </w:t>
            </w:r>
            <w:r>
              <w:rPr>
                <w:rFonts w:ascii="Frutiger LT Pro 45 Light" w:hAnsi="Frutiger LT Pro 45 Light" w:cs="Arial"/>
                <w:szCs w:val="20"/>
                <w:lang w:val="fr-CH"/>
              </w:rPr>
              <w:t>ou</w:t>
            </w:r>
            <w:r w:rsidRPr="000D1BA5">
              <w:rPr>
                <w:rFonts w:ascii="Frutiger LT Pro 45 Light" w:hAnsi="Frutiger LT Pro 45 Light" w:cs="Arial"/>
                <w:szCs w:val="20"/>
                <w:lang w:val="fr-CH"/>
              </w:rPr>
              <w:t xml:space="preserve"> LV95). </w:t>
            </w:r>
            <w:r w:rsidRPr="000D1BA5">
              <w:rPr>
                <w:rFonts w:ascii="Frutiger LT Pro 45 Light" w:hAnsi="Frutiger LT Pro 45 Light" w:cs="Frutiger LT Pro 45 Light"/>
                <w:color w:val="000000"/>
                <w:szCs w:val="20"/>
                <w:lang w:val="fr-CH"/>
              </w:rPr>
              <w:t>La Table 1.1.4 « </w:t>
            </w:r>
            <w:r w:rsidRPr="000D1BA5">
              <w:rPr>
                <w:rFonts w:ascii="Frutiger LT Pro 45 Light" w:hAnsi="Frutiger LT Pro 45 Light" w:cs="Arial"/>
                <w:lang w:val="fr-CH"/>
              </w:rPr>
              <w:t>Borehole_SRS »</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renseigne sur les valeurs possibles.</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br w:type="page"/>
            </w:r>
            <w:r w:rsidRPr="000D1BA5">
              <w:rPr>
                <w:rFonts w:ascii="Frutiger LT Pro 45 Light" w:hAnsi="Frutiger LT Pro 45 Light" w:cs="Arial"/>
                <w:szCs w:val="20"/>
                <w:lang w:val="fr-CH"/>
              </w:rPr>
              <w:t>Elevation_Z</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Float</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color w:val="000000"/>
                <w:szCs w:val="20"/>
                <w:lang w:val="fr-CH"/>
              </w:rPr>
              <w:t>Altitude</w:t>
            </w:r>
            <w:r w:rsidRPr="000D1BA5">
              <w:rPr>
                <w:rFonts w:ascii="Frutiger LT Pro 45 Light" w:hAnsi="Frutiger LT Pro 45 Light" w:cs="Frutiger LT Pro 45 Light"/>
                <w:color w:val="000000"/>
                <w:szCs w:val="20"/>
                <w:lang w:val="fr-CH"/>
              </w:rPr>
              <w:t xml:space="preserve"> de l'emplacement de la tête du forage en mètres au-dessus du niveau de la mer. Si l'altitude n'est pas connue ou ne peu</w:t>
            </w:r>
            <w:r>
              <w:rPr>
                <w:rFonts w:ascii="Frutiger LT Pro 45 Light" w:hAnsi="Frutiger LT Pro 45 Light" w:cs="Frutiger LT Pro 45 Light"/>
                <w:color w:val="000000"/>
                <w:szCs w:val="20"/>
                <w:lang w:val="fr-CH"/>
              </w:rPr>
              <w:t>t</w:t>
            </w:r>
            <w:r w:rsidRPr="000D1BA5">
              <w:rPr>
                <w:rFonts w:ascii="Frutiger LT Pro 45 Light" w:hAnsi="Frutiger LT Pro 45 Light" w:cs="Frutiger LT Pro 45 Light"/>
                <w:color w:val="000000"/>
                <w:szCs w:val="20"/>
                <w:lang w:val="fr-CH"/>
              </w:rPr>
              <w:t xml:space="preserve"> plus être déduite, la valeur par défaut est -9999. La précision (estimée d'après une carte, mesure GPS, mesure géodésique, etc.) peut être indiquée dans un module en option</w:t>
            </w:r>
            <w:r w:rsidRPr="000D1BA5">
              <w:rPr>
                <w:rFonts w:ascii="Frutiger LT Pro 45 Light" w:hAnsi="Frutiger LT Pro 45 Light" w:cs="Arial"/>
                <w:szCs w:val="20"/>
                <w:lang w:val="fr-CH"/>
              </w:rPr>
              <w:t xml:space="preserve"> (Partie II, chap. 3 thème Modules).</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6</w:t>
            </w:r>
          </w:p>
        </w:tc>
        <w:tc>
          <w:tcPr>
            <w:tcW w:w="1842"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rPr>
                <w:rFonts w:ascii="Frutiger LT Pro 45 Light" w:hAnsi="Frutiger LT Pro 45 Light"/>
                <w:lang w:val="fr-CH"/>
              </w:rPr>
            </w:pPr>
            <w:r w:rsidRPr="000D1BA5">
              <w:rPr>
                <w:rFonts w:ascii="Frutiger LT Pro 45 Light" w:hAnsi="Frutiger LT Pro 45 Light"/>
                <w:lang w:val="fr-CH"/>
              </w:rPr>
              <w:t>HRS</w:t>
            </w:r>
          </w:p>
          <w:p w:rsidR="0097357E" w:rsidRPr="000D1BA5" w:rsidRDefault="0097357E" w:rsidP="00DF117D">
            <w:pPr>
              <w:tabs>
                <w:tab w:val="left" w:pos="900"/>
              </w:tabs>
              <w:spacing w:line="300" w:lineRule="atLeast"/>
              <w:rPr>
                <w:rFonts w:ascii="Frutiger LT Pro 45 Light" w:hAnsi="Frutiger LT Pro 45 Light"/>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Codelist</w:t>
            </w:r>
          </w:p>
          <w:p w:rsidR="0097357E" w:rsidRPr="000D1BA5" w:rsidRDefault="0097357E" w:rsidP="00690411">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1.1.6</w:t>
            </w:r>
          </w:p>
        </w:tc>
        <w:tc>
          <w:tcPr>
            <w:tcW w:w="4678"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color w:val="000000"/>
                <w:szCs w:val="20"/>
                <w:lang w:val="fr-CH"/>
              </w:rPr>
              <w:t xml:space="preserve">Indication du choix du </w:t>
            </w:r>
            <w:r w:rsidRPr="000D1BA5">
              <w:rPr>
                <w:rFonts w:ascii="Frutiger LT Pro 45 Light" w:hAnsi="Frutiger LT Pro 45 Light" w:cs="Frutiger LT Pro 45 Light"/>
                <w:b/>
                <w:bCs/>
                <w:color w:val="000000"/>
                <w:szCs w:val="20"/>
                <w:lang w:val="fr-CH"/>
              </w:rPr>
              <w:t>cadre de référence altimétrique</w:t>
            </w:r>
            <w:r w:rsidRPr="000D1BA5">
              <w:rPr>
                <w:rFonts w:ascii="Frutiger LT Pro 45 Light" w:hAnsi="Frutiger LT Pro 45 Light" w:cs="Frutiger LT Pro 45 Light"/>
                <w:color w:val="000000"/>
                <w:szCs w:val="20"/>
                <w:lang w:val="fr-CH"/>
              </w:rPr>
              <w:t xml:space="preserve"> </w:t>
            </w:r>
            <w:r w:rsidRPr="000D1BA5">
              <w:rPr>
                <w:rFonts w:ascii="Frutiger LT Pro 45 Light" w:hAnsi="Frutiger LT Pro 45 Light" w:cs="Arial"/>
                <w:szCs w:val="20"/>
                <w:lang w:val="fr-CH"/>
              </w:rPr>
              <w:t xml:space="preserve">(LN02 oder LN95). </w:t>
            </w:r>
            <w:r w:rsidRPr="000D1BA5">
              <w:rPr>
                <w:rFonts w:ascii="Frutiger LT Pro 45 Light" w:hAnsi="Frutiger LT Pro 45 Light" w:cs="Frutiger LT Pro 45 Light"/>
                <w:color w:val="000000"/>
                <w:szCs w:val="20"/>
                <w:lang w:val="fr-CH"/>
              </w:rPr>
              <w:t>Analogue au SRS.</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La Table 1.1.6 « </w:t>
            </w:r>
            <w:r w:rsidRPr="000D1BA5">
              <w:rPr>
                <w:rFonts w:ascii="Frutiger LT Pro 45 Light" w:hAnsi="Frutiger LT Pro 45 Light" w:cs="Arial"/>
                <w:lang w:val="fr-CH"/>
              </w:rPr>
              <w:t>Borehole_HRS »</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renseigne sur les valeurs possibles.</w:t>
            </w:r>
            <w:r w:rsidRPr="000D1BA5">
              <w:rPr>
                <w:rFonts w:ascii="Frutiger LT Pro 45 Light" w:hAnsi="Frutiger LT Pro 45 Light" w:cs="Arial"/>
                <w:szCs w:val="20"/>
                <w:lang w:val="fr-CH"/>
              </w:rPr>
              <w:t xml:space="preserve"> </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br w:type="page"/>
              <w:t>Length</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Float</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bCs/>
                <w:color w:val="000000"/>
                <w:szCs w:val="20"/>
                <w:lang w:val="fr-CH"/>
              </w:rPr>
              <w:t>Longueur</w:t>
            </w:r>
            <w:r w:rsidRPr="000D1BA5">
              <w:rPr>
                <w:rFonts w:ascii="Frutiger LT Pro 45 Light" w:hAnsi="Frutiger LT Pro 45 Light" w:cs="Frutiger LT Pro 45 Light"/>
                <w:color w:val="000000"/>
                <w:szCs w:val="20"/>
                <w:lang w:val="fr-CH"/>
              </w:rPr>
              <w:t xml:space="preserve"> effective du forage en mètres. Contient aussi le rallongement lié à la </w:t>
            </w:r>
            <w:r>
              <w:rPr>
                <w:rFonts w:ascii="Frutiger LT Pro 45 Light" w:hAnsi="Frutiger LT Pro 45 Light" w:cs="Frutiger LT Pro 45 Light"/>
                <w:color w:val="000000"/>
                <w:szCs w:val="20"/>
                <w:lang w:val="fr-CH"/>
              </w:rPr>
              <w:t>courbure</w:t>
            </w:r>
            <w:r w:rsidRPr="000D1BA5">
              <w:rPr>
                <w:rFonts w:ascii="Frutiger LT Pro 45 Light" w:hAnsi="Frutiger LT Pro 45 Light" w:cs="Frutiger LT Pro 45 Light"/>
                <w:color w:val="000000"/>
                <w:szCs w:val="20"/>
                <w:lang w:val="fr-CH"/>
              </w:rPr>
              <w:t xml:space="preserve"> et aux déviations. Est mesurée dans la plupart des cas. La profondeur </w:t>
            </w:r>
            <w:r w:rsidRPr="000D1BA5">
              <w:rPr>
                <w:rFonts w:ascii="Frutiger LT Pro 45 Light" w:hAnsi="Frutiger LT Pro 45 Light" w:cs="Arial"/>
                <w:szCs w:val="20"/>
                <w:lang w:val="fr-CH"/>
              </w:rPr>
              <w:t>(</w:t>
            </w:r>
            <w:r w:rsidRPr="000D1BA5">
              <w:rPr>
                <w:rFonts w:ascii="Frutiger LT Pro 45 Light" w:hAnsi="Frutiger LT Pro 45 Light" w:cs="Frutiger LT Pro 45 Light"/>
                <w:color w:val="000000"/>
                <w:szCs w:val="20"/>
                <w:lang w:val="fr-CH"/>
              </w:rPr>
              <w:t>écart vertical en mètres entre la tête et le fond du forage</w:t>
            </w:r>
            <w:r w:rsidRPr="000D1BA5">
              <w:rPr>
                <w:rFonts w:ascii="Frutiger LT Pro 45 Light" w:hAnsi="Frutiger LT Pro 45 Light" w:cs="Arial"/>
                <w:szCs w:val="20"/>
                <w:lang w:val="fr-CH"/>
              </w:rPr>
              <w:t xml:space="preserve"> (cf. figure 6) </w:t>
            </w:r>
            <w:r w:rsidRPr="000D1BA5">
              <w:rPr>
                <w:rFonts w:ascii="Frutiger LT Pro 45 Light" w:hAnsi="Frutiger LT Pro 45 Light" w:cs="Frutiger LT Pro 45 Light"/>
                <w:color w:val="000000"/>
                <w:szCs w:val="20"/>
                <w:lang w:val="fr-CH"/>
              </w:rPr>
              <w:t>peut être indiqué</w:t>
            </w:r>
            <w:r>
              <w:rPr>
                <w:rFonts w:ascii="Frutiger LT Pro 45 Light" w:hAnsi="Frutiger LT Pro 45 Light" w:cs="Frutiger LT Pro 45 Light"/>
                <w:color w:val="000000"/>
                <w:szCs w:val="20"/>
                <w:lang w:val="fr-CH"/>
              </w:rPr>
              <w:t>e</w:t>
            </w:r>
            <w:r w:rsidRPr="000D1BA5">
              <w:rPr>
                <w:rFonts w:ascii="Frutiger LT Pro 45 Light" w:hAnsi="Frutiger LT Pro 45 Light" w:cs="Frutiger LT Pro 45 Light"/>
                <w:color w:val="000000"/>
                <w:szCs w:val="20"/>
                <w:lang w:val="fr-CH"/>
              </w:rPr>
              <w:t xml:space="preserve"> dans le module « Tracé-3D ».</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8</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Orientation</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Codelist</w:t>
            </w:r>
          </w:p>
          <w:p w:rsidR="0097357E" w:rsidRPr="000D1BA5" w:rsidRDefault="0097357E" w:rsidP="00690411">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1.1.8</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color w:val="000000"/>
                <w:szCs w:val="20"/>
                <w:lang w:val="fr-CH"/>
              </w:rPr>
              <w:t>Orientation à la tête du forage.</w:t>
            </w:r>
            <w:r w:rsidRPr="000D1BA5">
              <w:rPr>
                <w:rFonts w:ascii="Frutiger LT Pro 45 Light" w:hAnsi="Frutiger LT Pro 45 Light" w:cs="Frutiger LT Pro 45 Light"/>
                <w:color w:val="000000"/>
                <w:szCs w:val="20"/>
                <w:lang w:val="fr-CH"/>
              </w:rPr>
              <w:t xml:space="preserve"> La Table 1.1.8 « Borehole_Orientation » renseigne sur les valeurs possibles. Les indications exactes de l’azimut et de l'angle d'inclinaison ainsi que le tracé 3D du forage sont à introduire dans le module « tracé-3D ».</w:t>
            </w:r>
            <w:r w:rsidRPr="000D1BA5">
              <w:rPr>
                <w:rFonts w:ascii="Frutiger LT Pro 45 Light" w:hAnsi="Frutiger LT Pro 45 Light" w:cs="Arial"/>
                <w:szCs w:val="20"/>
                <w:lang w:val="fr-CH"/>
              </w:rPr>
              <w:t xml:space="preserve"> </w:t>
            </w:r>
          </w:p>
        </w:tc>
      </w:tr>
      <w:tr w:rsidR="0097357E" w:rsidRPr="00F2011E" w:rsidTr="00690411">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Date</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CF266A">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Date (yyyymmdd)</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Frutiger LT Pro 45 Light"/>
                <w:color w:val="000000"/>
                <w:szCs w:val="20"/>
                <w:lang w:val="fr-CH"/>
              </w:rPr>
            </w:pPr>
            <w:r w:rsidRPr="000D1BA5">
              <w:rPr>
                <w:rFonts w:ascii="Frutiger LT Pro 45 Light" w:hAnsi="Frutiger LT Pro 45 Light" w:cs="Frutiger LT Pro 45 Light"/>
                <w:b/>
                <w:color w:val="000000"/>
                <w:szCs w:val="20"/>
                <w:lang w:val="fr-CH"/>
              </w:rPr>
              <w:t>Date</w:t>
            </w:r>
            <w:r w:rsidRPr="000D1BA5">
              <w:rPr>
                <w:rFonts w:ascii="Frutiger LT Pro 45 Light" w:hAnsi="Frutiger LT Pro 45 Light" w:cs="Frutiger LT Pro 45 Light"/>
                <w:color w:val="000000"/>
                <w:szCs w:val="20"/>
                <w:lang w:val="fr-CH"/>
              </w:rPr>
              <w:t xml:space="preserve"> de fin d’exécution du forage. Valeur yyyy0101 si seule l'année est connue, valeur 11110101 si la date est inconnue.</w:t>
            </w:r>
          </w:p>
        </w:tc>
      </w:tr>
      <w:tr w:rsidR="0097357E" w:rsidRPr="000D1BA5" w:rsidTr="004A5F2B">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8135BC">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lastRenderedPageBreak/>
              <w:t>10</w:t>
            </w:r>
          </w:p>
        </w:tc>
        <w:tc>
          <w:tcPr>
            <w:tcW w:w="1842"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Restriction</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Codelist</w:t>
            </w:r>
          </w:p>
          <w:p w:rsidR="0097357E" w:rsidRPr="000D1BA5" w:rsidRDefault="0097357E" w:rsidP="00CE5D85">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1.1.10</w:t>
            </w:r>
          </w:p>
        </w:tc>
        <w:tc>
          <w:tcPr>
            <w:tcW w:w="4678" w:type="dxa"/>
            <w:tcBorders>
              <w:top w:val="single" w:sz="4" w:space="0" w:color="auto"/>
              <w:left w:val="single" w:sz="4" w:space="0" w:color="auto"/>
              <w:bottom w:val="single" w:sz="4" w:space="0" w:color="auto"/>
              <w:right w:val="single" w:sz="4" w:space="0" w:color="auto"/>
            </w:tcBorders>
            <w:vAlign w:val="center"/>
            <w:hideMark/>
          </w:tcPr>
          <w:p w:rsidR="0097357E" w:rsidRPr="000D1BA5" w:rsidRDefault="0097357E" w:rsidP="00261AE7">
            <w:pPr>
              <w:tabs>
                <w:tab w:val="left" w:pos="900"/>
              </w:tabs>
              <w:spacing w:before="60" w:after="60"/>
              <w:jc w:val="both"/>
              <w:rPr>
                <w:rFonts w:ascii="Frutiger LT Pro 45 Light" w:hAnsi="Frutiger LT Pro 45 Light" w:cs="Frutiger LT Pro 45 Light"/>
                <w:color w:val="000000"/>
                <w:szCs w:val="20"/>
                <w:lang w:val="fr-CH"/>
              </w:rPr>
            </w:pPr>
            <w:r w:rsidRPr="000D1BA5">
              <w:rPr>
                <w:rFonts w:ascii="Frutiger LT Pro 45 Light" w:hAnsi="Frutiger LT Pro 45 Light" w:cs="Frutiger LT Pro 45 Light"/>
                <w:color w:val="000000"/>
                <w:szCs w:val="20"/>
                <w:lang w:val="fr-CH"/>
              </w:rPr>
              <w:t xml:space="preserve">Indique le statut du forage par rapport aux </w:t>
            </w:r>
            <w:r w:rsidRPr="000D1BA5">
              <w:rPr>
                <w:rFonts w:ascii="Frutiger LT Pro 45 Light" w:hAnsi="Frutiger LT Pro 45 Light" w:cs="Frutiger LT Pro 45 Light"/>
                <w:b/>
                <w:bCs/>
                <w:color w:val="000000"/>
                <w:szCs w:val="20"/>
                <w:lang w:val="fr-CH"/>
              </w:rPr>
              <w:t>restrictions d'utilisation</w:t>
            </w:r>
            <w:r w:rsidRPr="000D1BA5">
              <w:rPr>
                <w:rFonts w:ascii="Frutiger LT Pro 45 Light" w:hAnsi="Frutiger LT Pro 45 Light" w:cs="Frutiger LT Pro 45 Light"/>
                <w:color w:val="000000"/>
                <w:szCs w:val="20"/>
                <w:lang w:val="fr-CH"/>
              </w:rPr>
              <w:t xml:space="preserve"> du reste des données. La Table 1.1.10 « Borehole_Restriction » renseigne sur les valeurs possibles.</w:t>
            </w:r>
          </w:p>
        </w:tc>
      </w:tr>
      <w:tr w:rsidR="0097357E" w:rsidRPr="000D1BA5" w:rsidTr="004A5F2B">
        <w:tc>
          <w:tcPr>
            <w:tcW w:w="426"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8135BC">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11</w:t>
            </w:r>
          </w:p>
        </w:tc>
        <w:tc>
          <w:tcPr>
            <w:tcW w:w="1842"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Restricted_until</w:t>
            </w:r>
          </w:p>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DF117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Date (yyyymmdd)</w:t>
            </w:r>
          </w:p>
        </w:tc>
        <w:tc>
          <w:tcPr>
            <w:tcW w:w="4678" w:type="dxa"/>
            <w:tcBorders>
              <w:top w:val="single" w:sz="4" w:space="0" w:color="auto"/>
              <w:left w:val="single" w:sz="4" w:space="0" w:color="auto"/>
              <w:bottom w:val="single" w:sz="4" w:space="0" w:color="auto"/>
              <w:right w:val="single" w:sz="4" w:space="0" w:color="auto"/>
            </w:tcBorders>
            <w:vAlign w:val="center"/>
          </w:tcPr>
          <w:p w:rsidR="0097357E" w:rsidRPr="000D1BA5" w:rsidRDefault="0097357E" w:rsidP="00261AE7">
            <w:pPr>
              <w:tabs>
                <w:tab w:val="left" w:pos="900"/>
              </w:tabs>
              <w:spacing w:before="60" w:after="60"/>
              <w:jc w:val="both"/>
              <w:rPr>
                <w:rFonts w:ascii="Frutiger LT Pro 45 Light" w:hAnsi="Frutiger LT Pro 45 Light" w:cs="Arial"/>
                <w:szCs w:val="20"/>
                <w:lang w:val="fr-CH"/>
              </w:rPr>
            </w:pPr>
            <w:r w:rsidRPr="000D1BA5">
              <w:rPr>
                <w:rFonts w:ascii="Frutiger LT Pro 45 Light" w:hAnsi="Frutiger LT Pro 45 Light" w:cs="Frutiger LT Pro 45 Light"/>
                <w:b/>
                <w:color w:val="000000"/>
                <w:szCs w:val="20"/>
                <w:lang w:val="fr-CH"/>
              </w:rPr>
              <w:t>Date de restriction</w:t>
            </w:r>
            <w:r w:rsidRPr="000D1BA5">
              <w:rPr>
                <w:rFonts w:ascii="Frutiger LT Pro 45 Light" w:hAnsi="Frutiger LT Pro 45 Light" w:cs="Frutiger LT Pro 45 Light"/>
                <w:color w:val="000000"/>
                <w:szCs w:val="20"/>
                <w:lang w:val="fr-CH"/>
              </w:rPr>
              <w:t>. S'il y a des restrictions d'utilisation, il faut indiquer la date de fin de celles-ci. Pas de restrictions : 11110101 ; toujours confidentiel : 99990909.</w:t>
            </w:r>
          </w:p>
        </w:tc>
      </w:tr>
    </w:tbl>
    <w:p w:rsidR="00693DA3" w:rsidRPr="000D1BA5" w:rsidRDefault="001F35F9" w:rsidP="0004361E">
      <w:pPr>
        <w:pStyle w:val="berschrift3"/>
        <w:rPr>
          <w:lang w:val="fr-CH"/>
        </w:rPr>
      </w:pPr>
      <w:r w:rsidRPr="000D1BA5">
        <w:rPr>
          <w:lang w:val="fr-CH"/>
        </w:rPr>
        <w:t>Type de forage généralisé</w:t>
      </w:r>
      <w:r w:rsidR="00DF117D" w:rsidRPr="000D1BA5">
        <w:rPr>
          <w:b w:val="0"/>
          <w:lang w:val="fr-CH"/>
        </w:rPr>
        <w:t>: Attribut Kind; Table Borehole_Kind</w:t>
      </w:r>
    </w:p>
    <w:p w:rsidR="00722175" w:rsidRPr="000D1BA5" w:rsidRDefault="00722175" w:rsidP="00722175">
      <w:pPr>
        <w:pStyle w:val="Textkrper"/>
        <w:rPr>
          <w:color w:val="000000"/>
          <w:lang w:val="fr-CH"/>
        </w:rPr>
      </w:pPr>
      <w:r w:rsidRPr="000D1BA5">
        <w:rPr>
          <w:color w:val="000000"/>
          <w:lang w:val="fr-CH"/>
        </w:rPr>
        <w:t>L'attribut Kind sert à effectuer une classification de base concernant le type de forage pour p.ex. différencier les forages (forages carottés avec extraction de matériel, cf. définition d</w:t>
      </w:r>
      <w:r>
        <w:rPr>
          <w:color w:val="000000"/>
          <w:lang w:val="fr-CH"/>
        </w:rPr>
        <w:t>u terme</w:t>
      </w:r>
      <w:r w:rsidRPr="000D1BA5">
        <w:rPr>
          <w:color w:val="000000"/>
          <w:lang w:val="fr-CH"/>
        </w:rPr>
        <w:t xml:space="preserve"> forage Partie I, chap. 1.1) des sondages par battage (sans extraction de matériel, définition d</w:t>
      </w:r>
      <w:r>
        <w:rPr>
          <w:color w:val="000000"/>
          <w:lang w:val="fr-CH"/>
        </w:rPr>
        <w:t>u terme</w:t>
      </w:r>
      <w:r w:rsidRPr="000D1BA5">
        <w:rPr>
          <w:color w:val="000000"/>
          <w:lang w:val="fr-CH"/>
        </w:rPr>
        <w:t xml:space="preserve"> sondage) et des fouilles (p.ex. à la pelle rétro, définition d</w:t>
      </w:r>
      <w:r>
        <w:rPr>
          <w:color w:val="000000"/>
          <w:lang w:val="fr-CH"/>
        </w:rPr>
        <w:t>u term</w:t>
      </w:r>
      <w:r w:rsidRPr="000D1BA5">
        <w:rPr>
          <w:color w:val="000000"/>
          <w:lang w:val="fr-CH"/>
        </w:rPr>
        <w:t>e affleurement). Ceci est important car l'information qui peut en être dérivée va intéresser, le plus souvent, des milieux très différents. Les indications détaillées sur le type de forage (p.ex. sondage par battage à main, carottage par rotopercussion, etc.) figurent dans le module correspondant.</w:t>
      </w:r>
    </w:p>
    <w:tbl>
      <w:tblPr>
        <w:tblW w:w="906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101"/>
        <w:gridCol w:w="2551"/>
        <w:gridCol w:w="2552"/>
        <w:gridCol w:w="2863"/>
      </w:tblGrid>
      <w:tr w:rsidR="00DF117D" w:rsidRPr="000D1BA5" w:rsidTr="002443FA">
        <w:trPr>
          <w:trHeight w:val="284"/>
        </w:trPr>
        <w:tc>
          <w:tcPr>
            <w:tcW w:w="1101" w:type="dxa"/>
            <w:tcBorders>
              <w:top w:val="single" w:sz="4" w:space="0" w:color="auto"/>
              <w:left w:val="single" w:sz="4" w:space="0" w:color="auto"/>
              <w:bottom w:val="nil"/>
              <w:right w:val="single" w:sz="4" w:space="0" w:color="auto"/>
            </w:tcBorders>
            <w:shd w:val="clear" w:color="auto" w:fill="CCFF33"/>
            <w:vAlign w:val="center"/>
            <w:hideMark/>
          </w:tcPr>
          <w:p w:rsidR="00DF117D" w:rsidRPr="000D1BA5" w:rsidRDefault="00DF117D" w:rsidP="00DF117D">
            <w:pPr>
              <w:tabs>
                <w:tab w:val="left" w:pos="900"/>
              </w:tabs>
              <w:ind w:left="-142"/>
              <w:jc w:val="center"/>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2551" w:type="dxa"/>
            <w:tcBorders>
              <w:top w:val="single" w:sz="4" w:space="0" w:color="auto"/>
              <w:left w:val="single" w:sz="4" w:space="0" w:color="auto"/>
              <w:bottom w:val="nil"/>
              <w:right w:val="single" w:sz="4" w:space="0" w:color="auto"/>
            </w:tcBorders>
            <w:shd w:val="clear" w:color="auto" w:fill="CCFF33"/>
            <w:vAlign w:val="center"/>
            <w:hideMark/>
          </w:tcPr>
          <w:p w:rsidR="00DF117D" w:rsidRPr="000D1BA5" w:rsidRDefault="00DF117D" w:rsidP="00DF117D">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Kind</w:t>
            </w:r>
          </w:p>
        </w:tc>
        <w:tc>
          <w:tcPr>
            <w:tcW w:w="2552" w:type="dxa"/>
            <w:tcBorders>
              <w:top w:val="single" w:sz="4" w:space="0" w:color="auto"/>
              <w:left w:val="single" w:sz="4" w:space="0" w:color="auto"/>
              <w:bottom w:val="nil"/>
              <w:right w:val="single" w:sz="4" w:space="0" w:color="auto"/>
            </w:tcBorders>
            <w:shd w:val="clear" w:color="auto" w:fill="CCFF33"/>
            <w:vAlign w:val="center"/>
            <w:hideMark/>
          </w:tcPr>
          <w:p w:rsidR="00DF117D" w:rsidRPr="000D1BA5" w:rsidRDefault="00DF117D" w:rsidP="00DF117D">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Kind</w:t>
            </w:r>
          </w:p>
        </w:tc>
        <w:tc>
          <w:tcPr>
            <w:tcW w:w="2863" w:type="dxa"/>
            <w:vMerge w:val="restart"/>
            <w:tcBorders>
              <w:top w:val="single" w:sz="4" w:space="0" w:color="auto"/>
              <w:left w:val="single" w:sz="4" w:space="0" w:color="auto"/>
              <w:right w:val="single" w:sz="4" w:space="0" w:color="auto"/>
            </w:tcBorders>
            <w:shd w:val="clear" w:color="auto" w:fill="CCFF33"/>
            <w:vAlign w:val="center"/>
          </w:tcPr>
          <w:p w:rsidR="00DF117D" w:rsidRPr="000D1BA5" w:rsidRDefault="00DF117D" w:rsidP="008135BC">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aps/>
                <w:color w:val="000000"/>
                <w:szCs w:val="20"/>
                <w:lang w:val="fr-CH" w:eastAsia="de-CH"/>
              </w:rPr>
              <w:t>1.1.2 – 1.1.1</w:t>
            </w:r>
            <w:r w:rsidR="008135BC" w:rsidRPr="000D1BA5">
              <w:rPr>
                <w:rFonts w:ascii="Frutiger LT Pro 45 Light" w:hAnsi="Frutiger LT Pro 45 Light" w:cs="Arial"/>
                <w:b/>
                <w:bCs/>
                <w:caps/>
                <w:color w:val="000000"/>
                <w:szCs w:val="20"/>
                <w:lang w:val="fr-CH" w:eastAsia="de-CH"/>
              </w:rPr>
              <w:t>1</w:t>
            </w:r>
          </w:p>
        </w:tc>
      </w:tr>
      <w:tr w:rsidR="00DF117D" w:rsidRPr="000D1BA5" w:rsidTr="002443FA">
        <w:trPr>
          <w:trHeight w:val="284"/>
        </w:trPr>
        <w:tc>
          <w:tcPr>
            <w:tcW w:w="1101" w:type="dxa"/>
            <w:tcBorders>
              <w:top w:val="nil"/>
              <w:left w:val="single" w:sz="4" w:space="0" w:color="auto"/>
              <w:bottom w:val="single" w:sz="4" w:space="0" w:color="auto"/>
              <w:right w:val="single" w:sz="4" w:space="0" w:color="auto"/>
            </w:tcBorders>
            <w:shd w:val="clear" w:color="auto" w:fill="CCFF33"/>
            <w:vAlign w:val="center"/>
            <w:hideMark/>
          </w:tcPr>
          <w:p w:rsidR="00DF117D" w:rsidRPr="000D1BA5" w:rsidRDefault="00DF117D" w:rsidP="00DF117D">
            <w:pPr>
              <w:tabs>
                <w:tab w:val="left" w:pos="900"/>
              </w:tabs>
              <w:ind w:left="-142"/>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Ibor101</w:t>
            </w:r>
          </w:p>
        </w:tc>
        <w:tc>
          <w:tcPr>
            <w:tcW w:w="2551" w:type="dxa"/>
            <w:tcBorders>
              <w:top w:val="nil"/>
              <w:left w:val="single" w:sz="4" w:space="0" w:color="auto"/>
              <w:bottom w:val="single" w:sz="4" w:space="0" w:color="auto"/>
              <w:right w:val="single" w:sz="4" w:space="0" w:color="auto"/>
            </w:tcBorders>
            <w:shd w:val="clear" w:color="auto" w:fill="CCFF33"/>
            <w:vAlign w:val="center"/>
            <w:hideMark/>
          </w:tcPr>
          <w:p w:rsidR="00DF117D" w:rsidRPr="000D1BA5" w:rsidRDefault="00DF117D" w:rsidP="00DF117D">
            <w:pPr>
              <w:tabs>
                <w:tab w:val="left" w:pos="900"/>
              </w:tabs>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(fr)</w:t>
            </w:r>
          </w:p>
        </w:tc>
        <w:tc>
          <w:tcPr>
            <w:tcW w:w="2552" w:type="dxa"/>
            <w:tcBorders>
              <w:top w:val="nil"/>
              <w:left w:val="single" w:sz="4" w:space="0" w:color="auto"/>
              <w:bottom w:val="single" w:sz="4" w:space="0" w:color="auto"/>
              <w:right w:val="single" w:sz="4" w:space="0" w:color="auto"/>
            </w:tcBorders>
            <w:shd w:val="clear" w:color="auto" w:fill="CCFF33"/>
            <w:vAlign w:val="center"/>
            <w:hideMark/>
          </w:tcPr>
          <w:p w:rsidR="00DF117D" w:rsidRPr="000D1BA5" w:rsidRDefault="00DF117D" w:rsidP="00DF117D">
            <w:pPr>
              <w:tabs>
                <w:tab w:val="left" w:pos="900"/>
              </w:tabs>
              <w:rPr>
                <w:rFonts w:ascii="Frutiger LT Pro 45 Light" w:hAnsi="Frutiger LT Pro 45 Light" w:cs="Arial"/>
                <w:b/>
                <w:caps/>
                <w:color w:val="000000"/>
                <w:szCs w:val="20"/>
                <w:lang w:val="fr-CH" w:eastAsia="de-CH"/>
              </w:rPr>
            </w:pPr>
            <w:r w:rsidRPr="000D1BA5">
              <w:rPr>
                <w:rFonts w:ascii="Frutiger LT Pro 45 Light" w:hAnsi="Frutiger LT Pro 45 Light" w:cs="Arial"/>
                <w:b/>
                <w:caps/>
                <w:color w:val="000000"/>
                <w:szCs w:val="20"/>
                <w:lang w:val="fr-CH" w:eastAsia="de-CH"/>
              </w:rPr>
              <w:t>(</w:t>
            </w:r>
            <w:r w:rsidRPr="000D1BA5">
              <w:rPr>
                <w:rFonts w:ascii="Frutiger LT Pro 45 Light" w:hAnsi="Frutiger LT Pro 45 Light" w:cs="Arial"/>
                <w:b/>
                <w:color w:val="000000"/>
                <w:szCs w:val="20"/>
                <w:lang w:val="fr-CH" w:eastAsia="de-CH"/>
              </w:rPr>
              <w:t>de</w:t>
            </w:r>
            <w:r w:rsidRPr="000D1BA5">
              <w:rPr>
                <w:rFonts w:ascii="Frutiger LT Pro 45 Light" w:hAnsi="Frutiger LT Pro 45 Light" w:cs="Arial"/>
                <w:b/>
                <w:caps/>
                <w:color w:val="000000"/>
                <w:szCs w:val="20"/>
                <w:lang w:val="fr-CH" w:eastAsia="de-CH"/>
              </w:rPr>
              <w:t>)</w:t>
            </w:r>
          </w:p>
        </w:tc>
        <w:tc>
          <w:tcPr>
            <w:tcW w:w="2863" w:type="dxa"/>
            <w:vMerge/>
            <w:tcBorders>
              <w:left w:val="single" w:sz="4" w:space="0" w:color="auto"/>
              <w:bottom w:val="nil"/>
              <w:right w:val="single" w:sz="4" w:space="0" w:color="auto"/>
            </w:tcBorders>
            <w:shd w:val="clear" w:color="auto" w:fill="auto"/>
            <w:vAlign w:val="center"/>
          </w:tcPr>
          <w:p w:rsidR="00DF117D" w:rsidRPr="000D1BA5" w:rsidRDefault="00DF117D" w:rsidP="00DF117D">
            <w:pPr>
              <w:tabs>
                <w:tab w:val="left" w:pos="900"/>
              </w:tabs>
              <w:rPr>
                <w:rFonts w:ascii="Frutiger LT Pro 45 Light" w:hAnsi="Frutiger LT Pro 45 Light" w:cs="Arial"/>
                <w:b/>
                <w:caps/>
                <w:color w:val="000000"/>
                <w:sz w:val="18"/>
                <w:szCs w:val="18"/>
                <w:lang w:val="fr-CH" w:eastAsia="de-CH"/>
              </w:rPr>
            </w:pPr>
          </w:p>
        </w:tc>
      </w:tr>
      <w:tr w:rsidR="00DF117D" w:rsidRPr="000D1BA5" w:rsidTr="002443FA">
        <w:trPr>
          <w:trHeight w:val="284"/>
        </w:trPr>
        <w:tc>
          <w:tcPr>
            <w:tcW w:w="110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F117D" w:rsidRPr="000D1BA5" w:rsidRDefault="00DF117D" w:rsidP="00DF117D">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F117D" w:rsidRPr="000D1BA5" w:rsidRDefault="00FE6630"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Forage</w:t>
            </w:r>
          </w:p>
        </w:tc>
        <w:tc>
          <w:tcPr>
            <w:tcW w:w="25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DF117D" w:rsidRPr="000D1BA5" w:rsidRDefault="00DF117D" w:rsidP="00DF117D">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 xml:space="preserve">Bohrung </w:t>
            </w:r>
          </w:p>
        </w:tc>
        <w:tc>
          <w:tcPr>
            <w:tcW w:w="2863"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r>
      <w:tr w:rsidR="00DF117D" w:rsidRPr="000D1BA5" w:rsidTr="00DF117D">
        <w:trPr>
          <w:trHeight w:val="284"/>
        </w:trPr>
        <w:tc>
          <w:tcPr>
            <w:tcW w:w="1101"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FE6630"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Sondage par battage</w:t>
            </w:r>
          </w:p>
        </w:tc>
        <w:tc>
          <w:tcPr>
            <w:tcW w:w="2552"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Rammsondierung</w:t>
            </w:r>
          </w:p>
        </w:tc>
        <w:tc>
          <w:tcPr>
            <w:tcW w:w="2863"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r>
      <w:tr w:rsidR="00DF117D" w:rsidRPr="000D1BA5" w:rsidTr="00DF117D">
        <w:trPr>
          <w:trHeight w:val="284"/>
        </w:trPr>
        <w:tc>
          <w:tcPr>
            <w:tcW w:w="1101"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FE6630"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Fouille</w:t>
            </w:r>
          </w:p>
        </w:tc>
        <w:tc>
          <w:tcPr>
            <w:tcW w:w="2552"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Sondierschlitz</w:t>
            </w:r>
          </w:p>
        </w:tc>
        <w:tc>
          <w:tcPr>
            <w:tcW w:w="2863"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r>
      <w:tr w:rsidR="00DF117D" w:rsidRPr="000D1BA5" w:rsidTr="00DF117D">
        <w:trPr>
          <w:trHeight w:val="284"/>
        </w:trPr>
        <w:tc>
          <w:tcPr>
            <w:tcW w:w="1101"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004</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FE6630"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Autre*</w:t>
            </w:r>
          </w:p>
        </w:tc>
        <w:tc>
          <w:tcPr>
            <w:tcW w:w="2552"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Andere Sondierart*</w:t>
            </w:r>
          </w:p>
        </w:tc>
        <w:tc>
          <w:tcPr>
            <w:tcW w:w="2863" w:type="dxa"/>
            <w:tcBorders>
              <w:top w:val="single" w:sz="4" w:space="0" w:color="auto"/>
              <w:left w:val="single" w:sz="4" w:space="0" w:color="auto"/>
              <w:bottom w:val="single" w:sz="4" w:space="0" w:color="auto"/>
              <w:right w:val="single" w:sz="4" w:space="0" w:color="auto"/>
            </w:tcBorders>
            <w:shd w:val="clear" w:color="auto" w:fill="FFFFFF"/>
            <w:vAlign w:val="center"/>
          </w:tcPr>
          <w:p w:rsidR="00DF117D" w:rsidRPr="000D1BA5" w:rsidRDefault="00DF117D" w:rsidP="00DF117D">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r>
    </w:tbl>
    <w:p w:rsidR="00DF117D" w:rsidRPr="000D1BA5" w:rsidRDefault="00DF117D" w:rsidP="00DF117D">
      <w:pPr>
        <w:tabs>
          <w:tab w:val="left" w:pos="900"/>
        </w:tabs>
        <w:rPr>
          <w:rFonts w:ascii="Frutiger LT Pro 45 Light" w:hAnsi="Frutiger LT Pro 45 Light" w:cs="Arial"/>
          <w:szCs w:val="20"/>
          <w:lang w:val="fr-CH"/>
        </w:rPr>
      </w:pPr>
      <w:r w:rsidRPr="000D1BA5">
        <w:rPr>
          <w:rFonts w:ascii="Frutiger LT Pro 45 Light" w:hAnsi="Frutiger LT Pro 45 Light" w:cs="Arial"/>
          <w:szCs w:val="20"/>
          <w:lang w:val="fr-CH"/>
        </w:rPr>
        <w:t>m = mandatory (</w:t>
      </w:r>
      <w:r w:rsidR="00722175">
        <w:rPr>
          <w:rFonts w:ascii="Frutiger LT Pro 45 Light" w:hAnsi="Frutiger LT Pro 45 Light" w:cs="Arial"/>
          <w:szCs w:val="20"/>
          <w:lang w:val="fr-CH"/>
        </w:rPr>
        <w:t>obligatoire</w:t>
      </w:r>
      <w:r w:rsidRPr="000D1BA5">
        <w:rPr>
          <w:rFonts w:ascii="Frutiger LT Pro 45 Light" w:hAnsi="Frutiger LT Pro 45 Light" w:cs="Arial"/>
          <w:szCs w:val="20"/>
          <w:lang w:val="fr-CH"/>
        </w:rPr>
        <w:t xml:space="preserve">). </w:t>
      </w:r>
    </w:p>
    <w:p w:rsidR="00810061" w:rsidRPr="000D1BA5" w:rsidRDefault="00DF117D" w:rsidP="00810061">
      <w:pPr>
        <w:tabs>
          <w:tab w:val="left" w:pos="900"/>
        </w:tabs>
        <w:jc w:val="both"/>
        <w:rPr>
          <w:color w:val="000000"/>
          <w:lang w:val="fr-CH"/>
        </w:rPr>
      </w:pPr>
      <w:r w:rsidRPr="000D1BA5">
        <w:rPr>
          <w:rFonts w:ascii="Frutiger LT Pro 45 Light" w:hAnsi="Frutiger LT Pro 45 Light" w:cs="Arial"/>
          <w:szCs w:val="20"/>
          <w:lang w:val="fr-CH"/>
        </w:rPr>
        <w:t>*</w:t>
      </w:r>
      <w:r w:rsidR="00810061" w:rsidRPr="000D1BA5">
        <w:rPr>
          <w:rFonts w:ascii="Frutiger LT Pro 45 Light" w:eastAsia="Times New Roman" w:hAnsi="Frutiger LT Pro 45 Light" w:cs="Frutiger LT Pro 45 Light"/>
          <w:color w:val="000000"/>
          <w:sz w:val="22"/>
          <w:szCs w:val="24"/>
          <w:lang w:val="fr-CH" w:eastAsia="de-CH"/>
        </w:rPr>
        <w:t xml:space="preserve"> A n'utiliser que lorsque les autres options ne correspondent pas, car cela rend la recherche plus difficile.</w:t>
      </w:r>
    </w:p>
    <w:p w:rsidR="00DF117D" w:rsidRPr="000D1BA5" w:rsidRDefault="00810061" w:rsidP="00DF117D">
      <w:pPr>
        <w:pStyle w:val="Beispiel"/>
        <w:rPr>
          <w:lang w:val="fr-CH"/>
        </w:rPr>
      </w:pPr>
      <w:r w:rsidRPr="000D1BA5">
        <w:rPr>
          <w:lang w:val="fr-CH"/>
        </w:rPr>
        <w:t>Type de donnée</w:t>
      </w:r>
      <w:r w:rsidR="00810C10" w:rsidRPr="000D1BA5">
        <w:rPr>
          <w:lang w:val="fr-CH"/>
        </w:rPr>
        <w:t> :</w:t>
      </w:r>
      <w:r w:rsidR="00DF117D" w:rsidRPr="000D1BA5">
        <w:rPr>
          <w:lang w:val="fr-CH"/>
        </w:rPr>
        <w:t xml:space="preserve"> Codelist</w:t>
      </w:r>
    </w:p>
    <w:p w:rsidR="00DF117D" w:rsidRPr="000D1BA5" w:rsidRDefault="00810061" w:rsidP="00DF117D">
      <w:pPr>
        <w:pStyle w:val="Beispiel"/>
        <w:rPr>
          <w:lang w:val="fr-CH"/>
        </w:rPr>
      </w:pPr>
      <w:r w:rsidRPr="000D1BA5">
        <w:rPr>
          <w:lang w:val="fr-CH"/>
        </w:rPr>
        <w:t>Exemple</w:t>
      </w:r>
      <w:r w:rsidR="00810C10" w:rsidRPr="000D1BA5">
        <w:rPr>
          <w:lang w:val="fr-CH"/>
        </w:rPr>
        <w:t> :</w:t>
      </w:r>
      <w:r w:rsidR="00DF117D" w:rsidRPr="000D1BA5">
        <w:rPr>
          <w:lang w:val="fr-CH"/>
        </w:rPr>
        <w:t xml:space="preserve"> Kind </w:t>
      </w:r>
      <w:r w:rsidR="00DF117D" w:rsidRPr="000D1BA5">
        <w:rPr>
          <w:lang w:val="fr-CH"/>
        </w:rPr>
        <w:sym w:font="Wingdings" w:char="F0E0"/>
      </w:r>
      <w:r w:rsidR="00DF117D" w:rsidRPr="000D1BA5">
        <w:rPr>
          <w:lang w:val="fr-CH"/>
        </w:rPr>
        <w:t xml:space="preserve"> </w:t>
      </w:r>
      <w:r w:rsidRPr="000D1BA5">
        <w:rPr>
          <w:lang w:val="fr-CH"/>
        </w:rPr>
        <w:t>Forage</w:t>
      </w:r>
    </w:p>
    <w:p w:rsidR="00722175" w:rsidRPr="000D1BA5" w:rsidRDefault="00722175" w:rsidP="00722175">
      <w:pPr>
        <w:pStyle w:val="berschrift3"/>
        <w:rPr>
          <w:lang w:val="fr-CH"/>
        </w:rPr>
      </w:pPr>
      <w:r w:rsidRPr="000D1BA5">
        <w:rPr>
          <w:rFonts w:cs="Frutiger LT Pro 45 Light"/>
          <w:color w:val="000000"/>
          <w:szCs w:val="20"/>
          <w:lang w:val="fr-CH"/>
        </w:rPr>
        <w:t>Coordonnée x </w:t>
      </w:r>
      <w:r w:rsidRPr="000D1BA5">
        <w:rPr>
          <w:lang w:val="fr-CH"/>
        </w:rPr>
        <w:t xml:space="preserve">: </w:t>
      </w:r>
      <w:r w:rsidRPr="000D1BA5">
        <w:rPr>
          <w:b w:val="0"/>
          <w:lang w:val="fr-CH"/>
        </w:rPr>
        <w:t>Attribut Location_X</w:t>
      </w:r>
    </w:p>
    <w:p w:rsidR="00722175" w:rsidRPr="000D1BA5" w:rsidRDefault="00722175" w:rsidP="00722175">
      <w:pPr>
        <w:pStyle w:val="Textkrper"/>
        <w:rPr>
          <w:color w:val="000000"/>
          <w:sz w:val="24"/>
          <w:lang w:val="fr-CH"/>
        </w:rPr>
      </w:pPr>
      <w:r w:rsidRPr="000D1BA5">
        <w:rPr>
          <w:color w:val="000000"/>
          <w:lang w:val="fr-CH"/>
        </w:rPr>
        <w:t>Emplacement de la tête du forage dans la direction x. La façon dont les coordonnées ont été relevées (p.ex. estimation d'après une carte, mesure GPS, mesure géodésique, etc.) et leur précision (p.ex. indication de la marge d'erreur, de l'échelle de la carte, etc.) peuvent être saisies dans un module en option.</w:t>
      </w:r>
    </w:p>
    <w:p w:rsidR="00722175" w:rsidRPr="000D1BA5" w:rsidRDefault="00722175" w:rsidP="00722175">
      <w:pPr>
        <w:pStyle w:val="Beispiel"/>
        <w:rPr>
          <w:lang w:val="fr-CH"/>
        </w:rPr>
      </w:pPr>
      <w:r w:rsidRPr="000D1BA5">
        <w:rPr>
          <w:lang w:val="fr-CH"/>
        </w:rPr>
        <w:t>Type de donnée: Point Coordinate</w:t>
      </w:r>
    </w:p>
    <w:p w:rsidR="00722175" w:rsidRPr="000D1BA5" w:rsidRDefault="00722175" w:rsidP="00722175">
      <w:pPr>
        <w:pStyle w:val="Beispiel"/>
        <w:rPr>
          <w:lang w:val="fr-CH"/>
        </w:rPr>
      </w:pPr>
      <w:r w:rsidRPr="000D1BA5">
        <w:rPr>
          <w:lang w:val="fr-CH"/>
        </w:rPr>
        <w:t>Exemple: 599 355 (LV03); 2 599 355 (LV95)</w:t>
      </w:r>
    </w:p>
    <w:p w:rsidR="00722175" w:rsidRPr="000D1BA5" w:rsidRDefault="00722175" w:rsidP="00722175">
      <w:pPr>
        <w:pStyle w:val="berschrift3"/>
        <w:rPr>
          <w:b w:val="0"/>
          <w:lang w:val="fr-CH"/>
        </w:rPr>
      </w:pPr>
      <w:r w:rsidRPr="000D1BA5">
        <w:rPr>
          <w:rFonts w:cs="Frutiger LT Pro 45 Light"/>
          <w:color w:val="000000"/>
          <w:szCs w:val="20"/>
          <w:lang w:val="fr-CH"/>
        </w:rPr>
        <w:t>Coordonnée y :</w:t>
      </w:r>
      <w:r w:rsidRPr="000D1BA5">
        <w:rPr>
          <w:lang w:val="fr-CH"/>
        </w:rPr>
        <w:t xml:space="preserve"> </w:t>
      </w:r>
      <w:r w:rsidRPr="000D1BA5">
        <w:rPr>
          <w:b w:val="0"/>
          <w:lang w:val="fr-CH"/>
        </w:rPr>
        <w:t>Attribut Location_Y</w:t>
      </w:r>
    </w:p>
    <w:p w:rsidR="00722175" w:rsidRPr="000D1BA5" w:rsidRDefault="00722175" w:rsidP="00722175">
      <w:pPr>
        <w:pStyle w:val="Textkrper"/>
        <w:rPr>
          <w:color w:val="000000"/>
          <w:sz w:val="24"/>
          <w:lang w:val="fr-CH"/>
        </w:rPr>
      </w:pPr>
      <w:r w:rsidRPr="000D1BA5">
        <w:rPr>
          <w:color w:val="000000"/>
          <w:lang w:val="fr-CH"/>
        </w:rPr>
        <w:t>Emplacement de la tête du forage dans la direction y. La façon dont les coordonnées ont été relevées (p.ex. estimation d'après une carte, mesure GPS, mesure géodésique, etc.) et leur précision (p.ex. indication de la marge d'erreur, de l'échelle de la carte, etc.) peuvent être saisies dans un module en option.</w:t>
      </w:r>
    </w:p>
    <w:p w:rsidR="00722175" w:rsidRPr="000D1BA5" w:rsidRDefault="00722175" w:rsidP="00722175">
      <w:pPr>
        <w:pStyle w:val="Beispiel"/>
        <w:rPr>
          <w:lang w:val="fr-CH"/>
        </w:rPr>
      </w:pPr>
      <w:r w:rsidRPr="000D1BA5">
        <w:rPr>
          <w:lang w:val="fr-CH"/>
        </w:rPr>
        <w:t xml:space="preserve">Type de donnée : Point Coordinate </w:t>
      </w:r>
    </w:p>
    <w:p w:rsidR="00722175" w:rsidRPr="000D1BA5" w:rsidRDefault="00722175" w:rsidP="00722175">
      <w:pPr>
        <w:pStyle w:val="Beispiel"/>
        <w:rPr>
          <w:lang w:val="fr-CH"/>
        </w:rPr>
      </w:pPr>
      <w:r w:rsidRPr="000D1BA5">
        <w:rPr>
          <w:lang w:val="fr-CH"/>
        </w:rPr>
        <w:lastRenderedPageBreak/>
        <w:t>Exemple : 196 925 (LV03); 1 196 925 (LV95)</w:t>
      </w:r>
    </w:p>
    <w:p w:rsidR="00A421DB" w:rsidRPr="000D1BA5" w:rsidRDefault="00A421DB" w:rsidP="00A421DB">
      <w:pPr>
        <w:pStyle w:val="berschrift3"/>
        <w:rPr>
          <w:b w:val="0"/>
          <w:lang w:val="fr-CH"/>
        </w:rPr>
      </w:pPr>
      <w:r w:rsidRPr="000D1BA5">
        <w:rPr>
          <w:lang w:val="fr-CH"/>
        </w:rPr>
        <w:t xml:space="preserve">Cadre de référence (Spatial Reference System): </w:t>
      </w:r>
      <w:r w:rsidRPr="000D1BA5">
        <w:rPr>
          <w:b w:val="0"/>
          <w:lang w:val="fr-CH"/>
        </w:rPr>
        <w:t>Attribut SRS, Table Borehole_SRS</w:t>
      </w:r>
    </w:p>
    <w:p w:rsidR="00A421DB" w:rsidRPr="000D1BA5" w:rsidRDefault="00A421DB" w:rsidP="00A421DB">
      <w:pPr>
        <w:pStyle w:val="Textkrper"/>
        <w:rPr>
          <w:color w:val="000000"/>
          <w:lang w:val="fr-CH"/>
        </w:rPr>
      </w:pPr>
      <w:r w:rsidRPr="000D1BA5">
        <w:rPr>
          <w:color w:val="000000"/>
          <w:lang w:val="fr-CH"/>
        </w:rPr>
        <w:t>Suite au changement d</w:t>
      </w:r>
      <w:r>
        <w:rPr>
          <w:color w:val="000000"/>
          <w:lang w:val="fr-CH"/>
        </w:rPr>
        <w:t>u</w:t>
      </w:r>
      <w:r w:rsidR="00695264">
        <w:rPr>
          <w:color w:val="000000"/>
          <w:lang w:val="fr-CH"/>
        </w:rPr>
        <w:t xml:space="preserve"> cadre de référence LV0</w:t>
      </w:r>
      <w:r w:rsidR="007A1DBD">
        <w:rPr>
          <w:color w:val="000000"/>
          <w:lang w:val="fr-CH"/>
        </w:rPr>
        <w:t>3</w:t>
      </w:r>
      <w:r w:rsidRPr="000D1BA5">
        <w:rPr>
          <w:color w:val="000000"/>
          <w:lang w:val="fr-CH"/>
        </w:rPr>
        <w:t xml:space="preserve"> au nouveau cadre LV95 , il est nécessaire d'indiquer le choix du cadre qui était utilisé, ceci afin d'éviter les confusions. Bien que le cadre utilisé puisse être déduit à partir des coordonnées, l'attribut SRS permet une contre-vérification.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0"/>
        <w:gridCol w:w="3941"/>
        <w:gridCol w:w="3941"/>
      </w:tblGrid>
      <w:tr w:rsidR="00A421DB" w:rsidRPr="000D1BA5" w:rsidTr="00261AE7">
        <w:trPr>
          <w:trHeight w:val="284"/>
        </w:trPr>
        <w:tc>
          <w:tcPr>
            <w:tcW w:w="1190"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394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SRS</w:t>
            </w:r>
          </w:p>
        </w:tc>
        <w:tc>
          <w:tcPr>
            <w:tcW w:w="394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SRS</w:t>
            </w:r>
          </w:p>
        </w:tc>
      </w:tr>
      <w:tr w:rsidR="00A421DB" w:rsidRPr="000D1BA5" w:rsidTr="00261AE7">
        <w:trPr>
          <w:trHeight w:val="284"/>
        </w:trPr>
        <w:tc>
          <w:tcPr>
            <w:tcW w:w="1190"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Ibor104</w:t>
            </w:r>
          </w:p>
        </w:tc>
        <w:tc>
          <w:tcPr>
            <w:tcW w:w="394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(fr)</w:t>
            </w:r>
          </w:p>
        </w:tc>
        <w:tc>
          <w:tcPr>
            <w:tcW w:w="394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(de)</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LV03</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LV03</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LV95</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LV95</w:t>
            </w:r>
          </w:p>
        </w:tc>
      </w:tr>
    </w:tbl>
    <w:p w:rsidR="00A421DB" w:rsidRPr="000D1BA5" w:rsidRDefault="00A421DB" w:rsidP="00A421DB">
      <w:pPr>
        <w:pStyle w:val="Beispiel"/>
        <w:rPr>
          <w:lang w:val="fr-CH"/>
        </w:rPr>
      </w:pPr>
      <w:r w:rsidRPr="000D1BA5">
        <w:rPr>
          <w:lang w:val="fr-CH"/>
        </w:rPr>
        <w:t xml:space="preserve">Type de donnée : Codelist </w:t>
      </w:r>
    </w:p>
    <w:p w:rsidR="00A421DB" w:rsidRPr="000D1BA5" w:rsidRDefault="00A421DB" w:rsidP="00A421DB">
      <w:pPr>
        <w:pStyle w:val="Beispiel"/>
        <w:rPr>
          <w:lang w:val="fr-CH"/>
        </w:rPr>
      </w:pPr>
      <w:r w:rsidRPr="000D1BA5">
        <w:rPr>
          <w:lang w:val="fr-CH"/>
        </w:rPr>
        <w:t>Exemple : LV03</w:t>
      </w:r>
    </w:p>
    <w:p w:rsidR="00A421DB" w:rsidRPr="000D1BA5" w:rsidRDefault="00A421DB" w:rsidP="00A421DB">
      <w:pPr>
        <w:pStyle w:val="berschrift3"/>
        <w:rPr>
          <w:b w:val="0"/>
          <w:lang w:val="fr-CH"/>
        </w:rPr>
      </w:pPr>
      <w:r w:rsidRPr="000D1BA5">
        <w:rPr>
          <w:rFonts w:cs="Frutiger LT Pro 45 Light"/>
          <w:color w:val="000000"/>
          <w:szCs w:val="20"/>
          <w:lang w:val="fr-CH"/>
        </w:rPr>
        <w:t>Altitude de l'emplacement</w:t>
      </w:r>
      <w:r w:rsidRPr="000D1BA5">
        <w:rPr>
          <w:lang w:val="fr-CH"/>
        </w:rPr>
        <w:t xml:space="preserve"> z : </w:t>
      </w:r>
      <w:r w:rsidRPr="000D1BA5">
        <w:rPr>
          <w:b w:val="0"/>
          <w:lang w:val="fr-CH"/>
        </w:rPr>
        <w:t>Attribut Elevation_Z</w:t>
      </w:r>
    </w:p>
    <w:p w:rsidR="00A421DB" w:rsidRPr="000D1BA5" w:rsidRDefault="00A421DB" w:rsidP="00A421DB">
      <w:pPr>
        <w:pStyle w:val="Textkrper"/>
        <w:rPr>
          <w:color w:val="000000"/>
          <w:lang w:val="fr-CH"/>
        </w:rPr>
      </w:pPr>
      <w:r w:rsidRPr="000D1BA5">
        <w:rPr>
          <w:color w:val="000000"/>
          <w:lang w:val="fr-CH"/>
        </w:rPr>
        <w:t xml:space="preserve">L'altitude de l'emplacement de la tête du forage </w:t>
      </w:r>
      <w:r w:rsidRPr="000D1BA5">
        <w:rPr>
          <w:rFonts w:cs="Frutiger LT Pro 45 Light"/>
          <w:color w:val="000000"/>
          <w:szCs w:val="20"/>
          <w:lang w:val="fr-CH"/>
        </w:rPr>
        <w:t>en mètres au-dessus du niveau de la mer</w:t>
      </w:r>
      <w:r w:rsidRPr="000D1BA5">
        <w:rPr>
          <w:color w:val="000000"/>
          <w:lang w:val="fr-CH"/>
        </w:rPr>
        <w:t xml:space="preserve">. Elle se rapporte </w:t>
      </w:r>
      <w:r w:rsidRPr="000D1BA5">
        <w:rPr>
          <w:i/>
          <w:iCs/>
          <w:color w:val="000000"/>
          <w:lang w:val="fr-CH"/>
        </w:rPr>
        <w:t>toujours à l'emplacement original</w:t>
      </w:r>
      <w:r w:rsidRPr="000D1BA5">
        <w:rPr>
          <w:color w:val="000000"/>
          <w:lang w:val="fr-CH"/>
        </w:rPr>
        <w:t xml:space="preserve"> de la tête du forage. Il s'agit toujours de l'altitude de la surface du terrain naturel (cote TN) au moment du forage. Si la topographie change (terrassement, excavation, etc.) l'altitude originale de l'emplacement ne correspond plus à la nouvelle cote TN. En pareil cas, elle ne doit </w:t>
      </w:r>
      <w:r w:rsidRPr="000D1BA5">
        <w:rPr>
          <w:i/>
          <w:iCs/>
          <w:color w:val="000000"/>
          <w:lang w:val="fr-CH"/>
        </w:rPr>
        <w:t>en aucun cas</w:t>
      </w:r>
      <w:r w:rsidRPr="000D1BA5">
        <w:rPr>
          <w:color w:val="000000"/>
          <w:lang w:val="fr-CH"/>
        </w:rPr>
        <w:t xml:space="preserve"> être corrigée ultérieurement pour correspondre à la nouvelle cote TN, puisque le profil des couches se réfère à l'altitude</w:t>
      </w:r>
      <w:r w:rsidRPr="0085779B">
        <w:rPr>
          <w:color w:val="000000"/>
          <w:lang w:val="fr-CH"/>
        </w:rPr>
        <w:t xml:space="preserve"> </w:t>
      </w:r>
      <w:r w:rsidRPr="000D1BA5">
        <w:rPr>
          <w:color w:val="000000"/>
          <w:lang w:val="fr-CH"/>
        </w:rPr>
        <w:t xml:space="preserve">originale d'emplacement (cf. Figure 5). </w:t>
      </w:r>
    </w:p>
    <w:p w:rsidR="00A421DB" w:rsidRPr="000D1BA5" w:rsidRDefault="00A421DB" w:rsidP="00A421DB">
      <w:pPr>
        <w:pStyle w:val="Textkrper"/>
        <w:rPr>
          <w:color w:val="000000"/>
          <w:lang w:val="fr-CH"/>
        </w:rPr>
      </w:pPr>
      <w:r w:rsidRPr="000D1BA5">
        <w:rPr>
          <w:color w:val="000000"/>
          <w:lang w:val="fr-CH"/>
        </w:rPr>
        <w:t>Dans les anciens jeux de données, l'altitude de l'emplacement ne peut souvent plus être reconstituée (indications basées p.ex. sur le niveau du lac, le niveau du terrassement, etc.) et, parfois, elle n'est même pas indiquée. Si elle n'est pas connue ou pas reconstructible, alors la valeur est :</w:t>
      </w:r>
    </w:p>
    <w:p w:rsidR="00A421DB" w:rsidRPr="000D1BA5" w:rsidRDefault="00A421DB" w:rsidP="00A421DB">
      <w:pPr>
        <w:pStyle w:val="Textkrper"/>
        <w:rPr>
          <w:lang w:val="fr-CH"/>
        </w:rPr>
      </w:pPr>
      <w:r w:rsidRPr="000D1BA5">
        <w:rPr>
          <w:lang w:val="fr-CH"/>
        </w:rPr>
        <w:t>-9999.</w:t>
      </w:r>
    </w:p>
    <w:p w:rsidR="00A421DB" w:rsidRPr="000D1BA5" w:rsidRDefault="00A421DB" w:rsidP="00A421DB">
      <w:pPr>
        <w:pStyle w:val="Textkrper"/>
        <w:rPr>
          <w:color w:val="000000"/>
          <w:lang w:val="fr-CH"/>
        </w:rPr>
      </w:pPr>
      <w:r w:rsidRPr="000D1BA5">
        <w:rPr>
          <w:color w:val="000000"/>
          <w:lang w:val="fr-CH"/>
        </w:rPr>
        <w:t>Les niveaux statiques sont souvent mesurés depuis le sommet du tubage ou à partir du niveau d'une chambre. Cette indication doit être mentionnée dans le module correspondant (Partie II, chap. 3). Elle ne correspond pas à l'altitude de l'emplacement de la tête du forage Z.</w:t>
      </w:r>
    </w:p>
    <w:p w:rsidR="00A421DB" w:rsidRPr="000D1BA5" w:rsidRDefault="00A421DB" w:rsidP="00A421DB">
      <w:pPr>
        <w:pStyle w:val="Textkrper"/>
        <w:rPr>
          <w:lang w:val="fr-CH"/>
        </w:rPr>
      </w:pPr>
      <w:r w:rsidRPr="000D1BA5">
        <w:rPr>
          <w:color w:val="000000"/>
          <w:lang w:val="fr-CH"/>
        </w:rPr>
        <w:t>Les indications de précision (estimé à partir d'une carte, mesure GPS, mesure géodésique, etc.) sont également à saisir dans un module en option (Partie</w:t>
      </w:r>
      <w:r w:rsidRPr="000D1BA5">
        <w:rPr>
          <w:szCs w:val="20"/>
          <w:lang w:val="fr-CH"/>
        </w:rPr>
        <w:t xml:space="preserve"> II, chap. 3 </w:t>
      </w:r>
      <w:r w:rsidRPr="000D1BA5">
        <w:rPr>
          <w:lang w:val="fr-CH"/>
        </w:rPr>
        <w:t>thème Modules).</w:t>
      </w:r>
    </w:p>
    <w:p w:rsidR="00A421DB" w:rsidRPr="000D1BA5" w:rsidRDefault="00A421DB" w:rsidP="00A421DB">
      <w:pPr>
        <w:pStyle w:val="Beispiel"/>
        <w:rPr>
          <w:lang w:val="fr-CH"/>
        </w:rPr>
      </w:pPr>
      <w:r w:rsidRPr="000D1BA5">
        <w:rPr>
          <w:lang w:val="fr-CH"/>
        </w:rPr>
        <w:t xml:space="preserve">Type de donnée : Float </w:t>
      </w:r>
    </w:p>
    <w:p w:rsidR="00A421DB" w:rsidRPr="000D1BA5" w:rsidRDefault="00A421DB" w:rsidP="00A421DB">
      <w:pPr>
        <w:pStyle w:val="Beispiel"/>
        <w:rPr>
          <w:lang w:val="fr-CH"/>
        </w:rPr>
      </w:pPr>
      <w:r w:rsidRPr="000D1BA5">
        <w:rPr>
          <w:lang w:val="fr-CH"/>
        </w:rPr>
        <w:t>Exemple : 638.00 m. ü. M</w:t>
      </w:r>
    </w:p>
    <w:p w:rsidR="00A421DB" w:rsidRPr="000D1BA5" w:rsidRDefault="00A421DB" w:rsidP="00A421DB">
      <w:pPr>
        <w:pStyle w:val="Beispiel"/>
        <w:spacing w:before="0" w:line="120" w:lineRule="atLeast"/>
        <w:rPr>
          <w:sz w:val="10"/>
          <w:szCs w:val="10"/>
          <w:lang w:val="fr-CH"/>
        </w:rPr>
      </w:pPr>
    </w:p>
    <w:p w:rsidR="002B3118" w:rsidRPr="000D1BA5" w:rsidRDefault="002B3118" w:rsidP="004A6CBD">
      <w:pPr>
        <w:pStyle w:val="Beispiel"/>
        <w:spacing w:before="0" w:line="120" w:lineRule="atLeast"/>
        <w:rPr>
          <w:sz w:val="10"/>
          <w:szCs w:val="10"/>
          <w:lang w:val="fr-CH"/>
        </w:rPr>
      </w:pPr>
    </w:p>
    <w:p w:rsidR="00261AE7" w:rsidRDefault="00261AE7" w:rsidP="00C56478">
      <w:pPr>
        <w:pStyle w:val="Beispiel"/>
        <w:rPr>
          <w:lang w:val="fr-CH"/>
        </w:rPr>
      </w:pPr>
    </w:p>
    <w:p w:rsidR="00C56478" w:rsidRPr="000D1BA5" w:rsidRDefault="00C463F2" w:rsidP="00C56478">
      <w:pPr>
        <w:pStyle w:val="Beispiel"/>
        <w:rPr>
          <w:lang w:val="fr-CH"/>
        </w:rPr>
      </w:pPr>
      <w:r w:rsidRPr="000D1BA5">
        <w:rPr>
          <w:noProof/>
        </w:rPr>
        <mc:AlternateContent>
          <mc:Choice Requires="wpg">
            <w:drawing>
              <wp:anchor distT="0" distB="0" distL="114300" distR="114300" simplePos="0" relativeHeight="251717632" behindDoc="0" locked="0" layoutInCell="1" allowOverlap="1" wp14:anchorId="6F816108" wp14:editId="51745B81">
                <wp:simplePos x="0" y="0"/>
                <wp:positionH relativeFrom="column">
                  <wp:posOffset>1127153</wp:posOffset>
                </wp:positionH>
                <wp:positionV relativeFrom="paragraph">
                  <wp:posOffset>33048</wp:posOffset>
                </wp:positionV>
                <wp:extent cx="4820754" cy="1630017"/>
                <wp:effectExtent l="0" t="0" r="0" b="0"/>
                <wp:wrapNone/>
                <wp:docPr id="2138" name="Gruppieren 2138"/>
                <wp:cNvGraphicFramePr/>
                <a:graphic xmlns:a="http://schemas.openxmlformats.org/drawingml/2006/main">
                  <a:graphicData uri="http://schemas.microsoft.com/office/word/2010/wordprocessingGroup">
                    <wpg:wgp>
                      <wpg:cNvGrpSpPr/>
                      <wpg:grpSpPr>
                        <a:xfrm>
                          <a:off x="0" y="0"/>
                          <a:ext cx="4820754" cy="1630017"/>
                          <a:chOff x="0" y="0"/>
                          <a:chExt cx="4820754" cy="1630017"/>
                        </a:xfrm>
                      </wpg:grpSpPr>
                      <wps:wsp>
                        <wps:cNvPr id="2161" name="Textfeld 2"/>
                        <wps:cNvSpPr txBox="1">
                          <a:spLocks noChangeArrowheads="1"/>
                        </wps:cNvSpPr>
                        <wps:spPr bwMode="auto">
                          <a:xfrm>
                            <a:off x="620201" y="1280160"/>
                            <a:ext cx="620202" cy="270344"/>
                          </a:xfrm>
                          <a:prstGeom prst="rect">
                            <a:avLst/>
                          </a:prstGeom>
                          <a:noFill/>
                          <a:ln w="9525">
                            <a:noFill/>
                            <a:miter lim="800000"/>
                            <a:headEnd/>
                            <a:tailEnd/>
                          </a:ln>
                        </wps:spPr>
                        <wps:txbx>
                          <w:txbxContent>
                            <w:p w:rsidR="00BA5923" w:rsidRPr="00E70625" w:rsidRDefault="00BA5923" w:rsidP="00E70625">
                              <w:pPr>
                                <w:rPr>
                                  <w:rFonts w:ascii="Frutiger LT Pro 45 Light" w:hAnsi="Frutiger LT Pro 45 Light"/>
                                  <w:sz w:val="18"/>
                                  <w:szCs w:val="18"/>
                                  <w14:shadow w14:blurRad="50800" w14:dist="38100" w14:dir="2700000" w14:sx="100000" w14:sy="100000" w14:kx="0" w14:ky="0" w14:algn="tl">
                                    <w14:schemeClr w14:val="bg1">
                                      <w14:alpha w14:val="60000"/>
                                    </w14:schemeClr>
                                  </w14:shadow>
                                </w:rPr>
                              </w:pPr>
                              <w:r w:rsidRPr="00E70625">
                                <w:rPr>
                                  <w:rFonts w:ascii="Frutiger LT Pro 45 Light" w:hAnsi="Frutiger LT Pro 45 Light"/>
                                  <w:sz w:val="18"/>
                                  <w:szCs w:val="18"/>
                                  <w14:shadow w14:blurRad="50800" w14:dist="38100" w14:dir="2700000" w14:sx="100000" w14:sy="100000" w14:kx="0" w14:ky="0" w14:algn="tl">
                                    <w14:schemeClr w14:val="bg1">
                                      <w14:alpha w14:val="60000"/>
                                    </w14:schemeClr>
                                  </w14:shadow>
                                </w:rPr>
                                <w:t>6 m</w:t>
                              </w:r>
                            </w:p>
                          </w:txbxContent>
                        </wps:txbx>
                        <wps:bodyPr rot="0" vert="horz" wrap="square" lIns="91440" tIns="45720" rIns="91440" bIns="45720" anchor="t" anchorCtr="0">
                          <a:spAutoFit/>
                        </wps:bodyPr>
                      </wps:wsp>
                      <wpg:grpSp>
                        <wpg:cNvPr id="31" name="Gruppieren 31"/>
                        <wpg:cNvGrpSpPr/>
                        <wpg:grpSpPr>
                          <a:xfrm>
                            <a:off x="0" y="0"/>
                            <a:ext cx="4820754" cy="1630017"/>
                            <a:chOff x="0" y="0"/>
                            <a:chExt cx="4820754" cy="1630017"/>
                          </a:xfrm>
                        </wpg:grpSpPr>
                        <wps:wsp>
                          <wps:cNvPr id="2156" name="Textfeld 2"/>
                          <wps:cNvSpPr txBox="1">
                            <a:spLocks noChangeArrowheads="1"/>
                          </wps:cNvSpPr>
                          <wps:spPr bwMode="auto">
                            <a:xfrm>
                              <a:off x="0" y="0"/>
                              <a:ext cx="1661794" cy="375284"/>
                            </a:xfrm>
                            <a:prstGeom prst="rect">
                              <a:avLst/>
                            </a:prstGeom>
                            <a:noFill/>
                            <a:ln w="9525">
                              <a:noFill/>
                              <a:miter lim="800000"/>
                              <a:headEnd/>
                              <a:tailEnd/>
                            </a:ln>
                          </wps:spPr>
                          <wps:txbx>
                            <w:txbxContent>
                              <w:p w:rsidR="00BA5923" w:rsidRPr="002B5663" w:rsidRDefault="00BA5923" w:rsidP="00ED3135">
                                <w:pPr>
                                  <w:spacing w:line="200" w:lineRule="atLeast"/>
                                  <w:contextualSpacing/>
                                  <w:rPr>
                                    <w:rFonts w:ascii="Frutiger LT Pro 45 Light" w:hAnsi="Frutiger LT Pro 45 Light"/>
                                    <w:sz w:val="18"/>
                                    <w:szCs w:val="18"/>
                                    <w:lang w:val="fr-CH"/>
                                  </w:rPr>
                                </w:pPr>
                                <w:r w:rsidRPr="002B5663">
                                  <w:rPr>
                                    <w:rFonts w:ascii="Frutiger LT Pro 45 Light" w:hAnsi="Frutiger LT Pro 45 Light"/>
                                    <w:sz w:val="18"/>
                                    <w:szCs w:val="18"/>
                                    <w:lang w:val="fr-CH"/>
                                  </w:rPr>
                                  <w:t>Altitude de l’mplacement TN :</w:t>
                                </w:r>
                              </w:p>
                              <w:p w:rsidR="00BA5923" w:rsidRPr="002B5663" w:rsidRDefault="00BA5923" w:rsidP="00ED3135">
                                <w:pPr>
                                  <w:spacing w:line="200" w:lineRule="atLeast"/>
                                  <w:contextualSpacing/>
                                  <w:rPr>
                                    <w:rFonts w:ascii="Frutiger LT Pro 45 Light" w:hAnsi="Frutiger LT Pro 45 Light"/>
                                    <w:sz w:val="18"/>
                                    <w:szCs w:val="18"/>
                                    <w:lang w:val="fr-CH"/>
                                  </w:rPr>
                                </w:pPr>
                                <w:r w:rsidRPr="002B5663">
                                  <w:rPr>
                                    <w:rFonts w:ascii="Frutiger LT Pro 45 Light" w:hAnsi="Frutiger LT Pro 45 Light"/>
                                    <w:sz w:val="18"/>
                                    <w:szCs w:val="18"/>
                                    <w:lang w:val="fr-CH"/>
                                  </w:rPr>
                                  <w:t>638.00 m</w:t>
                                </w:r>
                                <w:r>
                                  <w:rPr>
                                    <w:rFonts w:ascii="Frutiger LT Pro 45 Light" w:hAnsi="Frutiger LT Pro 45 Light"/>
                                    <w:sz w:val="18"/>
                                    <w:szCs w:val="18"/>
                                    <w:lang w:val="fr-CH"/>
                                  </w:rPr>
                                  <w:t xml:space="preserve"> d’altitude</w:t>
                                </w:r>
                              </w:p>
                            </w:txbxContent>
                          </wps:txbx>
                          <wps:bodyPr rot="0" vert="horz" wrap="square" lIns="91440" tIns="45720" rIns="91440" bIns="45720" anchor="t" anchorCtr="0">
                            <a:spAutoFit/>
                          </wps:bodyPr>
                        </wps:wsp>
                        <wps:wsp>
                          <wps:cNvPr id="2157" name="Textfeld 2"/>
                          <wps:cNvSpPr txBox="1">
                            <a:spLocks noChangeArrowheads="1"/>
                          </wps:cNvSpPr>
                          <wps:spPr bwMode="auto">
                            <a:xfrm>
                              <a:off x="3562184" y="127220"/>
                              <a:ext cx="1258570" cy="412750"/>
                            </a:xfrm>
                            <a:prstGeom prst="rect">
                              <a:avLst/>
                            </a:prstGeom>
                            <a:noFill/>
                            <a:ln w="9525">
                              <a:noFill/>
                              <a:miter lim="800000"/>
                              <a:headEnd/>
                              <a:tailEnd/>
                            </a:ln>
                          </wps:spPr>
                          <wps:txbx>
                            <w:txbxContent>
                              <w:p w:rsidR="00BA5923" w:rsidRDefault="00BA5923" w:rsidP="00E70625">
                                <w:pPr>
                                  <w:rPr>
                                    <w:rFonts w:ascii="Frutiger LT Pro 45 Light" w:hAnsi="Frutiger LT Pro 45 Light"/>
                                    <w:sz w:val="18"/>
                                    <w:szCs w:val="18"/>
                                  </w:rPr>
                                </w:pPr>
                                <w:r>
                                  <w:rPr>
                                    <w:rFonts w:ascii="Frutiger LT Pro 45 Light" w:hAnsi="Frutiger LT Pro 45 Light"/>
                                    <w:sz w:val="18"/>
                                    <w:szCs w:val="18"/>
                                  </w:rPr>
                                  <w:t>TN précédent:</w:t>
                                </w:r>
                              </w:p>
                              <w:p w:rsidR="00BA5923" w:rsidRPr="00E70625" w:rsidRDefault="00BA5923" w:rsidP="00E70625">
                                <w:pPr>
                                  <w:rPr>
                                    <w:rFonts w:ascii="Frutiger LT Pro 45 Light" w:hAnsi="Frutiger LT Pro 45 Light"/>
                                    <w:sz w:val="18"/>
                                    <w:szCs w:val="18"/>
                                  </w:rPr>
                                </w:pPr>
                                <w:r w:rsidRPr="00E70625">
                                  <w:rPr>
                                    <w:rFonts w:ascii="Frutiger LT Pro 45 Light" w:hAnsi="Frutiger LT Pro 45 Light"/>
                                    <w:sz w:val="18"/>
                                    <w:szCs w:val="18"/>
                                  </w:rPr>
                                  <w:t>638.00 m</w:t>
                                </w:r>
                                <w:r>
                                  <w:rPr>
                                    <w:rFonts w:ascii="Frutiger LT Pro 45 Light" w:hAnsi="Frutiger LT Pro 45 Light"/>
                                    <w:sz w:val="18"/>
                                    <w:szCs w:val="18"/>
                                  </w:rPr>
                                  <w:t xml:space="preserve"> d’alt.</w:t>
                                </w:r>
                              </w:p>
                            </w:txbxContent>
                          </wps:txbx>
                          <wps:bodyPr rot="0" vert="horz" wrap="square" lIns="91440" tIns="45720" rIns="91440" bIns="45720" anchor="t" anchorCtr="0">
                            <a:noAutofit/>
                          </wps:bodyPr>
                        </wps:wsp>
                        <wps:wsp>
                          <wps:cNvPr id="2158" name="Textfeld 2"/>
                          <wps:cNvSpPr txBox="1">
                            <a:spLocks noChangeArrowheads="1"/>
                          </wps:cNvSpPr>
                          <wps:spPr bwMode="auto">
                            <a:xfrm>
                              <a:off x="3601940" y="667909"/>
                              <a:ext cx="1041009" cy="429064"/>
                            </a:xfrm>
                            <a:prstGeom prst="rect">
                              <a:avLst/>
                            </a:prstGeom>
                            <a:noFill/>
                            <a:ln w="9525">
                              <a:noFill/>
                              <a:miter lim="800000"/>
                              <a:headEnd/>
                              <a:tailEnd/>
                            </a:ln>
                          </wps:spPr>
                          <wps:txbx>
                            <w:txbxContent>
                              <w:p w:rsidR="00BA5923" w:rsidRDefault="00BA5923" w:rsidP="00E70625">
                                <w:pPr>
                                  <w:rPr>
                                    <w:rFonts w:ascii="Frutiger LT Pro 45 Light" w:hAnsi="Frutiger LT Pro 45 Light"/>
                                    <w:sz w:val="18"/>
                                    <w:szCs w:val="18"/>
                                  </w:rPr>
                                </w:pPr>
                                <w:r>
                                  <w:rPr>
                                    <w:rFonts w:ascii="Frutiger LT Pro 45 Light" w:hAnsi="Frutiger LT Pro 45 Light"/>
                                    <w:sz w:val="18"/>
                                    <w:szCs w:val="18"/>
                                  </w:rPr>
                                  <w:t>TN nouveau:</w:t>
                                </w:r>
                              </w:p>
                              <w:p w:rsidR="00BA5923" w:rsidRPr="00E70625" w:rsidRDefault="00BA5923" w:rsidP="00ED3135">
                                <w:pPr>
                                  <w:rPr>
                                    <w:rFonts w:ascii="Frutiger LT Pro 45 Light" w:hAnsi="Frutiger LT Pro 45 Light"/>
                                    <w:sz w:val="18"/>
                                    <w:szCs w:val="18"/>
                                  </w:rPr>
                                </w:pPr>
                                <w:r w:rsidRPr="00E70625">
                                  <w:rPr>
                                    <w:rFonts w:ascii="Frutiger LT Pro 45 Light" w:hAnsi="Frutiger LT Pro 45 Light"/>
                                    <w:sz w:val="18"/>
                                    <w:szCs w:val="18"/>
                                  </w:rPr>
                                  <w:t>63</w:t>
                                </w:r>
                                <w:r>
                                  <w:rPr>
                                    <w:rFonts w:ascii="Frutiger LT Pro 45 Light" w:hAnsi="Frutiger LT Pro 45 Light"/>
                                    <w:sz w:val="18"/>
                                    <w:szCs w:val="18"/>
                                  </w:rPr>
                                  <w:t>4</w:t>
                                </w:r>
                                <w:r w:rsidRPr="00E70625">
                                  <w:rPr>
                                    <w:rFonts w:ascii="Frutiger LT Pro 45 Light" w:hAnsi="Frutiger LT Pro 45 Light"/>
                                    <w:sz w:val="18"/>
                                    <w:szCs w:val="18"/>
                                  </w:rPr>
                                  <w:t>.00 m</w:t>
                                </w:r>
                                <w:r>
                                  <w:rPr>
                                    <w:rFonts w:ascii="Frutiger LT Pro 45 Light" w:hAnsi="Frutiger LT Pro 45 Light"/>
                                    <w:sz w:val="18"/>
                                    <w:szCs w:val="18"/>
                                  </w:rPr>
                                  <w:t xml:space="preserve"> d’alt.</w:t>
                                </w:r>
                              </w:p>
                              <w:p w:rsidR="00BA5923" w:rsidRPr="00E70625" w:rsidRDefault="00BA5923" w:rsidP="00E70625">
                                <w:pPr>
                                  <w:rPr>
                                    <w:rFonts w:ascii="Frutiger LT Pro 45 Light" w:hAnsi="Frutiger LT Pro 45 Light"/>
                                    <w:sz w:val="18"/>
                                    <w:szCs w:val="18"/>
                                  </w:rPr>
                                </w:pPr>
                              </w:p>
                            </w:txbxContent>
                          </wps:txbx>
                          <wps:bodyPr rot="0" vert="horz" wrap="square" lIns="91440" tIns="45720" rIns="91440" bIns="45720" anchor="t" anchorCtr="0">
                            <a:noAutofit/>
                          </wps:bodyPr>
                        </wps:wsp>
                        <wps:wsp>
                          <wps:cNvPr id="2163" name="Textfeld 2"/>
                          <wps:cNvSpPr txBox="1">
                            <a:spLocks noChangeArrowheads="1"/>
                          </wps:cNvSpPr>
                          <wps:spPr bwMode="auto">
                            <a:xfrm>
                              <a:off x="4055165" y="1359673"/>
                              <a:ext cx="620202" cy="270344"/>
                            </a:xfrm>
                            <a:prstGeom prst="rect">
                              <a:avLst/>
                            </a:prstGeom>
                            <a:noFill/>
                            <a:ln w="9525">
                              <a:noFill/>
                              <a:miter lim="800000"/>
                              <a:headEnd/>
                              <a:tailEnd/>
                            </a:ln>
                          </wps:spPr>
                          <wps:txbx>
                            <w:txbxContent>
                              <w:p w:rsidR="00BA5923" w:rsidRPr="00E70625" w:rsidRDefault="00BA5923" w:rsidP="002B3118">
                                <w:pPr>
                                  <w:rPr>
                                    <w:rFonts w:ascii="Frutiger LT Pro 45 Light" w:hAnsi="Frutiger LT Pro 45 Light"/>
                                    <w:sz w:val="18"/>
                                    <w:szCs w:val="18"/>
                                    <w14:shadow w14:blurRad="50800" w14:dist="38100" w14:dir="2700000" w14:sx="100000" w14:sy="100000" w14:kx="0" w14:ky="0" w14:algn="tl">
                                      <w14:schemeClr w14:val="bg1">
                                        <w14:alpha w14:val="60000"/>
                                      </w14:schemeClr>
                                    </w14:shadow>
                                  </w:rPr>
                                </w:pPr>
                                <w:r w:rsidRPr="00E70625">
                                  <w:rPr>
                                    <w:rFonts w:ascii="Frutiger LT Pro 45 Light" w:hAnsi="Frutiger LT Pro 45 Light"/>
                                    <w:sz w:val="18"/>
                                    <w:szCs w:val="18"/>
                                    <w14:shadow w14:blurRad="50800" w14:dist="38100" w14:dir="2700000" w14:sx="100000" w14:sy="100000" w14:kx="0" w14:ky="0" w14:algn="tl">
                                      <w14:schemeClr w14:val="bg1">
                                        <w14:alpha w14:val="60000"/>
                                      </w14:schemeClr>
                                    </w14:shadow>
                                  </w:rPr>
                                  <w:t>6 m</w:t>
                                </w:r>
                              </w:p>
                            </w:txbxContent>
                          </wps:txbx>
                          <wps:bodyPr rot="0" vert="horz" wrap="square" lIns="91440" tIns="45720" rIns="91440" bIns="45720" anchor="t" anchorCtr="0">
                            <a:spAutoFit/>
                          </wps:bodyPr>
                        </wps:wsp>
                      </wpg:grpSp>
                    </wpg:wgp>
                  </a:graphicData>
                </a:graphic>
              </wp:anchor>
            </w:drawing>
          </mc:Choice>
          <mc:Fallback>
            <w:pict>
              <v:group w14:anchorId="6F816108" id="Gruppieren 2138" o:spid="_x0000_s1154" style="position:absolute;margin-left:88.75pt;margin-top:2.6pt;width:379.6pt;height:128.35pt;z-index:251717632" coordsize="48207,1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">
                <v:shape id="_x0000_s1155" type="#_x0000_t202" style="position:absolute;left:6202;top:12801;width:62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" filled="f" stroked="f">
                  <v:textbox style="mso-fit-shape-to-text:t">
                    <w:txbxContent>
                      <w:p w:rsidR="00BA5923" w:rsidRPr="00E70625" w:rsidRDefault="00BA5923" w:rsidP="00E70625">
                        <w:pPr>
                          <w:rPr>
                            <w:rFonts w:ascii="Frutiger LT Pro 45 Light" w:hAnsi="Frutiger LT Pro 45 Light"/>
                            <w:sz w:val="18"/>
                            <w:szCs w:val="18"/>
                            <w14:shadow w14:blurRad="50800" w14:dist="38100" w14:dir="2700000" w14:sx="100000" w14:sy="100000" w14:kx="0" w14:ky="0" w14:algn="tl">
                              <w14:schemeClr w14:val="bg1">
                                <w14:alpha w14:val="60000"/>
                              </w14:schemeClr>
                            </w14:shadow>
                          </w:rPr>
                        </w:pPr>
                        <w:r w:rsidRPr="00E70625">
                          <w:rPr>
                            <w:rFonts w:ascii="Frutiger LT Pro 45 Light" w:hAnsi="Frutiger LT Pro 45 Light"/>
                            <w:sz w:val="18"/>
                            <w:szCs w:val="18"/>
                            <w14:shadow w14:blurRad="50800" w14:dist="38100" w14:dir="2700000" w14:sx="100000" w14:sy="100000" w14:kx="0" w14:ky="0" w14:algn="tl">
                              <w14:schemeClr w14:val="bg1">
                                <w14:alpha w14:val="60000"/>
                              </w14:schemeClr>
                            </w14:shadow>
                          </w:rPr>
                          <w:t>6 m</w:t>
                        </w:r>
                      </w:p>
                    </w:txbxContent>
                  </v:textbox>
                </v:shape>
                <v:group id="Gruppieren 31" o:spid="_x0000_s1156" style="position:absolute;width:48207;height:16300" coordsize="48207,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_x0000_s1157" type="#_x0000_t202" style="position:absolute;width:166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" filled="f" stroked="f">
                    <v:textbox style="mso-fit-shape-to-text:t">
                      <w:txbxContent>
                        <w:p w:rsidR="00BA5923" w:rsidRPr="002B5663" w:rsidRDefault="00BA5923" w:rsidP="00ED3135">
                          <w:pPr>
                            <w:spacing w:line="200" w:lineRule="atLeast"/>
                            <w:contextualSpacing/>
                            <w:rPr>
                              <w:rFonts w:ascii="Frutiger LT Pro 45 Light" w:hAnsi="Frutiger LT Pro 45 Light"/>
                              <w:sz w:val="18"/>
                              <w:szCs w:val="18"/>
                              <w:lang w:val="fr-CH"/>
                            </w:rPr>
                          </w:pPr>
                          <w:r w:rsidRPr="002B5663">
                            <w:rPr>
                              <w:rFonts w:ascii="Frutiger LT Pro 45 Light" w:hAnsi="Frutiger LT Pro 45 Light"/>
                              <w:sz w:val="18"/>
                              <w:szCs w:val="18"/>
                              <w:lang w:val="fr-CH"/>
                            </w:rPr>
                            <w:t>Altitude de l’mplacement TN :</w:t>
                          </w:r>
                        </w:p>
                        <w:p w:rsidR="00BA5923" w:rsidRPr="002B5663" w:rsidRDefault="00BA5923" w:rsidP="00ED3135">
                          <w:pPr>
                            <w:spacing w:line="200" w:lineRule="atLeast"/>
                            <w:contextualSpacing/>
                            <w:rPr>
                              <w:rFonts w:ascii="Frutiger LT Pro 45 Light" w:hAnsi="Frutiger LT Pro 45 Light"/>
                              <w:sz w:val="18"/>
                              <w:szCs w:val="18"/>
                              <w:lang w:val="fr-CH"/>
                            </w:rPr>
                          </w:pPr>
                          <w:r w:rsidRPr="002B5663">
                            <w:rPr>
                              <w:rFonts w:ascii="Frutiger LT Pro 45 Light" w:hAnsi="Frutiger LT Pro 45 Light"/>
                              <w:sz w:val="18"/>
                              <w:szCs w:val="18"/>
                              <w:lang w:val="fr-CH"/>
                            </w:rPr>
                            <w:t>638.00 m</w:t>
                          </w:r>
                          <w:r>
                            <w:rPr>
                              <w:rFonts w:ascii="Frutiger LT Pro 45 Light" w:hAnsi="Frutiger LT Pro 45 Light"/>
                              <w:sz w:val="18"/>
                              <w:szCs w:val="18"/>
                              <w:lang w:val="fr-CH"/>
                            </w:rPr>
                            <w:t xml:space="preserve"> d’altitude</w:t>
                          </w:r>
                        </w:p>
                      </w:txbxContent>
                    </v:textbox>
                  </v:shape>
                  <v:shape id="_x0000_s1158" type="#_x0000_t202" style="position:absolute;left:35621;top:1272;width:12586;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" filled="f" stroked="f">
                    <v:textbox>
                      <w:txbxContent>
                        <w:p w:rsidR="00BA5923" w:rsidRDefault="00BA5923" w:rsidP="00E70625">
                          <w:pPr>
                            <w:rPr>
                              <w:rFonts w:ascii="Frutiger LT Pro 45 Light" w:hAnsi="Frutiger LT Pro 45 Light"/>
                              <w:sz w:val="18"/>
                              <w:szCs w:val="18"/>
                            </w:rPr>
                          </w:pPr>
                          <w:r>
                            <w:rPr>
                              <w:rFonts w:ascii="Frutiger LT Pro 45 Light" w:hAnsi="Frutiger LT Pro 45 Light"/>
                              <w:sz w:val="18"/>
                              <w:szCs w:val="18"/>
                            </w:rPr>
                            <w:t>TN précédent:</w:t>
                          </w:r>
                        </w:p>
                        <w:p w:rsidR="00BA5923" w:rsidRPr="00E70625" w:rsidRDefault="00BA5923" w:rsidP="00E70625">
                          <w:pPr>
                            <w:rPr>
                              <w:rFonts w:ascii="Frutiger LT Pro 45 Light" w:hAnsi="Frutiger LT Pro 45 Light"/>
                              <w:sz w:val="18"/>
                              <w:szCs w:val="18"/>
                            </w:rPr>
                          </w:pPr>
                          <w:r w:rsidRPr="00E70625">
                            <w:rPr>
                              <w:rFonts w:ascii="Frutiger LT Pro 45 Light" w:hAnsi="Frutiger LT Pro 45 Light"/>
                              <w:sz w:val="18"/>
                              <w:szCs w:val="18"/>
                            </w:rPr>
                            <w:t>638.00 m</w:t>
                          </w:r>
                          <w:r>
                            <w:rPr>
                              <w:rFonts w:ascii="Frutiger LT Pro 45 Light" w:hAnsi="Frutiger LT Pro 45 Light"/>
                              <w:sz w:val="18"/>
                              <w:szCs w:val="18"/>
                            </w:rPr>
                            <w:t xml:space="preserve"> d’alt.</w:t>
                          </w:r>
                        </w:p>
                      </w:txbxContent>
                    </v:textbox>
                  </v:shape>
                  <v:shape id="_x0000_s1159" type="#_x0000_t202" style="position:absolute;left:36019;top:6679;width:10410;height:4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" filled="f" stroked="f">
                    <v:textbox>
                      <w:txbxContent>
                        <w:p w:rsidR="00BA5923" w:rsidRDefault="00BA5923" w:rsidP="00E70625">
                          <w:pPr>
                            <w:rPr>
                              <w:rFonts w:ascii="Frutiger LT Pro 45 Light" w:hAnsi="Frutiger LT Pro 45 Light"/>
                              <w:sz w:val="18"/>
                              <w:szCs w:val="18"/>
                            </w:rPr>
                          </w:pPr>
                          <w:r>
                            <w:rPr>
                              <w:rFonts w:ascii="Frutiger LT Pro 45 Light" w:hAnsi="Frutiger LT Pro 45 Light"/>
                              <w:sz w:val="18"/>
                              <w:szCs w:val="18"/>
                            </w:rPr>
                            <w:t>TN nouveau:</w:t>
                          </w:r>
                        </w:p>
                        <w:p w:rsidR="00BA5923" w:rsidRPr="00E70625" w:rsidRDefault="00BA5923" w:rsidP="00ED3135">
                          <w:pPr>
                            <w:rPr>
                              <w:rFonts w:ascii="Frutiger LT Pro 45 Light" w:hAnsi="Frutiger LT Pro 45 Light"/>
                              <w:sz w:val="18"/>
                              <w:szCs w:val="18"/>
                            </w:rPr>
                          </w:pPr>
                          <w:r w:rsidRPr="00E70625">
                            <w:rPr>
                              <w:rFonts w:ascii="Frutiger LT Pro 45 Light" w:hAnsi="Frutiger LT Pro 45 Light"/>
                              <w:sz w:val="18"/>
                              <w:szCs w:val="18"/>
                            </w:rPr>
                            <w:t>63</w:t>
                          </w:r>
                          <w:r>
                            <w:rPr>
                              <w:rFonts w:ascii="Frutiger LT Pro 45 Light" w:hAnsi="Frutiger LT Pro 45 Light"/>
                              <w:sz w:val="18"/>
                              <w:szCs w:val="18"/>
                            </w:rPr>
                            <w:t>4</w:t>
                          </w:r>
                          <w:r w:rsidRPr="00E70625">
                            <w:rPr>
                              <w:rFonts w:ascii="Frutiger LT Pro 45 Light" w:hAnsi="Frutiger LT Pro 45 Light"/>
                              <w:sz w:val="18"/>
                              <w:szCs w:val="18"/>
                            </w:rPr>
                            <w:t>.00 m</w:t>
                          </w:r>
                          <w:r>
                            <w:rPr>
                              <w:rFonts w:ascii="Frutiger LT Pro 45 Light" w:hAnsi="Frutiger LT Pro 45 Light"/>
                              <w:sz w:val="18"/>
                              <w:szCs w:val="18"/>
                            </w:rPr>
                            <w:t xml:space="preserve"> d’alt.</w:t>
                          </w:r>
                        </w:p>
                        <w:p w:rsidR="00BA5923" w:rsidRPr="00E70625" w:rsidRDefault="00BA5923" w:rsidP="00E70625">
                          <w:pPr>
                            <w:rPr>
                              <w:rFonts w:ascii="Frutiger LT Pro 45 Light" w:hAnsi="Frutiger LT Pro 45 Light"/>
                              <w:sz w:val="18"/>
                              <w:szCs w:val="18"/>
                            </w:rPr>
                          </w:pPr>
                        </w:p>
                      </w:txbxContent>
                    </v:textbox>
                  </v:shape>
                  <v:shape id="_x0000_s1160" type="#_x0000_t202" style="position:absolute;left:40551;top:13596;width:62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" filled="f" stroked="f">
                    <v:textbox style="mso-fit-shape-to-text:t">
                      <w:txbxContent>
                        <w:p w:rsidR="00BA5923" w:rsidRPr="00E70625" w:rsidRDefault="00BA5923" w:rsidP="002B3118">
                          <w:pPr>
                            <w:rPr>
                              <w:rFonts w:ascii="Frutiger LT Pro 45 Light" w:hAnsi="Frutiger LT Pro 45 Light"/>
                              <w:sz w:val="18"/>
                              <w:szCs w:val="18"/>
                              <w14:shadow w14:blurRad="50800" w14:dist="38100" w14:dir="2700000" w14:sx="100000" w14:sy="100000" w14:kx="0" w14:ky="0" w14:algn="tl">
                                <w14:schemeClr w14:val="bg1">
                                  <w14:alpha w14:val="60000"/>
                                </w14:schemeClr>
                              </w14:shadow>
                            </w:rPr>
                          </w:pPr>
                          <w:r w:rsidRPr="00E70625">
                            <w:rPr>
                              <w:rFonts w:ascii="Frutiger LT Pro 45 Light" w:hAnsi="Frutiger LT Pro 45 Light"/>
                              <w:sz w:val="18"/>
                              <w:szCs w:val="18"/>
                              <w14:shadow w14:blurRad="50800" w14:dist="38100" w14:dir="2700000" w14:sx="100000" w14:sy="100000" w14:kx="0" w14:ky="0" w14:algn="tl">
                                <w14:schemeClr w14:val="bg1">
                                  <w14:alpha w14:val="60000"/>
                                </w14:schemeClr>
                              </w14:shadow>
                            </w:rPr>
                            <w:t>6 m</w:t>
                          </w:r>
                        </w:p>
                      </w:txbxContent>
                    </v:textbox>
                  </v:shape>
                </v:group>
              </v:group>
            </w:pict>
          </mc:Fallback>
        </mc:AlternateContent>
      </w:r>
    </w:p>
    <w:p w:rsidR="00C56478" w:rsidRPr="000D1BA5" w:rsidRDefault="00C56478" w:rsidP="00C56478">
      <w:pPr>
        <w:rPr>
          <w:lang w:val="fr-CH" w:eastAsia="de-CH"/>
        </w:rPr>
      </w:pPr>
    </w:p>
    <w:p w:rsidR="00C56478" w:rsidRPr="000D1BA5" w:rsidRDefault="002B3118" w:rsidP="00C56478">
      <w:pPr>
        <w:rPr>
          <w:lang w:val="fr-CH" w:eastAsia="de-CH"/>
        </w:rPr>
      </w:pPr>
      <w:r w:rsidRPr="000D1BA5">
        <w:rPr>
          <w:noProof/>
          <w:lang w:eastAsia="de-CH"/>
        </w:rPr>
        <mc:AlternateContent>
          <mc:Choice Requires="wps">
            <w:drawing>
              <wp:anchor distT="0" distB="0" distL="114300" distR="114300" simplePos="0" relativeHeight="251719680" behindDoc="0" locked="0" layoutInCell="1" allowOverlap="1" wp14:anchorId="77E73768" wp14:editId="7C457EEC">
                <wp:simplePos x="0" y="0"/>
                <wp:positionH relativeFrom="column">
                  <wp:posOffset>4279265</wp:posOffset>
                </wp:positionH>
                <wp:positionV relativeFrom="paragraph">
                  <wp:posOffset>1186180</wp:posOffset>
                </wp:positionV>
                <wp:extent cx="963930" cy="635"/>
                <wp:effectExtent l="0" t="0" r="26670" b="37465"/>
                <wp:wrapNone/>
                <wp:docPr id="2164" name="Gerade Verbindung 2164"/>
                <wp:cNvGraphicFramePr/>
                <a:graphic xmlns:a="http://schemas.openxmlformats.org/drawingml/2006/main">
                  <a:graphicData uri="http://schemas.microsoft.com/office/word/2010/wordprocessingShape">
                    <wps:wsp>
                      <wps:cNvCnPr/>
                      <wps:spPr>
                        <a:xfrm>
                          <a:off x="0" y="0"/>
                          <a:ext cx="963930" cy="635"/>
                        </a:xfrm>
                        <a:prstGeom prst="line">
                          <a:avLst/>
                        </a:prstGeom>
                        <a:ln w="9525">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B770D" id="Gerade Verbindung 216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5pt,93.4pt" to="412.8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" strokecolor="black [3213]"/>
            </w:pict>
          </mc:Fallback>
        </mc:AlternateContent>
      </w:r>
      <w:r w:rsidRPr="000D1BA5">
        <w:rPr>
          <w:noProof/>
          <w:lang w:eastAsia="de-CH"/>
        </w:rPr>
        <mc:AlternateContent>
          <mc:Choice Requires="wps">
            <w:drawing>
              <wp:anchor distT="0" distB="0" distL="114300" distR="114300" simplePos="0" relativeHeight="251711488" behindDoc="0" locked="0" layoutInCell="1" allowOverlap="1" wp14:anchorId="11232464" wp14:editId="0C37BF29">
                <wp:simplePos x="0" y="0"/>
                <wp:positionH relativeFrom="column">
                  <wp:posOffset>1766570</wp:posOffset>
                </wp:positionH>
                <wp:positionV relativeFrom="paragraph">
                  <wp:posOffset>1201420</wp:posOffset>
                </wp:positionV>
                <wp:extent cx="1028700" cy="9525"/>
                <wp:effectExtent l="0" t="0" r="19050" b="28575"/>
                <wp:wrapNone/>
                <wp:docPr id="2160" name="Gerade Verbindung 2160"/>
                <wp:cNvGraphicFramePr/>
                <a:graphic xmlns:a="http://schemas.openxmlformats.org/drawingml/2006/main">
                  <a:graphicData uri="http://schemas.microsoft.com/office/word/2010/wordprocessingShape">
                    <wps:wsp>
                      <wps:cNvCnPr/>
                      <wps:spPr>
                        <a:xfrm>
                          <a:off x="0" y="0"/>
                          <a:ext cx="1028700" cy="9525"/>
                        </a:xfrm>
                        <a:prstGeom prst="line">
                          <a:avLst/>
                        </a:prstGeom>
                        <a:ln w="9525">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4E8C4" id="Gerade Verbindung 216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1pt,94.6pt" to="220.1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" strokecolor="black [3213]"/>
            </w:pict>
          </mc:Fallback>
        </mc:AlternateContent>
      </w:r>
      <w:r w:rsidR="00E70625" w:rsidRPr="000D1BA5">
        <w:rPr>
          <w:noProof/>
          <w:lang w:eastAsia="de-CH"/>
        </w:rPr>
        <mc:AlternateContent>
          <mc:Choice Requires="wps">
            <w:drawing>
              <wp:anchor distT="0" distB="0" distL="114300" distR="114300" simplePos="0" relativeHeight="251714560" behindDoc="0" locked="0" layoutInCell="1" allowOverlap="1" wp14:anchorId="51AD4F86" wp14:editId="00D0BA66">
                <wp:simplePos x="0" y="0"/>
                <wp:positionH relativeFrom="column">
                  <wp:posOffset>1804094</wp:posOffset>
                </wp:positionH>
                <wp:positionV relativeFrom="paragraph">
                  <wp:posOffset>1068881</wp:posOffset>
                </wp:positionV>
                <wp:extent cx="361315" cy="118772"/>
                <wp:effectExtent l="0" t="0" r="19685" b="14605"/>
                <wp:wrapNone/>
                <wp:docPr id="2162" name="Rechteck 2162"/>
                <wp:cNvGraphicFramePr/>
                <a:graphic xmlns:a="http://schemas.openxmlformats.org/drawingml/2006/main">
                  <a:graphicData uri="http://schemas.microsoft.com/office/word/2010/wordprocessingShape">
                    <wps:wsp>
                      <wps:cNvSpPr/>
                      <wps:spPr>
                        <a:xfrm>
                          <a:off x="0" y="0"/>
                          <a:ext cx="361315" cy="1187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BC523" id="Rechteck 2162" o:spid="_x0000_s1026" style="position:absolute;margin-left:142.05pt;margin-top:84.15pt;width:28.45pt;height:9.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" fillcolor="white [3212]" strokecolor="white [3212]" strokeweight="2pt"/>
            </w:pict>
          </mc:Fallback>
        </mc:AlternateContent>
      </w:r>
      <w:r w:rsidR="00E70625" w:rsidRPr="000D1BA5">
        <w:rPr>
          <w:lang w:val="fr-CH" w:eastAsia="de-CH"/>
        </w:rPr>
        <w:t xml:space="preserve">                 </w:t>
      </w:r>
      <w:r w:rsidR="00E70625" w:rsidRPr="000D1BA5">
        <w:rPr>
          <w:noProof/>
          <w:lang w:eastAsia="de-CH"/>
        </w:rPr>
        <w:drawing>
          <wp:inline distT="0" distB="0" distL="0" distR="0" wp14:anchorId="628B920D" wp14:editId="1F6EE301">
            <wp:extent cx="4610100" cy="1682750"/>
            <wp:effectExtent l="0" t="0" r="0" b="0"/>
            <wp:docPr id="2155" name="Grafik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atzhöhe.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0100" cy="1682750"/>
                    </a:xfrm>
                    <a:prstGeom prst="rect">
                      <a:avLst/>
                    </a:prstGeom>
                  </pic:spPr>
                </pic:pic>
              </a:graphicData>
            </a:graphic>
          </wp:inline>
        </w:drawing>
      </w:r>
    </w:p>
    <w:p w:rsidR="002B3118" w:rsidRPr="000D1BA5" w:rsidRDefault="002B3118" w:rsidP="002B3118">
      <w:pPr>
        <w:pStyle w:val="Kommentartext"/>
        <w:tabs>
          <w:tab w:val="left" w:pos="1134"/>
        </w:tabs>
        <w:ind w:left="567" w:hanging="567"/>
        <w:jc w:val="both"/>
        <w:rPr>
          <w:rFonts w:ascii="Frutiger LT Pro 45 Light" w:hAnsi="Frutiger LT Pro 45 Light"/>
          <w:sz w:val="10"/>
          <w:szCs w:val="10"/>
          <w:lang w:val="fr-CH"/>
        </w:rPr>
      </w:pPr>
    </w:p>
    <w:p w:rsidR="00A421DB" w:rsidRPr="000D1BA5" w:rsidRDefault="00C463F2" w:rsidP="00A421DB">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lastRenderedPageBreak/>
        <w:t>Figure</w:t>
      </w:r>
      <w:r w:rsidR="002B3118" w:rsidRPr="000D1BA5">
        <w:rPr>
          <w:rFonts w:ascii="Frutiger LT Pro 45 Light" w:hAnsi="Frutiger LT Pro 45 Light"/>
          <w:sz w:val="18"/>
          <w:szCs w:val="18"/>
          <w:lang w:val="fr-CH"/>
        </w:rPr>
        <w:t xml:space="preserve"> 5</w:t>
      </w:r>
      <w:r w:rsidRPr="000D1BA5">
        <w:rPr>
          <w:rFonts w:ascii="Frutiger LT Pro 45 Light" w:hAnsi="Frutiger LT Pro 45 Light"/>
          <w:sz w:val="18"/>
          <w:szCs w:val="18"/>
          <w:lang w:val="fr-CH"/>
        </w:rPr>
        <w:t xml:space="preserve"> : </w:t>
      </w:r>
      <w:r w:rsidR="00A421DB" w:rsidRPr="000D1BA5">
        <w:rPr>
          <w:rFonts w:ascii="Frutiger LT Pro 45 Light" w:hAnsi="Frutiger LT Pro 45 Light"/>
          <w:sz w:val="18"/>
          <w:szCs w:val="18"/>
          <w:lang w:val="fr-CH"/>
        </w:rPr>
        <w:t>Altitude de l'emplacement de la tête du forage. Si la topographie change, l'altitude originale de l'emplacement ne peut pas être modifiée.</w:t>
      </w:r>
    </w:p>
    <w:p w:rsidR="00A421DB" w:rsidRPr="000D1BA5" w:rsidRDefault="00A421DB" w:rsidP="00A421DB">
      <w:pPr>
        <w:pStyle w:val="berschrift3"/>
        <w:rPr>
          <w:lang w:val="fr-CH"/>
        </w:rPr>
      </w:pPr>
      <w:r w:rsidRPr="000D1BA5">
        <w:rPr>
          <w:rFonts w:cs="Frutiger LT Pro 45 Light"/>
          <w:bCs w:val="0"/>
          <w:color w:val="000000"/>
          <w:szCs w:val="20"/>
          <w:lang w:val="fr-CH"/>
        </w:rPr>
        <w:t>Cadre de référence altimétrique :</w:t>
      </w:r>
      <w:r w:rsidRPr="000D1BA5">
        <w:rPr>
          <w:lang w:val="fr-CH"/>
        </w:rPr>
        <w:t xml:space="preserve"> </w:t>
      </w:r>
      <w:r w:rsidRPr="000D1BA5">
        <w:rPr>
          <w:b w:val="0"/>
          <w:lang w:val="fr-CH"/>
        </w:rPr>
        <w:t>Attribut HRS; Table Borehole_HRS</w:t>
      </w:r>
    </w:p>
    <w:p w:rsidR="00A421DB" w:rsidRPr="000D1BA5" w:rsidRDefault="00A421DB" w:rsidP="00A421DB">
      <w:pPr>
        <w:pStyle w:val="Textkrper"/>
        <w:rPr>
          <w:color w:val="000000"/>
          <w:lang w:val="fr-CH"/>
        </w:rPr>
      </w:pPr>
      <w:r w:rsidRPr="000D1BA5">
        <w:rPr>
          <w:color w:val="000000"/>
          <w:lang w:val="fr-CH"/>
        </w:rPr>
        <w:t xml:space="preserve">Comme pour le changement du cadre de référence (cf. Partie II, chap. 1.1.4), il y a eu un changement de cadre de référence altimétrique. L'ancien cadre LN02 reste le cadre de référence courant (paramètre par défaut). Le plus récent LN95 est seulement important pour des valeurs acquises par mesures géodésiques et doit alors être sélectionné en conséquence.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0"/>
        <w:gridCol w:w="3941"/>
        <w:gridCol w:w="3941"/>
      </w:tblGrid>
      <w:tr w:rsidR="00A421DB" w:rsidRPr="000D1BA5" w:rsidTr="00261AE7">
        <w:trPr>
          <w:trHeight w:val="284"/>
        </w:trPr>
        <w:tc>
          <w:tcPr>
            <w:tcW w:w="1190"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394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HRS</w:t>
            </w:r>
          </w:p>
        </w:tc>
        <w:tc>
          <w:tcPr>
            <w:tcW w:w="394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HRS</w:t>
            </w:r>
          </w:p>
        </w:tc>
      </w:tr>
      <w:tr w:rsidR="00A421DB" w:rsidRPr="000D1BA5" w:rsidTr="00261AE7">
        <w:trPr>
          <w:trHeight w:val="284"/>
        </w:trPr>
        <w:tc>
          <w:tcPr>
            <w:tcW w:w="1190"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Ibor106</w:t>
            </w:r>
          </w:p>
        </w:tc>
        <w:tc>
          <w:tcPr>
            <w:tcW w:w="394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(fr)</w:t>
            </w:r>
          </w:p>
        </w:tc>
        <w:tc>
          <w:tcPr>
            <w:tcW w:w="394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(de)</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LN02</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LN02</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LN95</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LN95</w:t>
            </w:r>
          </w:p>
        </w:tc>
      </w:tr>
    </w:tbl>
    <w:p w:rsidR="00A421DB" w:rsidRPr="000D1BA5" w:rsidRDefault="00A421DB" w:rsidP="00A421DB">
      <w:pPr>
        <w:pStyle w:val="Beispiel"/>
        <w:rPr>
          <w:lang w:val="fr-CH"/>
        </w:rPr>
      </w:pPr>
      <w:r w:rsidRPr="000D1BA5">
        <w:rPr>
          <w:lang w:val="fr-CH"/>
        </w:rPr>
        <w:t xml:space="preserve">Type de donnée : Codelist </w:t>
      </w:r>
    </w:p>
    <w:p w:rsidR="00A421DB" w:rsidRPr="000D1BA5" w:rsidRDefault="00A421DB" w:rsidP="00A421DB">
      <w:pPr>
        <w:pStyle w:val="Beispiel"/>
        <w:rPr>
          <w:lang w:val="fr-CH"/>
        </w:rPr>
      </w:pPr>
      <w:r w:rsidRPr="000D1BA5">
        <w:rPr>
          <w:lang w:val="fr-CH"/>
        </w:rPr>
        <w:t>Exemple : LN02</w:t>
      </w:r>
    </w:p>
    <w:p w:rsidR="00A421DB" w:rsidRPr="000D1BA5" w:rsidRDefault="00A421DB" w:rsidP="00A421DB">
      <w:pPr>
        <w:pStyle w:val="berschrift3"/>
        <w:rPr>
          <w:b w:val="0"/>
          <w:lang w:val="fr-CH"/>
        </w:rPr>
      </w:pPr>
      <w:r w:rsidRPr="000D1BA5">
        <w:rPr>
          <w:lang w:val="fr-CH"/>
        </w:rPr>
        <w:t xml:space="preserve">Longueur du forage: </w:t>
      </w:r>
      <w:r w:rsidRPr="000D1BA5">
        <w:rPr>
          <w:b w:val="0"/>
          <w:lang w:val="fr-CH"/>
        </w:rPr>
        <w:t>Attribut Length</w:t>
      </w:r>
    </w:p>
    <w:p w:rsidR="00A421DB" w:rsidRPr="000D1BA5" w:rsidRDefault="00A421DB" w:rsidP="00A421DB">
      <w:pPr>
        <w:pStyle w:val="Textkrper"/>
        <w:rPr>
          <w:color w:val="000000"/>
          <w:sz w:val="24"/>
          <w:lang w:val="fr-CH"/>
        </w:rPr>
      </w:pPr>
      <w:r w:rsidRPr="000D1BA5">
        <w:rPr>
          <w:color w:val="000000"/>
          <w:lang w:val="fr-CH"/>
        </w:rPr>
        <w:t xml:space="preserve">Dans la plupart des cas, la profondeur du forage est indiquée par sa longueur effective en mètres (cf. Figure 6). Elle contient ainsi aussi les </w:t>
      </w:r>
      <w:r w:rsidRPr="001020D0">
        <w:rPr>
          <w:color w:val="000000"/>
          <w:lang w:val="fr-CH"/>
        </w:rPr>
        <w:t>allongements dus à la</w:t>
      </w:r>
      <w:r w:rsidRPr="000D1BA5">
        <w:rPr>
          <w:color w:val="000000"/>
          <w:lang w:val="fr-CH"/>
        </w:rPr>
        <w:t xml:space="preserve"> </w:t>
      </w:r>
      <w:r>
        <w:rPr>
          <w:color w:val="000000"/>
          <w:lang w:val="fr-CH"/>
        </w:rPr>
        <w:t>courbure</w:t>
      </w:r>
      <w:r w:rsidRPr="000D1BA5">
        <w:rPr>
          <w:color w:val="000000"/>
          <w:lang w:val="fr-CH"/>
        </w:rPr>
        <w:t xml:space="preserve"> et aux déviations. Cela ne </w:t>
      </w:r>
      <w:r>
        <w:rPr>
          <w:color w:val="000000"/>
          <w:lang w:val="fr-CH"/>
        </w:rPr>
        <w:t>correspond donc pas à</w:t>
      </w:r>
      <w:r w:rsidRPr="000D1BA5">
        <w:rPr>
          <w:color w:val="000000"/>
          <w:lang w:val="fr-CH"/>
        </w:rPr>
        <w:t xml:space="preserve"> la cote de profondeur en terme d'altitude par rapport au niveau de la mer, mais </w:t>
      </w:r>
      <w:r>
        <w:rPr>
          <w:color w:val="000000"/>
          <w:lang w:val="fr-CH"/>
        </w:rPr>
        <w:t xml:space="preserve">bien à </w:t>
      </w:r>
      <w:r w:rsidRPr="000D1BA5">
        <w:rPr>
          <w:color w:val="000000"/>
          <w:lang w:val="fr-CH"/>
        </w:rPr>
        <w:t>la longueur effective. La profondeur effective du forage peut être indiquée dans le module « tracé-3D ».</w:t>
      </w:r>
    </w:p>
    <w:p w:rsidR="00A421DB" w:rsidRPr="000D1BA5" w:rsidRDefault="00A421DB" w:rsidP="00A421DB">
      <w:pPr>
        <w:pStyle w:val="Beispiel"/>
        <w:rPr>
          <w:lang w:val="fr-CH"/>
        </w:rPr>
      </w:pPr>
      <w:r w:rsidRPr="000D1BA5">
        <w:rPr>
          <w:lang w:val="fr-CH"/>
        </w:rPr>
        <w:t>Type de donnée : Float</w:t>
      </w:r>
    </w:p>
    <w:p w:rsidR="00A421DB" w:rsidRPr="000D1BA5" w:rsidRDefault="00A421DB" w:rsidP="00A421DB">
      <w:pPr>
        <w:pStyle w:val="Beispiel"/>
        <w:rPr>
          <w:lang w:val="fr-CH"/>
        </w:rPr>
      </w:pPr>
      <w:r w:rsidRPr="000D1BA5">
        <w:rPr>
          <w:lang w:val="fr-CH"/>
        </w:rPr>
        <w:t>Exemple : 250.00 m</w:t>
      </w:r>
    </w:p>
    <w:p w:rsidR="00F4277D" w:rsidRPr="000D1BA5" w:rsidRDefault="00F4277D" w:rsidP="00E452E5">
      <w:pPr>
        <w:pStyle w:val="Beispiel"/>
        <w:rPr>
          <w:lang w:val="fr-CH"/>
        </w:rPr>
      </w:pPr>
    </w:p>
    <w:p w:rsidR="00F4277D" w:rsidRPr="000D1BA5" w:rsidRDefault="00F4277D" w:rsidP="00E452E5">
      <w:pPr>
        <w:pStyle w:val="Beispiel"/>
        <w:rPr>
          <w:lang w:val="fr-CH"/>
        </w:rPr>
      </w:pPr>
    </w:p>
    <w:p w:rsidR="00E452E5" w:rsidRPr="000D1BA5" w:rsidRDefault="00843DFC" w:rsidP="00E452E5">
      <w:pPr>
        <w:pStyle w:val="Beispiel"/>
        <w:rPr>
          <w:lang w:val="fr-CH"/>
        </w:rPr>
      </w:pPr>
      <w:r w:rsidRPr="000D1BA5">
        <w:rPr>
          <w:i w:val="0"/>
          <w:noProof/>
        </w:rPr>
        <mc:AlternateContent>
          <mc:Choice Requires="wps">
            <w:drawing>
              <wp:anchor distT="0" distB="0" distL="114300" distR="114300" simplePos="0" relativeHeight="251725824" behindDoc="0" locked="0" layoutInCell="1" allowOverlap="1" wp14:anchorId="7C0759FA" wp14:editId="4113CA00">
                <wp:simplePos x="0" y="0"/>
                <wp:positionH relativeFrom="column">
                  <wp:posOffset>3547745</wp:posOffset>
                </wp:positionH>
                <wp:positionV relativeFrom="paragraph">
                  <wp:posOffset>103505</wp:posOffset>
                </wp:positionV>
                <wp:extent cx="828675" cy="1403985"/>
                <wp:effectExtent l="0" t="0" r="0" b="1270"/>
                <wp:wrapNone/>
                <wp:docPr id="216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3985"/>
                        </a:xfrm>
                        <a:prstGeom prst="rect">
                          <a:avLst/>
                        </a:prstGeom>
                        <a:noFill/>
                        <a:ln w="9525">
                          <a:noFill/>
                          <a:miter lim="800000"/>
                          <a:headEnd/>
                          <a:tailEnd/>
                        </a:ln>
                      </wps:spPr>
                      <wps:txbx>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Forage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0759FA" id="_x0000_s1161" type="#_x0000_t202" style="position:absolute;margin-left:279.35pt;margin-top:8.15pt;width:65.25pt;height:110.5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" filled="f" stroked="f">
                <v:textbox style="mso-fit-shape-to-text:t">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Forage C</w:t>
                      </w:r>
                    </w:p>
                  </w:txbxContent>
                </v:textbox>
              </v:shape>
            </w:pict>
          </mc:Fallback>
        </mc:AlternateContent>
      </w:r>
      <w:r w:rsidRPr="000D1BA5">
        <w:rPr>
          <w:i w:val="0"/>
          <w:noProof/>
        </w:rPr>
        <mc:AlternateContent>
          <mc:Choice Requires="wps">
            <w:drawing>
              <wp:anchor distT="0" distB="0" distL="114300" distR="114300" simplePos="0" relativeHeight="251721728" behindDoc="0" locked="0" layoutInCell="1" allowOverlap="1" wp14:anchorId="2F393758" wp14:editId="410D008A">
                <wp:simplePos x="0" y="0"/>
                <wp:positionH relativeFrom="column">
                  <wp:posOffset>1309370</wp:posOffset>
                </wp:positionH>
                <wp:positionV relativeFrom="paragraph">
                  <wp:posOffset>151130</wp:posOffset>
                </wp:positionV>
                <wp:extent cx="828675" cy="1403985"/>
                <wp:effectExtent l="0" t="0" r="0" b="1270"/>
                <wp:wrapNone/>
                <wp:docPr id="2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3985"/>
                        </a:xfrm>
                        <a:prstGeom prst="rect">
                          <a:avLst/>
                        </a:prstGeom>
                        <a:noFill/>
                        <a:ln w="9525">
                          <a:noFill/>
                          <a:miter lim="800000"/>
                          <a:headEnd/>
                          <a:tailEnd/>
                        </a:ln>
                      </wps:spPr>
                      <wps:txbx>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Forage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93758" id="_x0000_s1162" type="#_x0000_t202" style="position:absolute;margin-left:103.1pt;margin-top:11.9pt;width:65.2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" filled="f" stroked="f">
                <v:textbox style="mso-fit-shape-to-text:t">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Forage A</w:t>
                      </w:r>
                    </w:p>
                  </w:txbxContent>
                </v:textbox>
              </v:shape>
            </w:pict>
          </mc:Fallback>
        </mc:AlternateContent>
      </w:r>
    </w:p>
    <w:p w:rsidR="00E76632" w:rsidRPr="000D1BA5" w:rsidRDefault="00843DFC" w:rsidP="00E452E5">
      <w:pPr>
        <w:pStyle w:val="Textkrper"/>
        <w:rPr>
          <w:i/>
          <w:lang w:val="fr-CH"/>
        </w:rPr>
      </w:pPr>
      <w:r w:rsidRPr="000D1BA5">
        <w:rPr>
          <w:i/>
          <w:noProof/>
        </w:rPr>
        <mc:AlternateContent>
          <mc:Choice Requires="wps">
            <w:drawing>
              <wp:anchor distT="0" distB="0" distL="114300" distR="114300" simplePos="0" relativeHeight="251723776" behindDoc="0" locked="0" layoutInCell="1" allowOverlap="1" wp14:anchorId="2ADA723F" wp14:editId="195D92A3">
                <wp:simplePos x="0" y="0"/>
                <wp:positionH relativeFrom="column">
                  <wp:posOffset>2423795</wp:posOffset>
                </wp:positionH>
                <wp:positionV relativeFrom="paragraph">
                  <wp:posOffset>34925</wp:posOffset>
                </wp:positionV>
                <wp:extent cx="828675" cy="1403985"/>
                <wp:effectExtent l="0" t="0" r="0" b="1270"/>
                <wp:wrapNone/>
                <wp:docPr id="21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3985"/>
                        </a:xfrm>
                        <a:prstGeom prst="rect">
                          <a:avLst/>
                        </a:prstGeom>
                        <a:noFill/>
                        <a:ln w="9525">
                          <a:noFill/>
                          <a:miter lim="800000"/>
                          <a:headEnd/>
                          <a:tailEnd/>
                        </a:ln>
                      </wps:spPr>
                      <wps:txbx>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Forage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DA723F" id="_x0000_s1163" type="#_x0000_t202" style="position:absolute;left:0;text-align:left;margin-left:190.85pt;margin-top:2.75pt;width:65.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" filled="f" stroked="f">
                <v:textbox style="mso-fit-shape-to-text:t">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Forage B</w:t>
                      </w:r>
                    </w:p>
                  </w:txbxContent>
                </v:textbox>
              </v:shape>
            </w:pict>
          </mc:Fallback>
        </mc:AlternateContent>
      </w:r>
    </w:p>
    <w:p w:rsidR="00C56478" w:rsidRPr="000D1BA5" w:rsidRDefault="007F52EF" w:rsidP="00C56478">
      <w:pPr>
        <w:rPr>
          <w:lang w:val="fr-CH" w:eastAsia="de-CH"/>
        </w:rPr>
      </w:pPr>
      <w:r w:rsidRPr="000D1BA5">
        <w:rPr>
          <w:noProof/>
          <w:lang w:eastAsia="de-CH"/>
        </w:rPr>
        <mc:AlternateContent>
          <mc:Choice Requires="wps">
            <w:drawing>
              <wp:anchor distT="0" distB="0" distL="114300" distR="114300" simplePos="0" relativeHeight="251729920" behindDoc="0" locked="0" layoutInCell="1" allowOverlap="1" wp14:anchorId="35CF3016" wp14:editId="687490A9">
                <wp:simplePos x="0" y="0"/>
                <wp:positionH relativeFrom="column">
                  <wp:posOffset>2188541</wp:posOffset>
                </wp:positionH>
                <wp:positionV relativeFrom="paragraph">
                  <wp:posOffset>933450</wp:posOffset>
                </wp:positionV>
                <wp:extent cx="895350" cy="1403985"/>
                <wp:effectExtent l="0" t="0" r="0" b="0"/>
                <wp:wrapNone/>
                <wp:docPr id="217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noFill/>
                        <a:ln w="9525">
                          <a:noFill/>
                          <a:miter lim="800000"/>
                          <a:headEnd/>
                          <a:tailEnd/>
                        </a:ln>
                      </wps:spPr>
                      <wps:txbx>
                        <w:txbxContent>
                          <w:p w:rsidR="00BA5923" w:rsidRPr="00E70625" w:rsidRDefault="00BA5923" w:rsidP="00843DFC">
                            <w:pPr>
                              <w:rPr>
                                <w:rFonts w:ascii="Frutiger LT Pro 45 Light" w:hAnsi="Frutiger LT Pro 45 Light"/>
                                <w:sz w:val="18"/>
                                <w:szCs w:val="18"/>
                              </w:rPr>
                            </w:pPr>
                            <w:r>
                              <w:rPr>
                                <w:rFonts w:ascii="Frutiger LT Pro 45 Light" w:hAnsi="Frutiger LT Pro 45 Light"/>
                                <w:sz w:val="18"/>
                                <w:szCs w:val="18"/>
                              </w:rPr>
                              <w:t xml:space="preserve">longueur </w:t>
                            </w:r>
                            <w:r>
                              <w:rPr>
                                <w:rFonts w:ascii="Frutiger LT Pro 45 Light" w:hAnsi="Frutiger LT Pro 45 Light"/>
                                <w:sz w:val="16"/>
                                <w:szCs w:val="18"/>
                              </w:rPr>
                              <w:t>&gt;</w:t>
                            </w:r>
                            <w:r>
                              <w:rPr>
                                <w:rFonts w:ascii="Frutiger LT Pro 45 Light" w:hAnsi="Frutiger LT Pro 45 Light"/>
                                <w:sz w:val="18"/>
                                <w:szCs w:val="18"/>
                              </w:rPr>
                              <w:t xml:space="preserve"> profondeur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F3016" id="_x0000_s1164" type="#_x0000_t202" style="position:absolute;margin-left:172.35pt;margin-top:73.5pt;width:70.5pt;height:110.55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" filled="f" stroked="f">
                <v:textbox style="mso-fit-shape-to-text:t">
                  <w:txbxContent>
                    <w:p w:rsidR="00BA5923" w:rsidRPr="00E70625" w:rsidRDefault="00BA5923" w:rsidP="00843DFC">
                      <w:pPr>
                        <w:rPr>
                          <w:rFonts w:ascii="Frutiger LT Pro 45 Light" w:hAnsi="Frutiger LT Pro 45 Light"/>
                          <w:sz w:val="18"/>
                          <w:szCs w:val="18"/>
                        </w:rPr>
                      </w:pPr>
                      <w:r>
                        <w:rPr>
                          <w:rFonts w:ascii="Frutiger LT Pro 45 Light" w:hAnsi="Frutiger LT Pro 45 Light"/>
                          <w:sz w:val="18"/>
                          <w:szCs w:val="18"/>
                        </w:rPr>
                        <w:t xml:space="preserve">longueur </w:t>
                      </w:r>
                      <w:r>
                        <w:rPr>
                          <w:rFonts w:ascii="Frutiger LT Pro 45 Light" w:hAnsi="Frutiger LT Pro 45 Light"/>
                          <w:sz w:val="16"/>
                          <w:szCs w:val="18"/>
                        </w:rPr>
                        <w:t>&gt;</w:t>
                      </w:r>
                      <w:r>
                        <w:rPr>
                          <w:rFonts w:ascii="Frutiger LT Pro 45 Light" w:hAnsi="Frutiger LT Pro 45 Light"/>
                          <w:sz w:val="18"/>
                          <w:szCs w:val="18"/>
                        </w:rPr>
                        <w:t xml:space="preserve"> profondeur</w:t>
                      </w:r>
                    </w:p>
                  </w:txbxContent>
                </v:textbox>
              </v:shape>
            </w:pict>
          </mc:Fallback>
        </mc:AlternateContent>
      </w:r>
      <w:r w:rsidRPr="000D1BA5">
        <w:rPr>
          <w:noProof/>
          <w:lang w:eastAsia="de-CH"/>
        </w:rPr>
        <mc:AlternateContent>
          <mc:Choice Requires="wps">
            <w:drawing>
              <wp:anchor distT="0" distB="0" distL="114300" distR="114300" simplePos="0" relativeHeight="251727872" behindDoc="0" locked="0" layoutInCell="1" allowOverlap="1" wp14:anchorId="5ADE86F9" wp14:editId="25ECE7A9">
                <wp:simplePos x="0" y="0"/>
                <wp:positionH relativeFrom="column">
                  <wp:posOffset>673928</wp:posOffset>
                </wp:positionH>
                <wp:positionV relativeFrom="paragraph">
                  <wp:posOffset>867631</wp:posOffset>
                </wp:positionV>
                <wp:extent cx="958657" cy="1403985"/>
                <wp:effectExtent l="0" t="0" r="0" b="0"/>
                <wp:wrapNone/>
                <wp:docPr id="21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657" cy="1403985"/>
                        </a:xfrm>
                        <a:prstGeom prst="rect">
                          <a:avLst/>
                        </a:prstGeom>
                        <a:noFill/>
                        <a:ln w="9525">
                          <a:noFill/>
                          <a:miter lim="800000"/>
                          <a:headEnd/>
                          <a:tailEnd/>
                        </a:ln>
                      </wps:spPr>
                      <wps:txbx>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longueur = profondeur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E86F9" id="_x0000_s1165" type="#_x0000_t202" style="position:absolute;margin-left:53.05pt;margin-top:68.3pt;width:75.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UYEwIAAP0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" filled="f" stroked="f">
                <v:textbox style="mso-fit-shape-to-text:t">
                  <w:txbxContent>
                    <w:p w:rsidR="00BA5923" w:rsidRPr="00E70625" w:rsidRDefault="00BA5923" w:rsidP="00E76632">
                      <w:pPr>
                        <w:rPr>
                          <w:rFonts w:ascii="Frutiger LT Pro 45 Light" w:hAnsi="Frutiger LT Pro 45 Light"/>
                          <w:sz w:val="18"/>
                          <w:szCs w:val="18"/>
                        </w:rPr>
                      </w:pPr>
                      <w:r>
                        <w:rPr>
                          <w:rFonts w:ascii="Frutiger LT Pro 45 Light" w:hAnsi="Frutiger LT Pro 45 Light"/>
                          <w:sz w:val="18"/>
                          <w:szCs w:val="18"/>
                        </w:rPr>
                        <w:t>longueur = profondeur</w:t>
                      </w:r>
                    </w:p>
                  </w:txbxContent>
                </v:textbox>
              </v:shape>
            </w:pict>
          </mc:Fallback>
        </mc:AlternateContent>
      </w:r>
      <w:r w:rsidR="00843DFC" w:rsidRPr="000D1BA5">
        <w:rPr>
          <w:noProof/>
          <w:lang w:eastAsia="de-CH"/>
        </w:rPr>
        <mc:AlternateContent>
          <mc:Choice Requires="wps">
            <w:drawing>
              <wp:anchor distT="0" distB="0" distL="114300" distR="114300" simplePos="0" relativeHeight="251731968" behindDoc="0" locked="0" layoutInCell="1" allowOverlap="1" wp14:anchorId="0C7FF2C6" wp14:editId="23914822">
                <wp:simplePos x="0" y="0"/>
                <wp:positionH relativeFrom="column">
                  <wp:posOffset>4109719</wp:posOffset>
                </wp:positionH>
                <wp:positionV relativeFrom="paragraph">
                  <wp:posOffset>699770</wp:posOffset>
                </wp:positionV>
                <wp:extent cx="1000125" cy="1403985"/>
                <wp:effectExtent l="0" t="0" r="0" b="4445"/>
                <wp:wrapNone/>
                <wp:docPr id="217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3985"/>
                        </a:xfrm>
                        <a:prstGeom prst="rect">
                          <a:avLst/>
                        </a:prstGeom>
                        <a:noFill/>
                        <a:ln w="9525">
                          <a:noFill/>
                          <a:miter lim="800000"/>
                          <a:headEnd/>
                          <a:tailEnd/>
                        </a:ln>
                      </wps:spPr>
                      <wps:txbx>
                        <w:txbxContent>
                          <w:p w:rsidR="00BA5923" w:rsidRPr="00E70625" w:rsidRDefault="00BA5923" w:rsidP="00843DFC">
                            <w:pPr>
                              <w:rPr>
                                <w:rFonts w:ascii="Frutiger LT Pro 45 Light" w:hAnsi="Frutiger LT Pro 45 Light"/>
                                <w:sz w:val="18"/>
                                <w:szCs w:val="18"/>
                              </w:rPr>
                            </w:pPr>
                            <w:r>
                              <w:rPr>
                                <w:rFonts w:ascii="Frutiger LT Pro 45 Light" w:hAnsi="Frutiger LT Pro 45 Light"/>
                                <w:sz w:val="18"/>
                                <w:szCs w:val="18"/>
                              </w:rPr>
                              <w:t>longueur &gt;&gt;</w:t>
                            </w:r>
                            <w:r>
                              <w:rPr>
                                <w:rFonts w:ascii="Frutiger LT Pro 45 Light" w:hAnsi="Frutiger LT Pro 45 Light"/>
                                <w:sz w:val="16"/>
                                <w:szCs w:val="18"/>
                              </w:rPr>
                              <w:t>&gt;</w:t>
                            </w:r>
                            <w:r>
                              <w:rPr>
                                <w:rFonts w:ascii="Frutiger LT Pro 45 Light" w:hAnsi="Frutiger LT Pro 45 Light"/>
                                <w:sz w:val="18"/>
                                <w:szCs w:val="18"/>
                              </w:rPr>
                              <w:t xml:space="preserve"> profondeur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7FF2C6" id="_x0000_s1166" type="#_x0000_t202" style="position:absolute;margin-left:323.6pt;margin-top:55.1pt;width:78.75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" filled="f" stroked="f">
                <v:textbox style="mso-fit-shape-to-text:t">
                  <w:txbxContent>
                    <w:p w:rsidR="00BA5923" w:rsidRPr="00E70625" w:rsidRDefault="00BA5923" w:rsidP="00843DFC">
                      <w:pPr>
                        <w:rPr>
                          <w:rFonts w:ascii="Frutiger LT Pro 45 Light" w:hAnsi="Frutiger LT Pro 45 Light"/>
                          <w:sz w:val="18"/>
                          <w:szCs w:val="18"/>
                        </w:rPr>
                      </w:pPr>
                      <w:r>
                        <w:rPr>
                          <w:rFonts w:ascii="Frutiger LT Pro 45 Light" w:hAnsi="Frutiger LT Pro 45 Light"/>
                          <w:sz w:val="18"/>
                          <w:szCs w:val="18"/>
                        </w:rPr>
                        <w:t>longueur &gt;&gt;</w:t>
                      </w:r>
                      <w:r>
                        <w:rPr>
                          <w:rFonts w:ascii="Frutiger LT Pro 45 Light" w:hAnsi="Frutiger LT Pro 45 Light"/>
                          <w:sz w:val="16"/>
                          <w:szCs w:val="18"/>
                        </w:rPr>
                        <w:t>&gt;</w:t>
                      </w:r>
                      <w:r>
                        <w:rPr>
                          <w:rFonts w:ascii="Frutiger LT Pro 45 Light" w:hAnsi="Frutiger LT Pro 45 Light"/>
                          <w:sz w:val="18"/>
                          <w:szCs w:val="18"/>
                        </w:rPr>
                        <w:t xml:space="preserve"> profondeur</w:t>
                      </w:r>
                    </w:p>
                  </w:txbxContent>
                </v:textbox>
              </v:shape>
            </w:pict>
          </mc:Fallback>
        </mc:AlternateContent>
      </w:r>
      <w:r w:rsidR="00E76632" w:rsidRPr="000D1BA5">
        <w:rPr>
          <w:lang w:val="fr-CH" w:eastAsia="de-CH"/>
        </w:rPr>
        <w:t xml:space="preserve">                   </w:t>
      </w:r>
      <w:r w:rsidR="00E76632" w:rsidRPr="000D1BA5">
        <w:rPr>
          <w:noProof/>
          <w:lang w:eastAsia="de-CH"/>
        </w:rPr>
        <w:drawing>
          <wp:inline distT="0" distB="0" distL="0" distR="0" wp14:anchorId="17890EA8" wp14:editId="0003EF65">
            <wp:extent cx="4359275" cy="1552575"/>
            <wp:effectExtent l="0" t="0" r="3175" b="9525"/>
            <wp:docPr id="2165" name="Grafik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änge.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59275" cy="1552575"/>
                    </a:xfrm>
                    <a:prstGeom prst="rect">
                      <a:avLst/>
                    </a:prstGeom>
                  </pic:spPr>
                </pic:pic>
              </a:graphicData>
            </a:graphic>
          </wp:inline>
        </w:drawing>
      </w:r>
    </w:p>
    <w:p w:rsidR="00E452E5" w:rsidRPr="000D1BA5" w:rsidRDefault="00E452E5" w:rsidP="00C56478">
      <w:pPr>
        <w:rPr>
          <w:lang w:val="fr-CH" w:eastAsia="de-CH"/>
        </w:rPr>
      </w:pPr>
    </w:p>
    <w:p w:rsidR="00E452E5" w:rsidRPr="000D1BA5" w:rsidRDefault="007F52EF" w:rsidP="00865ED9">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843DFC" w:rsidRPr="000D1BA5">
        <w:rPr>
          <w:rFonts w:ascii="Frutiger LT Pro 45 Light" w:hAnsi="Frutiger LT Pro 45 Light"/>
          <w:sz w:val="18"/>
          <w:szCs w:val="18"/>
          <w:lang w:val="fr-CH"/>
        </w:rPr>
        <w:t xml:space="preserve"> 6:</w:t>
      </w:r>
      <w:r w:rsidR="00843DFC" w:rsidRPr="000D1BA5">
        <w:rPr>
          <w:rFonts w:ascii="Frutiger LT Pro 45 Light" w:hAnsi="Frutiger LT Pro 45 Light"/>
          <w:sz w:val="18"/>
          <w:szCs w:val="18"/>
          <w:lang w:val="fr-CH"/>
        </w:rPr>
        <w:tab/>
      </w:r>
      <w:r w:rsidR="00A421DB">
        <w:rPr>
          <w:rFonts w:ascii="Frutiger LT Pro 45 Light" w:hAnsi="Frutiger LT Pro 45 Light"/>
          <w:sz w:val="18"/>
          <w:szCs w:val="18"/>
          <w:lang w:val="fr-CH"/>
        </w:rPr>
        <w:t>L</w:t>
      </w:r>
      <w:r w:rsidR="00A421DB" w:rsidRPr="000D1BA5">
        <w:rPr>
          <w:rFonts w:ascii="Frutiger LT Pro 45 Light" w:hAnsi="Frutiger LT Pro 45 Light"/>
          <w:sz w:val="18"/>
          <w:szCs w:val="18"/>
          <w:lang w:val="fr-CH"/>
        </w:rPr>
        <w:t>ongueur et profondeur d’un forage.</w:t>
      </w:r>
      <w:r w:rsidR="00A421DB" w:rsidRPr="000D1BA5">
        <w:rPr>
          <w:color w:val="000000"/>
          <w:lang w:val="fr-CH"/>
        </w:rPr>
        <w:t xml:space="preserve"> </w:t>
      </w:r>
      <w:r w:rsidR="00A421DB" w:rsidRPr="000D1BA5">
        <w:rPr>
          <w:rFonts w:ascii="Frutiger LT Pro 45 Light" w:hAnsi="Frutiger LT Pro 45 Light"/>
          <w:sz w:val="18"/>
          <w:szCs w:val="18"/>
          <w:lang w:val="fr-CH"/>
        </w:rPr>
        <w:t xml:space="preserve">Dans la plupart des cas, la longueur du forage est mesurée. La longueur ne correspond à la profondeur que si le forage a été foncé sans </w:t>
      </w:r>
      <w:r w:rsidR="00A421DB">
        <w:rPr>
          <w:rFonts w:ascii="Frutiger LT Pro 45 Light" w:hAnsi="Frutiger LT Pro 45 Light"/>
          <w:sz w:val="18"/>
          <w:szCs w:val="18"/>
          <w:lang w:val="fr-CH"/>
        </w:rPr>
        <w:t>courbure</w:t>
      </w:r>
      <w:r w:rsidR="00A421DB" w:rsidRPr="000D1BA5">
        <w:rPr>
          <w:rFonts w:ascii="Frutiger LT Pro 45 Light" w:hAnsi="Frutiger LT Pro 45 Light"/>
          <w:sz w:val="18"/>
          <w:szCs w:val="18"/>
          <w:lang w:val="fr-CH"/>
        </w:rPr>
        <w:t xml:space="preserve"> </w:t>
      </w:r>
      <w:r w:rsidR="00A421DB">
        <w:rPr>
          <w:rFonts w:ascii="Frutiger LT Pro 45 Light" w:hAnsi="Frutiger LT Pro 45 Light"/>
          <w:sz w:val="18"/>
          <w:szCs w:val="18"/>
          <w:lang w:val="fr-CH"/>
        </w:rPr>
        <w:t>ni</w:t>
      </w:r>
      <w:r w:rsidR="00A421DB" w:rsidRPr="000D1BA5">
        <w:rPr>
          <w:rFonts w:ascii="Frutiger LT Pro 45 Light" w:hAnsi="Frutiger LT Pro 45 Light"/>
          <w:sz w:val="18"/>
          <w:szCs w:val="18"/>
          <w:lang w:val="fr-CH"/>
        </w:rPr>
        <w:t xml:space="preserve"> déviations.</w:t>
      </w:r>
    </w:p>
    <w:p w:rsidR="009F3658" w:rsidRPr="000D1BA5" w:rsidRDefault="004D4B9C" w:rsidP="00843DFC">
      <w:pPr>
        <w:pStyle w:val="Kommentartext"/>
        <w:tabs>
          <w:tab w:val="left" w:pos="1134"/>
        </w:tabs>
        <w:ind w:left="567" w:hanging="567"/>
        <w:jc w:val="both"/>
        <w:rPr>
          <w:rFonts w:ascii="Frutiger LT Pro 45 Light" w:hAnsi="Frutiger LT Pro 45 Light"/>
          <w:sz w:val="18"/>
          <w:szCs w:val="18"/>
          <w:lang w:val="fr-CH"/>
        </w:rPr>
      </w:pPr>
      <w:r>
        <w:rPr>
          <w:lang w:val="fr-CH"/>
        </w:rPr>
        <w:br w:type="page"/>
      </w:r>
    </w:p>
    <w:p w:rsidR="00A421DB" w:rsidRPr="000D1BA5" w:rsidRDefault="00A421DB" w:rsidP="00A421DB">
      <w:pPr>
        <w:pStyle w:val="berschrift3"/>
        <w:rPr>
          <w:b w:val="0"/>
          <w:lang w:val="fr-CH"/>
        </w:rPr>
      </w:pPr>
      <w:r w:rsidRPr="000D1BA5">
        <w:rPr>
          <w:lang w:val="fr-CH"/>
        </w:rPr>
        <w:lastRenderedPageBreak/>
        <w:t xml:space="preserve">Orientation à la tête du forage: </w:t>
      </w:r>
      <w:r w:rsidRPr="000D1BA5">
        <w:rPr>
          <w:b w:val="0"/>
          <w:lang w:val="fr-CH"/>
        </w:rPr>
        <w:t>Attribut Orientation; Table Borehole_Orientation</w:t>
      </w:r>
    </w:p>
    <w:p w:rsidR="00A421DB" w:rsidRDefault="00A421DB" w:rsidP="00A421DB">
      <w:pPr>
        <w:pStyle w:val="Textkrper"/>
        <w:rPr>
          <w:lang w:val="fr-CH"/>
        </w:rPr>
      </w:pPr>
      <w:r w:rsidRPr="000D1BA5">
        <w:rPr>
          <w:color w:val="000000"/>
          <w:lang w:val="fr-CH"/>
        </w:rPr>
        <w:t>Indique l'orientation du percement au niveau de la tête du forage. Cela donne une indication si le forage a été foré p.ex. verticalement vers le bas (la plupart des forages), vers le haut ou montant (p.ex. en calotte de tunnel, en falaise, etc. ; cf. Table et Figure 7).</w:t>
      </w:r>
      <w:r w:rsidRPr="000D1BA5">
        <w:rPr>
          <w:rFonts w:cs="Frutiger LT Pro 45 Light"/>
          <w:color w:val="000000"/>
          <w:szCs w:val="20"/>
          <w:lang w:val="fr-CH"/>
        </w:rPr>
        <w:t xml:space="preserve"> Les indications exactes de l’azimut et de l'angle d'inclinaison ainsi que le tracé 3D du forage sont à introduire dans le module « tracé-3D ».</w:t>
      </w:r>
      <w:r w:rsidRPr="000D1BA5">
        <w:rPr>
          <w:lang w:val="fr-CH"/>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0"/>
        <w:gridCol w:w="2382"/>
        <w:gridCol w:w="2382"/>
        <w:gridCol w:w="3118"/>
      </w:tblGrid>
      <w:tr w:rsidR="00A421DB" w:rsidRPr="000D1BA5" w:rsidTr="00261AE7">
        <w:trPr>
          <w:trHeight w:val="284"/>
          <w:tblHeader/>
        </w:trPr>
        <w:tc>
          <w:tcPr>
            <w:tcW w:w="1190"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2382"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Orientation</w:t>
            </w:r>
          </w:p>
        </w:tc>
        <w:tc>
          <w:tcPr>
            <w:tcW w:w="2382"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Orientation</w:t>
            </w:r>
          </w:p>
        </w:tc>
        <w:tc>
          <w:tcPr>
            <w:tcW w:w="3118"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tcPr>
          <w:p w:rsidR="00A421DB" w:rsidRPr="000D1BA5" w:rsidRDefault="00A421DB" w:rsidP="00261AE7">
            <w:pPr>
              <w:tabs>
                <w:tab w:val="left" w:pos="900"/>
              </w:tabs>
              <w:rPr>
                <w:rFonts w:ascii="Frutiger LT Pro 45 Light" w:hAnsi="Frutiger LT Pro 45 Light" w:cs="Arial"/>
                <w:b/>
                <w:bCs/>
                <w:szCs w:val="20"/>
                <w:lang w:val="fr-CH" w:eastAsia="de-CH"/>
              </w:rPr>
            </w:pPr>
            <w:r w:rsidRPr="000D1BA5">
              <w:rPr>
                <w:rFonts w:ascii="Frutiger LT Pro 45 Light" w:hAnsi="Frutiger LT Pro 45 Light" w:cs="Arial"/>
                <w:b/>
                <w:bCs/>
                <w:szCs w:val="20"/>
                <w:lang w:val="fr-CH" w:eastAsia="de-CH"/>
              </w:rPr>
              <w:t>Explication</w:t>
            </w:r>
          </w:p>
        </w:tc>
      </w:tr>
      <w:tr w:rsidR="00A421DB" w:rsidRPr="000D1BA5" w:rsidTr="00261AE7">
        <w:trPr>
          <w:trHeight w:val="284"/>
          <w:tblHeader/>
        </w:trPr>
        <w:tc>
          <w:tcPr>
            <w:tcW w:w="1190"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Ibor108</w:t>
            </w:r>
          </w:p>
        </w:tc>
        <w:tc>
          <w:tcPr>
            <w:tcW w:w="2382"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(fr)</w:t>
            </w:r>
          </w:p>
        </w:tc>
        <w:tc>
          <w:tcPr>
            <w:tcW w:w="2382"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(de)</w:t>
            </w:r>
          </w:p>
        </w:tc>
        <w:tc>
          <w:tcPr>
            <w:tcW w:w="3118"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tcPr>
          <w:p w:rsidR="00A421DB" w:rsidRPr="000D1BA5" w:rsidRDefault="00A421DB" w:rsidP="00261AE7">
            <w:pPr>
              <w:tabs>
                <w:tab w:val="left" w:pos="900"/>
              </w:tabs>
              <w:rPr>
                <w:rFonts w:ascii="Frutiger LT Pro 45 Light" w:hAnsi="Frutiger LT Pro 45 Light" w:cs="Arial"/>
                <w:b/>
                <w:szCs w:val="20"/>
                <w:lang w:val="fr-CH" w:eastAsia="de-CH"/>
              </w:rPr>
            </w:pP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Vertical vers le bas</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Vertikal nach unten</w:t>
            </w:r>
          </w:p>
        </w:tc>
        <w:tc>
          <w:tcPr>
            <w:tcW w:w="3118"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-90°</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Incliné</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Geneigt</w:t>
            </w:r>
          </w:p>
        </w:tc>
        <w:tc>
          <w:tcPr>
            <w:tcW w:w="3118"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&gt;-90° et &lt;0°</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Horizontal</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Horizontal</w:t>
            </w:r>
          </w:p>
        </w:tc>
        <w:tc>
          <w:tcPr>
            <w:tcW w:w="3118"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0°</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004</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Montant</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Steigend</w:t>
            </w:r>
          </w:p>
        </w:tc>
        <w:tc>
          <w:tcPr>
            <w:tcW w:w="3118"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&gt;0° et &lt;+90°</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005</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Vertical vers le haut</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 xml:space="preserve">Vertikal nach oben </w:t>
            </w:r>
          </w:p>
        </w:tc>
        <w:tc>
          <w:tcPr>
            <w:tcW w:w="3118"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szCs w:val="20"/>
                <w:lang w:val="fr-CH" w:eastAsia="de-CH"/>
              </w:rPr>
            </w:pPr>
            <w:r w:rsidRPr="000D1BA5">
              <w:rPr>
                <w:rFonts w:ascii="Frutiger LT Pro 45 Light" w:hAnsi="Frutiger LT Pro 45 Light" w:cs="Arial"/>
                <w:szCs w:val="20"/>
                <w:lang w:val="fr-CH" w:eastAsia="de-CH"/>
              </w:rPr>
              <w:t xml:space="preserve">+90° </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006</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Inconnu</w:t>
            </w:r>
          </w:p>
        </w:tc>
        <w:tc>
          <w:tcPr>
            <w:tcW w:w="2382"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Unbekannt</w:t>
            </w:r>
          </w:p>
        </w:tc>
        <w:tc>
          <w:tcPr>
            <w:tcW w:w="3118"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rPr>
                <w:rFonts w:ascii="Frutiger LT Pro 45 Light" w:hAnsi="Frutiger LT Pro 45 Light" w:cs="Arial"/>
                <w:szCs w:val="20"/>
                <w:lang w:val="fr-CH" w:eastAsia="de-CH"/>
              </w:rPr>
            </w:pPr>
          </w:p>
        </w:tc>
      </w:tr>
    </w:tbl>
    <w:p w:rsidR="00A421DB" w:rsidRPr="000D1BA5" w:rsidRDefault="00A421DB" w:rsidP="00A421DB">
      <w:pPr>
        <w:pStyle w:val="Beispiel"/>
        <w:rPr>
          <w:lang w:val="fr-CH"/>
        </w:rPr>
      </w:pPr>
      <w:r w:rsidRPr="000D1BA5">
        <w:rPr>
          <w:lang w:val="fr-CH"/>
        </w:rPr>
        <w:t>Type de donnée : Codelist</w:t>
      </w:r>
    </w:p>
    <w:p w:rsidR="00A421DB" w:rsidRPr="000D1BA5" w:rsidRDefault="00A421DB" w:rsidP="00A421DB">
      <w:pPr>
        <w:pStyle w:val="Beispiel"/>
        <w:rPr>
          <w:lang w:val="fr-CH"/>
        </w:rPr>
      </w:pPr>
      <w:r w:rsidRPr="000D1BA5">
        <w:rPr>
          <w:lang w:val="fr-CH"/>
        </w:rPr>
        <w:t>Exemple : Vertical vers le bas</w:t>
      </w:r>
    </w:p>
    <w:p w:rsidR="00E452E5" w:rsidRPr="000D1BA5" w:rsidRDefault="00F4277D" w:rsidP="00E452E5">
      <w:pPr>
        <w:pStyle w:val="Beispiel"/>
        <w:rPr>
          <w:lang w:val="fr-CH"/>
        </w:rPr>
      </w:pPr>
      <w:r w:rsidRPr="000D1BA5">
        <w:rPr>
          <w:i w:val="0"/>
          <w:noProof/>
        </w:rPr>
        <mc:AlternateContent>
          <mc:Choice Requires="wps">
            <w:drawing>
              <wp:anchor distT="0" distB="0" distL="114300" distR="114300" simplePos="0" relativeHeight="251738112" behindDoc="0" locked="0" layoutInCell="1" allowOverlap="1" wp14:anchorId="3203972F" wp14:editId="4ECBC755">
                <wp:simplePos x="0" y="0"/>
                <wp:positionH relativeFrom="column">
                  <wp:posOffset>3665524</wp:posOffset>
                </wp:positionH>
                <wp:positionV relativeFrom="paragraph">
                  <wp:posOffset>94615</wp:posOffset>
                </wp:positionV>
                <wp:extent cx="333375" cy="1403985"/>
                <wp:effectExtent l="0" t="0" r="0" b="1270"/>
                <wp:wrapNone/>
                <wp:docPr id="2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03985"/>
                        </a:xfrm>
                        <a:prstGeom prst="rect">
                          <a:avLst/>
                        </a:prstGeom>
                        <a:noFill/>
                        <a:ln w="9525">
                          <a:noFill/>
                          <a:miter lim="800000"/>
                          <a:headEnd/>
                          <a:tailEnd/>
                        </a:ln>
                      </wps:spPr>
                      <wps:txbx>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3972F" id="_x0000_s1167" type="#_x0000_t202" style="position:absolute;margin-left:288.6pt;margin-top:7.45pt;width:26.2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" filled="f" stroked="f">
                <v:textbox style="mso-fit-shape-to-text:t">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E</w:t>
                      </w:r>
                    </w:p>
                  </w:txbxContent>
                </v:textbox>
              </v:shape>
            </w:pict>
          </mc:Fallback>
        </mc:AlternateContent>
      </w:r>
    </w:p>
    <w:p w:rsidR="003C6FF3" w:rsidRPr="000D1BA5" w:rsidRDefault="003C6FF3" w:rsidP="00E452E5">
      <w:pPr>
        <w:rPr>
          <w:lang w:val="fr-CH" w:eastAsia="de-CH"/>
        </w:rPr>
      </w:pPr>
    </w:p>
    <w:p w:rsidR="00E452E5" w:rsidRPr="000D1BA5" w:rsidRDefault="00F4277D" w:rsidP="00E452E5">
      <w:pPr>
        <w:rPr>
          <w:lang w:val="fr-CH" w:eastAsia="de-CH"/>
        </w:rPr>
      </w:pPr>
      <w:r w:rsidRPr="000D1BA5">
        <w:rPr>
          <w:i/>
          <w:noProof/>
          <w:lang w:eastAsia="de-CH"/>
        </w:rPr>
        <mc:AlternateContent>
          <mc:Choice Requires="wps">
            <w:drawing>
              <wp:anchor distT="0" distB="0" distL="114300" distR="114300" simplePos="0" relativeHeight="251742208" behindDoc="0" locked="0" layoutInCell="1" allowOverlap="1" wp14:anchorId="7AAAE6B3" wp14:editId="096148F5">
                <wp:simplePos x="0" y="0"/>
                <wp:positionH relativeFrom="column">
                  <wp:posOffset>2404110</wp:posOffset>
                </wp:positionH>
                <wp:positionV relativeFrom="paragraph">
                  <wp:posOffset>448310</wp:posOffset>
                </wp:positionV>
                <wp:extent cx="333375" cy="1403985"/>
                <wp:effectExtent l="0" t="0" r="0" b="1270"/>
                <wp:wrapNone/>
                <wp:docPr id="21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03985"/>
                        </a:xfrm>
                        <a:prstGeom prst="rect">
                          <a:avLst/>
                        </a:prstGeom>
                        <a:noFill/>
                        <a:ln w="9525">
                          <a:noFill/>
                          <a:miter lim="800000"/>
                          <a:headEnd/>
                          <a:tailEnd/>
                        </a:ln>
                      </wps:spPr>
                      <wps:txbx>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AE6B3" id="_x0000_s1168" type="#_x0000_t202" style="position:absolute;margin-left:189.3pt;margin-top:35.3pt;width:26.2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" filled="f" stroked="f">
                <v:textbox style="mso-fit-shape-to-text:t">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C</w:t>
                      </w:r>
                    </w:p>
                  </w:txbxContent>
                </v:textbox>
              </v:shape>
            </w:pict>
          </mc:Fallback>
        </mc:AlternateContent>
      </w:r>
      <w:r w:rsidRPr="000D1BA5">
        <w:rPr>
          <w:i/>
          <w:noProof/>
          <w:lang w:eastAsia="de-CH"/>
        </w:rPr>
        <mc:AlternateContent>
          <mc:Choice Requires="wps">
            <w:drawing>
              <wp:anchor distT="0" distB="0" distL="114300" distR="114300" simplePos="0" relativeHeight="251740160" behindDoc="0" locked="0" layoutInCell="1" allowOverlap="1" wp14:anchorId="74389014" wp14:editId="38FC4E7F">
                <wp:simplePos x="0" y="0"/>
                <wp:positionH relativeFrom="column">
                  <wp:posOffset>2561590</wp:posOffset>
                </wp:positionH>
                <wp:positionV relativeFrom="paragraph">
                  <wp:posOffset>244475</wp:posOffset>
                </wp:positionV>
                <wp:extent cx="333375" cy="1403985"/>
                <wp:effectExtent l="0" t="0" r="0" b="1270"/>
                <wp:wrapNone/>
                <wp:docPr id="21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03985"/>
                        </a:xfrm>
                        <a:prstGeom prst="rect">
                          <a:avLst/>
                        </a:prstGeom>
                        <a:noFill/>
                        <a:ln w="9525">
                          <a:noFill/>
                          <a:miter lim="800000"/>
                          <a:headEnd/>
                          <a:tailEnd/>
                        </a:ln>
                      </wps:spPr>
                      <wps:txbx>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89014" id="_x0000_s1169" type="#_x0000_t202" style="position:absolute;margin-left:201.7pt;margin-top:19.25pt;width:26.25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" filled="f" stroked="f">
                <v:textbox style="mso-fit-shape-to-text:t">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D</w:t>
                      </w:r>
                    </w:p>
                  </w:txbxContent>
                </v:textbox>
              </v:shape>
            </w:pict>
          </mc:Fallback>
        </mc:AlternateContent>
      </w:r>
      <w:r w:rsidRPr="000D1BA5">
        <w:rPr>
          <w:i/>
          <w:noProof/>
          <w:lang w:eastAsia="de-CH"/>
        </w:rPr>
        <mc:AlternateContent>
          <mc:Choice Requires="wps">
            <w:drawing>
              <wp:anchor distT="0" distB="0" distL="114300" distR="114300" simplePos="0" relativeHeight="251736064" behindDoc="0" locked="0" layoutInCell="1" allowOverlap="1" wp14:anchorId="425C21F2" wp14:editId="638F2983">
                <wp:simplePos x="0" y="0"/>
                <wp:positionH relativeFrom="column">
                  <wp:posOffset>1391920</wp:posOffset>
                </wp:positionH>
                <wp:positionV relativeFrom="paragraph">
                  <wp:posOffset>512445</wp:posOffset>
                </wp:positionV>
                <wp:extent cx="333375" cy="1403985"/>
                <wp:effectExtent l="0" t="0" r="0" b="1270"/>
                <wp:wrapNone/>
                <wp:docPr id="21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03985"/>
                        </a:xfrm>
                        <a:prstGeom prst="rect">
                          <a:avLst/>
                        </a:prstGeom>
                        <a:noFill/>
                        <a:ln w="9525">
                          <a:noFill/>
                          <a:miter lim="800000"/>
                          <a:headEnd/>
                          <a:tailEnd/>
                        </a:ln>
                      </wps:spPr>
                      <wps:txbx>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C21F2" id="_x0000_s1170" type="#_x0000_t202" style="position:absolute;margin-left:109.6pt;margin-top:40.35pt;width:26.25pt;height:110.55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" filled="f" stroked="f">
                <v:textbox style="mso-fit-shape-to-text:t">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B</w:t>
                      </w:r>
                    </w:p>
                  </w:txbxContent>
                </v:textbox>
              </v:shape>
            </w:pict>
          </mc:Fallback>
        </mc:AlternateContent>
      </w:r>
      <w:r w:rsidRPr="000D1BA5">
        <w:rPr>
          <w:i/>
          <w:noProof/>
          <w:lang w:eastAsia="de-CH"/>
        </w:rPr>
        <mc:AlternateContent>
          <mc:Choice Requires="wps">
            <w:drawing>
              <wp:anchor distT="0" distB="0" distL="114300" distR="114300" simplePos="0" relativeHeight="251734016" behindDoc="0" locked="0" layoutInCell="1" allowOverlap="1" wp14:anchorId="06387650" wp14:editId="3F1F87DF">
                <wp:simplePos x="0" y="0"/>
                <wp:positionH relativeFrom="column">
                  <wp:posOffset>1144574</wp:posOffset>
                </wp:positionH>
                <wp:positionV relativeFrom="paragraph">
                  <wp:posOffset>511175</wp:posOffset>
                </wp:positionV>
                <wp:extent cx="333375" cy="1403985"/>
                <wp:effectExtent l="0" t="0" r="0" b="1270"/>
                <wp:wrapNone/>
                <wp:docPr id="21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1403985"/>
                        </a:xfrm>
                        <a:prstGeom prst="rect">
                          <a:avLst/>
                        </a:prstGeom>
                        <a:noFill/>
                        <a:ln w="9525">
                          <a:noFill/>
                          <a:miter lim="800000"/>
                          <a:headEnd/>
                          <a:tailEnd/>
                        </a:ln>
                      </wps:spPr>
                      <wps:txbx>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87650" id="_x0000_s1171" type="#_x0000_t202" style="position:absolute;margin-left:90.1pt;margin-top:40.25pt;width:26.2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" filled="f" stroked="f">
                <v:textbox style="mso-fit-shape-to-text:t">
                  <w:txbxContent>
                    <w:p w:rsidR="00BA5923" w:rsidRPr="00E70625" w:rsidRDefault="00BA5923" w:rsidP="003C6FF3">
                      <w:pPr>
                        <w:rPr>
                          <w:rFonts w:ascii="Frutiger LT Pro 45 Light" w:hAnsi="Frutiger LT Pro 45 Light"/>
                          <w:sz w:val="18"/>
                          <w:szCs w:val="18"/>
                        </w:rPr>
                      </w:pPr>
                      <w:r>
                        <w:rPr>
                          <w:rFonts w:ascii="Frutiger LT Pro 45 Light" w:hAnsi="Frutiger LT Pro 45 Light"/>
                          <w:sz w:val="18"/>
                          <w:szCs w:val="18"/>
                        </w:rPr>
                        <w:t>A</w:t>
                      </w:r>
                    </w:p>
                  </w:txbxContent>
                </v:textbox>
              </v:shape>
            </w:pict>
          </mc:Fallback>
        </mc:AlternateContent>
      </w:r>
      <w:r w:rsidR="008316D8" w:rsidRPr="000D1BA5">
        <w:rPr>
          <w:lang w:val="fr-CH" w:eastAsia="de-CH"/>
        </w:rPr>
        <w:t xml:space="preserve">                         </w:t>
      </w:r>
      <w:r w:rsidR="008316D8" w:rsidRPr="000D1BA5">
        <w:rPr>
          <w:noProof/>
          <w:lang w:eastAsia="de-CH"/>
        </w:rPr>
        <w:drawing>
          <wp:inline distT="0" distB="0" distL="0" distR="0" wp14:anchorId="37AC4151" wp14:editId="665288F4">
            <wp:extent cx="3273425" cy="1660525"/>
            <wp:effectExtent l="0" t="0" r="3175" b="0"/>
            <wp:docPr id="2173" name="Grafik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entieru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73425" cy="1660525"/>
                    </a:xfrm>
                    <a:prstGeom prst="rect">
                      <a:avLst/>
                    </a:prstGeom>
                  </pic:spPr>
                </pic:pic>
              </a:graphicData>
            </a:graphic>
          </wp:inline>
        </w:drawing>
      </w:r>
    </w:p>
    <w:p w:rsidR="00E452E5" w:rsidRPr="000D1BA5" w:rsidRDefault="00E452E5" w:rsidP="00E452E5">
      <w:pPr>
        <w:rPr>
          <w:lang w:val="fr-CH" w:eastAsia="de-CH"/>
        </w:rPr>
      </w:pPr>
    </w:p>
    <w:p w:rsidR="00F4277D" w:rsidRPr="000D1BA5" w:rsidRDefault="00F4277D" w:rsidP="00E452E5">
      <w:pPr>
        <w:rPr>
          <w:lang w:val="fr-CH" w:eastAsia="de-CH"/>
        </w:rPr>
      </w:pPr>
    </w:p>
    <w:p w:rsidR="00E452E5" w:rsidRDefault="00865ED9" w:rsidP="00A421DB">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3C6FF3" w:rsidRPr="000D1BA5">
        <w:rPr>
          <w:rFonts w:ascii="Frutiger LT Pro 45 Light" w:hAnsi="Frutiger LT Pro 45 Light"/>
          <w:sz w:val="18"/>
          <w:szCs w:val="18"/>
          <w:lang w:val="fr-CH"/>
        </w:rPr>
        <w:t xml:space="preserve"> 7:</w:t>
      </w:r>
      <w:r w:rsidR="003C6FF3" w:rsidRPr="000D1BA5">
        <w:rPr>
          <w:rFonts w:ascii="Frutiger LT Pro 45 Light" w:hAnsi="Frutiger LT Pro 45 Light"/>
          <w:sz w:val="18"/>
          <w:szCs w:val="18"/>
          <w:lang w:val="fr-CH"/>
        </w:rPr>
        <w:tab/>
      </w:r>
      <w:r w:rsidR="00A421DB" w:rsidRPr="000D1BA5">
        <w:rPr>
          <w:rFonts w:ascii="Frutiger LT Pro 45 Light" w:hAnsi="Frutiger LT Pro 45 Light"/>
          <w:sz w:val="18"/>
          <w:szCs w:val="18"/>
          <w:lang w:val="fr-CH"/>
        </w:rPr>
        <w:t>Orientation à la tête du forage: A Vertical vers le bas, B Incliné, C Horizontal, D Montant, E Vertical vers le haut.</w:t>
      </w:r>
    </w:p>
    <w:p w:rsidR="00A421DB" w:rsidRPr="000D1BA5" w:rsidRDefault="00A421DB" w:rsidP="00A421DB">
      <w:pPr>
        <w:pStyle w:val="Kommentartext"/>
        <w:tabs>
          <w:tab w:val="left" w:pos="851"/>
        </w:tabs>
        <w:ind w:left="567" w:hanging="567"/>
        <w:jc w:val="both"/>
        <w:rPr>
          <w:lang w:val="fr-CH"/>
        </w:rPr>
      </w:pPr>
    </w:p>
    <w:p w:rsidR="00A421DB" w:rsidRPr="000D1BA5" w:rsidRDefault="00A421DB" w:rsidP="00A421DB">
      <w:pPr>
        <w:pStyle w:val="berschrift3"/>
        <w:rPr>
          <w:b w:val="0"/>
          <w:lang w:val="fr-CH"/>
        </w:rPr>
      </w:pPr>
      <w:r w:rsidRPr="000D1BA5">
        <w:rPr>
          <w:lang w:val="fr-CH"/>
        </w:rPr>
        <w:t xml:space="preserve">Date de fin d’exécution: </w:t>
      </w:r>
      <w:r w:rsidRPr="000D1BA5">
        <w:rPr>
          <w:b w:val="0"/>
          <w:lang w:val="fr-CH"/>
        </w:rPr>
        <w:t>Attribut Date</w:t>
      </w:r>
    </w:p>
    <w:p w:rsidR="00A421DB" w:rsidRPr="000D1BA5" w:rsidRDefault="00A421DB" w:rsidP="00A421DB">
      <w:pPr>
        <w:pStyle w:val="Textkrper"/>
        <w:rPr>
          <w:lang w:val="fr-CH"/>
        </w:rPr>
      </w:pPr>
      <w:r w:rsidRPr="000D1BA5">
        <w:rPr>
          <w:lang w:val="fr-CH"/>
        </w:rPr>
        <w:t>Date de fin d’exécution du forage. Si seule l’année est connue :</w:t>
      </w:r>
    </w:p>
    <w:p w:rsidR="00A421DB" w:rsidRPr="000D1BA5" w:rsidRDefault="00A421DB" w:rsidP="00A421DB">
      <w:pPr>
        <w:pStyle w:val="Textkrper"/>
        <w:rPr>
          <w:lang w:val="fr-CH"/>
        </w:rPr>
      </w:pPr>
      <w:r w:rsidRPr="000D1BA5">
        <w:rPr>
          <w:lang w:val="fr-CH"/>
        </w:rPr>
        <w:t>yyyy0101.</w:t>
      </w:r>
    </w:p>
    <w:p w:rsidR="00A421DB" w:rsidRPr="000D1BA5" w:rsidRDefault="00A421DB" w:rsidP="00A421DB">
      <w:pPr>
        <w:pStyle w:val="Textkrper"/>
        <w:rPr>
          <w:lang w:val="fr-CH"/>
        </w:rPr>
      </w:pPr>
      <w:r w:rsidRPr="000D1BA5">
        <w:rPr>
          <w:lang w:val="fr-CH"/>
        </w:rPr>
        <w:t xml:space="preserve">Si la date est inconnue : </w:t>
      </w:r>
    </w:p>
    <w:p w:rsidR="00A421DB" w:rsidRPr="000D1BA5" w:rsidRDefault="00A421DB" w:rsidP="00A421DB">
      <w:pPr>
        <w:pStyle w:val="Textkrper"/>
        <w:rPr>
          <w:lang w:val="fr-CH"/>
        </w:rPr>
      </w:pPr>
      <w:r w:rsidRPr="000D1BA5">
        <w:rPr>
          <w:lang w:val="fr-CH"/>
        </w:rPr>
        <w:t>11110101.</w:t>
      </w:r>
    </w:p>
    <w:p w:rsidR="00A421DB" w:rsidRPr="000D1BA5" w:rsidRDefault="00A421DB" w:rsidP="00A421DB">
      <w:pPr>
        <w:pStyle w:val="Textkrper"/>
        <w:rPr>
          <w:lang w:val="fr-CH"/>
        </w:rPr>
      </w:pPr>
      <w:r w:rsidRPr="000D1BA5">
        <w:rPr>
          <w:lang w:val="fr-CH"/>
        </w:rPr>
        <w:t>Le date de fin ne doit pas être confondu</w:t>
      </w:r>
      <w:r>
        <w:rPr>
          <w:lang w:val="fr-CH"/>
        </w:rPr>
        <w:t>e</w:t>
      </w:r>
      <w:r w:rsidRPr="000D1BA5">
        <w:rPr>
          <w:lang w:val="fr-CH"/>
        </w:rPr>
        <w:t xml:space="preserve"> avec le date de levé du forage (en général, les deux dates sont chronologiquement très proches l’un</w:t>
      </w:r>
      <w:r>
        <w:rPr>
          <w:lang w:val="fr-CH"/>
        </w:rPr>
        <w:t>e</w:t>
      </w:r>
      <w:r w:rsidRPr="000D1BA5">
        <w:rPr>
          <w:lang w:val="fr-CH"/>
        </w:rPr>
        <w:t xml:space="preserve"> de l’autre).</w:t>
      </w:r>
    </w:p>
    <w:p w:rsidR="00A421DB" w:rsidRPr="000D1BA5" w:rsidRDefault="00A421DB" w:rsidP="00A421DB">
      <w:pPr>
        <w:pStyle w:val="Beispiel"/>
        <w:rPr>
          <w:lang w:val="fr-CH"/>
        </w:rPr>
      </w:pPr>
      <w:r w:rsidRPr="000D1BA5">
        <w:rPr>
          <w:lang w:val="fr-CH"/>
        </w:rPr>
        <w:t>Type de donnée : Date (yyyymmdd)</w:t>
      </w:r>
    </w:p>
    <w:p w:rsidR="00261AE7" w:rsidRDefault="00A421DB" w:rsidP="00A421DB">
      <w:pPr>
        <w:pStyle w:val="Beispiel"/>
        <w:rPr>
          <w:lang w:val="fr-CH"/>
        </w:rPr>
      </w:pPr>
      <w:r w:rsidRPr="000D1BA5">
        <w:rPr>
          <w:lang w:val="fr-CH"/>
        </w:rPr>
        <w:t>Exemple : 20090110</w:t>
      </w:r>
    </w:p>
    <w:p w:rsidR="00261AE7" w:rsidRDefault="00261AE7">
      <w:pPr>
        <w:spacing w:line="240" w:lineRule="auto"/>
        <w:rPr>
          <w:rFonts w:ascii="Frutiger LT Pro 45 Light" w:hAnsi="Frutiger LT Pro 45 Light"/>
          <w:i/>
          <w:sz w:val="22"/>
          <w:lang w:val="fr-CH" w:eastAsia="de-CH"/>
        </w:rPr>
      </w:pPr>
      <w:r>
        <w:rPr>
          <w:lang w:val="fr-CH"/>
        </w:rPr>
        <w:br w:type="page"/>
      </w:r>
    </w:p>
    <w:p w:rsidR="00A421DB" w:rsidRPr="000D1BA5" w:rsidRDefault="00A421DB" w:rsidP="00A421DB">
      <w:pPr>
        <w:pStyle w:val="berschrift3"/>
        <w:rPr>
          <w:b w:val="0"/>
          <w:lang w:val="fr-CH"/>
        </w:rPr>
      </w:pPr>
      <w:r w:rsidRPr="000D1BA5">
        <w:rPr>
          <w:lang w:val="fr-CH"/>
        </w:rPr>
        <w:lastRenderedPageBreak/>
        <w:t xml:space="preserve">Restrictions d’utilisation : </w:t>
      </w:r>
      <w:r w:rsidRPr="000D1BA5">
        <w:rPr>
          <w:b w:val="0"/>
          <w:lang w:val="fr-CH"/>
        </w:rPr>
        <w:t>Attribut Restriction; Table Borehole_Restriction</w:t>
      </w:r>
    </w:p>
    <w:p w:rsidR="00A421DB" w:rsidRDefault="00A421DB" w:rsidP="00A421DB">
      <w:pPr>
        <w:pStyle w:val="Textkrper"/>
        <w:rPr>
          <w:color w:val="000000"/>
          <w:lang w:val="fr-CH"/>
        </w:rPr>
      </w:pPr>
      <w:r w:rsidRPr="000D1BA5">
        <w:rPr>
          <w:color w:val="000000"/>
          <w:lang w:val="fr-CH"/>
        </w:rPr>
        <w:t>Indique le statut du forage concernant les restrictions d'utilisation des informations contenues dans le noyau étendu et les modules. Avec l'option « confidentiel » activée, il est toujours possible de demander des informations complémentaires en se référant à l’adresse de contact donnée.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0"/>
        <w:gridCol w:w="3941"/>
        <w:gridCol w:w="3941"/>
      </w:tblGrid>
      <w:tr w:rsidR="00A421DB" w:rsidRPr="000D1BA5" w:rsidTr="00261AE7">
        <w:trPr>
          <w:trHeight w:val="284"/>
        </w:trPr>
        <w:tc>
          <w:tcPr>
            <w:tcW w:w="1190"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394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Restriction</w:t>
            </w:r>
          </w:p>
        </w:tc>
        <w:tc>
          <w:tcPr>
            <w:tcW w:w="394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Restriction</w:t>
            </w:r>
          </w:p>
        </w:tc>
      </w:tr>
      <w:tr w:rsidR="00A421DB" w:rsidRPr="000D1BA5" w:rsidTr="00261AE7">
        <w:trPr>
          <w:trHeight w:val="284"/>
        </w:trPr>
        <w:tc>
          <w:tcPr>
            <w:tcW w:w="1190"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Ibor110</w:t>
            </w:r>
          </w:p>
        </w:tc>
        <w:tc>
          <w:tcPr>
            <w:tcW w:w="394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(fr)</w:t>
            </w:r>
          </w:p>
        </w:tc>
        <w:tc>
          <w:tcPr>
            <w:tcW w:w="394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A421DB" w:rsidRPr="000D1BA5" w:rsidRDefault="00A421DB" w:rsidP="00261AE7">
            <w:pPr>
              <w:tabs>
                <w:tab w:val="left" w:pos="900"/>
              </w:tabs>
              <w:jc w:val="both"/>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(de)</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both"/>
              <w:rPr>
                <w:rFonts w:ascii="Frutiger LT Pro 45 Light" w:hAnsi="Frutiger LT Pro 45 Light" w:cs="Arial"/>
                <w:color w:val="000000"/>
                <w:szCs w:val="20"/>
                <w:lang w:val="fr-CH" w:eastAsia="de-CH"/>
              </w:rPr>
            </w:pPr>
            <w:r>
              <w:rPr>
                <w:rFonts w:ascii="Frutiger LT Pro 45 Light" w:hAnsi="Frutiger LT Pro 45 Light" w:cs="Arial"/>
                <w:color w:val="000000"/>
                <w:szCs w:val="20"/>
                <w:lang w:val="fr-CH" w:eastAsia="de-CH"/>
              </w:rPr>
              <w:t>P</w:t>
            </w:r>
            <w:r w:rsidRPr="000D1BA5">
              <w:rPr>
                <w:rFonts w:ascii="Frutiger LT Pro 45 Light" w:hAnsi="Frutiger LT Pro 45 Light" w:cs="Arial"/>
                <w:color w:val="000000"/>
                <w:szCs w:val="20"/>
                <w:lang w:val="fr-CH" w:eastAsia="de-CH"/>
              </w:rPr>
              <w:t>ublic</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both"/>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Frei</w:t>
            </w:r>
          </w:p>
        </w:tc>
      </w:tr>
      <w:tr w:rsidR="00A421DB" w:rsidRPr="000D1BA5" w:rsidTr="00261AE7">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both"/>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Confidentiel (sur demande)</w:t>
            </w:r>
          </w:p>
        </w:tc>
        <w:tc>
          <w:tcPr>
            <w:tcW w:w="394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A421DB" w:rsidRPr="000D1BA5" w:rsidRDefault="00A421DB" w:rsidP="00261AE7">
            <w:pPr>
              <w:tabs>
                <w:tab w:val="left" w:pos="900"/>
              </w:tabs>
              <w:jc w:val="both"/>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Vertraulich (auf Anfrage)</w:t>
            </w:r>
          </w:p>
        </w:tc>
      </w:tr>
    </w:tbl>
    <w:p w:rsidR="00A421DB" w:rsidRPr="000D1BA5" w:rsidRDefault="00A421DB" w:rsidP="00A421DB">
      <w:pPr>
        <w:pStyle w:val="Beispiel"/>
        <w:rPr>
          <w:lang w:val="fr-CH"/>
        </w:rPr>
      </w:pPr>
      <w:r w:rsidRPr="000D1BA5">
        <w:rPr>
          <w:lang w:val="fr-CH"/>
        </w:rPr>
        <w:t>Type de donnée : Codelist</w:t>
      </w:r>
    </w:p>
    <w:p w:rsidR="00A421DB" w:rsidRPr="000D1BA5" w:rsidRDefault="00A421DB" w:rsidP="00A421DB">
      <w:pPr>
        <w:pStyle w:val="Beispiel"/>
        <w:rPr>
          <w:lang w:val="fr-CH"/>
        </w:rPr>
      </w:pPr>
      <w:r w:rsidRPr="000D1BA5">
        <w:rPr>
          <w:lang w:val="fr-CH"/>
        </w:rPr>
        <w:t xml:space="preserve">Exemple : </w:t>
      </w:r>
      <w:r>
        <w:rPr>
          <w:lang w:val="fr-CH"/>
        </w:rPr>
        <w:t>P</w:t>
      </w:r>
      <w:r w:rsidRPr="000D1BA5">
        <w:rPr>
          <w:lang w:val="fr-CH"/>
        </w:rPr>
        <w:t>ublic</w:t>
      </w:r>
    </w:p>
    <w:p w:rsidR="00A421DB" w:rsidRPr="000D1BA5" w:rsidRDefault="00A421DB" w:rsidP="00A421DB">
      <w:pPr>
        <w:pStyle w:val="berschrift3"/>
        <w:rPr>
          <w:b w:val="0"/>
          <w:lang w:val="fr-CH"/>
        </w:rPr>
      </w:pPr>
      <w:r w:rsidRPr="000D1BA5">
        <w:rPr>
          <w:lang w:val="fr-CH"/>
        </w:rPr>
        <w:t xml:space="preserve">Date de la restriction: </w:t>
      </w:r>
      <w:r w:rsidRPr="000D1BA5">
        <w:rPr>
          <w:b w:val="0"/>
          <w:lang w:val="fr-CH"/>
        </w:rPr>
        <w:t>Attribut Restricted_until</w:t>
      </w:r>
    </w:p>
    <w:p w:rsidR="00A421DB" w:rsidRDefault="00A421DB" w:rsidP="00A421DB">
      <w:pPr>
        <w:pStyle w:val="Textkrper"/>
        <w:rPr>
          <w:rFonts w:cs="Frutiger LT Pro 45 Light"/>
          <w:color w:val="000000"/>
          <w:szCs w:val="20"/>
          <w:lang w:val="fr-CH"/>
        </w:rPr>
      </w:pPr>
      <w:r w:rsidRPr="000D1BA5">
        <w:rPr>
          <w:rFonts w:cs="Frutiger LT Pro 45 Light"/>
          <w:color w:val="000000"/>
          <w:szCs w:val="20"/>
          <w:lang w:val="fr-CH"/>
        </w:rPr>
        <w:t>S'il y a des restrictions d'utilisation, il faut indiquer la date de fin de celles-ci.</w:t>
      </w:r>
    </w:p>
    <w:p w:rsidR="00A421DB" w:rsidRPr="000D1BA5" w:rsidRDefault="00A421DB" w:rsidP="00A421DB">
      <w:pPr>
        <w:pStyle w:val="Textkrper"/>
        <w:rPr>
          <w:rFonts w:cs="Frutiger LT Pro 45 Light"/>
          <w:color w:val="000000"/>
          <w:szCs w:val="20"/>
          <w:lang w:val="fr-CH"/>
        </w:rPr>
      </w:pPr>
      <w:r w:rsidRPr="000D1BA5">
        <w:rPr>
          <w:rFonts w:cs="Frutiger LT Pro 45 Light"/>
          <w:color w:val="000000"/>
          <w:szCs w:val="20"/>
          <w:lang w:val="fr-CH"/>
        </w:rPr>
        <w:t xml:space="preserve">Forages public sans restrictions (valeur de l’attribut Restricted_until &lt; valeur de l’attribut Date) : </w:t>
      </w:r>
    </w:p>
    <w:p w:rsidR="00A421DB" w:rsidRPr="000D1BA5" w:rsidRDefault="00A421DB" w:rsidP="00A421DB">
      <w:pPr>
        <w:pStyle w:val="Textkrper"/>
        <w:rPr>
          <w:rFonts w:cs="Frutiger LT Pro 45 Light"/>
          <w:color w:val="000000"/>
          <w:szCs w:val="20"/>
          <w:lang w:val="fr-CH"/>
        </w:rPr>
      </w:pPr>
      <w:r w:rsidRPr="000D1BA5">
        <w:rPr>
          <w:rFonts w:cs="Frutiger LT Pro 45 Light"/>
          <w:color w:val="000000"/>
          <w:szCs w:val="20"/>
          <w:lang w:val="fr-CH"/>
        </w:rPr>
        <w:t>11110101.</w:t>
      </w:r>
    </w:p>
    <w:p w:rsidR="00A421DB" w:rsidRPr="000D1BA5" w:rsidRDefault="00A421DB" w:rsidP="00A421DB">
      <w:pPr>
        <w:pStyle w:val="Textkrper"/>
        <w:rPr>
          <w:rFonts w:cs="Frutiger LT Pro 45 Light"/>
          <w:color w:val="000000"/>
          <w:szCs w:val="20"/>
          <w:lang w:val="fr-CH"/>
        </w:rPr>
      </w:pPr>
      <w:r w:rsidRPr="000D1BA5">
        <w:rPr>
          <w:rFonts w:cs="Frutiger LT Pro 45 Light"/>
          <w:color w:val="000000"/>
          <w:szCs w:val="20"/>
          <w:lang w:val="fr-CH"/>
        </w:rPr>
        <w:t>Forages toujours confidentiel</w:t>
      </w:r>
      <w:r>
        <w:rPr>
          <w:rFonts w:cs="Frutiger LT Pro 45 Light"/>
          <w:color w:val="000000"/>
          <w:szCs w:val="20"/>
          <w:lang w:val="fr-CH"/>
        </w:rPr>
        <w:t>s</w:t>
      </w:r>
      <w:r w:rsidRPr="000D1BA5">
        <w:rPr>
          <w:rFonts w:cs="Frutiger LT Pro 45 Light"/>
          <w:color w:val="000000"/>
          <w:szCs w:val="20"/>
          <w:lang w:val="fr-CH"/>
        </w:rPr>
        <w:t xml:space="preserve"> (valeur de l’attribut Restricted_until &gt; valeur Date) : </w:t>
      </w:r>
    </w:p>
    <w:p w:rsidR="00A421DB" w:rsidRPr="000D1BA5" w:rsidRDefault="00A421DB" w:rsidP="00A421DB">
      <w:pPr>
        <w:pStyle w:val="Textkrper"/>
        <w:rPr>
          <w:lang w:val="fr-CH"/>
        </w:rPr>
      </w:pPr>
      <w:r w:rsidRPr="000D1BA5">
        <w:rPr>
          <w:rFonts w:cs="Frutiger LT Pro 45 Light"/>
          <w:color w:val="000000"/>
          <w:szCs w:val="20"/>
          <w:lang w:val="fr-CH"/>
        </w:rPr>
        <w:t>99990909.</w:t>
      </w:r>
    </w:p>
    <w:p w:rsidR="00A421DB" w:rsidRPr="000D1BA5" w:rsidRDefault="00A421DB" w:rsidP="00A421DB">
      <w:pPr>
        <w:pStyle w:val="Textkrper"/>
        <w:rPr>
          <w:lang w:val="fr-CH"/>
        </w:rPr>
      </w:pPr>
      <w:r w:rsidRPr="000D1BA5">
        <w:rPr>
          <w:color w:val="000000"/>
          <w:lang w:val="fr-CH"/>
        </w:rPr>
        <w:t>Il est tout de même possible d'effectuer une demande auprès de l’adresse de contact donnée pour, éventuellement, obtenir des informations complémentaires.</w:t>
      </w:r>
    </w:p>
    <w:p w:rsidR="00A421DB" w:rsidRPr="000D1BA5" w:rsidRDefault="00A421DB" w:rsidP="00A421DB">
      <w:pPr>
        <w:pStyle w:val="Beispiel"/>
        <w:rPr>
          <w:lang w:val="fr-CH"/>
        </w:rPr>
      </w:pPr>
      <w:r w:rsidRPr="000D1BA5">
        <w:rPr>
          <w:lang w:val="fr-CH"/>
        </w:rPr>
        <w:t>Type de donnée : Short Integer</w:t>
      </w:r>
    </w:p>
    <w:p w:rsidR="00A421DB" w:rsidRPr="000D1BA5" w:rsidRDefault="00A421DB" w:rsidP="00A421DB">
      <w:pPr>
        <w:pStyle w:val="Beispiel"/>
        <w:rPr>
          <w:lang w:val="fr-CH"/>
        </w:rPr>
      </w:pPr>
      <w:r w:rsidRPr="000D1BA5">
        <w:rPr>
          <w:lang w:val="fr-CH"/>
        </w:rPr>
        <w:t>Exemple : 20120110</w:t>
      </w:r>
    </w:p>
    <w:p w:rsidR="005A16BF" w:rsidRPr="000D1BA5" w:rsidRDefault="005A16BF">
      <w:pPr>
        <w:spacing w:line="240" w:lineRule="auto"/>
        <w:rPr>
          <w:rFonts w:ascii="Frutiger LT Pro 45 Light" w:hAnsi="Frutiger LT Pro 45 Light"/>
          <w:i/>
          <w:sz w:val="22"/>
          <w:lang w:val="fr-CH" w:eastAsia="de-CH"/>
        </w:rPr>
      </w:pPr>
      <w:r w:rsidRPr="000D1BA5">
        <w:rPr>
          <w:lang w:val="fr-CH"/>
        </w:rPr>
        <w:br w:type="page"/>
      </w:r>
    </w:p>
    <w:p w:rsidR="00E452E5" w:rsidRPr="000D1BA5" w:rsidRDefault="00C42B26" w:rsidP="0004361E">
      <w:pPr>
        <w:pStyle w:val="berschrift2"/>
        <w:rPr>
          <w:lang w:val="fr-CH"/>
        </w:rPr>
      </w:pPr>
      <w:bookmarkStart w:id="58" w:name="_Toc372552649"/>
      <w:r w:rsidRPr="000D1BA5">
        <w:rPr>
          <w:lang w:val="fr-CH"/>
        </w:rPr>
        <w:lastRenderedPageBreak/>
        <w:t>Classe</w:t>
      </w:r>
      <w:r w:rsidR="00CD4627" w:rsidRPr="000D1BA5">
        <w:rPr>
          <w:lang w:val="fr-CH"/>
        </w:rPr>
        <w:t xml:space="preserve"> Contact</w:t>
      </w:r>
      <w:bookmarkEnd w:id="58"/>
      <w:r w:rsidR="00CD4627" w:rsidRPr="000D1BA5">
        <w:rPr>
          <w:lang w:val="fr-CH"/>
        </w:rPr>
        <w:t xml:space="preserve"> </w:t>
      </w:r>
    </w:p>
    <w:p w:rsidR="00A421DB" w:rsidRPr="0085779B" w:rsidRDefault="00A421DB" w:rsidP="00261AE7">
      <w:pPr>
        <w:pStyle w:val="Textkrper"/>
        <w:rPr>
          <w:color w:val="000000"/>
          <w:lang w:val="fr-CH"/>
        </w:rPr>
      </w:pPr>
      <w:r w:rsidRPr="0085779B">
        <w:rPr>
          <w:color w:val="000000"/>
          <w:lang w:val="fr-CH"/>
        </w:rPr>
        <w:t xml:space="preserve">Lorsque l'option de restrictions d'utilisation est activée, la classe Contact contient les attributs permettant de décrire l’adresse de contact vers laquelle il faut s'adresser pour demander un déblocage, partiel ou total, des données complémentaires. </w:t>
      </w:r>
    </w:p>
    <w:p w:rsidR="00A421DB" w:rsidRPr="000D1BA5" w:rsidRDefault="00A421DB" w:rsidP="00261AE7">
      <w:pPr>
        <w:pStyle w:val="Textkrper"/>
        <w:rPr>
          <w:color w:val="000000"/>
          <w:lang w:val="fr-CH"/>
        </w:rPr>
      </w:pPr>
      <w:r w:rsidRPr="000D1BA5">
        <w:rPr>
          <w:color w:val="000000"/>
          <w:lang w:val="fr-CH"/>
        </w:rPr>
        <w:t xml:space="preserve">Les attributs de cette classe appartiennent au noyau interne et sont donc en principe libres d'accès. Les indications minimales, telles que les attributs Kind et Name </w:t>
      </w:r>
      <w:r w:rsidRPr="000D1BA5">
        <w:rPr>
          <w:lang w:val="fr-CH"/>
        </w:rPr>
        <w:t>(cardinalité [1])</w:t>
      </w:r>
      <w:r w:rsidRPr="000D1BA5">
        <w:rPr>
          <w:color w:val="000000"/>
          <w:lang w:val="fr-CH"/>
        </w:rPr>
        <w:t>, doivent obligatoirement être remplis. Il est recommandé de compléter aussi les autres attributs bien qu</w:t>
      </w:r>
      <w:r>
        <w:rPr>
          <w:color w:val="000000"/>
          <w:lang w:val="fr-CH"/>
        </w:rPr>
        <w:t>’ils soient</w:t>
      </w:r>
      <w:r w:rsidRPr="000D1BA5">
        <w:rPr>
          <w:color w:val="000000"/>
          <w:lang w:val="fr-CH"/>
        </w:rPr>
        <w:t xml:space="preserve"> facultatifs </w:t>
      </w:r>
      <w:r w:rsidRPr="000D1BA5">
        <w:rPr>
          <w:lang w:val="fr-CH"/>
        </w:rPr>
        <w:t>[0..1]</w:t>
      </w:r>
      <w:r w:rsidRPr="000D1BA5">
        <w:rPr>
          <w:color w:val="000000"/>
          <w:lang w:val="fr-CH"/>
        </w:rPr>
        <w:t>.</w:t>
      </w:r>
    </w:p>
    <w:p w:rsidR="00A421DB" w:rsidRPr="000D1BA5" w:rsidRDefault="00A421DB" w:rsidP="00261AE7">
      <w:pPr>
        <w:pStyle w:val="Textkrper"/>
        <w:rPr>
          <w:lang w:val="fr-CH"/>
        </w:rPr>
      </w:pPr>
      <w:r w:rsidRPr="000D1BA5">
        <w:rPr>
          <w:color w:val="000000"/>
          <w:lang w:val="fr-CH"/>
        </w:rPr>
        <w:t xml:space="preserve">Il </w:t>
      </w:r>
      <w:r>
        <w:rPr>
          <w:color w:val="000000"/>
          <w:lang w:val="fr-CH"/>
        </w:rPr>
        <w:t>doit</w:t>
      </w:r>
      <w:r w:rsidRPr="000D1BA5">
        <w:rPr>
          <w:color w:val="000000"/>
          <w:lang w:val="fr-CH"/>
        </w:rPr>
        <w:t xml:space="preserve"> exister au moins une classe Contact pour </w:t>
      </w:r>
      <w:r>
        <w:rPr>
          <w:color w:val="000000"/>
          <w:lang w:val="fr-CH"/>
        </w:rPr>
        <w:t>chaque</w:t>
      </w:r>
      <w:r w:rsidRPr="000D1BA5">
        <w:rPr>
          <w:color w:val="000000"/>
          <w:lang w:val="fr-CH"/>
        </w:rPr>
        <w:t xml:space="preserve"> forage, resp. classe Borehole </w:t>
      </w:r>
      <w:r w:rsidRPr="000D1BA5">
        <w:rPr>
          <w:lang w:val="fr-CH"/>
        </w:rPr>
        <w:t>(cardinalité [1..*], cf. extrait du Noyau interne en format UML, figure 4)</w:t>
      </w:r>
      <w:r w:rsidRPr="000D1BA5">
        <w:rPr>
          <w:color w:val="000000"/>
          <w:lang w:val="fr-CH"/>
        </w:rPr>
        <w:t>. Il est recommandé d'indiquer, comme « adresse de contact minimale », l'autorité cantonale d’approbation ou le service fédéral correspondant. D'autres contacts pouvant disposer d’informations complémentaires seraient par exemple les bureaux spécialisés, entreprises, etc. qui ont suivi les travaux de forage. Ces informations sont facultatives.</w:t>
      </w:r>
    </w:p>
    <w:p w:rsidR="00A421DB" w:rsidRPr="000D1BA5" w:rsidRDefault="00A421DB" w:rsidP="00A421DB">
      <w:pPr>
        <w:pStyle w:val="Textkrper"/>
        <w:rPr>
          <w:lang w:val="fr-CH"/>
        </w:rPr>
      </w:pPr>
      <w:r w:rsidRPr="00F74CB8">
        <w:rPr>
          <w:color w:val="000000"/>
          <w:lang w:val="fr-CH"/>
        </w:rPr>
        <w:t xml:space="preserve">A chaque classe Contact est attribuée une classe BoreID avec ses attributs (cf. figure 4, point </w:t>
      </w:r>
      <w:r w:rsidRPr="00F74CB8">
        <w:rPr>
          <w:color w:val="FF0000"/>
          <w:lang w:val="fr-CH"/>
        </w:rPr>
        <w:t>(4)</w:t>
      </w:r>
      <w:r w:rsidRPr="00F74CB8">
        <w:rPr>
          <w:lang w:val="fr-CH"/>
        </w:rPr>
        <w:t>). Réciproquement</w:t>
      </w:r>
      <w:r w:rsidRPr="00F74CB8">
        <w:rPr>
          <w:color w:val="000000"/>
          <w:lang w:val="fr-CH"/>
        </w:rPr>
        <w:t>, à chaque contact est attribué un numéro d’identification d’un forage (Partie II, chap. 1.3).</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1842"/>
        <w:gridCol w:w="2127"/>
        <w:gridCol w:w="4677"/>
      </w:tblGrid>
      <w:tr w:rsidR="00DF2360" w:rsidRPr="000D1BA5" w:rsidTr="00DF2360">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F2360" w:rsidRPr="000D1BA5" w:rsidRDefault="00DF2360" w:rsidP="000B650D">
            <w:pPr>
              <w:tabs>
                <w:tab w:val="left" w:pos="900"/>
              </w:tabs>
              <w:ind w:left="-57"/>
              <w:jc w:val="center"/>
              <w:rPr>
                <w:rFonts w:ascii="Frutiger LT Pro 45 Light" w:hAnsi="Frutiger LT Pro 45 Light" w:cs="Arial"/>
                <w:b/>
                <w:szCs w:val="20"/>
                <w:lang w:val="fr-CH"/>
              </w:rPr>
            </w:pPr>
            <w:r w:rsidRPr="000D1BA5">
              <w:rPr>
                <w:rFonts w:ascii="Frutiger LT Pro 45 Light" w:hAnsi="Frutiger LT Pro 45 Light" w:cs="Arial"/>
                <w:b/>
                <w:szCs w:val="20"/>
                <w:lang w:val="fr-CH"/>
              </w:rPr>
              <w:t>No</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F2360" w:rsidRPr="000D1BA5" w:rsidRDefault="00DF2360"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Nom de l’attribut [Cardinalité]</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F2360" w:rsidRPr="000D1BA5" w:rsidRDefault="00DF2360"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Type de donnée</w:t>
            </w:r>
          </w:p>
          <w:p w:rsidR="00DF2360" w:rsidRPr="000D1BA5" w:rsidRDefault="00DF2360"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(Domain de valeur)</w:t>
            </w:r>
          </w:p>
        </w:tc>
        <w:tc>
          <w:tcPr>
            <w:tcW w:w="46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F2360" w:rsidRPr="000D1BA5" w:rsidRDefault="00DF2360"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Description</w:t>
            </w:r>
          </w:p>
        </w:tc>
      </w:tr>
      <w:tr w:rsidR="00A421DB" w:rsidRPr="00695264" w:rsidTr="00DF2360">
        <w:tc>
          <w:tcPr>
            <w:tcW w:w="426" w:type="dxa"/>
            <w:tcBorders>
              <w:top w:val="single" w:sz="4" w:space="0" w:color="auto"/>
              <w:left w:val="single" w:sz="4" w:space="0" w:color="auto"/>
              <w:bottom w:val="single" w:sz="4" w:space="0" w:color="auto"/>
              <w:right w:val="single" w:sz="4" w:space="0" w:color="auto"/>
            </w:tcBorders>
            <w:vAlign w:val="center"/>
          </w:tcPr>
          <w:p w:rsidR="00A421DB" w:rsidRPr="000D1BA5" w:rsidRDefault="00A421DB"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Kind</w:t>
            </w:r>
          </w:p>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Codelist </w:t>
            </w:r>
          </w:p>
          <w:p w:rsidR="00A421DB" w:rsidRPr="000D1BA5" w:rsidRDefault="00A421DB" w:rsidP="00DF2360">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1.2.1)</w:t>
            </w:r>
          </w:p>
        </w:tc>
        <w:tc>
          <w:tcPr>
            <w:tcW w:w="467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261AE7">
            <w:pPr>
              <w:tabs>
                <w:tab w:val="left" w:pos="900"/>
              </w:tabs>
              <w:spacing w:before="60" w:after="100"/>
              <w:jc w:val="both"/>
              <w:rPr>
                <w:rFonts w:ascii="Frutiger LT Pro 45 Light" w:hAnsi="Frutiger LT Pro 45 Light" w:cs="Frutiger LT Pro 45 Light"/>
                <w:color w:val="000000"/>
                <w:szCs w:val="20"/>
                <w:lang w:val="fr-CH"/>
              </w:rPr>
            </w:pPr>
            <w:r w:rsidRPr="000D1BA5">
              <w:rPr>
                <w:rFonts w:ascii="Frutiger LT Pro 45 Light" w:hAnsi="Frutiger LT Pro 45 Light" w:cs="Frutiger LT Pro 45 Light"/>
                <w:color w:val="000000"/>
                <w:szCs w:val="20"/>
                <w:lang w:val="fr-CH"/>
              </w:rPr>
              <w:t xml:space="preserve">Indication du </w:t>
            </w:r>
            <w:r w:rsidRPr="000D1BA5">
              <w:rPr>
                <w:rFonts w:ascii="Frutiger LT Pro 45 Light" w:hAnsi="Frutiger LT Pro 45 Light" w:cs="Frutiger LT Pro 45 Light"/>
                <w:b/>
                <w:bCs/>
                <w:color w:val="000000"/>
                <w:szCs w:val="20"/>
                <w:lang w:val="fr-CH"/>
              </w:rPr>
              <w:t xml:space="preserve">type de contact </w:t>
            </w:r>
            <w:r w:rsidRPr="000D1BA5">
              <w:rPr>
                <w:rFonts w:ascii="Frutiger LT Pro 45 Light" w:hAnsi="Frutiger LT Pro 45 Light" w:cs="Frutiger LT Pro 45 Light"/>
                <w:bCs/>
                <w:color w:val="000000"/>
                <w:szCs w:val="20"/>
                <w:lang w:val="fr-CH"/>
              </w:rPr>
              <w:t>(p.ex. l’autorité cantonale d’approbation, bureau spécialisé, etc.)</w:t>
            </w:r>
            <w:r w:rsidRPr="000D1BA5">
              <w:rPr>
                <w:rFonts w:ascii="Frutiger LT Pro 45 Light" w:hAnsi="Frutiger LT Pro 45 Light" w:cs="Frutiger LT Pro 45 Light"/>
                <w:color w:val="000000"/>
                <w:szCs w:val="20"/>
                <w:lang w:val="fr-CH"/>
              </w:rPr>
              <w:t>. A remplir obligatoirement. « Contact minimal » est toujours l’autorité d’approbation. Le Table 1.2.1 « Contact_Kind » renseigne sur les valeurs possibles</w:t>
            </w:r>
          </w:p>
        </w:tc>
      </w:tr>
      <w:tr w:rsidR="00A421DB" w:rsidRPr="00695264" w:rsidTr="00DF2360">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A421DB" w:rsidRPr="000D1BA5" w:rsidRDefault="00A421DB"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Name</w:t>
            </w:r>
          </w:p>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String (254)</w:t>
            </w:r>
          </w:p>
        </w:tc>
        <w:tc>
          <w:tcPr>
            <w:tcW w:w="467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Frutiger LT Pro 45 Light"/>
                <w:b/>
                <w:bCs/>
                <w:color w:val="000000"/>
                <w:szCs w:val="20"/>
                <w:lang w:val="fr-CH"/>
              </w:rPr>
              <w:t>Nom</w:t>
            </w:r>
            <w:r w:rsidRPr="000D1BA5">
              <w:rPr>
                <w:rFonts w:ascii="Frutiger LT Pro 45 Light" w:hAnsi="Frutiger LT Pro 45 Light" w:cs="Frutiger LT Pro 45 Light"/>
                <w:color w:val="000000"/>
                <w:szCs w:val="20"/>
                <w:lang w:val="fr-CH"/>
              </w:rPr>
              <w:t xml:space="preserve"> du contact. Champ obligatoire</w:t>
            </w:r>
            <w:r w:rsidRPr="000D1BA5">
              <w:rPr>
                <w:rFonts w:ascii="Frutiger LT Pro 45 Light" w:hAnsi="Frutiger LT Pro 45 Light" w:cs="Arial"/>
                <w:szCs w:val="20"/>
                <w:lang w:val="fr-CH"/>
              </w:rPr>
              <w:t>.</w:t>
            </w:r>
          </w:p>
        </w:tc>
      </w:tr>
      <w:tr w:rsidR="00A421DB" w:rsidRPr="000D1BA5" w:rsidTr="00DF2360">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A421DB" w:rsidRPr="000D1BA5" w:rsidRDefault="00A421DB"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br w:type="page"/>
            </w:r>
            <w:r w:rsidRPr="000D1BA5">
              <w:rPr>
                <w:rFonts w:ascii="Frutiger LT Pro 45 Light" w:hAnsi="Frutiger LT Pro 45 Light" w:cs="Arial"/>
                <w:szCs w:val="20"/>
                <w:lang w:val="fr-CH"/>
              </w:rPr>
              <w:t>Address</w:t>
            </w:r>
          </w:p>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String (254)</w:t>
            </w:r>
          </w:p>
        </w:tc>
        <w:tc>
          <w:tcPr>
            <w:tcW w:w="467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Adresse</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du contact</w:t>
            </w:r>
            <w:r w:rsidRPr="000D1BA5">
              <w:rPr>
                <w:rFonts w:ascii="Frutiger LT Pro 45 Light" w:hAnsi="Frutiger LT Pro 45 Light" w:cs="Arial"/>
                <w:szCs w:val="20"/>
                <w:lang w:val="fr-CH"/>
              </w:rPr>
              <w:t xml:space="preserve">. </w:t>
            </w:r>
          </w:p>
        </w:tc>
      </w:tr>
      <w:tr w:rsidR="00A421DB" w:rsidRPr="00695264" w:rsidTr="00DF2360">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A421DB" w:rsidRPr="000D1BA5" w:rsidRDefault="00A421DB"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t>Email</w:t>
            </w:r>
          </w:p>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String (254)</w:t>
            </w:r>
          </w:p>
        </w:tc>
        <w:tc>
          <w:tcPr>
            <w:tcW w:w="467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Adresse é</w:t>
            </w:r>
            <w:r>
              <w:rPr>
                <w:rFonts w:ascii="Frutiger LT Pro 45 Light" w:hAnsi="Frutiger LT Pro 45 Light" w:cs="Arial"/>
                <w:b/>
                <w:szCs w:val="20"/>
                <w:lang w:val="fr-CH"/>
              </w:rPr>
              <w:t>lectronique (e-</w:t>
            </w:r>
            <w:r w:rsidRPr="000D1BA5">
              <w:rPr>
                <w:rFonts w:ascii="Frutiger LT Pro 45 Light" w:hAnsi="Frutiger LT Pro 45 Light" w:cs="Arial"/>
                <w:b/>
                <w:szCs w:val="20"/>
                <w:lang w:val="fr-CH"/>
              </w:rPr>
              <w:t>mail</w:t>
            </w:r>
            <w:r>
              <w:rPr>
                <w:rFonts w:ascii="Frutiger LT Pro 45 Light" w:hAnsi="Frutiger LT Pro 45 Light" w:cs="Arial"/>
                <w:b/>
                <w:szCs w:val="20"/>
                <w:lang w:val="fr-CH"/>
              </w:rPr>
              <w:t>)</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du contact</w:t>
            </w:r>
            <w:r w:rsidRPr="000D1BA5">
              <w:rPr>
                <w:rFonts w:ascii="Frutiger LT Pro 45 Light" w:hAnsi="Frutiger LT Pro 45 Light" w:cs="Arial"/>
                <w:szCs w:val="20"/>
                <w:lang w:val="fr-CH"/>
              </w:rPr>
              <w:t>.</w:t>
            </w:r>
          </w:p>
        </w:tc>
      </w:tr>
      <w:tr w:rsidR="00A421DB" w:rsidRPr="00695264" w:rsidTr="00DF2360">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A421DB" w:rsidRPr="000D1BA5" w:rsidRDefault="00A421DB"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br w:type="page"/>
              <w:t>Tel</w:t>
            </w:r>
          </w:p>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Tel</w:t>
            </w:r>
          </w:p>
        </w:tc>
        <w:tc>
          <w:tcPr>
            <w:tcW w:w="4677" w:type="dxa"/>
            <w:tcBorders>
              <w:top w:val="single" w:sz="4" w:space="0" w:color="auto"/>
              <w:left w:val="single" w:sz="4" w:space="0" w:color="auto"/>
              <w:bottom w:val="single" w:sz="4" w:space="0" w:color="auto"/>
              <w:right w:val="single" w:sz="4" w:space="0" w:color="auto"/>
            </w:tcBorders>
            <w:vAlign w:val="center"/>
            <w:hideMark/>
          </w:tcPr>
          <w:p w:rsidR="00A421DB" w:rsidRPr="000D1BA5" w:rsidRDefault="00A421DB"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Numéro de téléphone</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du contact</w:t>
            </w:r>
            <w:r w:rsidRPr="000D1BA5">
              <w:rPr>
                <w:rFonts w:ascii="Frutiger LT Pro 45 Light" w:hAnsi="Frutiger LT Pro 45 Light" w:cs="Arial"/>
                <w:szCs w:val="20"/>
                <w:lang w:val="fr-CH"/>
              </w:rPr>
              <w:t>.</w:t>
            </w:r>
          </w:p>
        </w:tc>
      </w:tr>
      <w:tr w:rsidR="00A421DB" w:rsidRPr="000D1BA5" w:rsidTr="00DF2360">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A421DB" w:rsidRPr="000D1BA5" w:rsidRDefault="00A421DB"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6</w:t>
            </w:r>
          </w:p>
        </w:tc>
        <w:tc>
          <w:tcPr>
            <w:tcW w:w="1842" w:type="dxa"/>
            <w:tcBorders>
              <w:top w:val="single" w:sz="4" w:space="0" w:color="auto"/>
              <w:left w:val="single" w:sz="4" w:space="0" w:color="auto"/>
              <w:bottom w:val="single" w:sz="4" w:space="0" w:color="auto"/>
              <w:right w:val="single" w:sz="4" w:space="0" w:color="auto"/>
            </w:tcBorders>
            <w:vAlign w:val="center"/>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t>Website</w:t>
            </w:r>
          </w:p>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7" w:type="dxa"/>
            <w:tcBorders>
              <w:top w:val="single" w:sz="4" w:space="0" w:color="auto"/>
              <w:left w:val="single" w:sz="4" w:space="0" w:color="auto"/>
              <w:bottom w:val="single" w:sz="4" w:space="0" w:color="auto"/>
              <w:right w:val="single" w:sz="4" w:space="0" w:color="auto"/>
            </w:tcBorders>
            <w:vAlign w:val="center"/>
          </w:tcPr>
          <w:p w:rsidR="00A421DB" w:rsidRPr="000D1BA5" w:rsidRDefault="00A421DB"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String (254)</w:t>
            </w:r>
          </w:p>
        </w:tc>
        <w:tc>
          <w:tcPr>
            <w:tcW w:w="4677" w:type="dxa"/>
            <w:tcBorders>
              <w:top w:val="single" w:sz="4" w:space="0" w:color="auto"/>
              <w:left w:val="single" w:sz="4" w:space="0" w:color="auto"/>
              <w:bottom w:val="single" w:sz="4" w:space="0" w:color="auto"/>
              <w:right w:val="single" w:sz="4" w:space="0" w:color="auto"/>
            </w:tcBorders>
            <w:vAlign w:val="center"/>
          </w:tcPr>
          <w:p w:rsidR="00A421DB" w:rsidRPr="000D1BA5" w:rsidRDefault="00A421DB"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 xml:space="preserve">Site web </w:t>
            </w:r>
            <w:r w:rsidRPr="000D1BA5">
              <w:rPr>
                <w:rFonts w:ascii="Frutiger LT Pro 45 Light" w:hAnsi="Frutiger LT Pro 45 Light" w:cs="Frutiger LT Pro 45 Light"/>
                <w:color w:val="000000"/>
                <w:szCs w:val="20"/>
                <w:lang w:val="fr-CH"/>
              </w:rPr>
              <w:t>du contact</w:t>
            </w:r>
            <w:r w:rsidRPr="000D1BA5">
              <w:rPr>
                <w:rFonts w:ascii="Frutiger LT Pro 45 Light" w:hAnsi="Frutiger LT Pro 45 Light" w:cs="Arial"/>
                <w:szCs w:val="20"/>
                <w:lang w:val="fr-CH"/>
              </w:rPr>
              <w:t xml:space="preserve">. </w:t>
            </w:r>
          </w:p>
        </w:tc>
      </w:tr>
    </w:tbl>
    <w:p w:rsidR="00A421DB" w:rsidRPr="009E401C" w:rsidRDefault="00A421DB" w:rsidP="00A421DB">
      <w:pPr>
        <w:pStyle w:val="berschrift3"/>
      </w:pPr>
      <w:r w:rsidRPr="009E401C">
        <w:t xml:space="preserve">Kind: </w:t>
      </w:r>
      <w:r w:rsidRPr="009E401C">
        <w:rPr>
          <w:b w:val="0"/>
        </w:rPr>
        <w:t>Attribut Kind; Table Contact_Kind</w:t>
      </w:r>
    </w:p>
    <w:p w:rsidR="00A421DB" w:rsidRPr="000D1BA5" w:rsidRDefault="00A421DB" w:rsidP="00A421DB">
      <w:pPr>
        <w:pStyle w:val="Textkrper"/>
        <w:rPr>
          <w:color w:val="000000"/>
          <w:sz w:val="16"/>
          <w:szCs w:val="16"/>
          <w:lang w:val="fr-CH"/>
        </w:rPr>
      </w:pPr>
      <w:r w:rsidRPr="000D1BA5">
        <w:rPr>
          <w:color w:val="000000"/>
          <w:lang w:val="fr-CH"/>
        </w:rPr>
        <w:t>Le type de contact est un champ obligatoire</w:t>
      </w:r>
      <w:r>
        <w:rPr>
          <w:color w:val="000000"/>
          <w:lang w:val="fr-CH"/>
        </w:rPr>
        <w:t>,</w:t>
      </w:r>
      <w:r w:rsidRPr="000D1BA5">
        <w:rPr>
          <w:color w:val="000000"/>
          <w:lang w:val="fr-CH"/>
        </w:rPr>
        <w:t xml:space="preserve"> à compléter impérativement. Il est possible d'y indiquer plusieurs contacts. Il est recommandé de toujours indiquer l'autorité compétente (en général cantonale, plus rarement fédérale) ou, par exemple, le Centre national d'informations géologiques du service géologique national. </w:t>
      </w:r>
    </w:p>
    <w:tbl>
      <w:tblPr>
        <w:tblW w:w="91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384"/>
        <w:gridCol w:w="1843"/>
        <w:gridCol w:w="1911"/>
        <w:gridCol w:w="793"/>
        <w:gridCol w:w="794"/>
        <w:gridCol w:w="794"/>
        <w:gridCol w:w="794"/>
        <w:gridCol w:w="794"/>
      </w:tblGrid>
      <w:tr w:rsidR="00A421DB" w:rsidRPr="000D1BA5" w:rsidTr="00261AE7">
        <w:trPr>
          <w:trHeight w:val="284"/>
          <w:tblHeader/>
        </w:trPr>
        <w:tc>
          <w:tcPr>
            <w:tcW w:w="1384" w:type="dxa"/>
            <w:tcBorders>
              <w:top w:val="single" w:sz="4" w:space="0" w:color="auto"/>
              <w:left w:val="single" w:sz="4" w:space="0" w:color="auto"/>
              <w:bottom w:val="nil"/>
              <w:right w:val="single" w:sz="4" w:space="0" w:color="auto"/>
            </w:tcBorders>
            <w:shd w:val="clear" w:color="auto" w:fill="CCFF33"/>
            <w:vAlign w:val="center"/>
            <w:hideMark/>
          </w:tcPr>
          <w:p w:rsidR="00A421DB" w:rsidRPr="000D1BA5" w:rsidRDefault="00A421DB" w:rsidP="00261AE7">
            <w:pPr>
              <w:tabs>
                <w:tab w:val="left" w:pos="900"/>
              </w:tabs>
              <w:ind w:left="-142"/>
              <w:jc w:val="center"/>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1843" w:type="dxa"/>
            <w:tcBorders>
              <w:top w:val="single" w:sz="4" w:space="0" w:color="auto"/>
              <w:left w:val="single" w:sz="4" w:space="0" w:color="auto"/>
              <w:bottom w:val="nil"/>
              <w:right w:val="single" w:sz="4" w:space="0" w:color="auto"/>
            </w:tcBorders>
            <w:shd w:val="clear" w:color="auto" w:fill="CCFF33"/>
            <w:vAlign w:val="center"/>
            <w:hideMark/>
          </w:tcPr>
          <w:p w:rsidR="00A421DB" w:rsidRPr="000D1BA5" w:rsidRDefault="00A421DB" w:rsidP="00261AE7">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Kind</w:t>
            </w:r>
          </w:p>
        </w:tc>
        <w:tc>
          <w:tcPr>
            <w:tcW w:w="1911" w:type="dxa"/>
            <w:tcBorders>
              <w:top w:val="single" w:sz="4" w:space="0" w:color="auto"/>
              <w:left w:val="single" w:sz="4" w:space="0" w:color="auto"/>
              <w:bottom w:val="nil"/>
              <w:right w:val="single" w:sz="4" w:space="0" w:color="auto"/>
            </w:tcBorders>
            <w:shd w:val="clear" w:color="auto" w:fill="CCFF33"/>
            <w:vAlign w:val="center"/>
            <w:hideMark/>
          </w:tcPr>
          <w:p w:rsidR="00A421DB" w:rsidRPr="000D1BA5" w:rsidRDefault="00A421DB" w:rsidP="00261AE7">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Kind</w:t>
            </w:r>
          </w:p>
        </w:tc>
        <w:tc>
          <w:tcPr>
            <w:tcW w:w="793" w:type="dxa"/>
            <w:tcBorders>
              <w:top w:val="single" w:sz="4" w:space="0" w:color="auto"/>
              <w:left w:val="single" w:sz="4" w:space="0" w:color="auto"/>
              <w:bottom w:val="nil"/>
              <w:right w:val="single" w:sz="4" w:space="0" w:color="auto"/>
            </w:tcBorders>
            <w:shd w:val="clear" w:color="auto" w:fill="CCFF33"/>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aps/>
                <w:color w:val="000000"/>
                <w:szCs w:val="20"/>
                <w:lang w:val="fr-CH" w:eastAsia="de-CH"/>
              </w:rPr>
              <w:t>1.2.2</w:t>
            </w:r>
          </w:p>
        </w:tc>
        <w:tc>
          <w:tcPr>
            <w:tcW w:w="794" w:type="dxa"/>
            <w:tcBorders>
              <w:top w:val="single" w:sz="4" w:space="0" w:color="auto"/>
              <w:left w:val="single" w:sz="4" w:space="0" w:color="auto"/>
              <w:bottom w:val="nil"/>
              <w:right w:val="single" w:sz="4" w:space="0" w:color="auto"/>
            </w:tcBorders>
            <w:shd w:val="clear" w:color="auto" w:fill="CCFF33"/>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aps/>
                <w:color w:val="000000"/>
                <w:szCs w:val="20"/>
                <w:lang w:val="fr-CH" w:eastAsia="de-CH"/>
              </w:rPr>
              <w:t>1.2.3</w:t>
            </w:r>
          </w:p>
        </w:tc>
        <w:tc>
          <w:tcPr>
            <w:tcW w:w="794" w:type="dxa"/>
            <w:tcBorders>
              <w:top w:val="single" w:sz="4" w:space="0" w:color="auto"/>
              <w:left w:val="single" w:sz="4" w:space="0" w:color="auto"/>
              <w:bottom w:val="nil"/>
              <w:right w:val="single" w:sz="4" w:space="0" w:color="auto"/>
            </w:tcBorders>
            <w:shd w:val="clear" w:color="auto" w:fill="CCFF33"/>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aps/>
                <w:color w:val="000000"/>
                <w:szCs w:val="20"/>
                <w:lang w:val="fr-CH" w:eastAsia="de-CH"/>
              </w:rPr>
              <w:t>1.2.4</w:t>
            </w:r>
          </w:p>
        </w:tc>
        <w:tc>
          <w:tcPr>
            <w:tcW w:w="794" w:type="dxa"/>
            <w:tcBorders>
              <w:top w:val="single" w:sz="4" w:space="0" w:color="auto"/>
              <w:left w:val="single" w:sz="4" w:space="0" w:color="auto"/>
              <w:bottom w:val="nil"/>
              <w:right w:val="single" w:sz="4" w:space="0" w:color="auto"/>
            </w:tcBorders>
            <w:shd w:val="clear" w:color="auto" w:fill="CCFF33"/>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aps/>
                <w:color w:val="000000"/>
                <w:szCs w:val="20"/>
                <w:lang w:val="fr-CH" w:eastAsia="de-CH"/>
              </w:rPr>
              <w:t>1.2.5</w:t>
            </w:r>
          </w:p>
        </w:tc>
        <w:tc>
          <w:tcPr>
            <w:tcW w:w="794" w:type="dxa"/>
            <w:tcBorders>
              <w:top w:val="single" w:sz="4" w:space="0" w:color="auto"/>
              <w:left w:val="single" w:sz="4" w:space="0" w:color="auto"/>
              <w:bottom w:val="nil"/>
              <w:right w:val="single" w:sz="4" w:space="0" w:color="auto"/>
            </w:tcBorders>
            <w:shd w:val="clear" w:color="auto" w:fill="CCFF33"/>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aps/>
                <w:color w:val="000000"/>
                <w:szCs w:val="20"/>
                <w:lang w:val="fr-CH" w:eastAsia="de-CH"/>
              </w:rPr>
              <w:t>1.2.6</w:t>
            </w:r>
          </w:p>
        </w:tc>
      </w:tr>
      <w:tr w:rsidR="00A421DB" w:rsidRPr="000D1BA5" w:rsidTr="00261AE7">
        <w:trPr>
          <w:trHeight w:val="284"/>
          <w:tblHeader/>
        </w:trPr>
        <w:tc>
          <w:tcPr>
            <w:tcW w:w="1384" w:type="dxa"/>
            <w:tcBorders>
              <w:top w:val="nil"/>
              <w:left w:val="single" w:sz="4" w:space="0" w:color="auto"/>
              <w:bottom w:val="single" w:sz="4" w:space="0" w:color="auto"/>
              <w:right w:val="single" w:sz="4" w:space="0" w:color="auto"/>
            </w:tcBorders>
            <w:shd w:val="clear" w:color="auto" w:fill="CCFF33"/>
            <w:vAlign w:val="center"/>
            <w:hideMark/>
          </w:tcPr>
          <w:p w:rsidR="00A421DB" w:rsidRPr="000D1BA5" w:rsidRDefault="00A421DB" w:rsidP="00261AE7">
            <w:pPr>
              <w:tabs>
                <w:tab w:val="left" w:pos="900"/>
              </w:tabs>
              <w:ind w:left="-142"/>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Icon 101</w:t>
            </w:r>
          </w:p>
        </w:tc>
        <w:tc>
          <w:tcPr>
            <w:tcW w:w="1843" w:type="dxa"/>
            <w:tcBorders>
              <w:top w:val="nil"/>
              <w:left w:val="single" w:sz="4" w:space="0" w:color="auto"/>
              <w:bottom w:val="single" w:sz="4" w:space="0" w:color="auto"/>
              <w:right w:val="single" w:sz="4" w:space="0" w:color="auto"/>
            </w:tcBorders>
            <w:shd w:val="clear" w:color="auto" w:fill="CCFF33"/>
            <w:vAlign w:val="center"/>
            <w:hideMark/>
          </w:tcPr>
          <w:p w:rsidR="00A421DB" w:rsidRPr="000D1BA5" w:rsidRDefault="00A421DB" w:rsidP="00261AE7">
            <w:pPr>
              <w:tabs>
                <w:tab w:val="left" w:pos="900"/>
              </w:tabs>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(fr)</w:t>
            </w:r>
          </w:p>
        </w:tc>
        <w:tc>
          <w:tcPr>
            <w:tcW w:w="1911" w:type="dxa"/>
            <w:tcBorders>
              <w:top w:val="nil"/>
              <w:left w:val="single" w:sz="4" w:space="0" w:color="auto"/>
              <w:bottom w:val="single" w:sz="4" w:space="0" w:color="auto"/>
              <w:right w:val="single" w:sz="4" w:space="0" w:color="auto"/>
            </w:tcBorders>
            <w:shd w:val="clear" w:color="auto" w:fill="CCFF33"/>
            <w:vAlign w:val="center"/>
            <w:hideMark/>
          </w:tcPr>
          <w:p w:rsidR="00A421DB" w:rsidRPr="000D1BA5" w:rsidRDefault="00A421DB" w:rsidP="00261AE7">
            <w:pPr>
              <w:tabs>
                <w:tab w:val="left" w:pos="900"/>
              </w:tabs>
              <w:rPr>
                <w:rFonts w:ascii="Frutiger LT Pro 45 Light" w:hAnsi="Frutiger LT Pro 45 Light" w:cs="Arial"/>
                <w:b/>
                <w:caps/>
                <w:color w:val="000000"/>
                <w:szCs w:val="20"/>
                <w:lang w:val="fr-CH" w:eastAsia="de-CH"/>
              </w:rPr>
            </w:pPr>
            <w:r w:rsidRPr="000D1BA5">
              <w:rPr>
                <w:rFonts w:ascii="Frutiger LT Pro 45 Light" w:hAnsi="Frutiger LT Pro 45 Light" w:cs="Arial"/>
                <w:b/>
                <w:caps/>
                <w:color w:val="000000"/>
                <w:szCs w:val="20"/>
                <w:lang w:val="fr-CH" w:eastAsia="de-CH"/>
              </w:rPr>
              <w:t>(</w:t>
            </w:r>
            <w:r w:rsidRPr="000D1BA5">
              <w:rPr>
                <w:rFonts w:ascii="Frutiger LT Pro 45 Light" w:hAnsi="Frutiger LT Pro 45 Light" w:cs="Arial"/>
                <w:b/>
                <w:color w:val="000000"/>
                <w:szCs w:val="20"/>
                <w:lang w:val="fr-CH" w:eastAsia="de-CH"/>
              </w:rPr>
              <w:t>de</w:t>
            </w:r>
            <w:r w:rsidRPr="000D1BA5">
              <w:rPr>
                <w:rFonts w:ascii="Frutiger LT Pro 45 Light" w:hAnsi="Frutiger LT Pro 45 Light" w:cs="Arial"/>
                <w:b/>
                <w:caps/>
                <w:color w:val="000000"/>
                <w:szCs w:val="20"/>
                <w:lang w:val="fr-CH" w:eastAsia="de-CH"/>
              </w:rPr>
              <w:t>)</w:t>
            </w:r>
          </w:p>
        </w:tc>
        <w:tc>
          <w:tcPr>
            <w:tcW w:w="793" w:type="dxa"/>
            <w:tcBorders>
              <w:top w:val="nil"/>
              <w:left w:val="single" w:sz="4" w:space="0" w:color="auto"/>
              <w:bottom w:val="single" w:sz="4" w:space="0" w:color="auto"/>
              <w:right w:val="single" w:sz="4" w:space="0" w:color="auto"/>
            </w:tcBorders>
            <w:shd w:val="clear" w:color="auto" w:fill="CCFF33"/>
            <w:vAlign w:val="center"/>
          </w:tcPr>
          <w:p w:rsidR="00A421DB" w:rsidRPr="000D1BA5" w:rsidRDefault="00A421DB" w:rsidP="00261AE7">
            <w:pPr>
              <w:ind w:left="-108"/>
              <w:jc w:val="center"/>
              <w:rPr>
                <w:rFonts w:ascii="Frutiger LT Pro 45 Light" w:hAnsi="Frutiger LT Pro 45 Light" w:cs="Arial"/>
                <w:b/>
                <w:bCs/>
                <w:sz w:val="14"/>
                <w:szCs w:val="14"/>
                <w:lang w:val="fr-CH" w:eastAsia="de-CH"/>
              </w:rPr>
            </w:pPr>
            <w:r w:rsidRPr="000D1BA5">
              <w:rPr>
                <w:rFonts w:ascii="Frutiger LT Pro 45 Light" w:hAnsi="Frutiger LT Pro 45 Light" w:cs="Arial"/>
                <w:b/>
                <w:bCs/>
                <w:sz w:val="14"/>
                <w:szCs w:val="14"/>
                <w:lang w:val="fr-CH" w:eastAsia="de-CH"/>
              </w:rPr>
              <w:t>Name</w:t>
            </w:r>
          </w:p>
        </w:tc>
        <w:tc>
          <w:tcPr>
            <w:tcW w:w="794" w:type="dxa"/>
            <w:tcBorders>
              <w:top w:val="nil"/>
              <w:left w:val="single" w:sz="4" w:space="0" w:color="auto"/>
              <w:bottom w:val="single" w:sz="4" w:space="0" w:color="auto"/>
              <w:right w:val="single" w:sz="4" w:space="0" w:color="auto"/>
            </w:tcBorders>
            <w:shd w:val="clear" w:color="auto" w:fill="CCFF33"/>
            <w:vAlign w:val="center"/>
          </w:tcPr>
          <w:p w:rsidR="00A421DB" w:rsidRPr="000D1BA5" w:rsidRDefault="00A421DB" w:rsidP="00261AE7">
            <w:pPr>
              <w:ind w:left="-108"/>
              <w:jc w:val="center"/>
              <w:rPr>
                <w:rFonts w:ascii="Frutiger LT Pro 45 Light" w:hAnsi="Frutiger LT Pro 45 Light" w:cs="Arial"/>
                <w:b/>
                <w:bCs/>
                <w:sz w:val="14"/>
                <w:szCs w:val="14"/>
                <w:lang w:val="fr-CH" w:eastAsia="de-CH"/>
              </w:rPr>
            </w:pPr>
            <w:r w:rsidRPr="000D1BA5">
              <w:rPr>
                <w:rFonts w:ascii="Frutiger LT Pro 45 Light" w:hAnsi="Frutiger LT Pro 45 Light" w:cs="Arial"/>
                <w:b/>
                <w:bCs/>
                <w:sz w:val="14"/>
                <w:szCs w:val="14"/>
                <w:lang w:val="fr-CH" w:eastAsia="de-CH"/>
              </w:rPr>
              <w:t>Address</w:t>
            </w:r>
          </w:p>
        </w:tc>
        <w:tc>
          <w:tcPr>
            <w:tcW w:w="794" w:type="dxa"/>
            <w:tcBorders>
              <w:top w:val="nil"/>
              <w:left w:val="single" w:sz="4" w:space="0" w:color="auto"/>
              <w:bottom w:val="single" w:sz="4" w:space="0" w:color="auto"/>
              <w:right w:val="single" w:sz="4" w:space="0" w:color="auto"/>
            </w:tcBorders>
            <w:shd w:val="clear" w:color="auto" w:fill="CCFF33"/>
            <w:vAlign w:val="center"/>
          </w:tcPr>
          <w:p w:rsidR="00A421DB" w:rsidRPr="000D1BA5" w:rsidRDefault="00A421DB" w:rsidP="00261AE7">
            <w:pPr>
              <w:ind w:left="-108"/>
              <w:jc w:val="center"/>
              <w:rPr>
                <w:rFonts w:ascii="Frutiger LT Pro 45 Light" w:hAnsi="Frutiger LT Pro 45 Light" w:cs="Arial"/>
                <w:b/>
                <w:bCs/>
                <w:color w:val="000000"/>
                <w:sz w:val="14"/>
                <w:szCs w:val="18"/>
                <w:lang w:val="fr-CH" w:eastAsia="de-CH"/>
              </w:rPr>
            </w:pPr>
            <w:r w:rsidRPr="000D1BA5">
              <w:rPr>
                <w:rFonts w:ascii="Frutiger LT Pro 45 Light" w:hAnsi="Frutiger LT Pro 45 Light" w:cs="Arial"/>
                <w:b/>
                <w:bCs/>
                <w:color w:val="000000"/>
                <w:sz w:val="14"/>
                <w:szCs w:val="18"/>
                <w:lang w:val="fr-CH" w:eastAsia="de-CH"/>
              </w:rPr>
              <w:t>Email</w:t>
            </w:r>
          </w:p>
        </w:tc>
        <w:tc>
          <w:tcPr>
            <w:tcW w:w="794" w:type="dxa"/>
            <w:tcBorders>
              <w:top w:val="nil"/>
              <w:left w:val="single" w:sz="4" w:space="0" w:color="auto"/>
              <w:bottom w:val="single" w:sz="4" w:space="0" w:color="auto"/>
              <w:right w:val="single" w:sz="4" w:space="0" w:color="auto"/>
            </w:tcBorders>
            <w:shd w:val="clear" w:color="auto" w:fill="CCFF33"/>
            <w:vAlign w:val="center"/>
          </w:tcPr>
          <w:p w:rsidR="00A421DB" w:rsidRPr="000D1BA5" w:rsidRDefault="00A421DB" w:rsidP="00261AE7">
            <w:pPr>
              <w:ind w:left="-108"/>
              <w:jc w:val="center"/>
              <w:rPr>
                <w:rFonts w:ascii="Frutiger LT Pro 45 Light" w:hAnsi="Frutiger LT Pro 45 Light" w:cs="Arial"/>
                <w:b/>
                <w:bCs/>
                <w:color w:val="000000"/>
                <w:sz w:val="14"/>
                <w:szCs w:val="18"/>
                <w:lang w:val="fr-CH" w:eastAsia="de-CH"/>
              </w:rPr>
            </w:pPr>
            <w:r w:rsidRPr="000D1BA5">
              <w:rPr>
                <w:rFonts w:ascii="Frutiger LT Pro 45 Light" w:hAnsi="Frutiger LT Pro 45 Light" w:cs="Arial"/>
                <w:b/>
                <w:bCs/>
                <w:color w:val="000000"/>
                <w:sz w:val="14"/>
                <w:szCs w:val="18"/>
                <w:lang w:val="fr-CH" w:eastAsia="de-CH"/>
              </w:rPr>
              <w:t>Tel</w:t>
            </w:r>
          </w:p>
        </w:tc>
        <w:tc>
          <w:tcPr>
            <w:tcW w:w="794" w:type="dxa"/>
            <w:tcBorders>
              <w:top w:val="nil"/>
              <w:left w:val="single" w:sz="4" w:space="0" w:color="auto"/>
              <w:bottom w:val="single" w:sz="4" w:space="0" w:color="auto"/>
              <w:right w:val="single" w:sz="4" w:space="0" w:color="auto"/>
            </w:tcBorders>
            <w:shd w:val="clear" w:color="auto" w:fill="CCFF33"/>
            <w:vAlign w:val="center"/>
          </w:tcPr>
          <w:p w:rsidR="00A421DB" w:rsidRPr="000D1BA5" w:rsidRDefault="00A421DB" w:rsidP="00261AE7">
            <w:pPr>
              <w:tabs>
                <w:tab w:val="left" w:pos="900"/>
              </w:tabs>
              <w:ind w:left="-108"/>
              <w:jc w:val="center"/>
              <w:rPr>
                <w:rFonts w:ascii="Frutiger LT Pro 45 Light" w:hAnsi="Frutiger LT Pro 45 Light" w:cs="Arial"/>
                <w:b/>
                <w:caps/>
                <w:color w:val="000000"/>
                <w:sz w:val="18"/>
                <w:szCs w:val="18"/>
                <w:lang w:val="fr-CH" w:eastAsia="de-CH"/>
              </w:rPr>
            </w:pPr>
            <w:r w:rsidRPr="000D1BA5">
              <w:rPr>
                <w:rFonts w:ascii="Frutiger LT Pro 45 Light" w:hAnsi="Frutiger LT Pro 45 Light" w:cs="Arial"/>
                <w:b/>
                <w:bCs/>
                <w:sz w:val="14"/>
                <w:szCs w:val="14"/>
                <w:lang w:val="fr-CH" w:eastAsia="de-CH"/>
              </w:rPr>
              <w:t>Website</w:t>
            </w:r>
          </w:p>
        </w:tc>
      </w:tr>
      <w:tr w:rsidR="00A421DB" w:rsidRPr="000D1BA5" w:rsidTr="00261AE7">
        <w:trPr>
          <w:trHeight w:val="28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Autorité cantonale d’approbation</w:t>
            </w:r>
          </w:p>
        </w:tc>
        <w:tc>
          <w:tcPr>
            <w:tcW w:w="191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Kantonale Bewilligungsbehörde</w:t>
            </w:r>
          </w:p>
        </w:tc>
        <w:tc>
          <w:tcPr>
            <w:tcW w:w="79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bCs/>
                <w:color w:val="000000"/>
                <w:sz w:val="14"/>
                <w:szCs w:val="18"/>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r>
      <w:tr w:rsidR="00A421DB" w:rsidRPr="00261AE7" w:rsidTr="00261AE7">
        <w:trPr>
          <w:trHeight w:val="28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lastRenderedPageBreak/>
              <w:t>002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spacing w:line="200" w:lineRule="atLeast"/>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Centre national d’inform</w:t>
            </w:r>
            <w:r w:rsidR="00261AE7">
              <w:rPr>
                <w:rFonts w:ascii="Frutiger LT Pro 45 Light" w:hAnsi="Frutiger LT Pro 45 Light" w:cs="Arial"/>
                <w:color w:val="000000"/>
                <w:szCs w:val="20"/>
                <w:lang w:val="fr-CH" w:eastAsia="de-CH"/>
              </w:rPr>
              <w:t>.</w:t>
            </w:r>
            <w:r w:rsidRPr="000D1BA5">
              <w:rPr>
                <w:rFonts w:ascii="Frutiger LT Pro 45 Light" w:hAnsi="Frutiger LT Pro 45 Light" w:cs="Arial"/>
                <w:color w:val="000000"/>
                <w:szCs w:val="20"/>
                <w:lang w:val="fr-CH" w:eastAsia="de-CH"/>
              </w:rPr>
              <w:t xml:space="preserve"> géol</w:t>
            </w:r>
            <w:r w:rsidR="00261AE7">
              <w:rPr>
                <w:rFonts w:ascii="Frutiger LT Pro 45 Light" w:hAnsi="Frutiger LT Pro 45 Light" w:cs="Arial"/>
                <w:color w:val="000000"/>
                <w:szCs w:val="20"/>
                <w:lang w:val="fr-CH" w:eastAsia="de-CH"/>
              </w:rPr>
              <w:t>.</w:t>
            </w:r>
          </w:p>
        </w:tc>
        <w:tc>
          <w:tcPr>
            <w:tcW w:w="1911"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spacing w:line="200" w:lineRule="atLeast"/>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Geologische Informationsstelle</w:t>
            </w:r>
          </w:p>
        </w:tc>
        <w:tc>
          <w:tcPr>
            <w:tcW w:w="79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r>
      <w:tr w:rsidR="00A421DB" w:rsidRPr="00261AE7" w:rsidTr="00261AE7">
        <w:trPr>
          <w:trHeight w:val="28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spacing w:line="200" w:lineRule="atLeast"/>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Autorité fédéral</w:t>
            </w:r>
            <w:r>
              <w:rPr>
                <w:rFonts w:ascii="Frutiger LT Pro 45 Light" w:hAnsi="Frutiger LT Pro 45 Light" w:cs="Arial"/>
                <w:color w:val="000000"/>
                <w:szCs w:val="20"/>
                <w:lang w:val="fr-CH" w:eastAsia="de-CH"/>
              </w:rPr>
              <w:t>e</w:t>
            </w:r>
          </w:p>
        </w:tc>
        <w:tc>
          <w:tcPr>
            <w:tcW w:w="1911"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Bundesbehörde</w:t>
            </w:r>
          </w:p>
        </w:tc>
        <w:tc>
          <w:tcPr>
            <w:tcW w:w="79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r>
      <w:tr w:rsidR="00A421DB" w:rsidRPr="000D1BA5" w:rsidTr="00261AE7">
        <w:trPr>
          <w:trHeight w:val="28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jc w:val="center"/>
              <w:rPr>
                <w:rFonts w:ascii="Frutiger LT Pro 45 Light" w:hAnsi="Frutiger LT Pro 45 Light" w:cs="Arial"/>
                <w:color w:val="000000"/>
                <w:szCs w:val="20"/>
                <w:lang w:val="fr-CH" w:eastAsia="de-CH"/>
              </w:rPr>
            </w:pPr>
            <w:r w:rsidRPr="000D1BA5">
              <w:rPr>
                <w:lang w:val="fr-CH"/>
              </w:rPr>
              <w:br w:type="page"/>
            </w:r>
            <w:r w:rsidRPr="000D1BA5">
              <w:rPr>
                <w:rFonts w:ascii="Frutiger LT Pro 45 Light" w:hAnsi="Frutiger LT Pro 45 Light" w:cs="Arial"/>
                <w:color w:val="000000"/>
                <w:szCs w:val="20"/>
                <w:lang w:val="fr-CH" w:eastAsia="de-CH"/>
              </w:rPr>
              <w:t>004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spacing w:line="200" w:lineRule="atLeast"/>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Secteur privé</w:t>
            </w:r>
          </w:p>
        </w:tc>
        <w:tc>
          <w:tcPr>
            <w:tcW w:w="1911"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Privatwirtschaft</w:t>
            </w:r>
          </w:p>
        </w:tc>
        <w:tc>
          <w:tcPr>
            <w:tcW w:w="79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w:t>
            </w:r>
          </w:p>
        </w:tc>
      </w:tr>
      <w:tr w:rsidR="00A421DB" w:rsidRPr="000D1BA5" w:rsidTr="00261AE7">
        <w:trPr>
          <w:trHeight w:val="284"/>
          <w:tblHeader/>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jc w:val="center"/>
              <w:rPr>
                <w:rFonts w:ascii="Frutiger LT Pro 45 Light" w:hAnsi="Frutiger LT Pro 45 Light" w:cs="Arial"/>
                <w:b/>
                <w:bCs/>
                <w:color w:val="000000"/>
                <w:szCs w:val="20"/>
                <w:lang w:val="fr-CH" w:eastAsia="de-CH"/>
              </w:rPr>
            </w:pPr>
            <w:r w:rsidRPr="000D1BA5">
              <w:rPr>
                <w:rFonts w:ascii="Frutiger LT Pro 45 Light" w:hAnsi="Frutiger LT Pro 45 Light" w:cs="Arial"/>
                <w:color w:val="000000"/>
                <w:szCs w:val="20"/>
                <w:lang w:val="fr-CH" w:eastAsia="de-CH"/>
              </w:rPr>
              <w:t>005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spacing w:line="200" w:lineRule="atLeast"/>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Universités, hautes écoles spécialisées, etc.</w:t>
            </w:r>
          </w:p>
        </w:tc>
        <w:tc>
          <w:tcPr>
            <w:tcW w:w="191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spacing w:line="200" w:lineRule="atLeast"/>
              <w:rPr>
                <w:rFonts w:ascii="Frutiger LT Pro 45 Light" w:hAnsi="Frutiger LT Pro 45 Light" w:cs="Arial"/>
                <w:b/>
                <w:bCs/>
                <w:color w:val="000000"/>
                <w:szCs w:val="20"/>
                <w:lang w:val="fr-CH" w:eastAsia="de-CH"/>
              </w:rPr>
            </w:pPr>
            <w:r w:rsidRPr="000D1BA5">
              <w:rPr>
                <w:rFonts w:ascii="Frutiger LT Pro 45 Light" w:hAnsi="Frutiger LT Pro 45 Light" w:cs="Arial"/>
                <w:color w:val="000000"/>
                <w:szCs w:val="20"/>
                <w:lang w:val="fr-CH" w:eastAsia="de-CH"/>
              </w:rPr>
              <w:t>Universitäten, Fachhochschulen, etc.</w:t>
            </w:r>
          </w:p>
        </w:tc>
        <w:tc>
          <w:tcPr>
            <w:tcW w:w="79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color w:val="000000"/>
                <w:szCs w:val="20"/>
                <w:lang w:val="fr-CH" w:eastAsia="de-CH"/>
              </w:rPr>
              <w:t>m</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color w:val="000000"/>
                <w:szCs w:val="20"/>
                <w:lang w:val="fr-CH" w:eastAsia="de-CH"/>
              </w:rPr>
              <w:t>o</w:t>
            </w:r>
          </w:p>
        </w:tc>
      </w:tr>
      <w:tr w:rsidR="00A421DB" w:rsidRPr="000D1BA5" w:rsidTr="00261AE7">
        <w:trPr>
          <w:trHeight w:val="284"/>
          <w:tblHeader/>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color w:val="000000"/>
                <w:szCs w:val="20"/>
                <w:lang w:val="fr-CH" w:eastAsia="de-CH"/>
              </w:rPr>
              <w:t>006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spacing w:line="200" w:lineRule="atLeast"/>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Autres auteurs du projet</w:t>
            </w:r>
          </w:p>
        </w:tc>
        <w:tc>
          <w:tcPr>
            <w:tcW w:w="191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421DB" w:rsidRPr="000D1BA5" w:rsidRDefault="00A421DB" w:rsidP="00261AE7">
            <w:pPr>
              <w:tabs>
                <w:tab w:val="left" w:pos="900"/>
              </w:tabs>
              <w:spacing w:line="200" w:lineRule="atLeast"/>
              <w:rPr>
                <w:rFonts w:ascii="Frutiger LT Pro 45 Light" w:hAnsi="Frutiger LT Pro 45 Light" w:cs="Arial"/>
                <w:b/>
                <w:caps/>
                <w:color w:val="000000"/>
                <w:szCs w:val="20"/>
                <w:lang w:val="fr-CH" w:eastAsia="de-CH"/>
              </w:rPr>
            </w:pPr>
            <w:r w:rsidRPr="000D1BA5">
              <w:rPr>
                <w:rFonts w:ascii="Frutiger LT Pro 45 Light" w:hAnsi="Frutiger LT Pro 45 Light" w:cs="Arial"/>
                <w:color w:val="000000"/>
                <w:szCs w:val="20"/>
                <w:lang w:val="fr-CH" w:eastAsia="de-CH"/>
              </w:rPr>
              <w:t>Andere Projektverfasser</w:t>
            </w:r>
          </w:p>
        </w:tc>
        <w:tc>
          <w:tcPr>
            <w:tcW w:w="793"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ind w:left="-108"/>
              <w:jc w:val="center"/>
              <w:rPr>
                <w:rFonts w:ascii="Frutiger LT Pro 45 Light" w:hAnsi="Frutiger LT Pro 45 Light" w:cs="Arial"/>
                <w:b/>
                <w:bCs/>
                <w:sz w:val="14"/>
                <w:szCs w:val="14"/>
                <w:lang w:val="fr-CH" w:eastAsia="de-CH"/>
              </w:rPr>
            </w:pPr>
            <w:r w:rsidRPr="000D1BA5">
              <w:rPr>
                <w:rFonts w:ascii="Frutiger LT Pro 45 Light" w:hAnsi="Frutiger LT Pro 45 Light" w:cs="Arial"/>
                <w:color w:val="000000"/>
                <w:szCs w:val="20"/>
                <w:lang w:val="fr-CH" w:eastAsia="de-CH"/>
              </w:rPr>
              <w:t>m</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ind w:left="-108"/>
              <w:jc w:val="center"/>
              <w:rPr>
                <w:rFonts w:ascii="Frutiger LT Pro 45 Light" w:hAnsi="Frutiger LT Pro 45 Light" w:cs="Arial"/>
                <w:b/>
                <w:bCs/>
                <w:sz w:val="14"/>
                <w:szCs w:val="14"/>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ind w:left="-108"/>
              <w:jc w:val="center"/>
              <w:rPr>
                <w:rFonts w:ascii="Frutiger LT Pro 45 Light" w:hAnsi="Frutiger LT Pro 45 Light" w:cs="Arial"/>
                <w:b/>
                <w:bCs/>
                <w:color w:val="000000"/>
                <w:sz w:val="14"/>
                <w:szCs w:val="18"/>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ind w:left="-108"/>
              <w:jc w:val="center"/>
              <w:rPr>
                <w:rFonts w:ascii="Frutiger LT Pro 45 Light" w:hAnsi="Frutiger LT Pro 45 Light" w:cs="Arial"/>
                <w:b/>
                <w:bCs/>
                <w:color w:val="000000"/>
                <w:sz w:val="14"/>
                <w:szCs w:val="18"/>
                <w:lang w:val="fr-CH" w:eastAsia="de-CH"/>
              </w:rPr>
            </w:pPr>
            <w:r w:rsidRPr="000D1BA5">
              <w:rPr>
                <w:rFonts w:ascii="Frutiger LT Pro 45 Light" w:hAnsi="Frutiger LT Pro 45 Light" w:cs="Arial"/>
                <w:color w:val="000000"/>
                <w:szCs w:val="20"/>
                <w:lang w:val="fr-CH" w:eastAsia="de-CH"/>
              </w:rPr>
              <w:t>o</w:t>
            </w:r>
          </w:p>
        </w:tc>
        <w:tc>
          <w:tcPr>
            <w:tcW w:w="794" w:type="dxa"/>
            <w:tcBorders>
              <w:top w:val="single" w:sz="4" w:space="0" w:color="auto"/>
              <w:left w:val="single" w:sz="4" w:space="0" w:color="auto"/>
              <w:bottom w:val="single" w:sz="4" w:space="0" w:color="auto"/>
              <w:right w:val="single" w:sz="4" w:space="0" w:color="auto"/>
            </w:tcBorders>
            <w:shd w:val="clear" w:color="auto" w:fill="FFFFFF"/>
            <w:vAlign w:val="center"/>
          </w:tcPr>
          <w:p w:rsidR="00A421DB" w:rsidRPr="000D1BA5" w:rsidRDefault="00A421DB" w:rsidP="00261AE7">
            <w:pPr>
              <w:tabs>
                <w:tab w:val="left" w:pos="900"/>
              </w:tabs>
              <w:ind w:left="-108"/>
              <w:jc w:val="center"/>
              <w:rPr>
                <w:rFonts w:ascii="Frutiger LT Pro 45 Light" w:hAnsi="Frutiger LT Pro 45 Light" w:cs="Arial"/>
                <w:b/>
                <w:caps/>
                <w:color w:val="000000"/>
                <w:sz w:val="18"/>
                <w:szCs w:val="18"/>
                <w:lang w:val="fr-CH" w:eastAsia="de-CH"/>
              </w:rPr>
            </w:pPr>
            <w:r w:rsidRPr="000D1BA5">
              <w:rPr>
                <w:rFonts w:ascii="Frutiger LT Pro 45 Light" w:hAnsi="Frutiger LT Pro 45 Light" w:cs="Arial"/>
                <w:color w:val="000000"/>
                <w:szCs w:val="20"/>
                <w:lang w:val="fr-CH" w:eastAsia="de-CH"/>
              </w:rPr>
              <w:t>o</w:t>
            </w:r>
          </w:p>
        </w:tc>
      </w:tr>
    </w:tbl>
    <w:p w:rsidR="00A421DB" w:rsidRPr="000D1BA5" w:rsidRDefault="00A421DB" w:rsidP="00A421DB">
      <w:pPr>
        <w:tabs>
          <w:tab w:val="left" w:pos="900"/>
        </w:tabs>
        <w:spacing w:before="80"/>
        <w:rPr>
          <w:rFonts w:ascii="Frutiger LT Pro 45 Light" w:hAnsi="Frutiger LT Pro 45 Light" w:cs="Arial"/>
          <w:sz w:val="16"/>
          <w:szCs w:val="16"/>
          <w:lang w:val="fr-CH"/>
        </w:rPr>
      </w:pPr>
      <w:r w:rsidRPr="000D1BA5">
        <w:rPr>
          <w:rFonts w:ascii="Frutiger LT Pro 45 Light" w:hAnsi="Frutiger LT Pro 45 Light" w:cs="Arial"/>
          <w:szCs w:val="20"/>
          <w:lang w:val="fr-CH"/>
        </w:rPr>
        <w:t>m = mandatory (</w:t>
      </w:r>
      <w:r>
        <w:rPr>
          <w:rFonts w:ascii="Frutiger LT Pro 45 Light" w:hAnsi="Frutiger LT Pro 45 Light" w:cs="Arial"/>
          <w:szCs w:val="20"/>
          <w:lang w:val="fr-CH"/>
        </w:rPr>
        <w:t>obligatoire</w:t>
      </w:r>
      <w:r w:rsidRPr="000D1BA5">
        <w:rPr>
          <w:rFonts w:ascii="Frutiger LT Pro 45 Light" w:hAnsi="Frutiger LT Pro 45 Light" w:cs="Arial"/>
          <w:szCs w:val="20"/>
          <w:lang w:val="fr-CH"/>
        </w:rPr>
        <w:t>); o = optional (</w:t>
      </w:r>
      <w:r>
        <w:rPr>
          <w:rFonts w:ascii="Frutiger LT Pro 45 Light" w:hAnsi="Frutiger LT Pro 45 Light" w:cs="Arial"/>
          <w:szCs w:val="20"/>
          <w:lang w:val="fr-CH"/>
        </w:rPr>
        <w:t>optionnel</w:t>
      </w:r>
      <w:r w:rsidRPr="000D1BA5">
        <w:rPr>
          <w:rFonts w:ascii="Frutiger LT Pro 45 Light" w:hAnsi="Frutiger LT Pro 45 Light" w:cs="Arial"/>
          <w:szCs w:val="20"/>
          <w:lang w:val="fr-CH"/>
        </w:rPr>
        <w:t>)</w:t>
      </w:r>
    </w:p>
    <w:p w:rsidR="00A421DB" w:rsidRPr="000D1BA5" w:rsidRDefault="00A421DB" w:rsidP="00A421DB">
      <w:pPr>
        <w:pStyle w:val="Beispiel"/>
        <w:rPr>
          <w:lang w:val="fr-CH"/>
        </w:rPr>
      </w:pPr>
      <w:r w:rsidRPr="000D1BA5">
        <w:rPr>
          <w:lang w:val="fr-CH"/>
        </w:rPr>
        <w:t>Type de donnée : Codelist</w:t>
      </w:r>
    </w:p>
    <w:p w:rsidR="00A421DB" w:rsidRPr="000D1BA5" w:rsidRDefault="00A421DB" w:rsidP="00A421DB">
      <w:pPr>
        <w:pStyle w:val="Beispiel"/>
        <w:rPr>
          <w:lang w:val="fr-CH"/>
        </w:rPr>
      </w:pPr>
      <w:r w:rsidRPr="000D1BA5">
        <w:rPr>
          <w:lang w:val="fr-CH"/>
        </w:rPr>
        <w:t>Exemple : Autorité cantonale d’approbation</w:t>
      </w:r>
    </w:p>
    <w:p w:rsidR="00A421DB" w:rsidRPr="000D1BA5" w:rsidRDefault="00A421DB" w:rsidP="00A421DB">
      <w:pPr>
        <w:pStyle w:val="berschrift3"/>
        <w:rPr>
          <w:lang w:val="fr-CH"/>
        </w:rPr>
      </w:pPr>
      <w:r>
        <w:rPr>
          <w:lang w:val="fr-CH"/>
        </w:rPr>
        <w:t>Nom</w:t>
      </w:r>
      <w:r w:rsidRPr="000D1BA5">
        <w:rPr>
          <w:lang w:val="fr-CH"/>
        </w:rPr>
        <w:t xml:space="preserve"> : </w:t>
      </w:r>
      <w:r w:rsidRPr="000D1BA5">
        <w:rPr>
          <w:b w:val="0"/>
          <w:lang w:val="fr-CH"/>
        </w:rPr>
        <w:t>Attribut Name</w:t>
      </w:r>
    </w:p>
    <w:p w:rsidR="00A421DB" w:rsidRPr="000D1BA5" w:rsidRDefault="00A421DB" w:rsidP="00A421DB">
      <w:pPr>
        <w:pStyle w:val="Textkrper"/>
        <w:rPr>
          <w:sz w:val="24"/>
          <w:lang w:val="fr-CH"/>
        </w:rPr>
      </w:pPr>
      <w:r w:rsidRPr="000D1BA5">
        <w:rPr>
          <w:lang w:val="fr-CH"/>
        </w:rPr>
        <w:t xml:space="preserve">Nom du contact, champ obligatoire. </w:t>
      </w:r>
    </w:p>
    <w:p w:rsidR="00A421DB" w:rsidRPr="009E401C" w:rsidRDefault="00A421DB" w:rsidP="00A421DB">
      <w:pPr>
        <w:pStyle w:val="Beispiel"/>
      </w:pPr>
      <w:r w:rsidRPr="009E401C">
        <w:t>Type de donnée : String (254)</w:t>
      </w:r>
    </w:p>
    <w:p w:rsidR="00A421DB" w:rsidRPr="009E401C" w:rsidRDefault="00A421DB" w:rsidP="00A421DB">
      <w:pPr>
        <w:pStyle w:val="Beispiel"/>
      </w:pPr>
      <w:r w:rsidRPr="009E401C">
        <w:t>Exemple : Amt für Wasser und Abfall Kanton Bern</w:t>
      </w:r>
    </w:p>
    <w:p w:rsidR="00A421DB" w:rsidRPr="000D1BA5" w:rsidRDefault="00A421DB" w:rsidP="00A421DB">
      <w:pPr>
        <w:pStyle w:val="berschrift3"/>
        <w:rPr>
          <w:b w:val="0"/>
          <w:lang w:val="fr-CH"/>
        </w:rPr>
      </w:pPr>
      <w:r w:rsidRPr="000D1BA5">
        <w:rPr>
          <w:lang w:val="fr-CH"/>
        </w:rPr>
        <w:t xml:space="preserve">Adresse : </w:t>
      </w:r>
      <w:r w:rsidRPr="000D1BA5">
        <w:rPr>
          <w:b w:val="0"/>
          <w:lang w:val="fr-CH"/>
        </w:rPr>
        <w:t>Attribut Address</w:t>
      </w:r>
    </w:p>
    <w:p w:rsidR="00A421DB" w:rsidRPr="000D1BA5" w:rsidRDefault="00A421DB" w:rsidP="00A421DB">
      <w:pPr>
        <w:pStyle w:val="Textkrper"/>
        <w:rPr>
          <w:color w:val="000000"/>
          <w:sz w:val="24"/>
          <w:lang w:val="fr-CH"/>
        </w:rPr>
      </w:pPr>
      <w:r w:rsidRPr="000D1BA5">
        <w:rPr>
          <w:lang w:val="fr-CH"/>
        </w:rPr>
        <w:t xml:space="preserve">Adresse du contact; </w:t>
      </w:r>
      <w:r>
        <w:rPr>
          <w:lang w:val="fr-CH"/>
        </w:rPr>
        <w:t>c’est</w:t>
      </w:r>
      <w:r w:rsidRPr="000D1BA5">
        <w:rPr>
          <w:color w:val="000000"/>
          <w:lang w:val="fr-CH"/>
        </w:rPr>
        <w:t xml:space="preserve"> recommandé de toujours indiquer l’adresse du contact. La plupart du temps, ces données peuvent facilement être mises à jour de façon automatique.</w:t>
      </w:r>
    </w:p>
    <w:p w:rsidR="00A421DB" w:rsidRPr="000D1BA5" w:rsidRDefault="00A421DB" w:rsidP="00A421DB">
      <w:pPr>
        <w:pStyle w:val="Beispiel"/>
        <w:rPr>
          <w:lang w:val="fr-CH"/>
        </w:rPr>
      </w:pPr>
      <w:r w:rsidRPr="000D1BA5">
        <w:rPr>
          <w:lang w:val="fr-CH"/>
        </w:rPr>
        <w:t>Type de donnée : String (254)</w:t>
      </w:r>
    </w:p>
    <w:p w:rsidR="00A421DB" w:rsidRPr="000D1BA5" w:rsidRDefault="00A421DB" w:rsidP="00A421DB">
      <w:pPr>
        <w:pStyle w:val="Beispiel"/>
        <w:rPr>
          <w:lang w:val="fr-CH"/>
        </w:rPr>
      </w:pPr>
      <w:r w:rsidRPr="000D1BA5">
        <w:rPr>
          <w:lang w:val="fr-CH"/>
        </w:rPr>
        <w:t>Exemple : Reiterstrasse 11, 3011 Bern</w:t>
      </w:r>
    </w:p>
    <w:p w:rsidR="00A421DB" w:rsidRPr="000D1BA5" w:rsidRDefault="00A421DB" w:rsidP="00A421DB">
      <w:pPr>
        <w:pStyle w:val="berschrift3"/>
        <w:rPr>
          <w:b w:val="0"/>
          <w:lang w:val="fr-CH"/>
        </w:rPr>
      </w:pPr>
      <w:r w:rsidRPr="000D1BA5">
        <w:rPr>
          <w:lang w:val="fr-CH"/>
        </w:rPr>
        <w:t>Adresse é</w:t>
      </w:r>
      <w:r>
        <w:rPr>
          <w:lang w:val="fr-CH"/>
        </w:rPr>
        <w:t>lectronique (e-</w:t>
      </w:r>
      <w:r w:rsidRPr="000D1BA5">
        <w:rPr>
          <w:lang w:val="fr-CH"/>
        </w:rPr>
        <w:t>mail</w:t>
      </w:r>
      <w:r>
        <w:rPr>
          <w:lang w:val="fr-CH"/>
        </w:rPr>
        <w:t>)</w:t>
      </w:r>
      <w:r w:rsidRPr="000D1BA5">
        <w:rPr>
          <w:lang w:val="fr-CH"/>
        </w:rPr>
        <w:t xml:space="preserve"> : </w:t>
      </w:r>
      <w:r w:rsidRPr="000D1BA5">
        <w:rPr>
          <w:b w:val="0"/>
          <w:lang w:val="fr-CH"/>
        </w:rPr>
        <w:t>Attribut Email</w:t>
      </w:r>
    </w:p>
    <w:p w:rsidR="00A421DB" w:rsidRPr="000D1BA5" w:rsidRDefault="00A421DB" w:rsidP="00A421DB">
      <w:pPr>
        <w:pStyle w:val="Textkrper"/>
        <w:rPr>
          <w:color w:val="000000"/>
          <w:sz w:val="24"/>
          <w:lang w:val="fr-CH"/>
        </w:rPr>
      </w:pPr>
      <w:r w:rsidRPr="000D1BA5">
        <w:rPr>
          <w:lang w:val="fr-CH"/>
        </w:rPr>
        <w:t>Adresse é</w:t>
      </w:r>
      <w:r>
        <w:rPr>
          <w:lang w:val="fr-CH"/>
        </w:rPr>
        <w:t>lectronique</w:t>
      </w:r>
      <w:r w:rsidRPr="000D1BA5">
        <w:rPr>
          <w:lang w:val="fr-CH"/>
        </w:rPr>
        <w:t xml:space="preserve"> du contact; </w:t>
      </w:r>
      <w:r>
        <w:rPr>
          <w:lang w:val="fr-CH"/>
        </w:rPr>
        <w:t xml:space="preserve">il </w:t>
      </w:r>
      <w:r w:rsidRPr="000D1BA5">
        <w:rPr>
          <w:color w:val="000000"/>
          <w:lang w:val="fr-CH"/>
        </w:rPr>
        <w:t xml:space="preserve">est recommandé de toujours indiquer l’adresse </w:t>
      </w:r>
      <w:r>
        <w:rPr>
          <w:color w:val="000000"/>
          <w:lang w:val="fr-CH"/>
        </w:rPr>
        <w:t>électronique</w:t>
      </w:r>
      <w:r w:rsidRPr="000D1BA5">
        <w:rPr>
          <w:color w:val="000000"/>
          <w:lang w:val="fr-CH"/>
        </w:rPr>
        <w:t xml:space="preserve"> du contact</w:t>
      </w:r>
      <w:r w:rsidRPr="000D1BA5">
        <w:rPr>
          <w:lang w:val="fr-CH"/>
        </w:rPr>
        <w:t xml:space="preserve">. </w:t>
      </w:r>
      <w:r w:rsidRPr="000D1BA5">
        <w:rPr>
          <w:color w:val="000000"/>
          <w:lang w:val="fr-CH"/>
        </w:rPr>
        <w:t>La plupart du temps, ces données peuvent facilement être mises à jour de façon automatique.</w:t>
      </w:r>
    </w:p>
    <w:p w:rsidR="00A421DB" w:rsidRPr="000D1BA5" w:rsidRDefault="00A421DB" w:rsidP="00A421DB">
      <w:pPr>
        <w:pStyle w:val="Beispiel"/>
        <w:rPr>
          <w:lang w:val="fr-CH"/>
        </w:rPr>
      </w:pPr>
      <w:r w:rsidRPr="000D1BA5">
        <w:rPr>
          <w:lang w:val="fr-CH"/>
        </w:rPr>
        <w:t>Type de donnée : String (254)</w:t>
      </w:r>
    </w:p>
    <w:p w:rsidR="00A421DB" w:rsidRPr="000D1BA5" w:rsidRDefault="00A421DB" w:rsidP="00A421DB">
      <w:pPr>
        <w:pStyle w:val="Beispiel"/>
        <w:rPr>
          <w:lang w:val="fr-CH"/>
        </w:rPr>
      </w:pPr>
      <w:r w:rsidRPr="000D1BA5">
        <w:rPr>
          <w:lang w:val="fr-CH"/>
        </w:rPr>
        <w:t>Exemple : info.awa@bve.be.ch</w:t>
      </w:r>
    </w:p>
    <w:p w:rsidR="00A421DB" w:rsidRPr="000D1BA5" w:rsidRDefault="00A421DB" w:rsidP="00A421DB">
      <w:pPr>
        <w:pStyle w:val="berschrift3"/>
        <w:rPr>
          <w:b w:val="0"/>
          <w:lang w:val="fr-CH"/>
        </w:rPr>
      </w:pPr>
      <w:r w:rsidRPr="000D1BA5">
        <w:rPr>
          <w:lang w:val="fr-CH"/>
        </w:rPr>
        <w:t>Numéro d</w:t>
      </w:r>
      <w:r>
        <w:rPr>
          <w:lang w:val="fr-CH"/>
        </w:rPr>
        <w:t>e</w:t>
      </w:r>
      <w:r w:rsidRPr="000D1BA5">
        <w:rPr>
          <w:lang w:val="fr-CH"/>
        </w:rPr>
        <w:t xml:space="preserve"> téléphone : </w:t>
      </w:r>
      <w:r w:rsidRPr="000D1BA5">
        <w:rPr>
          <w:b w:val="0"/>
          <w:lang w:val="fr-CH"/>
        </w:rPr>
        <w:t>Attribut Tel</w:t>
      </w:r>
    </w:p>
    <w:p w:rsidR="00A421DB" w:rsidRPr="000D1BA5" w:rsidRDefault="00A421DB" w:rsidP="00A421DB">
      <w:pPr>
        <w:pStyle w:val="Textkrper"/>
        <w:rPr>
          <w:color w:val="000000"/>
          <w:sz w:val="24"/>
          <w:lang w:val="fr-CH"/>
        </w:rPr>
      </w:pPr>
      <w:r w:rsidRPr="000D1BA5">
        <w:rPr>
          <w:lang w:val="fr-CH"/>
        </w:rPr>
        <w:t>Numéro d</w:t>
      </w:r>
      <w:r>
        <w:rPr>
          <w:lang w:val="fr-CH"/>
        </w:rPr>
        <w:t>e</w:t>
      </w:r>
      <w:r w:rsidRPr="000D1BA5">
        <w:rPr>
          <w:lang w:val="fr-CH"/>
        </w:rPr>
        <w:t xml:space="preserve"> téléphone du contact; i</w:t>
      </w:r>
      <w:r w:rsidRPr="000D1BA5">
        <w:rPr>
          <w:color w:val="000000"/>
          <w:lang w:val="fr-CH"/>
        </w:rPr>
        <w:t xml:space="preserve">l est recommandé de toujours indiquer </w:t>
      </w:r>
      <w:r>
        <w:rPr>
          <w:color w:val="000000"/>
          <w:lang w:val="fr-CH"/>
        </w:rPr>
        <w:t>c</w:t>
      </w:r>
      <w:r w:rsidRPr="000D1BA5">
        <w:rPr>
          <w:color w:val="000000"/>
          <w:lang w:val="fr-CH"/>
        </w:rPr>
        <w:t>e numéro</w:t>
      </w:r>
      <w:r w:rsidRPr="000D1BA5">
        <w:rPr>
          <w:lang w:val="fr-CH"/>
        </w:rPr>
        <w:t xml:space="preserve">. </w:t>
      </w:r>
      <w:r w:rsidRPr="000D1BA5">
        <w:rPr>
          <w:color w:val="000000"/>
          <w:lang w:val="fr-CH"/>
        </w:rPr>
        <w:t>La plupart du temps, ces données peuvent facilement être mises à jour de façon automatique.</w:t>
      </w:r>
    </w:p>
    <w:p w:rsidR="00A421DB" w:rsidRPr="000D1BA5" w:rsidRDefault="00A421DB" w:rsidP="00A421DB">
      <w:pPr>
        <w:pStyle w:val="Beispiel"/>
        <w:rPr>
          <w:lang w:val="fr-CH"/>
        </w:rPr>
      </w:pPr>
      <w:r w:rsidRPr="000D1BA5">
        <w:rPr>
          <w:lang w:val="fr-CH"/>
        </w:rPr>
        <w:t>Type de donnée : Tel</w:t>
      </w:r>
    </w:p>
    <w:p w:rsidR="00A421DB" w:rsidRPr="000D1BA5" w:rsidRDefault="00A421DB" w:rsidP="00A421DB">
      <w:pPr>
        <w:pStyle w:val="Beispiel"/>
        <w:rPr>
          <w:lang w:val="fr-CH"/>
        </w:rPr>
      </w:pPr>
      <w:r w:rsidRPr="000D1BA5">
        <w:rPr>
          <w:lang w:val="fr-CH"/>
        </w:rPr>
        <w:t>Exemple : 031 633 38 11</w:t>
      </w:r>
    </w:p>
    <w:p w:rsidR="00A421DB" w:rsidRPr="000D1BA5" w:rsidRDefault="00A421DB" w:rsidP="00A421DB">
      <w:pPr>
        <w:pStyle w:val="berschrift3"/>
        <w:rPr>
          <w:b w:val="0"/>
          <w:lang w:val="fr-CH"/>
        </w:rPr>
      </w:pPr>
      <w:r w:rsidRPr="000D1BA5">
        <w:rPr>
          <w:lang w:val="fr-CH"/>
        </w:rPr>
        <w:t xml:space="preserve">Site web: </w:t>
      </w:r>
      <w:r w:rsidRPr="000D1BA5">
        <w:rPr>
          <w:b w:val="0"/>
          <w:lang w:val="fr-CH"/>
        </w:rPr>
        <w:t>Attribut Website</w:t>
      </w:r>
    </w:p>
    <w:p w:rsidR="00A421DB" w:rsidRPr="000D1BA5" w:rsidRDefault="00A421DB" w:rsidP="00A421DB">
      <w:pPr>
        <w:pStyle w:val="Textkrper"/>
        <w:rPr>
          <w:color w:val="000000"/>
          <w:sz w:val="24"/>
          <w:lang w:val="fr-CH"/>
        </w:rPr>
      </w:pPr>
      <w:r w:rsidRPr="000D1BA5">
        <w:rPr>
          <w:lang w:val="fr-CH"/>
        </w:rPr>
        <w:t>Site web du contact ; i</w:t>
      </w:r>
      <w:r w:rsidRPr="000D1BA5">
        <w:rPr>
          <w:color w:val="000000"/>
          <w:lang w:val="fr-CH"/>
        </w:rPr>
        <w:t>l est recommandé de toujours indiquer le site web du contact</w:t>
      </w:r>
      <w:r w:rsidRPr="000D1BA5">
        <w:rPr>
          <w:lang w:val="fr-CH"/>
        </w:rPr>
        <w:t xml:space="preserve">. </w:t>
      </w:r>
      <w:r w:rsidRPr="000D1BA5">
        <w:rPr>
          <w:color w:val="000000"/>
          <w:lang w:val="fr-CH"/>
        </w:rPr>
        <w:t>La plupart du temps, ces données peuvent facilement être mises à jour de façon automatique.</w:t>
      </w:r>
    </w:p>
    <w:p w:rsidR="00A421DB" w:rsidRPr="000D1BA5" w:rsidRDefault="00A421DB" w:rsidP="00A421DB">
      <w:pPr>
        <w:pStyle w:val="Beispiel"/>
        <w:rPr>
          <w:lang w:val="fr-CH"/>
        </w:rPr>
      </w:pPr>
      <w:r w:rsidRPr="000D1BA5">
        <w:rPr>
          <w:lang w:val="fr-CH"/>
        </w:rPr>
        <w:t>Type de donnée : URL</w:t>
      </w:r>
    </w:p>
    <w:p w:rsidR="004808C7" w:rsidRPr="000D1BA5" w:rsidRDefault="00581E21" w:rsidP="00581E21">
      <w:pPr>
        <w:pStyle w:val="Beispiel"/>
        <w:rPr>
          <w:lang w:val="fr-CH"/>
        </w:rPr>
      </w:pPr>
      <w:r w:rsidRPr="000D1BA5">
        <w:rPr>
          <w:lang w:val="fr-CH"/>
        </w:rPr>
        <w:t xml:space="preserve">Exemple : </w:t>
      </w:r>
      <w:hyperlink r:id="rId42" w:history="1">
        <w:r w:rsidR="00FA652B" w:rsidRPr="000D1BA5">
          <w:rPr>
            <w:lang w:val="fr-CH"/>
          </w:rPr>
          <w:t>http://www.bve.be.ch/bve/de/index/umwelt/umwelt/geologie/Bohrbewilligungen.html</w:t>
        </w:r>
      </w:hyperlink>
      <w:r w:rsidR="00FA652B" w:rsidRPr="000D1BA5">
        <w:rPr>
          <w:lang w:val="fr-CH"/>
        </w:rPr>
        <w:br w:type="page"/>
      </w:r>
    </w:p>
    <w:p w:rsidR="0044512F" w:rsidRPr="000D1BA5" w:rsidRDefault="00266340" w:rsidP="0044512F">
      <w:pPr>
        <w:pStyle w:val="berschrift2"/>
        <w:rPr>
          <w:lang w:val="fr-CH"/>
        </w:rPr>
      </w:pPr>
      <w:bookmarkStart w:id="59" w:name="_Toc372552650"/>
      <w:r w:rsidRPr="000D1BA5">
        <w:rPr>
          <w:lang w:val="fr-CH"/>
        </w:rPr>
        <w:lastRenderedPageBreak/>
        <w:t>Classe</w:t>
      </w:r>
      <w:r w:rsidR="0044512F" w:rsidRPr="000D1BA5">
        <w:rPr>
          <w:lang w:val="fr-CH"/>
        </w:rPr>
        <w:t xml:space="preserve"> </w:t>
      </w:r>
      <w:r w:rsidR="001973F9" w:rsidRPr="000D1BA5">
        <w:rPr>
          <w:lang w:val="fr-CH"/>
        </w:rPr>
        <w:t>BoreID</w:t>
      </w:r>
      <w:bookmarkEnd w:id="59"/>
      <w:r w:rsidR="001973F9" w:rsidRPr="000D1BA5">
        <w:rPr>
          <w:lang w:val="fr-CH"/>
        </w:rPr>
        <w:t xml:space="preserve"> </w:t>
      </w:r>
    </w:p>
    <w:p w:rsidR="00102E0F" w:rsidRDefault="00102E0F" w:rsidP="00261AE7">
      <w:pPr>
        <w:pStyle w:val="Textkrper"/>
        <w:rPr>
          <w:color w:val="000000"/>
          <w:lang w:val="fr-CH"/>
        </w:rPr>
      </w:pPr>
      <w:r w:rsidRPr="000D1BA5">
        <w:rPr>
          <w:color w:val="000000"/>
          <w:lang w:val="fr-CH"/>
        </w:rPr>
        <w:t xml:space="preserve">La combinaison des attributs de la classe BoreID donne un identifiant de forage unique en Suisse. Il est possible d'attribuer plusieurs identifiants de forage quand plusieurs </w:t>
      </w:r>
      <w:r>
        <w:rPr>
          <w:color w:val="000000"/>
          <w:lang w:val="fr-CH"/>
        </w:rPr>
        <w:t>codes</w:t>
      </w:r>
      <w:r w:rsidRPr="000D1BA5">
        <w:rPr>
          <w:color w:val="000000"/>
          <w:lang w:val="fr-CH"/>
        </w:rPr>
        <w:t xml:space="preserve"> existent. Les attributs Code_Contact et BoreID_Contact sont à indiquer </w:t>
      </w:r>
      <w:r>
        <w:rPr>
          <w:color w:val="000000"/>
          <w:lang w:val="fr-CH"/>
        </w:rPr>
        <w:t xml:space="preserve">obligatoirement </w:t>
      </w:r>
      <w:r w:rsidRPr="000D1BA5">
        <w:rPr>
          <w:color w:val="000000"/>
          <w:lang w:val="fr-CH"/>
        </w:rPr>
        <w:t>(cardinalité [1]. Il est conseillé d'indiquer, comme « identifiant minimal » l'identifiant de forage de l'autorité compétente ou celui du Centre d'informations géologiques du service géologique national. Indiquer les identifiants des bureaux spécialisés, etc., est également envisageable.</w:t>
      </w:r>
    </w:p>
    <w:p w:rsidR="00102E0F" w:rsidRPr="000D1BA5" w:rsidRDefault="00102E0F" w:rsidP="00102E0F">
      <w:pPr>
        <w:pStyle w:val="Textkrper"/>
        <w:rPr>
          <w:color w:val="000000"/>
          <w:lang w:val="fr-CH"/>
        </w:rPr>
      </w:pPr>
      <w:r>
        <w:rPr>
          <w:color w:val="000000"/>
          <w:lang w:val="fr-CH"/>
        </w:rPr>
        <w:t>Il n’est pas absolument indispensable qu’à chaque classe BoreID soit assignée une classe Contact (p.ex. indication d’une ID-forage d’un bureau spécialisé simultanément à l’anonymisation des informations de contact du bureau en question). De manière générale, il est toutefois recommandé d’indiquer le contact correspondant.</w:t>
      </w:r>
    </w:p>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1842"/>
        <w:gridCol w:w="2127"/>
        <w:gridCol w:w="4678"/>
      </w:tblGrid>
      <w:tr w:rsidR="00D1001C" w:rsidRPr="000D1BA5" w:rsidTr="00D1001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1001C" w:rsidRPr="000D1BA5" w:rsidRDefault="00D1001C" w:rsidP="001973F9">
            <w:pPr>
              <w:tabs>
                <w:tab w:val="left" w:pos="900"/>
              </w:tabs>
              <w:ind w:left="-57"/>
              <w:jc w:val="center"/>
              <w:rPr>
                <w:rFonts w:ascii="Frutiger LT Pro 45 Light" w:hAnsi="Frutiger LT Pro 45 Light" w:cs="Arial"/>
                <w:b/>
                <w:szCs w:val="20"/>
                <w:lang w:val="fr-CH"/>
              </w:rPr>
            </w:pPr>
            <w:r w:rsidRPr="000D1BA5">
              <w:rPr>
                <w:rFonts w:ascii="Frutiger LT Pro 45 Light" w:hAnsi="Frutiger LT Pro 45 Light" w:cs="Arial"/>
                <w:b/>
                <w:szCs w:val="20"/>
                <w:lang w:val="fr-CH"/>
              </w:rPr>
              <w:t>No</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001C" w:rsidRPr="000D1BA5" w:rsidRDefault="00D1001C"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Nom de l’attribut [Cardinalité]</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001C" w:rsidRPr="000D1BA5" w:rsidRDefault="00D1001C"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Type de donnée</w:t>
            </w:r>
          </w:p>
          <w:p w:rsidR="00D1001C" w:rsidRPr="000D1BA5" w:rsidRDefault="00D1001C"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(Domain de valeur)</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001C" w:rsidRPr="000D1BA5" w:rsidRDefault="00D1001C" w:rsidP="00520B81">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Description</w:t>
            </w:r>
          </w:p>
        </w:tc>
      </w:tr>
      <w:tr w:rsidR="00F35A1C" w:rsidRPr="000D1BA5" w:rsidTr="00D1001C">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1973F9">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1842"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1973F9">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Code_Contact</w:t>
            </w:r>
          </w:p>
          <w:p w:rsidR="00F35A1C" w:rsidRPr="000D1BA5" w:rsidRDefault="00F35A1C" w:rsidP="001973F9">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1973F9">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Codelist </w:t>
            </w:r>
          </w:p>
          <w:p w:rsidR="00F35A1C" w:rsidRPr="000D1BA5" w:rsidRDefault="00F35A1C" w:rsidP="00B1392F">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1.3.1)</w:t>
            </w:r>
          </w:p>
        </w:tc>
        <w:tc>
          <w:tcPr>
            <w:tcW w:w="4678"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Sigle</w:t>
            </w:r>
            <w:r w:rsidRPr="000D1BA5">
              <w:rPr>
                <w:rFonts w:ascii="Frutiger LT Pro 45 Light" w:hAnsi="Frutiger LT Pro 45 Light" w:cs="Arial"/>
                <w:szCs w:val="20"/>
                <w:lang w:val="fr-CH"/>
              </w:rPr>
              <w:t xml:space="preserve"> du canton où se trouve l’autorité compétente (également sigle de l’autorité fédérale compétente, etc.). En combinaison avec l’attribut BoreID_Contact (cf. 1.3.2), on obtient un identifiant unique. Les sigles figurent dans la table 1.3.1 « Borehole_Code_Contact ».</w:t>
            </w:r>
          </w:p>
        </w:tc>
      </w:tr>
      <w:tr w:rsidR="00F35A1C" w:rsidRPr="00695264" w:rsidTr="00D1001C">
        <w:trPr>
          <w:trHeight w:val="1379"/>
        </w:trPr>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1973F9">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1973F9">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BoreID_Contact</w:t>
            </w:r>
          </w:p>
          <w:p w:rsidR="00F35A1C" w:rsidRPr="000D1BA5" w:rsidRDefault="00F35A1C" w:rsidP="001973F9">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1973F9">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String (254)</w:t>
            </w:r>
          </w:p>
        </w:tc>
        <w:tc>
          <w:tcPr>
            <w:tcW w:w="4678"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 xml:space="preserve">Identifiant </w:t>
            </w:r>
            <w:r w:rsidRPr="000D1BA5">
              <w:rPr>
                <w:rFonts w:ascii="Frutiger LT Pro 45 Light" w:hAnsi="Frutiger LT Pro 45 Light" w:cs="Arial"/>
                <w:szCs w:val="20"/>
                <w:lang w:val="fr-CH"/>
              </w:rPr>
              <w:t>du forage du contact. L’identifiant es</w:t>
            </w:r>
            <w:r>
              <w:rPr>
                <w:rFonts w:ascii="Frutiger LT Pro 45 Light" w:hAnsi="Frutiger LT Pro 45 Light" w:cs="Arial"/>
                <w:szCs w:val="20"/>
                <w:lang w:val="fr-CH"/>
              </w:rPr>
              <w:t>t</w:t>
            </w:r>
            <w:r w:rsidRPr="000D1BA5">
              <w:rPr>
                <w:rFonts w:ascii="Frutiger LT Pro 45 Light" w:hAnsi="Frutiger LT Pro 45 Light" w:cs="Arial"/>
                <w:szCs w:val="20"/>
                <w:lang w:val="fr-CH"/>
              </w:rPr>
              <w:t xml:space="preserve"> fourni par l'autorité compétente (en général l’autorité cantonale, fédérale ou le Centre d'informations géologiques du service géologique national). </w:t>
            </w:r>
          </w:p>
        </w:tc>
      </w:tr>
    </w:tbl>
    <w:p w:rsidR="0044512F" w:rsidRPr="000D1BA5" w:rsidRDefault="0044512F" w:rsidP="0044512F">
      <w:pPr>
        <w:pStyle w:val="berschrift3"/>
        <w:rPr>
          <w:b w:val="0"/>
          <w:lang w:val="fr-CH"/>
        </w:rPr>
      </w:pPr>
      <w:r w:rsidRPr="000D1BA5">
        <w:rPr>
          <w:lang w:val="fr-CH"/>
        </w:rPr>
        <w:t xml:space="preserve">Code </w:t>
      </w:r>
      <w:r w:rsidR="00B1392F" w:rsidRPr="000D1BA5">
        <w:rPr>
          <w:lang w:val="fr-CH"/>
        </w:rPr>
        <w:t>de l’autorité</w:t>
      </w:r>
      <w:r w:rsidRPr="000D1BA5">
        <w:rPr>
          <w:lang w:val="fr-CH"/>
        </w:rPr>
        <w:t xml:space="preserve">: </w:t>
      </w:r>
      <w:r w:rsidRPr="000D1BA5">
        <w:rPr>
          <w:b w:val="0"/>
          <w:lang w:val="fr-CH"/>
        </w:rPr>
        <w:t>Attribut Code_Contact; Table Borehole_Code_Contact</w:t>
      </w:r>
    </w:p>
    <w:p w:rsidR="00520B81" w:rsidRPr="000D1BA5" w:rsidRDefault="00520B81" w:rsidP="00520B81">
      <w:pPr>
        <w:pStyle w:val="Textkrper"/>
        <w:rPr>
          <w:color w:val="000000"/>
          <w:lang w:val="fr-CH"/>
        </w:rPr>
      </w:pPr>
      <w:r w:rsidRPr="000D1BA5">
        <w:rPr>
          <w:color w:val="000000"/>
          <w:lang w:val="fr-CH"/>
        </w:rPr>
        <w:t xml:space="preserve">Le sigle de l'autorité cantonale compétente doit être indiqué obligatoirement, ceci afin de rendre les identifiants (BoreID_Contact, cf. chap. 1.3.2) uniques au-delà des frontières cantonales et afin d'éviter les confusions. Lorsque les autorisations ont été délivrées par un service fédéral, il faut utiliser le sigle CH au lieu du sigle cantonal. Le sigle LGI est attribué au Centre </w:t>
      </w:r>
      <w:r w:rsidR="00AD2AEA" w:rsidRPr="000D1BA5">
        <w:rPr>
          <w:color w:val="000000"/>
          <w:lang w:val="fr-CH"/>
        </w:rPr>
        <w:t>national d’informations géologiques et le sigle SP est attribué au bureaux spécialisés du secteur privé.</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0"/>
        <w:gridCol w:w="2496"/>
        <w:gridCol w:w="2551"/>
        <w:gridCol w:w="2835"/>
      </w:tblGrid>
      <w:tr w:rsidR="0044512F" w:rsidRPr="000D1BA5" w:rsidTr="00AC5FA4">
        <w:trPr>
          <w:trHeight w:val="284"/>
          <w:tblHeader/>
        </w:trPr>
        <w:tc>
          <w:tcPr>
            <w:tcW w:w="1190"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44512F" w:rsidRPr="000D1BA5" w:rsidRDefault="0044512F" w:rsidP="001973F9">
            <w:pPr>
              <w:tabs>
                <w:tab w:val="left" w:pos="900"/>
              </w:tabs>
              <w:jc w:val="center"/>
              <w:rPr>
                <w:rFonts w:ascii="Frutiger LT Pro 45 Light" w:hAnsi="Frutiger LT Pro 45 Light" w:cs="Arial"/>
                <w:b/>
                <w:bCs/>
                <w:cap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2496"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44512F" w:rsidRPr="000D1BA5" w:rsidRDefault="0044512F" w:rsidP="001973F9">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Code_Contact</w:t>
            </w:r>
          </w:p>
        </w:tc>
        <w:tc>
          <w:tcPr>
            <w:tcW w:w="2551"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44512F" w:rsidRPr="000D1BA5" w:rsidRDefault="0044512F" w:rsidP="001973F9">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color w:val="000000"/>
                <w:szCs w:val="20"/>
                <w:lang w:val="fr-CH" w:eastAsia="de-CH"/>
              </w:rPr>
              <w:t>Code_Contact</w:t>
            </w:r>
          </w:p>
        </w:tc>
        <w:tc>
          <w:tcPr>
            <w:tcW w:w="2835" w:type="dxa"/>
            <w:tcBorders>
              <w:top w:val="single" w:sz="4" w:space="0" w:color="auto"/>
              <w:left w:val="single" w:sz="4" w:space="0" w:color="auto"/>
              <w:bottom w:val="nil"/>
              <w:right w:val="single" w:sz="4" w:space="0" w:color="auto"/>
              <w:tl2br w:val="nil"/>
              <w:tr2bl w:val="nil"/>
            </w:tcBorders>
            <w:shd w:val="clear" w:color="auto" w:fill="D9D9D9" w:themeFill="background1" w:themeFillShade="D9"/>
            <w:vAlign w:val="center"/>
          </w:tcPr>
          <w:p w:rsidR="0044512F" w:rsidRPr="000D1BA5" w:rsidRDefault="00AD2AEA" w:rsidP="001973F9">
            <w:pPr>
              <w:tabs>
                <w:tab w:val="left" w:pos="900"/>
              </w:tabs>
              <w:rPr>
                <w:rFonts w:ascii="Frutiger LT Pro 45 Light" w:hAnsi="Frutiger LT Pro 45 Light"/>
                <w:b/>
                <w:bCs/>
                <w:sz w:val="24"/>
                <w:lang w:val="fr-CH" w:eastAsia="de-CH"/>
              </w:rPr>
            </w:pPr>
            <w:r w:rsidRPr="000D1BA5">
              <w:rPr>
                <w:rFonts w:ascii="Frutiger LT Pro 45 Light" w:hAnsi="Frutiger LT Pro 45 Light" w:cs="Arial"/>
                <w:b/>
                <w:bCs/>
                <w:szCs w:val="20"/>
                <w:lang w:val="fr-CH" w:eastAsia="de-CH"/>
              </w:rPr>
              <w:t>Explication</w:t>
            </w:r>
          </w:p>
        </w:tc>
      </w:tr>
      <w:tr w:rsidR="0044512F" w:rsidRPr="000D1BA5" w:rsidTr="00AC5FA4">
        <w:trPr>
          <w:trHeight w:val="284"/>
          <w:tblHeader/>
        </w:trPr>
        <w:tc>
          <w:tcPr>
            <w:tcW w:w="1190"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44512F" w:rsidRPr="000D1BA5" w:rsidRDefault="0044512F" w:rsidP="00B302A5">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I</w:t>
            </w:r>
            <w:r w:rsidR="00B302A5" w:rsidRPr="000D1BA5">
              <w:rPr>
                <w:rFonts w:ascii="Frutiger LT Pro 45 Light" w:hAnsi="Frutiger LT Pro 45 Light" w:cs="Arial"/>
                <w:b/>
                <w:color w:val="000000"/>
                <w:szCs w:val="20"/>
                <w:lang w:val="fr-CH" w:eastAsia="de-CH"/>
              </w:rPr>
              <w:t>cod</w:t>
            </w:r>
            <w:r w:rsidRPr="000D1BA5">
              <w:rPr>
                <w:rFonts w:ascii="Frutiger LT Pro 45 Light" w:hAnsi="Frutiger LT Pro 45 Light" w:cs="Arial"/>
                <w:b/>
                <w:color w:val="000000"/>
                <w:szCs w:val="20"/>
                <w:lang w:val="fr-CH" w:eastAsia="de-CH"/>
              </w:rPr>
              <w:t>10</w:t>
            </w:r>
            <w:r w:rsidR="00B302A5" w:rsidRPr="000D1BA5">
              <w:rPr>
                <w:rFonts w:ascii="Frutiger LT Pro 45 Light" w:hAnsi="Frutiger LT Pro 45 Light" w:cs="Arial"/>
                <w:b/>
                <w:color w:val="000000"/>
                <w:szCs w:val="20"/>
                <w:lang w:val="fr-CH" w:eastAsia="de-CH"/>
              </w:rPr>
              <w:t>1</w:t>
            </w:r>
          </w:p>
        </w:tc>
        <w:tc>
          <w:tcPr>
            <w:tcW w:w="2496"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44512F" w:rsidRPr="000D1BA5" w:rsidRDefault="0044512F" w:rsidP="001973F9">
            <w:pPr>
              <w:tabs>
                <w:tab w:val="left" w:pos="900"/>
              </w:tabs>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(fr)</w:t>
            </w:r>
          </w:p>
        </w:tc>
        <w:tc>
          <w:tcPr>
            <w:tcW w:w="2551"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vAlign w:val="center"/>
          </w:tcPr>
          <w:p w:rsidR="0044512F" w:rsidRPr="000D1BA5" w:rsidRDefault="0044512F" w:rsidP="001973F9">
            <w:pPr>
              <w:tabs>
                <w:tab w:val="left" w:pos="900"/>
              </w:tabs>
              <w:rPr>
                <w:rFonts w:ascii="Frutiger LT Pro 45 Light" w:hAnsi="Frutiger LT Pro 45 Light"/>
                <w:b/>
                <w:sz w:val="24"/>
                <w:lang w:val="fr-CH" w:eastAsia="de-CH"/>
              </w:rPr>
            </w:pPr>
            <w:r w:rsidRPr="000D1BA5">
              <w:rPr>
                <w:rFonts w:ascii="Frutiger LT Pro 45 Light" w:hAnsi="Frutiger LT Pro 45 Light" w:cs="Arial"/>
                <w:b/>
                <w:color w:val="000000"/>
                <w:szCs w:val="20"/>
                <w:lang w:val="fr-CH" w:eastAsia="de-CH"/>
              </w:rPr>
              <w:t>(de)</w:t>
            </w:r>
          </w:p>
        </w:tc>
        <w:tc>
          <w:tcPr>
            <w:tcW w:w="2835" w:type="dxa"/>
            <w:tcBorders>
              <w:top w:val="nil"/>
              <w:left w:val="single" w:sz="4" w:space="0" w:color="auto"/>
              <w:bottom w:val="single" w:sz="4" w:space="0" w:color="auto"/>
              <w:right w:val="single" w:sz="4" w:space="0" w:color="auto"/>
              <w:tl2br w:val="nil"/>
              <w:tr2bl w:val="nil"/>
            </w:tcBorders>
            <w:shd w:val="clear" w:color="auto" w:fill="D9D9D9" w:themeFill="background1" w:themeFillShade="D9"/>
          </w:tcPr>
          <w:p w:rsidR="0044512F" w:rsidRPr="000D1BA5" w:rsidRDefault="0044512F" w:rsidP="001973F9">
            <w:pPr>
              <w:tabs>
                <w:tab w:val="left" w:pos="900"/>
              </w:tabs>
              <w:rPr>
                <w:rFonts w:ascii="Frutiger LT Pro 45 Light" w:hAnsi="Frutiger LT Pro 45 Light" w:cs="Arial"/>
                <w:b/>
                <w:szCs w:val="20"/>
                <w:lang w:val="fr-CH" w:eastAsia="de-CH"/>
              </w:rPr>
            </w:pP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AG</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AG</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Argovie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AI</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AI</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Appenzell</w:t>
            </w:r>
            <w:r w:rsidR="00AD2AEA" w:rsidRPr="000D1BA5">
              <w:rPr>
                <w:rFonts w:ascii="Frutiger LT Pro 45 Light" w:hAnsi="Frutiger LT Pro 45 Light" w:cs="Arial"/>
                <w:sz w:val="18"/>
                <w:szCs w:val="18"/>
                <w:lang w:val="fr-CH" w:eastAsia="de-CH"/>
              </w:rPr>
              <w:t xml:space="preserve"> Rhodes-Intérieures</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AR</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AR</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Appenzell Rhodes-Extérieures</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004</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BE</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BE</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rPr>
              <w:t>Bern</w:t>
            </w:r>
            <w:r w:rsidR="00AD2AEA" w:rsidRPr="000D1BA5">
              <w:rPr>
                <w:rFonts w:ascii="Frutiger LT Pro 45 Light" w:hAnsi="Frutiger LT Pro 45 Light" w:cs="Arial"/>
                <w:sz w:val="18"/>
                <w:szCs w:val="18"/>
                <w:lang w:val="fr-CH"/>
              </w:rPr>
              <w:t>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005</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BL</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BL</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Basel-</w:t>
            </w:r>
            <w:r w:rsidR="00AD2AEA" w:rsidRPr="000D1BA5">
              <w:rPr>
                <w:rFonts w:ascii="Frutiger LT Pro 45 Light" w:hAnsi="Frutiger LT Pro 45 Light" w:cs="Arial"/>
                <w:sz w:val="18"/>
                <w:szCs w:val="18"/>
                <w:lang w:val="fr-CH" w:eastAsia="de-CH"/>
              </w:rPr>
              <w:t>Campagne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006</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BS</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BS</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Bâle-Ville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007</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FR</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FR</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262C33" w:rsidP="00262C33">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Fr</w:t>
            </w:r>
            <w:r>
              <w:rPr>
                <w:rFonts w:ascii="Frutiger LT Pro 45 Light" w:hAnsi="Frutiger LT Pro 45 Light" w:cs="Arial"/>
                <w:sz w:val="18"/>
                <w:szCs w:val="18"/>
                <w:lang w:val="fr-CH" w:eastAsia="de-CH"/>
              </w:rPr>
              <w:t>ibou</w:t>
            </w:r>
            <w:r w:rsidRPr="000D1BA5">
              <w:rPr>
                <w:rFonts w:ascii="Frutiger LT Pro 45 Light" w:hAnsi="Frutiger LT Pro 45 Light" w:cs="Arial"/>
                <w:sz w:val="18"/>
                <w:szCs w:val="18"/>
                <w:lang w:val="fr-CH" w:eastAsia="de-CH"/>
              </w:rPr>
              <w:t>rg</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008</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GE</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GE</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G</w:t>
            </w:r>
            <w:r w:rsidR="00AD2AEA" w:rsidRPr="000D1BA5">
              <w:rPr>
                <w:rFonts w:ascii="Frutiger LT Pro 45 Light" w:hAnsi="Frutiger LT Pro 45 Light" w:cs="Arial"/>
                <w:sz w:val="18"/>
                <w:szCs w:val="18"/>
                <w:lang w:val="fr-CH" w:eastAsia="de-CH"/>
              </w:rPr>
              <w:t>enève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009</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GL</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GL</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Glar</w:t>
            </w:r>
            <w:r w:rsidR="00AD2AEA" w:rsidRPr="000D1BA5">
              <w:rPr>
                <w:rFonts w:ascii="Frutiger LT Pro 45 Light" w:hAnsi="Frutiger LT Pro 45 Light" w:cs="Arial"/>
                <w:sz w:val="18"/>
                <w:szCs w:val="18"/>
                <w:lang w:val="fr-CH" w:eastAsia="de-CH"/>
              </w:rPr>
              <w:t>i</w:t>
            </w:r>
            <w:r w:rsidRPr="000D1BA5">
              <w:rPr>
                <w:rFonts w:ascii="Frutiger LT Pro 45 Light" w:hAnsi="Frutiger LT Pro 45 Light" w:cs="Arial"/>
                <w:sz w:val="18"/>
                <w:szCs w:val="18"/>
                <w:lang w:val="fr-CH" w:eastAsia="de-CH"/>
              </w:rPr>
              <w:t>s</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010</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GR</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GR</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Gr</w:t>
            </w:r>
            <w:r w:rsidR="00AD2AEA" w:rsidRPr="000D1BA5">
              <w:rPr>
                <w:rFonts w:ascii="Frutiger LT Pro 45 Light" w:hAnsi="Frutiger LT Pro 45 Light" w:cs="Arial"/>
                <w:sz w:val="18"/>
                <w:szCs w:val="18"/>
                <w:lang w:val="fr-CH" w:eastAsia="de-CH"/>
              </w:rPr>
              <w:t>isons</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011</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JU</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JU</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Jura</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012</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LU</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LU</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Lu</w:t>
            </w:r>
            <w:r w:rsidR="00AD2AEA" w:rsidRPr="000D1BA5">
              <w:rPr>
                <w:rFonts w:ascii="Frutiger LT Pro 45 Light" w:hAnsi="Frutiger LT Pro 45 Light" w:cs="Arial"/>
                <w:sz w:val="18"/>
                <w:szCs w:val="18"/>
                <w:lang w:val="fr-CH" w:eastAsia="de-CH"/>
              </w:rPr>
              <w:t>c</w:t>
            </w:r>
            <w:r w:rsidRPr="000D1BA5">
              <w:rPr>
                <w:rFonts w:ascii="Frutiger LT Pro 45 Light" w:hAnsi="Frutiger LT Pro 45 Light" w:cs="Arial"/>
                <w:sz w:val="18"/>
                <w:szCs w:val="18"/>
                <w:lang w:val="fr-CH" w:eastAsia="de-CH"/>
              </w:rPr>
              <w:t>ern</w:t>
            </w:r>
            <w:r w:rsidR="00AD2AEA" w:rsidRPr="000D1BA5">
              <w:rPr>
                <w:rFonts w:ascii="Frutiger LT Pro 45 Light" w:hAnsi="Frutiger LT Pro 45 Light" w:cs="Arial"/>
                <w:sz w:val="18"/>
                <w:szCs w:val="18"/>
                <w:lang w:val="fr-CH" w:eastAsia="de-CH"/>
              </w:rPr>
              <w:t>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lastRenderedPageBreak/>
              <w:t>013</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NE</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NE</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Neuchâtel</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014</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NW</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NW</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Nidwald</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015</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OW</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OW</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Obwald</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016</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SG</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SG</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Saint-Gall</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017</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SH</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SH</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Schaffh</w:t>
            </w:r>
            <w:r w:rsidR="00AD2AEA" w:rsidRPr="000D1BA5">
              <w:rPr>
                <w:rFonts w:ascii="Frutiger LT Pro 45 Light" w:hAnsi="Frutiger LT Pro 45 Light" w:cs="Arial"/>
                <w:sz w:val="18"/>
                <w:szCs w:val="18"/>
                <w:lang w:val="fr-CH" w:eastAsia="de-CH"/>
              </w:rPr>
              <w:t>ou</w:t>
            </w:r>
            <w:r w:rsidRPr="000D1BA5">
              <w:rPr>
                <w:rFonts w:ascii="Frutiger LT Pro 45 Light" w:hAnsi="Frutiger LT Pro 45 Light" w:cs="Arial"/>
                <w:sz w:val="18"/>
                <w:szCs w:val="18"/>
                <w:lang w:val="fr-CH" w:eastAsia="de-CH"/>
              </w:rPr>
              <w:t>se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018</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SO</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SO</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Sol</w:t>
            </w:r>
            <w:r w:rsidR="00AD2AEA" w:rsidRPr="000D1BA5">
              <w:rPr>
                <w:rFonts w:ascii="Frutiger LT Pro 45 Light" w:hAnsi="Frutiger LT Pro 45 Light" w:cs="Arial"/>
                <w:sz w:val="18"/>
                <w:szCs w:val="18"/>
                <w:lang w:val="fr-CH" w:eastAsia="de-CH"/>
              </w:rPr>
              <w:t>eure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019</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SZ</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SZ</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E2E14">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Schwyz</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020</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TG</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TG</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Thurg</w:t>
            </w:r>
            <w:r w:rsidR="00AD2AEA" w:rsidRPr="000D1BA5">
              <w:rPr>
                <w:rFonts w:ascii="Frutiger LT Pro 45 Light" w:hAnsi="Frutiger LT Pro 45 Light" w:cs="Arial"/>
                <w:sz w:val="18"/>
                <w:szCs w:val="18"/>
                <w:lang w:val="fr-CH" w:eastAsia="de-CH"/>
              </w:rPr>
              <w:t>ovie</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021</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TI</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TI</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Tessin</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022</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VD</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VD</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Vaud</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023</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UR</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UR</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Uri</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024</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VS</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VS</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Valais</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025</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ZG</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ZG</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Z</w:t>
            </w:r>
            <w:r w:rsidR="00AD2AEA" w:rsidRPr="000D1BA5">
              <w:rPr>
                <w:rFonts w:ascii="Frutiger LT Pro 45 Light" w:hAnsi="Frutiger LT Pro 45 Light" w:cs="Arial"/>
                <w:sz w:val="18"/>
                <w:szCs w:val="18"/>
                <w:lang w:val="fr-CH" w:eastAsia="de-CH"/>
              </w:rPr>
              <w:t>o</w:t>
            </w:r>
            <w:r w:rsidRPr="000D1BA5">
              <w:rPr>
                <w:rFonts w:ascii="Frutiger LT Pro 45 Light" w:hAnsi="Frutiger LT Pro 45 Light" w:cs="Arial"/>
                <w:sz w:val="18"/>
                <w:szCs w:val="18"/>
                <w:lang w:val="fr-CH" w:eastAsia="de-CH"/>
              </w:rPr>
              <w:t>ug</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026</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ZH</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cs="Arial"/>
                <w:lang w:val="fr-CH"/>
              </w:rPr>
            </w:pPr>
            <w:r w:rsidRPr="000D1BA5">
              <w:rPr>
                <w:rFonts w:ascii="Frutiger LT Pro 45 Light" w:hAnsi="Frutiger LT Pro 45 Light"/>
                <w:lang w:val="fr-CH"/>
              </w:rPr>
              <w:t>ZH</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Z</w:t>
            </w:r>
            <w:r w:rsidR="00AD2AEA" w:rsidRPr="000D1BA5">
              <w:rPr>
                <w:rFonts w:ascii="Frutiger LT Pro 45 Light" w:hAnsi="Frutiger LT Pro 45 Light" w:cs="Arial"/>
                <w:sz w:val="18"/>
                <w:szCs w:val="18"/>
                <w:lang w:val="fr-CH" w:eastAsia="de-CH"/>
              </w:rPr>
              <w:t>u</w:t>
            </w:r>
            <w:r w:rsidRPr="000D1BA5">
              <w:rPr>
                <w:rFonts w:ascii="Frutiger LT Pro 45 Light" w:hAnsi="Frutiger LT Pro 45 Light" w:cs="Arial"/>
                <w:sz w:val="18"/>
                <w:szCs w:val="18"/>
                <w:lang w:val="fr-CH" w:eastAsia="de-CH"/>
              </w:rPr>
              <w:t>rich</w:t>
            </w:r>
          </w:p>
        </w:tc>
      </w:tr>
      <w:tr w:rsidR="0044512F"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4D43B9">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w:t>
            </w:r>
            <w:r w:rsidR="004D43B9" w:rsidRPr="000D1BA5">
              <w:rPr>
                <w:rFonts w:ascii="Frutiger LT Pro 45 Light" w:hAnsi="Frutiger LT Pro 45 Light" w:cs="Arial"/>
                <w:color w:val="000000"/>
                <w:szCs w:val="20"/>
                <w:lang w:val="fr-CH" w:eastAsia="de-CH"/>
              </w:rPr>
              <w:t>7</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lang w:val="fr-CH"/>
              </w:rPr>
            </w:pPr>
            <w:r w:rsidRPr="000D1BA5">
              <w:rPr>
                <w:rFonts w:ascii="Frutiger LT Pro 45 Light" w:hAnsi="Frutiger LT Pro 45 Light"/>
                <w:lang w:val="fr-CH"/>
              </w:rPr>
              <w:t>CH</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44512F" w:rsidP="001973F9">
            <w:pPr>
              <w:rPr>
                <w:rFonts w:ascii="Frutiger LT Pro 45 Light" w:hAnsi="Frutiger LT Pro 45 Light"/>
                <w:lang w:val="fr-CH"/>
              </w:rPr>
            </w:pPr>
            <w:r w:rsidRPr="000D1BA5">
              <w:rPr>
                <w:rFonts w:ascii="Frutiger LT Pro 45 Light" w:hAnsi="Frutiger LT Pro 45 Light"/>
                <w:lang w:val="fr-CH"/>
              </w:rPr>
              <w:t>CH</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4512F" w:rsidRPr="000D1BA5" w:rsidRDefault="00AD2AEA" w:rsidP="00AD2AEA">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Autre service fédéral</w:t>
            </w:r>
          </w:p>
        </w:tc>
      </w:tr>
      <w:tr w:rsidR="004D43B9" w:rsidRPr="007A1DBD" w:rsidTr="00D94BFC">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4D43B9" w:rsidP="004D43B9">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028</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4D43B9" w:rsidP="00D94BFC">
            <w:pPr>
              <w:rPr>
                <w:rFonts w:ascii="Frutiger LT Pro 45 Light" w:hAnsi="Frutiger LT Pro 45 Light"/>
                <w:lang w:val="fr-CH"/>
              </w:rPr>
            </w:pPr>
            <w:r w:rsidRPr="000D1BA5">
              <w:rPr>
                <w:rFonts w:ascii="Frutiger LT Pro 45 Light" w:hAnsi="Frutiger LT Pro 45 Light"/>
                <w:lang w:val="fr-CH"/>
              </w:rPr>
              <w:t>LGI</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4D43B9" w:rsidP="00D94BFC">
            <w:pPr>
              <w:rPr>
                <w:rFonts w:ascii="Frutiger LT Pro 45 Light" w:hAnsi="Frutiger LT Pro 45 Light"/>
                <w:lang w:val="fr-CH"/>
              </w:rPr>
            </w:pPr>
            <w:r w:rsidRPr="000D1BA5">
              <w:rPr>
                <w:rFonts w:ascii="Frutiger LT Pro 45 Light" w:hAnsi="Frutiger LT Pro 45 Light"/>
                <w:lang w:val="fr-CH"/>
              </w:rPr>
              <w:t>LGI</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AD2AEA" w:rsidP="00AD2AEA">
            <w:pPr>
              <w:tabs>
                <w:tab w:val="left" w:pos="900"/>
              </w:tabs>
              <w:spacing w:line="200" w:lineRule="atLeast"/>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Centre d’informations géologiques du service géologique national</w:t>
            </w:r>
          </w:p>
        </w:tc>
      </w:tr>
      <w:tr w:rsidR="004D43B9" w:rsidRPr="000D1BA5" w:rsidTr="001973F9">
        <w:trPr>
          <w:trHeight w:val="284"/>
        </w:trPr>
        <w:tc>
          <w:tcPr>
            <w:tcW w:w="1190"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4D43B9" w:rsidP="005C03EE">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029</w:t>
            </w:r>
          </w:p>
        </w:tc>
        <w:tc>
          <w:tcPr>
            <w:tcW w:w="2496"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F35A1C" w:rsidP="001973F9">
            <w:pPr>
              <w:rPr>
                <w:rFonts w:ascii="Frutiger LT Pro 45 Light" w:hAnsi="Frutiger LT Pro 45 Light"/>
                <w:lang w:val="fr-CH"/>
              </w:rPr>
            </w:pPr>
            <w:r>
              <w:rPr>
                <w:rFonts w:ascii="Frutiger LT Pro 45 Light" w:hAnsi="Frutiger LT Pro 45 Light"/>
                <w:lang w:val="fr-CH"/>
              </w:rPr>
              <w:t>PR</w:t>
            </w:r>
          </w:p>
        </w:tc>
        <w:tc>
          <w:tcPr>
            <w:tcW w:w="2551"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4D43B9" w:rsidP="00F35A1C">
            <w:pPr>
              <w:rPr>
                <w:rFonts w:ascii="Frutiger LT Pro 45 Light" w:hAnsi="Frutiger LT Pro 45 Light"/>
                <w:lang w:val="fr-CH"/>
              </w:rPr>
            </w:pPr>
            <w:r w:rsidRPr="000D1BA5">
              <w:rPr>
                <w:rFonts w:ascii="Frutiger LT Pro 45 Light" w:hAnsi="Frutiger LT Pro 45 Light"/>
                <w:lang w:val="fr-CH"/>
              </w:rPr>
              <w:t>P</w:t>
            </w:r>
            <w:r w:rsidR="00F35A1C">
              <w:rPr>
                <w:rFonts w:ascii="Frutiger LT Pro 45 Light" w:hAnsi="Frutiger LT Pro 45 Light"/>
                <w:lang w:val="fr-CH"/>
              </w:rPr>
              <w:t>R</w:t>
            </w:r>
          </w:p>
        </w:tc>
        <w:tc>
          <w:tcPr>
            <w:tcW w:w="2835" w:type="dxa"/>
            <w:tcBorders>
              <w:top w:val="single" w:sz="4" w:space="0" w:color="auto"/>
              <w:left w:val="single" w:sz="4" w:space="0" w:color="auto"/>
              <w:bottom w:val="single" w:sz="4" w:space="0" w:color="auto"/>
              <w:right w:val="single" w:sz="4" w:space="0" w:color="auto"/>
              <w:tl2br w:val="nil"/>
              <w:tr2bl w:val="nil"/>
            </w:tcBorders>
            <w:shd w:val="clear" w:color="000000" w:fill="FFFFFF"/>
            <w:vAlign w:val="center"/>
          </w:tcPr>
          <w:p w:rsidR="004D43B9" w:rsidRPr="000D1BA5" w:rsidRDefault="00AD2AEA" w:rsidP="001973F9">
            <w:pPr>
              <w:tabs>
                <w:tab w:val="left" w:pos="900"/>
              </w:tabs>
              <w:rPr>
                <w:rFonts w:ascii="Frutiger LT Pro 45 Light" w:hAnsi="Frutiger LT Pro 45 Light" w:cs="Arial"/>
                <w:sz w:val="18"/>
                <w:szCs w:val="18"/>
                <w:lang w:val="fr-CH" w:eastAsia="de-CH"/>
              </w:rPr>
            </w:pPr>
            <w:r w:rsidRPr="000D1BA5">
              <w:rPr>
                <w:rFonts w:ascii="Frutiger LT Pro 45 Light" w:hAnsi="Frutiger LT Pro 45 Light" w:cs="Arial"/>
                <w:sz w:val="18"/>
                <w:szCs w:val="18"/>
                <w:lang w:val="fr-CH" w:eastAsia="de-CH"/>
              </w:rPr>
              <w:t>Secteur Privé</w:t>
            </w:r>
          </w:p>
        </w:tc>
      </w:tr>
    </w:tbl>
    <w:p w:rsidR="00AD2AEA" w:rsidRPr="000D1BA5" w:rsidRDefault="00AD2AEA" w:rsidP="00AD2AEA">
      <w:pPr>
        <w:pStyle w:val="Beispiel"/>
        <w:rPr>
          <w:lang w:val="fr-CH"/>
        </w:rPr>
      </w:pPr>
      <w:r w:rsidRPr="000D1BA5">
        <w:rPr>
          <w:lang w:val="fr-CH"/>
        </w:rPr>
        <w:t>Type de donnée : Codelist</w:t>
      </w:r>
    </w:p>
    <w:p w:rsidR="0044512F" w:rsidRPr="000D1BA5" w:rsidRDefault="00AD2AEA" w:rsidP="00AD2AEA">
      <w:pPr>
        <w:pStyle w:val="Beispiel"/>
        <w:rPr>
          <w:lang w:val="fr-CH"/>
        </w:rPr>
      </w:pPr>
      <w:r w:rsidRPr="000D1BA5">
        <w:rPr>
          <w:lang w:val="fr-CH"/>
        </w:rPr>
        <w:t xml:space="preserve">Exemple : </w:t>
      </w:r>
      <w:r w:rsidR="0044512F" w:rsidRPr="000D1BA5">
        <w:rPr>
          <w:lang w:val="fr-CH"/>
        </w:rPr>
        <w:t xml:space="preserve">Code_Contact </w:t>
      </w:r>
      <w:r w:rsidR="0044512F" w:rsidRPr="000D1BA5">
        <w:rPr>
          <w:lang w:val="fr-CH"/>
        </w:rPr>
        <w:sym w:font="Wingdings" w:char="F0E0"/>
      </w:r>
      <w:r w:rsidR="0044512F" w:rsidRPr="000D1BA5">
        <w:rPr>
          <w:lang w:val="fr-CH"/>
        </w:rPr>
        <w:t xml:space="preserve"> BE (BoreCode: Ibor102004)</w:t>
      </w:r>
    </w:p>
    <w:p w:rsidR="0044512F" w:rsidRPr="000D1BA5" w:rsidRDefault="005E2E14" w:rsidP="0044512F">
      <w:pPr>
        <w:pStyle w:val="Beispiel"/>
        <w:rPr>
          <w:lang w:val="fr-CH"/>
        </w:rPr>
      </w:pPr>
      <w:r w:rsidRPr="000D1BA5">
        <w:rPr>
          <w:lang w:val="fr-CH"/>
        </w:rPr>
        <w:t>Exemple composé</w:t>
      </w:r>
      <w:r w:rsidR="00B919CF" w:rsidRPr="000D1BA5">
        <w:rPr>
          <w:lang w:val="fr-CH"/>
        </w:rPr>
        <w:t> :</w:t>
      </w:r>
      <w:r w:rsidR="0044512F" w:rsidRPr="000D1BA5">
        <w:rPr>
          <w:lang w:val="fr-CH"/>
        </w:rPr>
        <w:t xml:space="preserve"> Code_Contact + BoreID_Contact </w:t>
      </w:r>
      <w:r w:rsidR="0044512F" w:rsidRPr="000D1BA5">
        <w:rPr>
          <w:lang w:val="fr-CH"/>
        </w:rPr>
        <w:sym w:font="Wingdings" w:char="F0E0"/>
      </w:r>
      <w:r w:rsidR="0044512F" w:rsidRPr="000D1BA5">
        <w:rPr>
          <w:lang w:val="fr-CH"/>
        </w:rPr>
        <w:t xml:space="preserve"> BE599/196.16</w:t>
      </w:r>
    </w:p>
    <w:p w:rsidR="00F35A1C" w:rsidRPr="000D1BA5" w:rsidRDefault="00F35A1C" w:rsidP="00F35A1C">
      <w:pPr>
        <w:pStyle w:val="berschrift3"/>
        <w:rPr>
          <w:b w:val="0"/>
          <w:lang w:val="fr-CH"/>
        </w:rPr>
      </w:pPr>
      <w:r w:rsidRPr="000D1BA5">
        <w:rPr>
          <w:color w:val="000000"/>
          <w:lang w:val="fr-CH"/>
        </w:rPr>
        <w:t>Identifiant</w:t>
      </w:r>
      <w:r w:rsidRPr="000D1BA5">
        <w:rPr>
          <w:lang w:val="fr-CH"/>
        </w:rPr>
        <w:t xml:space="preserve"> de l’autorité: </w:t>
      </w:r>
      <w:r w:rsidRPr="000D1BA5">
        <w:rPr>
          <w:b w:val="0"/>
          <w:lang w:val="fr-CH"/>
        </w:rPr>
        <w:t>Attribut BoreID_Contact</w:t>
      </w:r>
    </w:p>
    <w:p w:rsidR="00F35A1C" w:rsidRPr="000D1BA5" w:rsidRDefault="00F35A1C" w:rsidP="00F35A1C">
      <w:pPr>
        <w:pStyle w:val="Textkrper"/>
        <w:rPr>
          <w:color w:val="000000"/>
          <w:lang w:val="fr-CH"/>
        </w:rPr>
      </w:pPr>
      <w:r w:rsidRPr="000D1BA5">
        <w:rPr>
          <w:color w:val="000000"/>
          <w:lang w:val="fr-CH"/>
        </w:rPr>
        <w:t xml:space="preserve">L'identifiant BoreID_Contact, constitué d'un code individuel, est en principe fourni par l'autorité (cantonale) compétente ou par le centre d'informations géologiques du service géologique national. Il ne correspond généralement pas au numéro d'approbation, mais est créé à partir d'un autre système. Les fouilles et sondages n'ont qu'un seul identifiant de forage lorsqu'ils ont été enregistrés par l'autorité compétente. Il est aussi possible d'attribuer un BoreID aux forages dépourvus d'autorisation – la gestion en revient alors à l'autorité compétente correspondante. Les identifiants de forages des bureaux spécialisés ou d'autres entreprises ayant suivi les travaux de forage ne peuvent pas être indiqués ici. </w:t>
      </w:r>
    </w:p>
    <w:p w:rsidR="00F35A1C" w:rsidRPr="000D1BA5" w:rsidRDefault="00F35A1C" w:rsidP="00F35A1C">
      <w:pPr>
        <w:pStyle w:val="Textkrper"/>
        <w:rPr>
          <w:color w:val="000000"/>
          <w:lang w:val="fr-CH"/>
        </w:rPr>
      </w:pPr>
      <w:r w:rsidRPr="000D1BA5">
        <w:rPr>
          <w:color w:val="000000"/>
          <w:lang w:val="fr-CH"/>
        </w:rPr>
        <w:t xml:space="preserve">L'attribut BoreID_Contact sert à l'identification d'un forage lors du processus d'établissement de contact entre l'utilisateur et l’adresse de contact. En relation avec l'attribut Code_Contact (cf. point précédent), l'attribut BoreID_Contact devient unique au niveau intercantonal. </w:t>
      </w:r>
    </w:p>
    <w:p w:rsidR="00F35A1C" w:rsidRPr="000D1BA5" w:rsidRDefault="00F35A1C" w:rsidP="00F35A1C">
      <w:pPr>
        <w:pStyle w:val="Beispiel"/>
        <w:rPr>
          <w:lang w:val="fr-CH"/>
        </w:rPr>
      </w:pPr>
      <w:r w:rsidRPr="000D1BA5">
        <w:rPr>
          <w:lang w:val="fr-CH"/>
        </w:rPr>
        <w:t>Type de donnée : String (254)</w:t>
      </w:r>
    </w:p>
    <w:p w:rsidR="00F35A1C" w:rsidRPr="000D1BA5" w:rsidRDefault="00F35A1C" w:rsidP="00F35A1C">
      <w:pPr>
        <w:pStyle w:val="Beispiel"/>
        <w:rPr>
          <w:lang w:val="fr-CH"/>
        </w:rPr>
      </w:pPr>
      <w:r w:rsidRPr="000D1BA5">
        <w:rPr>
          <w:lang w:val="fr-CH"/>
        </w:rPr>
        <w:t xml:space="preserve">Exemple : BoreID_Contact </w:t>
      </w:r>
      <w:r w:rsidRPr="000D1BA5">
        <w:rPr>
          <w:lang w:val="fr-CH"/>
        </w:rPr>
        <w:sym w:font="Wingdings" w:char="F0E0"/>
      </w:r>
      <w:r w:rsidRPr="000D1BA5">
        <w:rPr>
          <w:lang w:val="fr-CH"/>
        </w:rPr>
        <w:t xml:space="preserve"> 599/196.16</w:t>
      </w:r>
    </w:p>
    <w:p w:rsidR="0044512F" w:rsidRPr="000D1BA5" w:rsidRDefault="0044512F" w:rsidP="0044512F">
      <w:pPr>
        <w:spacing w:line="240" w:lineRule="auto"/>
        <w:rPr>
          <w:lang w:val="fr-CH" w:eastAsia="de-CH"/>
        </w:rPr>
      </w:pPr>
    </w:p>
    <w:p w:rsidR="0044512F" w:rsidRPr="000D1BA5" w:rsidRDefault="0044512F" w:rsidP="0044512F">
      <w:pPr>
        <w:spacing w:line="240" w:lineRule="auto"/>
        <w:rPr>
          <w:lang w:val="fr-CH" w:eastAsia="de-CH"/>
        </w:rPr>
      </w:pPr>
    </w:p>
    <w:p w:rsidR="0044512F" w:rsidRPr="000D1BA5" w:rsidRDefault="0044512F" w:rsidP="0044512F">
      <w:pPr>
        <w:spacing w:line="240" w:lineRule="auto"/>
        <w:rPr>
          <w:lang w:val="fr-CH" w:eastAsia="de-CH"/>
        </w:rPr>
      </w:pPr>
      <w:r w:rsidRPr="000D1BA5">
        <w:rPr>
          <w:lang w:val="fr-CH" w:eastAsia="de-CH"/>
        </w:rPr>
        <w:br w:type="page"/>
      </w:r>
    </w:p>
    <w:p w:rsidR="0044512F" w:rsidRPr="000D1BA5" w:rsidRDefault="0044512F">
      <w:pPr>
        <w:spacing w:line="240" w:lineRule="auto"/>
        <w:rPr>
          <w:lang w:val="fr-CH"/>
        </w:rPr>
        <w:sectPr w:rsidR="0044512F" w:rsidRPr="000D1BA5" w:rsidSect="0004361E">
          <w:headerReference w:type="even" r:id="rId43"/>
          <w:headerReference w:type="default" r:id="rId44"/>
          <w:footerReference w:type="default" r:id="rId45"/>
          <w:type w:val="continuous"/>
          <w:pgSz w:w="11906" w:h="16838" w:code="9"/>
          <w:pgMar w:top="1701" w:right="1418" w:bottom="1418" w:left="1418" w:header="680" w:footer="340" w:gutter="0"/>
          <w:pgNumType w:start="13"/>
          <w:cols w:space="708"/>
          <w:docGrid w:linePitch="360"/>
        </w:sectPr>
      </w:pPr>
    </w:p>
    <w:p w:rsidR="00FA652B" w:rsidRPr="000D1BA5" w:rsidRDefault="00FA652B" w:rsidP="0004361E">
      <w:pPr>
        <w:pStyle w:val="berschrift1"/>
        <w:rPr>
          <w:lang w:val="fr-CH"/>
        </w:rPr>
      </w:pPr>
      <w:bookmarkStart w:id="60" w:name="_Toc372552651"/>
      <w:r w:rsidRPr="000D1BA5">
        <w:rPr>
          <w:lang w:val="fr-CH"/>
        </w:rPr>
        <w:lastRenderedPageBreak/>
        <w:t>Th</w:t>
      </w:r>
      <w:r w:rsidR="00B1392F" w:rsidRPr="000D1BA5">
        <w:rPr>
          <w:lang w:val="fr-CH"/>
        </w:rPr>
        <w:t>ème</w:t>
      </w:r>
      <w:r w:rsidRPr="000D1BA5">
        <w:rPr>
          <w:lang w:val="fr-CH"/>
        </w:rPr>
        <w:t xml:space="preserve"> </w:t>
      </w:r>
      <w:r w:rsidR="00B1392F" w:rsidRPr="000D1BA5">
        <w:rPr>
          <w:lang w:val="fr-CH"/>
        </w:rPr>
        <w:t>Noyau étendu</w:t>
      </w:r>
      <w:bookmarkEnd w:id="60"/>
    </w:p>
    <w:p w:rsidR="00F35A1C" w:rsidRPr="000D1BA5" w:rsidRDefault="00F35A1C" w:rsidP="00F35A1C">
      <w:pPr>
        <w:pStyle w:val="Textkrper"/>
        <w:rPr>
          <w:lang w:val="fr-CH"/>
        </w:rPr>
      </w:pPr>
      <w:r w:rsidRPr="00F74CB8">
        <w:rPr>
          <w:lang w:val="fr-CH"/>
        </w:rPr>
        <w:t>Le Noyau étendu est composé des classes Borehole_Extended_Data et Module_MetaData (Figure 8). La classe Borehole_Extended_Data décrit les données de base resp. primaires additionnels du forage et la classe Module_MetaData indique s’il y a des entrées dans les classes des modules.</w:t>
      </w:r>
    </w:p>
    <w:p w:rsidR="00F35A1C" w:rsidRPr="000D1BA5" w:rsidRDefault="00F35A1C" w:rsidP="00F35A1C">
      <w:pPr>
        <w:pStyle w:val="Textkrper"/>
        <w:tabs>
          <w:tab w:val="left" w:pos="1276"/>
        </w:tabs>
        <w:rPr>
          <w:color w:val="000000"/>
          <w:lang w:val="fr-CH"/>
        </w:rPr>
      </w:pPr>
      <w:r w:rsidRPr="000D1BA5">
        <w:rPr>
          <w:color w:val="000000"/>
          <w:lang w:val="fr-CH"/>
        </w:rPr>
        <w:t xml:space="preserve">Le </w:t>
      </w:r>
      <w:r>
        <w:rPr>
          <w:color w:val="000000"/>
          <w:lang w:val="fr-CH"/>
        </w:rPr>
        <w:t>N</w:t>
      </w:r>
      <w:r w:rsidRPr="000D1BA5">
        <w:rPr>
          <w:color w:val="000000"/>
          <w:lang w:val="fr-CH"/>
        </w:rPr>
        <w:t xml:space="preserve">oyau étendu peut être libre d'accès ou soumis à des restrictions d'utilisation. Les attributs de la classe Borehole – Extended_Data sont des champs obligatoires. Les entrées de la classe Module_MetaData sont générées automatiquement dès que des données sont saisies dans un module. </w:t>
      </w:r>
    </w:p>
    <w:p w:rsidR="00136AEB" w:rsidRPr="000D1BA5" w:rsidRDefault="00136AEB" w:rsidP="00FA652B">
      <w:pPr>
        <w:pStyle w:val="Textkrper"/>
        <w:rPr>
          <w:szCs w:val="22"/>
          <w:lang w:val="fr-CH"/>
        </w:rPr>
      </w:pPr>
      <w:r w:rsidRPr="000D1BA5">
        <w:rPr>
          <w:lang w:val="fr-CH"/>
        </w:rPr>
        <w:t xml:space="preserve">                  </w:t>
      </w:r>
      <w:r w:rsidR="00C855BA" w:rsidRPr="000D1BA5">
        <w:rPr>
          <w:lang w:val="fr-CH"/>
        </w:rPr>
        <w:object w:dxaOrig="7325" w:dyaOrig="3306">
          <v:shape id="_x0000_i1026" type="#_x0000_t75" style="width:365.9pt;height:164.95pt" o:ole="">
            <v:imagedata r:id="rId46" o:title=""/>
          </v:shape>
          <o:OLEObject Type="Embed" ProgID="Visio.Drawing.11" ShapeID="_x0000_i1026" DrawAspect="Content" ObjectID="_1666524588" r:id="rId47"/>
        </w:object>
      </w:r>
    </w:p>
    <w:p w:rsidR="00C96581" w:rsidRPr="000D1BA5" w:rsidRDefault="00C96581" w:rsidP="00C96581">
      <w:pPr>
        <w:pStyle w:val="Kommentartext"/>
        <w:tabs>
          <w:tab w:val="left" w:pos="851"/>
        </w:tabs>
        <w:ind w:left="567" w:hanging="567"/>
        <w:jc w:val="both"/>
        <w:rPr>
          <w:rFonts w:ascii="Frutiger LT Pro 45 Light" w:hAnsi="Frutiger LT Pro 45 Light"/>
          <w:sz w:val="18"/>
          <w:szCs w:val="18"/>
          <w:lang w:val="fr-CH"/>
        </w:rPr>
      </w:pPr>
      <w:r w:rsidRPr="000D1BA5">
        <w:rPr>
          <w:rFonts w:ascii="Frutiger LT Pro 45 Light" w:hAnsi="Frutiger LT Pro 45 Light"/>
          <w:sz w:val="18"/>
          <w:szCs w:val="18"/>
          <w:lang w:val="fr-CH"/>
        </w:rPr>
        <w:t>Figure</w:t>
      </w:r>
      <w:r w:rsidR="00136AEB" w:rsidRPr="000D1BA5">
        <w:rPr>
          <w:rFonts w:ascii="Frutiger LT Pro 45 Light" w:hAnsi="Frutiger LT Pro 45 Light"/>
          <w:sz w:val="18"/>
          <w:szCs w:val="18"/>
          <w:lang w:val="fr-CH"/>
        </w:rPr>
        <w:t xml:space="preserve"> 8:</w:t>
      </w:r>
      <w:r w:rsidR="00136AEB" w:rsidRPr="000D1BA5">
        <w:rPr>
          <w:rFonts w:ascii="Frutiger LT Pro 45 Light" w:hAnsi="Frutiger LT Pro 45 Light"/>
          <w:sz w:val="18"/>
          <w:szCs w:val="18"/>
          <w:lang w:val="fr-CH"/>
        </w:rPr>
        <w:tab/>
      </w:r>
      <w:r w:rsidR="00F35A1C" w:rsidRPr="000D1BA5">
        <w:rPr>
          <w:rFonts w:ascii="Frutiger LT Pro 45 Light" w:hAnsi="Frutiger LT Pro 45 Light"/>
          <w:sz w:val="18"/>
          <w:szCs w:val="18"/>
          <w:lang w:val="fr-CH"/>
        </w:rPr>
        <w:t>Thème Extended_Core avec les classe Borehole_Extended_Data et Module_MetaData en format UML. La description complète en format UML se trouve dans l’annexe A.</w:t>
      </w:r>
    </w:p>
    <w:p w:rsidR="0004186F" w:rsidRPr="000D1BA5" w:rsidRDefault="0004186F" w:rsidP="00C96581">
      <w:pPr>
        <w:pStyle w:val="Kommentartext"/>
        <w:tabs>
          <w:tab w:val="left" w:pos="851"/>
        </w:tabs>
        <w:spacing w:before="240"/>
        <w:ind w:left="567" w:hanging="567"/>
        <w:jc w:val="both"/>
        <w:rPr>
          <w:lang w:val="fr-CH"/>
        </w:rPr>
      </w:pPr>
    </w:p>
    <w:p w:rsidR="00FF54C1" w:rsidRPr="000D1BA5" w:rsidRDefault="00FF54C1" w:rsidP="00FA652B">
      <w:pPr>
        <w:pStyle w:val="Textkrper"/>
        <w:rPr>
          <w:lang w:val="fr-CH"/>
        </w:rPr>
      </w:pPr>
    </w:p>
    <w:p w:rsidR="00FA652B" w:rsidRPr="000D1BA5" w:rsidRDefault="00F35A1C" w:rsidP="0004361E">
      <w:pPr>
        <w:pStyle w:val="berschrift2"/>
        <w:numPr>
          <w:ilvl w:val="1"/>
          <w:numId w:val="18"/>
        </w:numPr>
        <w:rPr>
          <w:lang w:val="fr-CH"/>
        </w:rPr>
      </w:pPr>
      <w:bookmarkStart w:id="61" w:name="_Toc372552652"/>
      <w:r>
        <w:rPr>
          <w:lang w:val="fr-CH"/>
        </w:rPr>
        <w:t>C</w:t>
      </w:r>
      <w:r w:rsidR="00FA652B" w:rsidRPr="000D1BA5">
        <w:rPr>
          <w:lang w:val="fr-CH"/>
        </w:rPr>
        <w:t>lasse Borehole</w:t>
      </w:r>
      <w:bookmarkEnd w:id="61"/>
      <w:r w:rsidR="00FA652B" w:rsidRPr="000D1BA5">
        <w:rPr>
          <w:lang w:val="fr-CH"/>
        </w:rPr>
        <w:t xml:space="preserve"> </w:t>
      </w:r>
    </w:p>
    <w:p w:rsidR="00F35A1C" w:rsidRPr="008D0CCE" w:rsidRDefault="00F35A1C" w:rsidP="00F35A1C">
      <w:pPr>
        <w:pStyle w:val="Textkrper"/>
        <w:rPr>
          <w:b/>
          <w:bCs/>
          <w:color w:val="000000"/>
          <w:szCs w:val="20"/>
          <w:lang w:val="fr-CH"/>
        </w:rPr>
      </w:pPr>
      <w:r w:rsidRPr="000D1BA5">
        <w:rPr>
          <w:color w:val="000000"/>
          <w:lang w:val="fr-CH"/>
        </w:rPr>
        <w:t xml:space="preserve">La classe Borehole – données étendues (Borehole_Extended_Data) appartient au Noyau étendu et donne des informations complémentaires sur le forage défini dans le Noyau interne. </w:t>
      </w:r>
      <w:r w:rsidRPr="00D63782">
        <w:rPr>
          <w:color w:val="000000"/>
          <w:lang w:val="fr-CH"/>
        </w:rPr>
        <w:t xml:space="preserve">Elles peuvent être soumises à des restrictions d'utilisation. </w:t>
      </w:r>
      <w:r w:rsidRPr="008D0CCE">
        <w:rPr>
          <w:color w:val="000000"/>
          <w:lang w:val="fr-CH"/>
        </w:rPr>
        <w:t>Ainsi, le nom original du forage peut par exemple être masqué pour des raisons de protection des données si le nom du mandataire ou le but du forage apparaissent dans cette dénomination</w:t>
      </w:r>
      <w:r>
        <w:rPr>
          <w:color w:val="000000"/>
          <w:lang w:val="fr-CH"/>
        </w:rPr>
        <w:t>. Les information sur le but (p.ex. matières premières) et le type de forage peuvent aussi ne pas être accessibles</w:t>
      </w:r>
      <w:r w:rsidRPr="008D0CCE">
        <w:rPr>
          <w:lang w:val="fr-CH"/>
        </w:rPr>
        <w:t xml:space="preserve">. </w:t>
      </w:r>
    </w:p>
    <w:p w:rsidR="00FF54C1" w:rsidRPr="00F35A1C" w:rsidRDefault="00FF54C1">
      <w:pPr>
        <w:spacing w:line="240" w:lineRule="auto"/>
        <w:rPr>
          <w:rFonts w:ascii="Frutiger LT Pro 45 Light" w:eastAsia="Times New Roman" w:hAnsi="Frutiger LT Pro 45 Light"/>
          <w:sz w:val="22"/>
          <w:szCs w:val="24"/>
          <w:lang w:val="fr-CH" w:eastAsia="de-CH"/>
        </w:rPr>
      </w:pPr>
      <w:r w:rsidRPr="00F35A1C">
        <w:rPr>
          <w:lang w:val="fr-CH"/>
        </w:rPr>
        <w:br w:type="page"/>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1842"/>
        <w:gridCol w:w="2127"/>
        <w:gridCol w:w="4677"/>
      </w:tblGrid>
      <w:tr w:rsidR="00C96581" w:rsidRPr="000D1BA5" w:rsidTr="00C96581">
        <w:trPr>
          <w:tblHeader/>
        </w:trPr>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96581" w:rsidRPr="000D1BA5" w:rsidRDefault="00C96581" w:rsidP="000B650D">
            <w:pPr>
              <w:tabs>
                <w:tab w:val="left" w:pos="900"/>
              </w:tabs>
              <w:ind w:left="-57"/>
              <w:jc w:val="center"/>
              <w:rPr>
                <w:rFonts w:ascii="Frutiger LT Pro 45 Light" w:hAnsi="Frutiger LT Pro 45 Light" w:cs="Arial"/>
                <w:b/>
                <w:szCs w:val="20"/>
                <w:lang w:val="fr-CH"/>
              </w:rPr>
            </w:pPr>
            <w:r w:rsidRPr="000D1BA5">
              <w:rPr>
                <w:rFonts w:ascii="Frutiger LT Pro 45 Light" w:hAnsi="Frutiger LT Pro 45 Light" w:cs="Arial"/>
                <w:b/>
                <w:szCs w:val="20"/>
                <w:lang w:val="fr-CH"/>
              </w:rPr>
              <w:lastRenderedPageBreak/>
              <w:t>No</w:t>
            </w:r>
          </w:p>
        </w:tc>
        <w:tc>
          <w:tcPr>
            <w:tcW w:w="18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6581" w:rsidRPr="000D1BA5" w:rsidRDefault="00C96581" w:rsidP="000706C9">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Nom de l’attribut [Cardinalité]</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6581" w:rsidRPr="000D1BA5" w:rsidRDefault="00C96581" w:rsidP="000706C9">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Type de donnée</w:t>
            </w:r>
          </w:p>
          <w:p w:rsidR="00C96581" w:rsidRPr="000D1BA5" w:rsidRDefault="00C96581" w:rsidP="000706C9">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(Domain de valeur)</w:t>
            </w:r>
          </w:p>
        </w:tc>
        <w:tc>
          <w:tcPr>
            <w:tcW w:w="46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96581" w:rsidRPr="000D1BA5" w:rsidRDefault="00C96581" w:rsidP="000706C9">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Description</w:t>
            </w:r>
          </w:p>
        </w:tc>
      </w:tr>
      <w:tr w:rsidR="00F35A1C" w:rsidRPr="007A1DBD" w:rsidTr="00C96581">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Original_Name</w:t>
            </w:r>
          </w:p>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String (254)</w:t>
            </w:r>
          </w:p>
        </w:tc>
        <w:tc>
          <w:tcPr>
            <w:tcW w:w="467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Frutiger LT Pro 45 Light"/>
                <w:b/>
                <w:bCs/>
                <w:color w:val="000000"/>
                <w:szCs w:val="20"/>
                <w:lang w:val="fr-CH"/>
              </w:rPr>
              <w:t>Nom d'origine du forage</w:t>
            </w:r>
            <w:r w:rsidRPr="000D1BA5">
              <w:rPr>
                <w:rFonts w:ascii="Frutiger LT Pro 45 Light" w:hAnsi="Frutiger LT Pro 45 Light" w:cs="Frutiger LT Pro 45 Light"/>
                <w:color w:val="000000"/>
                <w:szCs w:val="20"/>
                <w:lang w:val="fr-CH"/>
              </w:rPr>
              <w:t xml:space="preserve"> comme indiqué dans la documentation, rapport, profil de forage, etc. Si possible dans l'ordre Type-N°(-Année)-Nom (p.ex. FC 1/13 Exemple).</w:t>
            </w:r>
          </w:p>
        </w:tc>
      </w:tr>
      <w:tr w:rsidR="00F35A1C" w:rsidRPr="007A1DBD" w:rsidTr="00C96581">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Bore_Type</w:t>
            </w:r>
          </w:p>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Codelist </w:t>
            </w:r>
          </w:p>
          <w:p w:rsidR="00F35A1C" w:rsidRPr="000D1BA5" w:rsidRDefault="00F35A1C" w:rsidP="00274F8E">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2.1.2)</w:t>
            </w:r>
          </w:p>
        </w:tc>
        <w:tc>
          <w:tcPr>
            <w:tcW w:w="467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b/>
                <w:szCs w:val="20"/>
                <w:lang w:val="fr-CH"/>
              </w:rPr>
            </w:pPr>
            <w:r w:rsidRPr="000D1BA5">
              <w:rPr>
                <w:rFonts w:ascii="Frutiger LT Pro 45 Light" w:hAnsi="Frutiger LT Pro 45 Light" w:cs="Frutiger LT Pro 45 Light"/>
                <w:b/>
                <w:bCs/>
                <w:color w:val="000000"/>
                <w:szCs w:val="20"/>
                <w:lang w:val="fr-CH"/>
              </w:rPr>
              <w:t xml:space="preserve">Type de forage </w:t>
            </w:r>
            <w:r w:rsidRPr="000D1BA5">
              <w:rPr>
                <w:rFonts w:ascii="Frutiger LT Pro 45 Light" w:hAnsi="Frutiger LT Pro 45 Light" w:cs="Frutiger LT Pro 45 Light"/>
                <w:color w:val="000000"/>
                <w:szCs w:val="20"/>
                <w:lang w:val="fr-CH"/>
              </w:rPr>
              <w:t>(p.ex. carotté, destructif, etc.). La Table 2.1.2 « </w:t>
            </w:r>
            <w:r w:rsidRPr="000D1BA5">
              <w:rPr>
                <w:rFonts w:ascii="Frutiger LT Pro 45 Light" w:hAnsi="Frutiger LT Pro 45 Light" w:cs="Arial"/>
                <w:lang w:val="fr-CH"/>
              </w:rPr>
              <w:t>Borehole_Extended_Data_Bore_Type»</w:t>
            </w:r>
            <w:r w:rsidRPr="000D1BA5">
              <w:rPr>
                <w:rFonts w:ascii="Frutiger LT Pro 45 Light" w:hAnsi="Frutiger LT Pro 45 Light" w:cs="Frutiger LT Pro 45 Light"/>
                <w:color w:val="000000"/>
                <w:szCs w:val="20"/>
                <w:lang w:val="fr-CH"/>
              </w:rPr>
              <w:t xml:space="preserve"> renseigne sur les valeurs possibles. Les indications sur la technique de forage sont à compléter dans le module correspondant</w:t>
            </w:r>
            <w:r w:rsidRPr="000D1BA5">
              <w:rPr>
                <w:rFonts w:ascii="Frutiger LT Pro 45 Light" w:hAnsi="Frutiger LT Pro 45 Light" w:cs="Arial"/>
                <w:b/>
                <w:szCs w:val="20"/>
                <w:lang w:val="fr-CH"/>
              </w:rPr>
              <w:t>.</w:t>
            </w:r>
          </w:p>
        </w:tc>
      </w:tr>
      <w:tr w:rsidR="00F35A1C" w:rsidRPr="007A1DBD" w:rsidTr="00C96581">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Purpose</w:t>
            </w:r>
          </w:p>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Codelist </w:t>
            </w:r>
          </w:p>
          <w:p w:rsidR="00F35A1C" w:rsidRPr="000D1BA5" w:rsidRDefault="00F35A1C" w:rsidP="00306E96">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2.1.3)</w:t>
            </w:r>
          </w:p>
        </w:tc>
        <w:tc>
          <w:tcPr>
            <w:tcW w:w="467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But du forage</w:t>
            </w:r>
            <w:r w:rsidRPr="000D1BA5">
              <w:rPr>
                <w:rFonts w:ascii="Frutiger LT Pro 45 Light" w:hAnsi="Frutiger LT Pro 45 Light" w:cs="Arial"/>
                <w:szCs w:val="20"/>
                <w:lang w:val="fr-CH"/>
              </w:rPr>
              <w:t xml:space="preserve"> </w:t>
            </w:r>
            <w:r w:rsidRPr="000D1BA5">
              <w:rPr>
                <w:rFonts w:ascii="Frutiger LT Pro 45 Light" w:hAnsi="Frutiger LT Pro 45 Light" w:cs="Frutiger LT Pro 45 Light"/>
                <w:color w:val="000000"/>
                <w:szCs w:val="20"/>
                <w:lang w:val="fr-CH"/>
              </w:rPr>
              <w:t xml:space="preserve">(p.ex. forage pétrolier, géotechnique, etc.). Il est possible </w:t>
            </w:r>
            <w:r>
              <w:rPr>
                <w:rFonts w:ascii="Frutiger LT Pro 45 Light" w:hAnsi="Frutiger LT Pro 45 Light" w:cs="Frutiger LT Pro 45 Light"/>
                <w:color w:val="000000"/>
                <w:szCs w:val="20"/>
                <w:lang w:val="fr-CH"/>
              </w:rPr>
              <w:t>d’introduire</w:t>
            </w:r>
            <w:r w:rsidRPr="000D1BA5">
              <w:rPr>
                <w:rFonts w:ascii="Frutiger LT Pro 45 Light" w:hAnsi="Frutiger LT Pro 45 Light" w:cs="Frutiger LT Pro 45 Light"/>
                <w:color w:val="000000"/>
                <w:szCs w:val="20"/>
                <w:lang w:val="fr-CH"/>
              </w:rPr>
              <w:t xml:space="preserve"> plusieurs données. </w:t>
            </w:r>
            <w:r w:rsidRPr="000D1BA5">
              <w:rPr>
                <w:rFonts w:ascii="Frutiger LT Pro 45 Light" w:hAnsi="Frutiger LT Pro 45 Light" w:cs="Arial"/>
                <w:szCs w:val="20"/>
                <w:lang w:val="fr-CH"/>
              </w:rPr>
              <w:t>Les buts figurent dans la table 2.1.3 «</w:t>
            </w:r>
            <w:r w:rsidRPr="000D1BA5">
              <w:rPr>
                <w:rFonts w:ascii="Frutiger LT Pro 45 Light" w:hAnsi="Frutiger LT Pro 45 Light" w:cs="Arial"/>
                <w:lang w:val="fr-CH"/>
              </w:rPr>
              <w:t>Borehole_Extended_Data_Purpose</w:t>
            </w:r>
            <w:r w:rsidRPr="000D1BA5">
              <w:rPr>
                <w:rFonts w:ascii="Frutiger LT Pro 45 Light" w:hAnsi="Frutiger LT Pro 45 Light" w:cs="Arial"/>
                <w:szCs w:val="20"/>
                <w:lang w:val="fr-CH"/>
              </w:rPr>
              <w:t>».</w:t>
            </w:r>
          </w:p>
        </w:tc>
      </w:tr>
      <w:tr w:rsidR="00F35A1C" w:rsidRPr="007A1DBD" w:rsidTr="00C96581">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4</w:t>
            </w:r>
          </w:p>
        </w:tc>
        <w:tc>
          <w:tcPr>
            <w:tcW w:w="1842"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Status</w:t>
            </w:r>
          </w:p>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 xml:space="preserve">Codelist </w:t>
            </w:r>
          </w:p>
          <w:p w:rsidR="00F35A1C" w:rsidRPr="000D1BA5" w:rsidRDefault="00F35A1C" w:rsidP="00306E96">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(Table 2.1.4)</w:t>
            </w:r>
          </w:p>
        </w:tc>
        <w:tc>
          <w:tcPr>
            <w:tcW w:w="4677"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Arial"/>
                <w:b/>
                <w:szCs w:val="20"/>
                <w:lang w:val="fr-CH"/>
              </w:rPr>
              <w:t xml:space="preserve">Status de l’exploitation </w:t>
            </w:r>
            <w:r w:rsidRPr="000D1BA5">
              <w:rPr>
                <w:rFonts w:ascii="Frutiger LT Pro 45 Light" w:hAnsi="Frutiger LT Pro 45 Light" w:cs="Arial"/>
                <w:szCs w:val="20"/>
                <w:lang w:val="fr-CH"/>
              </w:rPr>
              <w:t xml:space="preserve">du forage (comblé, en fonction, détruit, etc.). </w:t>
            </w:r>
            <w:r w:rsidRPr="000D1BA5">
              <w:rPr>
                <w:rFonts w:ascii="Frutiger LT Pro 45 Light" w:hAnsi="Frutiger LT Pro 45 Light" w:cs="Frutiger LT Pro 45 Light"/>
                <w:color w:val="000000"/>
                <w:szCs w:val="20"/>
                <w:lang w:val="fr-CH"/>
              </w:rPr>
              <w:t>La Table 2.1.</w:t>
            </w:r>
            <w:r w:rsidRPr="000D1BA5">
              <w:rPr>
                <w:rFonts w:ascii="Frutiger LT Pro 45 Light" w:hAnsi="Frutiger LT Pro 45 Light" w:cs="Arial"/>
                <w:szCs w:val="20"/>
                <w:lang w:val="fr-CH"/>
              </w:rPr>
              <w:t>4 « Borehole_Extended_Data_Status » renseig</w:t>
            </w:r>
            <w:r w:rsidRPr="000D1BA5">
              <w:rPr>
                <w:rFonts w:ascii="Frutiger LT Pro 45 Light" w:hAnsi="Frutiger LT Pro 45 Light" w:cs="Frutiger LT Pro 45 Light"/>
                <w:color w:val="000000"/>
                <w:szCs w:val="20"/>
                <w:lang w:val="fr-CH"/>
              </w:rPr>
              <w:t>ne sur les valeurs possibles</w:t>
            </w:r>
            <w:r w:rsidRPr="000D1BA5">
              <w:rPr>
                <w:rFonts w:ascii="Frutiger LT Pro 45 Light" w:hAnsi="Frutiger LT Pro 45 Light" w:cs="Arial"/>
                <w:szCs w:val="20"/>
                <w:lang w:val="fr-CH"/>
              </w:rPr>
              <w:t>.</w:t>
            </w:r>
          </w:p>
        </w:tc>
      </w:tr>
      <w:tr w:rsidR="00F35A1C" w:rsidRPr="007A1DBD" w:rsidTr="00C96581">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br w:type="page"/>
              <w:t>Depth_Bedrock</w:t>
            </w:r>
          </w:p>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0B650D">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Float</w:t>
            </w:r>
          </w:p>
        </w:tc>
        <w:tc>
          <w:tcPr>
            <w:tcW w:w="467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bookmarkStart w:id="62" w:name="_GoBack"/>
            <w:r w:rsidRPr="000D1BA5">
              <w:rPr>
                <w:rFonts w:ascii="Frutiger LT Pro 45 Light" w:hAnsi="Frutiger LT Pro 45 Light" w:cs="Frutiger LT Pro 45 Light"/>
                <w:b/>
                <w:color w:val="000000"/>
                <w:szCs w:val="20"/>
                <w:lang w:val="fr-CH"/>
              </w:rPr>
              <w:t>Profondeur du soubassement rocheux</w:t>
            </w:r>
            <w:r w:rsidRPr="000D1BA5">
              <w:rPr>
                <w:rFonts w:ascii="Frutiger LT Pro 45 Light" w:hAnsi="Frutiger LT Pro 45 Light" w:cs="Frutiger LT Pro 45 Light"/>
                <w:color w:val="000000"/>
                <w:szCs w:val="20"/>
                <w:lang w:val="fr-CH"/>
              </w:rPr>
              <w:t xml:space="preserve"> </w:t>
            </w:r>
            <w:bookmarkEnd w:id="62"/>
            <w:r w:rsidRPr="000D1BA5">
              <w:rPr>
                <w:rFonts w:ascii="Frutiger LT Pro 45 Light" w:hAnsi="Frutiger LT Pro 45 Light" w:cs="Frutiger LT Pro 45 Light"/>
                <w:color w:val="000000"/>
                <w:szCs w:val="20"/>
                <w:lang w:val="fr-CH"/>
              </w:rPr>
              <w:t>en m (si atteint) ; mesurée à partir de l'altitude de la tête du forage (valeur de l'attribut Elevation_Z).</w:t>
            </w:r>
          </w:p>
        </w:tc>
      </w:tr>
      <w:tr w:rsidR="00F35A1C" w:rsidRPr="007A1DBD" w:rsidTr="00C96581">
        <w:tc>
          <w:tcPr>
            <w:tcW w:w="4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0B650D">
            <w:pPr>
              <w:tabs>
                <w:tab w:val="left" w:pos="900"/>
              </w:tabs>
              <w:spacing w:line="300" w:lineRule="atLeast"/>
              <w:ind w:left="-57"/>
              <w:jc w:val="center"/>
              <w:rPr>
                <w:rFonts w:ascii="Frutiger LT Pro 45 Light" w:hAnsi="Frutiger LT Pro 45 Light" w:cs="Arial"/>
                <w:szCs w:val="20"/>
                <w:lang w:val="fr-CH"/>
              </w:rPr>
            </w:pPr>
            <w:r w:rsidRPr="000D1BA5">
              <w:rPr>
                <w:rFonts w:ascii="Frutiger LT Pro 45 Light" w:hAnsi="Frutiger LT Pro 45 Light" w:cs="Arial"/>
                <w:szCs w:val="20"/>
                <w:lang w:val="fr-CH"/>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lang w:val="fr-CH"/>
              </w:rPr>
              <w:br w:type="page"/>
            </w:r>
            <w:r w:rsidRPr="000D1BA5">
              <w:rPr>
                <w:rFonts w:ascii="Frutiger LT Pro 45 Light" w:hAnsi="Frutiger LT Pro 45 Light" w:cs="Arial"/>
                <w:szCs w:val="20"/>
                <w:lang w:val="fr-CH"/>
              </w:rPr>
              <w:t>Groundwater</w:t>
            </w:r>
            <w:r w:rsidR="00261AE7">
              <w:rPr>
                <w:rFonts w:ascii="Frutiger LT Pro 45 Light" w:hAnsi="Frutiger LT Pro 45 Light" w:cs="Arial"/>
                <w:szCs w:val="20"/>
                <w:lang w:val="fr-CH"/>
              </w:rPr>
              <w:t xml:space="preserve"> </w:t>
            </w:r>
            <w:r w:rsidRPr="000D1BA5">
              <w:rPr>
                <w:rFonts w:ascii="Frutiger LT Pro 45 Light" w:hAnsi="Frutiger LT Pro 45 Light" w:cs="Arial"/>
                <w:szCs w:val="20"/>
                <w:lang w:val="fr-CH"/>
              </w:rPr>
              <w:t>[1]</w:t>
            </w:r>
          </w:p>
        </w:tc>
        <w:tc>
          <w:tcPr>
            <w:tcW w:w="212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306E96">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Boolean (Oui/ Non)</w:t>
            </w:r>
          </w:p>
        </w:tc>
        <w:tc>
          <w:tcPr>
            <w:tcW w:w="4677"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Frutiger LT Pro 45 Light"/>
                <w:color w:val="000000"/>
                <w:szCs w:val="20"/>
                <w:lang w:val="fr-CH"/>
              </w:rPr>
              <w:t xml:space="preserve">Indication si le forage a rencontré un </w:t>
            </w:r>
            <w:r w:rsidRPr="000D1BA5">
              <w:rPr>
                <w:rFonts w:ascii="Frutiger LT Pro 45 Light" w:hAnsi="Frutiger LT Pro 45 Light" w:cs="Frutiger LT Pro 45 Light"/>
                <w:b/>
                <w:bCs/>
                <w:color w:val="000000"/>
                <w:szCs w:val="20"/>
                <w:lang w:val="fr-CH"/>
              </w:rPr>
              <w:t>aquifère</w:t>
            </w:r>
            <w:r w:rsidRPr="000D1BA5">
              <w:rPr>
                <w:rFonts w:ascii="Frutiger LT Pro 45 Light" w:hAnsi="Frutiger LT Pro 45 Light" w:cs="Frutiger LT Pro 45 Light"/>
                <w:color w:val="000000"/>
                <w:szCs w:val="20"/>
                <w:lang w:val="fr-CH"/>
              </w:rPr>
              <w:t>.</w:t>
            </w:r>
          </w:p>
        </w:tc>
      </w:tr>
    </w:tbl>
    <w:p w:rsidR="00F35A1C" w:rsidRPr="000D1BA5" w:rsidRDefault="00F35A1C" w:rsidP="00261AE7">
      <w:pPr>
        <w:pStyle w:val="berschrift3"/>
        <w:rPr>
          <w:lang w:val="fr-CH"/>
        </w:rPr>
      </w:pPr>
      <w:r w:rsidRPr="000D1BA5">
        <w:rPr>
          <w:lang w:val="fr-CH"/>
        </w:rPr>
        <w:t xml:space="preserve">Nom d’origine: </w:t>
      </w:r>
      <w:r w:rsidRPr="000D1BA5">
        <w:rPr>
          <w:b w:val="0"/>
          <w:lang w:val="fr-CH"/>
        </w:rPr>
        <w:t>Attribut Original_Name</w:t>
      </w:r>
    </w:p>
    <w:p w:rsidR="00F35A1C" w:rsidRPr="000D1BA5" w:rsidRDefault="00F35A1C" w:rsidP="00261AE7">
      <w:pPr>
        <w:pStyle w:val="Textkrper"/>
        <w:rPr>
          <w:color w:val="000000"/>
          <w:lang w:val="fr-CH"/>
        </w:rPr>
      </w:pPr>
      <w:r w:rsidRPr="000D1BA5">
        <w:rPr>
          <w:color w:val="000000"/>
          <w:lang w:val="fr-CH"/>
        </w:rPr>
        <w:t xml:space="preserve">Le nom d'origine du forage, tel qu'il est indiqué dans la documentation, rapport, profil de forage. La dénomination est à la charge de l'usager ; afin de garantir une certaine homogénéité, l'ordre suivant est recommandé : Type-N°-Année-Nom. </w:t>
      </w:r>
    </w:p>
    <w:p w:rsidR="00F35A1C" w:rsidRPr="000D1BA5" w:rsidRDefault="00F35A1C" w:rsidP="00261AE7">
      <w:pPr>
        <w:pStyle w:val="Beispiel"/>
        <w:rPr>
          <w:lang w:val="fr-CH"/>
        </w:rPr>
      </w:pPr>
      <w:r w:rsidRPr="000D1BA5">
        <w:rPr>
          <w:lang w:val="fr-CH"/>
        </w:rPr>
        <w:t>Type de donnée : String (254)</w:t>
      </w:r>
    </w:p>
    <w:p w:rsidR="00F35A1C" w:rsidRPr="000D1BA5" w:rsidRDefault="00F35A1C" w:rsidP="00261AE7">
      <w:pPr>
        <w:pStyle w:val="Beispiel"/>
        <w:rPr>
          <w:lang w:val="fr-CH"/>
        </w:rPr>
      </w:pPr>
      <w:r w:rsidRPr="000D1BA5">
        <w:rPr>
          <w:lang w:val="fr-CH"/>
        </w:rPr>
        <w:t>Exemple : ES 1/2009 Köniz</w:t>
      </w:r>
    </w:p>
    <w:p w:rsidR="00F35A1C" w:rsidRPr="000D1BA5" w:rsidRDefault="00F35A1C" w:rsidP="00261AE7">
      <w:pPr>
        <w:pStyle w:val="berschrift3"/>
        <w:rPr>
          <w:b w:val="0"/>
          <w:lang w:val="fr-CH"/>
        </w:rPr>
      </w:pPr>
      <w:r w:rsidRPr="000D1BA5">
        <w:rPr>
          <w:lang w:val="fr-CH"/>
        </w:rPr>
        <w:t xml:space="preserve">Type de forage: </w:t>
      </w:r>
      <w:r w:rsidRPr="000D1BA5">
        <w:rPr>
          <w:b w:val="0"/>
          <w:lang w:val="fr-CH"/>
        </w:rPr>
        <w:t>Attribut Bore_Type; Table Borehole_Extended_Data_Bore_Type</w:t>
      </w:r>
    </w:p>
    <w:p w:rsidR="00F35A1C" w:rsidRPr="000D1BA5" w:rsidRDefault="00F35A1C" w:rsidP="00F35A1C">
      <w:pPr>
        <w:pStyle w:val="Textkrper"/>
        <w:rPr>
          <w:color w:val="000000"/>
          <w:szCs w:val="20"/>
          <w:lang w:val="fr-CH"/>
        </w:rPr>
      </w:pPr>
      <w:r w:rsidRPr="000D1BA5">
        <w:rPr>
          <w:color w:val="000000"/>
          <w:lang w:val="fr-CH"/>
        </w:rPr>
        <w:t xml:space="preserve">Type de forage comme p.ex. forage carotté, destructif, etc. ; ce qui permet de s'exprimer sur la qualité des matériaux traversés (carottes entières, cuttings, SPT, etc.) et, par extension, sur leur description et interprétation. Il est possible d'introduire plusieurs données. </w:t>
      </w:r>
    </w:p>
    <w:tbl>
      <w:tblPr>
        <w:tblW w:w="910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242"/>
        <w:gridCol w:w="3929"/>
        <w:gridCol w:w="3930"/>
      </w:tblGrid>
      <w:tr w:rsidR="00246D61" w:rsidRPr="000D1BA5" w:rsidTr="00247DB4">
        <w:trPr>
          <w:trHeight w:val="284"/>
        </w:trPr>
        <w:tc>
          <w:tcPr>
            <w:tcW w:w="1242"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246D61" w:rsidRPr="000D1BA5" w:rsidRDefault="00246D61" w:rsidP="00C855BA">
            <w:pPr>
              <w:tabs>
                <w:tab w:val="left" w:pos="900"/>
              </w:tabs>
              <w:jc w:val="center"/>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3929"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246D61" w:rsidRPr="000D1BA5" w:rsidRDefault="00246D61" w:rsidP="00C855BA">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Bore_Type</w:t>
            </w:r>
          </w:p>
        </w:tc>
        <w:tc>
          <w:tcPr>
            <w:tcW w:w="3930"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246D61" w:rsidRPr="000D1BA5" w:rsidRDefault="00246D61" w:rsidP="00C855BA">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Bore_Type</w:t>
            </w:r>
          </w:p>
        </w:tc>
      </w:tr>
      <w:tr w:rsidR="00246D61" w:rsidRPr="000D1BA5" w:rsidTr="00247DB4">
        <w:trPr>
          <w:trHeight w:val="284"/>
        </w:trPr>
        <w:tc>
          <w:tcPr>
            <w:tcW w:w="124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246D61" w:rsidRPr="000D1BA5" w:rsidRDefault="00246D61" w:rsidP="00C855BA">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Ebor202</w:t>
            </w:r>
          </w:p>
        </w:tc>
        <w:tc>
          <w:tcPr>
            <w:tcW w:w="3929"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246D61" w:rsidRPr="000D1BA5" w:rsidRDefault="00246D61" w:rsidP="00C855BA">
            <w:pPr>
              <w:tabs>
                <w:tab w:val="left" w:pos="900"/>
              </w:tabs>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(fr)</w:t>
            </w:r>
          </w:p>
        </w:tc>
        <w:tc>
          <w:tcPr>
            <w:tcW w:w="39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246D61" w:rsidRPr="000D1BA5" w:rsidRDefault="00246D61" w:rsidP="00C855BA">
            <w:pPr>
              <w:tabs>
                <w:tab w:val="left" w:pos="900"/>
              </w:tabs>
              <w:rPr>
                <w:rFonts w:ascii="Frutiger LT Pro 45 Light" w:hAnsi="Frutiger LT Pro 45 Light" w:cs="Arial"/>
                <w:b/>
                <w:caps/>
                <w:color w:val="000000"/>
                <w:szCs w:val="20"/>
                <w:lang w:val="fr-CH" w:eastAsia="de-CH"/>
              </w:rPr>
            </w:pPr>
            <w:r w:rsidRPr="000D1BA5">
              <w:rPr>
                <w:rFonts w:ascii="Frutiger LT Pro 45 Light" w:hAnsi="Frutiger LT Pro 45 Light" w:cs="Arial"/>
                <w:b/>
                <w:caps/>
                <w:color w:val="000000"/>
                <w:szCs w:val="20"/>
                <w:lang w:val="fr-CH" w:eastAsia="de-CH"/>
              </w:rPr>
              <w:t>(</w:t>
            </w:r>
            <w:r w:rsidRPr="000D1BA5">
              <w:rPr>
                <w:rFonts w:ascii="Frutiger LT Pro 45 Light" w:hAnsi="Frutiger LT Pro 45 Light" w:cs="Arial"/>
                <w:b/>
                <w:color w:val="000000"/>
                <w:szCs w:val="20"/>
                <w:lang w:val="fr-CH" w:eastAsia="de-CH"/>
              </w:rPr>
              <w:t>de</w:t>
            </w:r>
            <w:r w:rsidRPr="000D1BA5">
              <w:rPr>
                <w:rFonts w:ascii="Frutiger LT Pro 45 Light" w:hAnsi="Frutiger LT Pro 45 Light" w:cs="Arial"/>
                <w:b/>
                <w:caps/>
                <w:color w:val="000000"/>
                <w:szCs w:val="20"/>
                <w:lang w:val="fr-CH" w:eastAsia="de-CH"/>
              </w:rPr>
              <w:t>)</w:t>
            </w:r>
          </w:p>
        </w:tc>
      </w:tr>
      <w:tr w:rsidR="00246D61" w:rsidRPr="000D1BA5" w:rsidTr="00C855BA">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46D61" w:rsidRPr="000D1BA5" w:rsidRDefault="00246D61" w:rsidP="00C855BA">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392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46D61" w:rsidRPr="000D1BA5" w:rsidRDefault="00C65A59"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Carotté (p.ex. forage carotté)</w:t>
            </w:r>
          </w:p>
        </w:tc>
        <w:tc>
          <w:tcPr>
            <w:tcW w:w="3930"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6E65A0">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Gekernt (z.B. Kernbohr</w:t>
            </w:r>
            <w:r w:rsidR="006E65A0" w:rsidRPr="000D1BA5">
              <w:rPr>
                <w:rFonts w:ascii="Frutiger LT Pro 45 Light" w:hAnsi="Frutiger LT Pro 45 Light" w:cs="Arial"/>
                <w:color w:val="000000"/>
                <w:szCs w:val="20"/>
                <w:lang w:val="fr-CH" w:eastAsia="de-CH"/>
              </w:rPr>
              <w:t>ung</w:t>
            </w:r>
            <w:r w:rsidRPr="000D1BA5">
              <w:rPr>
                <w:rFonts w:ascii="Frutiger LT Pro 45 Light" w:hAnsi="Frutiger LT Pro 45 Light" w:cs="Arial"/>
                <w:color w:val="000000"/>
                <w:szCs w:val="20"/>
                <w:lang w:val="fr-CH" w:eastAsia="de-CH"/>
              </w:rPr>
              <w:t>)</w:t>
            </w:r>
          </w:p>
        </w:tc>
      </w:tr>
      <w:tr w:rsidR="00246D61" w:rsidRPr="000D1BA5" w:rsidTr="00C855BA">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3929"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C65A59"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Destructif (p.ex. forage au rotary)</w:t>
            </w:r>
          </w:p>
        </w:tc>
        <w:tc>
          <w:tcPr>
            <w:tcW w:w="3930"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Destruktiv (z.B. Spülbohrung)</w:t>
            </w:r>
          </w:p>
        </w:tc>
      </w:tr>
      <w:tr w:rsidR="00246D61" w:rsidRPr="000D1BA5" w:rsidTr="00C855BA">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3929"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C65A59"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 xml:space="preserve">Battage (p.ex. sondage au </w:t>
            </w:r>
            <w:r w:rsidR="00262C33" w:rsidRPr="000D1BA5">
              <w:rPr>
                <w:rFonts w:ascii="Frutiger LT Pro 45 Light" w:hAnsi="Frutiger LT Pro 45 Light" w:cs="Arial"/>
                <w:color w:val="000000"/>
                <w:szCs w:val="20"/>
                <w:lang w:val="fr-CH" w:eastAsia="de-CH"/>
              </w:rPr>
              <w:t>pénétromètre</w:t>
            </w:r>
            <w:r w:rsidRPr="000D1BA5">
              <w:rPr>
                <w:rFonts w:ascii="Frutiger LT Pro 45 Light" w:hAnsi="Frutiger LT Pro 45 Light" w:cs="Arial"/>
                <w:color w:val="000000"/>
                <w:szCs w:val="20"/>
                <w:lang w:val="fr-CH" w:eastAsia="de-CH"/>
              </w:rPr>
              <w:t>)</w:t>
            </w:r>
          </w:p>
        </w:tc>
        <w:tc>
          <w:tcPr>
            <w:tcW w:w="3930"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Gerammt</w:t>
            </w:r>
            <w:r w:rsidR="004C018C" w:rsidRPr="000D1BA5">
              <w:rPr>
                <w:rFonts w:ascii="Frutiger LT Pro 45 Light" w:hAnsi="Frutiger LT Pro 45 Light" w:cs="Arial"/>
                <w:color w:val="000000"/>
                <w:szCs w:val="20"/>
                <w:lang w:val="fr-CH" w:eastAsia="de-CH"/>
              </w:rPr>
              <w:t xml:space="preserve"> (z.B. Rammsondierung)</w:t>
            </w:r>
          </w:p>
        </w:tc>
      </w:tr>
      <w:tr w:rsidR="00246D61" w:rsidRPr="000D1BA5" w:rsidTr="00C855BA">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004</w:t>
            </w:r>
          </w:p>
        </w:tc>
        <w:tc>
          <w:tcPr>
            <w:tcW w:w="3929"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C65A59"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Non foré (p.ex. fouille)</w:t>
            </w:r>
          </w:p>
        </w:tc>
        <w:tc>
          <w:tcPr>
            <w:tcW w:w="3930"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BE6BF0" w:rsidRDefault="00246D61" w:rsidP="00C855BA">
            <w:pPr>
              <w:tabs>
                <w:tab w:val="left" w:pos="900"/>
              </w:tabs>
              <w:rPr>
                <w:rFonts w:ascii="Frutiger LT Pro 45 Light" w:hAnsi="Frutiger LT Pro 45 Light" w:cs="Arial"/>
                <w:color w:val="000000"/>
                <w:szCs w:val="20"/>
                <w:lang w:eastAsia="de-CH"/>
              </w:rPr>
            </w:pPr>
            <w:r w:rsidRPr="00BE6BF0">
              <w:rPr>
                <w:rFonts w:ascii="Frutiger LT Pro 45 Light" w:hAnsi="Frutiger LT Pro 45 Light" w:cs="Arial"/>
                <w:color w:val="000000"/>
                <w:szCs w:val="20"/>
                <w:lang w:eastAsia="de-CH"/>
              </w:rPr>
              <w:t>Nicht gebohrt</w:t>
            </w:r>
            <w:r w:rsidR="004C018C" w:rsidRPr="00BE6BF0">
              <w:rPr>
                <w:rFonts w:ascii="Frutiger LT Pro 45 Light" w:hAnsi="Frutiger LT Pro 45 Light" w:cs="Arial"/>
                <w:color w:val="000000"/>
                <w:szCs w:val="20"/>
                <w:lang w:eastAsia="de-CH"/>
              </w:rPr>
              <w:t xml:space="preserve"> (z.B. Sondierschlitz)</w:t>
            </w:r>
          </w:p>
        </w:tc>
      </w:tr>
      <w:tr w:rsidR="00246D61" w:rsidRPr="000D1BA5" w:rsidTr="00C855BA">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005</w:t>
            </w:r>
          </w:p>
        </w:tc>
        <w:tc>
          <w:tcPr>
            <w:tcW w:w="3929"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C65A59"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Autre méthode</w:t>
            </w:r>
          </w:p>
        </w:tc>
        <w:tc>
          <w:tcPr>
            <w:tcW w:w="3930" w:type="dxa"/>
            <w:tcBorders>
              <w:top w:val="single" w:sz="4" w:space="0" w:color="auto"/>
              <w:left w:val="single" w:sz="4" w:space="0" w:color="auto"/>
              <w:bottom w:val="single" w:sz="4" w:space="0" w:color="auto"/>
              <w:right w:val="single" w:sz="4" w:space="0" w:color="auto"/>
            </w:tcBorders>
            <w:shd w:val="clear" w:color="auto" w:fill="FFFFFF"/>
            <w:vAlign w:val="center"/>
          </w:tcPr>
          <w:p w:rsidR="00246D61" w:rsidRPr="000D1BA5" w:rsidRDefault="00246D61" w:rsidP="00C855BA">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Andere Sondiermethode</w:t>
            </w:r>
          </w:p>
        </w:tc>
      </w:tr>
    </w:tbl>
    <w:p w:rsidR="006009CF" w:rsidRPr="000D1BA5" w:rsidRDefault="006009CF" w:rsidP="006009CF">
      <w:pPr>
        <w:pStyle w:val="Beispiel"/>
        <w:rPr>
          <w:lang w:val="fr-CH"/>
        </w:rPr>
      </w:pPr>
      <w:r w:rsidRPr="000D1BA5">
        <w:rPr>
          <w:lang w:val="fr-CH"/>
        </w:rPr>
        <w:t>Type de donnée : Codelist</w:t>
      </w:r>
    </w:p>
    <w:p w:rsidR="00246D61" w:rsidRPr="000D1BA5" w:rsidRDefault="006009CF" w:rsidP="006009CF">
      <w:pPr>
        <w:pStyle w:val="Beispiel"/>
        <w:rPr>
          <w:lang w:val="fr-CH"/>
        </w:rPr>
      </w:pPr>
      <w:r w:rsidRPr="000D1BA5">
        <w:rPr>
          <w:lang w:val="fr-CH"/>
        </w:rPr>
        <w:t xml:space="preserve">Exemple : </w:t>
      </w:r>
      <w:r w:rsidR="00262C33" w:rsidRPr="000D1BA5">
        <w:rPr>
          <w:lang w:val="fr-CH"/>
        </w:rPr>
        <w:t>Destructif</w:t>
      </w:r>
    </w:p>
    <w:p w:rsidR="00F35A1C" w:rsidRPr="009E401C" w:rsidRDefault="00F35A1C" w:rsidP="00F35A1C">
      <w:pPr>
        <w:pStyle w:val="berschrift3"/>
      </w:pPr>
      <w:r w:rsidRPr="009E401C">
        <w:lastRenderedPageBreak/>
        <w:t xml:space="preserve">But du forage: </w:t>
      </w:r>
      <w:r w:rsidRPr="009E401C">
        <w:rPr>
          <w:b w:val="0"/>
        </w:rPr>
        <w:t>Attribut Purpose; Table Borehole_Extended_Data_Purpose</w:t>
      </w:r>
    </w:p>
    <w:p w:rsidR="00F35A1C" w:rsidRPr="000D1BA5" w:rsidRDefault="00F35A1C" w:rsidP="00F35A1C">
      <w:pPr>
        <w:pStyle w:val="Textkrper"/>
        <w:rPr>
          <w:lang w:val="fr-CH"/>
        </w:rPr>
      </w:pPr>
      <w:r w:rsidRPr="000D1BA5">
        <w:rPr>
          <w:lang w:val="fr-CH"/>
        </w:rPr>
        <w:t xml:space="preserve">But ou motif du forage. </w:t>
      </w:r>
      <w:r w:rsidRPr="000D1BA5">
        <w:rPr>
          <w:color w:val="000000"/>
          <w:lang w:val="fr-CH"/>
        </w:rPr>
        <w:t>Il est possible d'introduire plusieurs données.</w:t>
      </w:r>
    </w:p>
    <w:tbl>
      <w:tblPr>
        <w:tblW w:w="9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242"/>
        <w:gridCol w:w="4054"/>
        <w:gridCol w:w="3737"/>
      </w:tblGrid>
      <w:tr w:rsidR="00F35A1C" w:rsidRPr="000D1BA5" w:rsidTr="00261AE7">
        <w:trPr>
          <w:trHeight w:val="284"/>
          <w:tblHeader/>
        </w:trPr>
        <w:tc>
          <w:tcPr>
            <w:tcW w:w="1242"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F35A1C" w:rsidRPr="000D1BA5" w:rsidRDefault="00F35A1C" w:rsidP="00261AE7">
            <w:pPr>
              <w:tabs>
                <w:tab w:val="left" w:pos="900"/>
              </w:tabs>
              <w:jc w:val="center"/>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4054"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Purpose</w:t>
            </w:r>
          </w:p>
        </w:tc>
        <w:tc>
          <w:tcPr>
            <w:tcW w:w="3737"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Purpose</w:t>
            </w:r>
          </w:p>
        </w:tc>
      </w:tr>
      <w:tr w:rsidR="00F35A1C" w:rsidRPr="000D1BA5" w:rsidTr="00261AE7">
        <w:trPr>
          <w:trHeight w:val="284"/>
          <w:tblHeader/>
        </w:trPr>
        <w:tc>
          <w:tcPr>
            <w:tcW w:w="124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F35A1C" w:rsidRPr="000D1BA5" w:rsidRDefault="00F35A1C" w:rsidP="00261AE7">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Ebor203</w:t>
            </w:r>
          </w:p>
        </w:tc>
        <w:tc>
          <w:tcPr>
            <w:tcW w:w="4054"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(fr)</w:t>
            </w:r>
          </w:p>
        </w:tc>
        <w:tc>
          <w:tcPr>
            <w:tcW w:w="373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caps/>
                <w:color w:val="000000"/>
                <w:szCs w:val="20"/>
                <w:lang w:val="fr-CH" w:eastAsia="de-CH"/>
              </w:rPr>
            </w:pPr>
            <w:r w:rsidRPr="000D1BA5">
              <w:rPr>
                <w:rFonts w:ascii="Frutiger LT Pro 45 Light" w:hAnsi="Frutiger LT Pro 45 Light" w:cs="Arial"/>
                <w:b/>
                <w:caps/>
                <w:color w:val="000000"/>
                <w:szCs w:val="20"/>
                <w:lang w:val="fr-CH" w:eastAsia="de-CH"/>
              </w:rPr>
              <w:t>(</w:t>
            </w:r>
            <w:r w:rsidRPr="000D1BA5">
              <w:rPr>
                <w:rFonts w:ascii="Frutiger LT Pro 45 Light" w:hAnsi="Frutiger LT Pro 45 Light" w:cs="Arial"/>
                <w:b/>
                <w:color w:val="000000"/>
                <w:szCs w:val="20"/>
                <w:lang w:val="fr-CH" w:eastAsia="de-CH"/>
              </w:rPr>
              <w:t>de</w:t>
            </w:r>
            <w:r w:rsidRPr="000D1BA5">
              <w:rPr>
                <w:rFonts w:ascii="Frutiger LT Pro 45 Light" w:hAnsi="Frutiger LT Pro 45 Light" w:cs="Arial"/>
                <w:b/>
                <w:caps/>
                <w:color w:val="000000"/>
                <w:szCs w:val="20"/>
                <w:lang w:val="fr-CH" w:eastAsia="de-CH"/>
              </w:rPr>
              <w:t>)</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Géotechnique</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Geotechnik</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Géothermie</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Geothermie</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Site</w:t>
            </w:r>
            <w:r>
              <w:rPr>
                <w:rFonts w:ascii="Frutiger LT Pro 45 Light" w:hAnsi="Frutiger LT Pro 45 Light" w:cs="Arial"/>
                <w:color w:val="000000"/>
                <w:szCs w:val="20"/>
                <w:lang w:val="fr-CH" w:eastAsia="de-CH"/>
              </w:rPr>
              <w:t>s</w:t>
            </w:r>
            <w:r w:rsidRPr="000D1BA5">
              <w:rPr>
                <w:rFonts w:ascii="Frutiger LT Pro 45 Light" w:hAnsi="Frutiger LT Pro 45 Light" w:cs="Arial"/>
                <w:color w:val="000000"/>
                <w:szCs w:val="20"/>
                <w:lang w:val="fr-CH" w:eastAsia="de-CH"/>
              </w:rPr>
              <w:t xml:space="preserve"> contaminés</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Belastete Standorte</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004</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Hydrogéologie, eau souterraine, eaux min.</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Hydrogeologie, Grundwasser, Mineralw.</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005</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Matières premières minérales</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Mineralische Rohstoffe</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006</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Hydrocarbures</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Kohlenwasserstoffe</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007</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Recherche</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Forschung</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008</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Autre but du forage</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Anderer Bohrzweck</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jc w:val="center"/>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009</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Inconnue</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Unbekannt</w:t>
            </w:r>
          </w:p>
        </w:tc>
      </w:tr>
    </w:tbl>
    <w:p w:rsidR="00F35A1C" w:rsidRPr="000D1BA5" w:rsidRDefault="00F35A1C" w:rsidP="00F35A1C">
      <w:pPr>
        <w:pStyle w:val="Beispiel"/>
        <w:rPr>
          <w:lang w:val="fr-CH"/>
        </w:rPr>
      </w:pPr>
      <w:r w:rsidRPr="000D1BA5">
        <w:rPr>
          <w:lang w:val="fr-CH"/>
        </w:rPr>
        <w:t>Type de donnée : Codelist</w:t>
      </w:r>
    </w:p>
    <w:p w:rsidR="00F35A1C" w:rsidRPr="000D1BA5" w:rsidRDefault="00F35A1C" w:rsidP="00F35A1C">
      <w:pPr>
        <w:pStyle w:val="Beispiel"/>
        <w:rPr>
          <w:lang w:val="fr-CH"/>
        </w:rPr>
      </w:pPr>
      <w:r w:rsidRPr="000D1BA5">
        <w:rPr>
          <w:lang w:val="fr-CH"/>
        </w:rPr>
        <w:t>Exemple : Geothermie</w:t>
      </w:r>
    </w:p>
    <w:p w:rsidR="00F35A1C" w:rsidRPr="00F74CB8" w:rsidRDefault="00F35A1C" w:rsidP="00F35A1C">
      <w:pPr>
        <w:pStyle w:val="berschrift3"/>
        <w:rPr>
          <w:b w:val="0"/>
          <w:lang w:val="de-CH"/>
        </w:rPr>
      </w:pPr>
      <w:r w:rsidRPr="008D0CCE">
        <w:rPr>
          <w:lang w:val="de-CH"/>
        </w:rPr>
        <w:t xml:space="preserve">Etat de l’exploitation: </w:t>
      </w:r>
      <w:r w:rsidRPr="008D0CCE">
        <w:rPr>
          <w:b w:val="0"/>
          <w:lang w:val="de-CH"/>
        </w:rPr>
        <w:t>Attribut Status; Table B</w:t>
      </w:r>
      <w:r w:rsidRPr="00F74CB8">
        <w:rPr>
          <w:b w:val="0"/>
          <w:lang w:val="de-CH"/>
        </w:rPr>
        <w:t>orehole_Extended_Data_Status</w:t>
      </w:r>
    </w:p>
    <w:p w:rsidR="00F35A1C" w:rsidRPr="000D1BA5" w:rsidRDefault="00F35A1C" w:rsidP="00F35A1C">
      <w:pPr>
        <w:pStyle w:val="Textkrper"/>
        <w:rPr>
          <w:color w:val="000000"/>
          <w:szCs w:val="20"/>
          <w:lang w:val="fr-CH"/>
        </w:rPr>
      </w:pPr>
      <w:r>
        <w:rPr>
          <w:lang w:val="fr-CH"/>
        </w:rPr>
        <w:t>Etat</w:t>
      </w:r>
      <w:r w:rsidRPr="000D1BA5">
        <w:rPr>
          <w:lang w:val="fr-CH"/>
        </w:rPr>
        <w:t xml:space="preserve"> de l’exploitation du forage. </w:t>
      </w:r>
      <w:r w:rsidRPr="000D1BA5">
        <w:rPr>
          <w:color w:val="000000"/>
          <w:lang w:val="fr-CH"/>
        </w:rPr>
        <w:t>Indique si l'instrumentation à l'intérieur du forage est fonctionnelle ou si le forage a été comblé.</w:t>
      </w:r>
    </w:p>
    <w:tbl>
      <w:tblPr>
        <w:tblW w:w="9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242"/>
        <w:gridCol w:w="4054"/>
        <w:gridCol w:w="3737"/>
      </w:tblGrid>
      <w:tr w:rsidR="00F35A1C" w:rsidRPr="000D1BA5" w:rsidTr="00261AE7">
        <w:trPr>
          <w:trHeight w:val="284"/>
        </w:trPr>
        <w:tc>
          <w:tcPr>
            <w:tcW w:w="1242"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F35A1C" w:rsidRPr="000D1BA5" w:rsidRDefault="00F35A1C" w:rsidP="00261AE7">
            <w:pPr>
              <w:tabs>
                <w:tab w:val="left" w:pos="900"/>
              </w:tabs>
              <w:jc w:val="center"/>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BoreCode</w:t>
            </w:r>
          </w:p>
        </w:tc>
        <w:tc>
          <w:tcPr>
            <w:tcW w:w="4054"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Purpose</w:t>
            </w:r>
          </w:p>
        </w:tc>
        <w:tc>
          <w:tcPr>
            <w:tcW w:w="3737" w:type="dxa"/>
            <w:tcBorders>
              <w:top w:val="single" w:sz="4" w:space="0" w:color="auto"/>
              <w:left w:val="single" w:sz="4" w:space="0" w:color="auto"/>
              <w:bottom w:val="nil"/>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bCs/>
                <w:color w:val="000000"/>
                <w:szCs w:val="20"/>
                <w:lang w:val="fr-CH" w:eastAsia="de-CH"/>
              </w:rPr>
            </w:pPr>
            <w:r w:rsidRPr="000D1BA5">
              <w:rPr>
                <w:rFonts w:ascii="Frutiger LT Pro 45 Light" w:hAnsi="Frutiger LT Pro 45 Light" w:cs="Arial"/>
                <w:b/>
                <w:bCs/>
                <w:color w:val="000000"/>
                <w:szCs w:val="20"/>
                <w:lang w:val="fr-CH" w:eastAsia="de-CH"/>
              </w:rPr>
              <w:t>Purpose</w:t>
            </w:r>
          </w:p>
        </w:tc>
      </w:tr>
      <w:tr w:rsidR="00F35A1C" w:rsidRPr="000D1BA5" w:rsidTr="00261AE7">
        <w:trPr>
          <w:trHeight w:val="284"/>
        </w:trPr>
        <w:tc>
          <w:tcPr>
            <w:tcW w:w="124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F35A1C" w:rsidRPr="000D1BA5" w:rsidRDefault="00F35A1C" w:rsidP="00261AE7">
            <w:pPr>
              <w:tabs>
                <w:tab w:val="left" w:pos="900"/>
              </w:tabs>
              <w:jc w:val="center"/>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Ebor205</w:t>
            </w:r>
          </w:p>
        </w:tc>
        <w:tc>
          <w:tcPr>
            <w:tcW w:w="4054"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color w:val="000000"/>
                <w:szCs w:val="20"/>
                <w:lang w:val="fr-CH" w:eastAsia="de-CH"/>
              </w:rPr>
            </w:pPr>
            <w:r w:rsidRPr="000D1BA5">
              <w:rPr>
                <w:rFonts w:ascii="Frutiger LT Pro 45 Light" w:hAnsi="Frutiger LT Pro 45 Light" w:cs="Arial"/>
                <w:b/>
                <w:color w:val="000000"/>
                <w:szCs w:val="20"/>
                <w:lang w:val="fr-CH" w:eastAsia="de-CH"/>
              </w:rPr>
              <w:t>(fr)</w:t>
            </w:r>
          </w:p>
        </w:tc>
        <w:tc>
          <w:tcPr>
            <w:tcW w:w="373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F35A1C" w:rsidRPr="000D1BA5" w:rsidRDefault="00F35A1C" w:rsidP="00261AE7">
            <w:pPr>
              <w:tabs>
                <w:tab w:val="left" w:pos="900"/>
              </w:tabs>
              <w:rPr>
                <w:rFonts w:ascii="Frutiger LT Pro 45 Light" w:hAnsi="Frutiger LT Pro 45 Light" w:cs="Arial"/>
                <w:b/>
                <w:caps/>
                <w:color w:val="000000"/>
                <w:szCs w:val="20"/>
                <w:lang w:val="fr-CH" w:eastAsia="de-CH"/>
              </w:rPr>
            </w:pPr>
            <w:r w:rsidRPr="000D1BA5">
              <w:rPr>
                <w:rFonts w:ascii="Frutiger LT Pro 45 Light" w:hAnsi="Frutiger LT Pro 45 Light" w:cs="Arial"/>
                <w:b/>
                <w:caps/>
                <w:color w:val="000000"/>
                <w:szCs w:val="20"/>
                <w:lang w:val="fr-CH" w:eastAsia="de-CH"/>
              </w:rPr>
              <w:t>(</w:t>
            </w:r>
            <w:r w:rsidRPr="000D1BA5">
              <w:rPr>
                <w:rFonts w:ascii="Frutiger LT Pro 45 Light" w:hAnsi="Frutiger LT Pro 45 Light" w:cs="Arial"/>
                <w:b/>
                <w:color w:val="000000"/>
                <w:szCs w:val="20"/>
                <w:lang w:val="fr-CH" w:eastAsia="de-CH"/>
              </w:rPr>
              <w:t>de</w:t>
            </w:r>
            <w:r w:rsidRPr="000D1BA5">
              <w:rPr>
                <w:rFonts w:ascii="Frutiger LT Pro 45 Light" w:hAnsi="Frutiger LT Pro 45 Light" w:cs="Arial"/>
                <w:b/>
                <w:caps/>
                <w:color w:val="000000"/>
                <w:szCs w:val="20"/>
                <w:lang w:val="fr-CH" w:eastAsia="de-CH"/>
              </w:rPr>
              <w:t>)</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001</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Ouvert</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Offen</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002</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En fonction (instrumentation)</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F35A1C" w:rsidRPr="000D1BA5" w:rsidRDefault="00F35A1C" w:rsidP="00261AE7">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In Nutzung (Instrumentierung)</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003</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Comblé, recouvert, détruit</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Verfüllt, überbaut, verfallen</w:t>
            </w:r>
          </w:p>
        </w:tc>
      </w:tr>
      <w:tr w:rsidR="00F35A1C" w:rsidRPr="000D1BA5" w:rsidTr="00261AE7">
        <w:trPr>
          <w:trHeight w:val="284"/>
        </w:trPr>
        <w:tc>
          <w:tcPr>
            <w:tcW w:w="1242"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004</w:t>
            </w:r>
          </w:p>
        </w:tc>
        <w:tc>
          <w:tcPr>
            <w:tcW w:w="4054"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cs="Arial"/>
                <w:color w:val="000000"/>
                <w:szCs w:val="20"/>
                <w:lang w:val="fr-CH" w:eastAsia="de-CH"/>
              </w:rPr>
            </w:pPr>
            <w:r w:rsidRPr="000D1BA5">
              <w:rPr>
                <w:rFonts w:ascii="Frutiger LT Pro 45 Light" w:hAnsi="Frutiger LT Pro 45 Light" w:cs="Arial"/>
                <w:color w:val="000000"/>
                <w:szCs w:val="20"/>
                <w:lang w:val="fr-CH" w:eastAsia="de-CH"/>
              </w:rPr>
              <w:t>Inconnu</w:t>
            </w:r>
          </w:p>
        </w:tc>
        <w:tc>
          <w:tcPr>
            <w:tcW w:w="3737" w:type="dxa"/>
            <w:tcBorders>
              <w:top w:val="single" w:sz="4" w:space="0" w:color="auto"/>
              <w:left w:val="single" w:sz="4" w:space="0" w:color="auto"/>
              <w:bottom w:val="single" w:sz="4" w:space="0" w:color="auto"/>
              <w:right w:val="single" w:sz="4" w:space="0" w:color="auto"/>
            </w:tcBorders>
            <w:shd w:val="clear" w:color="auto" w:fill="FFFFFF"/>
            <w:vAlign w:val="center"/>
          </w:tcPr>
          <w:p w:rsidR="00F35A1C" w:rsidRPr="000D1BA5" w:rsidRDefault="00F35A1C" w:rsidP="00261AE7">
            <w:pPr>
              <w:tabs>
                <w:tab w:val="left" w:pos="900"/>
              </w:tabs>
              <w:rPr>
                <w:rFonts w:ascii="Frutiger LT Pro 45 Light" w:hAnsi="Frutiger LT Pro 45 Light"/>
                <w:sz w:val="24"/>
                <w:lang w:val="fr-CH" w:eastAsia="de-CH"/>
              </w:rPr>
            </w:pPr>
            <w:r w:rsidRPr="000D1BA5">
              <w:rPr>
                <w:rFonts w:ascii="Frutiger LT Pro 45 Light" w:hAnsi="Frutiger LT Pro 45 Light" w:cs="Arial"/>
                <w:color w:val="000000"/>
                <w:szCs w:val="20"/>
                <w:lang w:val="fr-CH" w:eastAsia="de-CH"/>
              </w:rPr>
              <w:t>Unbekannt</w:t>
            </w:r>
          </w:p>
        </w:tc>
      </w:tr>
    </w:tbl>
    <w:p w:rsidR="00F35A1C" w:rsidRPr="000D1BA5" w:rsidRDefault="00F35A1C" w:rsidP="00F35A1C">
      <w:pPr>
        <w:pStyle w:val="Beispiel"/>
        <w:rPr>
          <w:lang w:val="fr-CH"/>
        </w:rPr>
      </w:pPr>
      <w:r w:rsidRPr="000D1BA5">
        <w:rPr>
          <w:lang w:val="fr-CH"/>
        </w:rPr>
        <w:t>Type de donnée : Codelist</w:t>
      </w:r>
    </w:p>
    <w:p w:rsidR="00F35A1C" w:rsidRPr="000D1BA5" w:rsidRDefault="00F35A1C" w:rsidP="00F35A1C">
      <w:pPr>
        <w:pStyle w:val="Beispiel"/>
        <w:rPr>
          <w:lang w:val="fr-CH"/>
        </w:rPr>
      </w:pPr>
      <w:r w:rsidRPr="000D1BA5">
        <w:rPr>
          <w:lang w:val="fr-CH"/>
        </w:rPr>
        <w:t>Exemple : En fonction</w:t>
      </w:r>
    </w:p>
    <w:p w:rsidR="00F35A1C" w:rsidRPr="000D1BA5" w:rsidRDefault="00F35A1C" w:rsidP="00F35A1C">
      <w:pPr>
        <w:pStyle w:val="berschrift3"/>
        <w:rPr>
          <w:b w:val="0"/>
          <w:lang w:val="fr-CH"/>
        </w:rPr>
      </w:pPr>
      <w:r w:rsidRPr="000D1BA5">
        <w:rPr>
          <w:lang w:val="fr-CH"/>
        </w:rPr>
        <w:t xml:space="preserve">Profondeur du soubassement rocheux : </w:t>
      </w:r>
      <w:r w:rsidRPr="000D1BA5">
        <w:rPr>
          <w:b w:val="0"/>
          <w:lang w:val="fr-CH"/>
        </w:rPr>
        <w:t>Attribut Depth_Bedrock</w:t>
      </w:r>
    </w:p>
    <w:p w:rsidR="00F35A1C" w:rsidRPr="000D1BA5" w:rsidRDefault="00F35A1C" w:rsidP="00F35A1C">
      <w:pPr>
        <w:pStyle w:val="Textkrper"/>
        <w:rPr>
          <w:lang w:val="fr-CH"/>
        </w:rPr>
      </w:pPr>
      <w:r w:rsidRPr="000D1BA5">
        <w:rPr>
          <w:color w:val="000000"/>
          <w:lang w:val="fr-CH"/>
        </w:rPr>
        <w:t xml:space="preserve">Profondeur du soubassement rocheux par rapport à l'altitude de la tête de forage en mètres. Si le rocher affleure, la valeur est : </w:t>
      </w:r>
      <w:r w:rsidRPr="000D1BA5">
        <w:rPr>
          <w:lang w:val="fr-CH"/>
        </w:rPr>
        <w:t>0.00</w:t>
      </w:r>
    </w:p>
    <w:p w:rsidR="00F35A1C" w:rsidRPr="000D1BA5" w:rsidRDefault="00F35A1C" w:rsidP="00F35A1C">
      <w:pPr>
        <w:pStyle w:val="Textkrper"/>
        <w:rPr>
          <w:color w:val="000000"/>
          <w:lang w:val="fr-CH"/>
        </w:rPr>
      </w:pPr>
      <w:r w:rsidRPr="000D1BA5">
        <w:rPr>
          <w:color w:val="000000"/>
          <w:lang w:val="fr-CH"/>
        </w:rPr>
        <w:t xml:space="preserve">Si le soubassement rocheux est plus profond que la fin du forage (donc que le rocher n'a pas été atteint), la valeur est : </w:t>
      </w:r>
      <w:r w:rsidRPr="000D1BA5">
        <w:rPr>
          <w:lang w:val="fr-CH"/>
        </w:rPr>
        <w:t>-9999.</w:t>
      </w:r>
    </w:p>
    <w:p w:rsidR="00F35A1C" w:rsidRPr="000D1BA5" w:rsidRDefault="00F35A1C" w:rsidP="00F35A1C">
      <w:pPr>
        <w:pStyle w:val="Textkrper"/>
        <w:rPr>
          <w:color w:val="000000"/>
          <w:lang w:val="fr-CH"/>
        </w:rPr>
      </w:pPr>
      <w:r w:rsidRPr="000D1BA5">
        <w:rPr>
          <w:color w:val="000000"/>
          <w:lang w:val="fr-CH"/>
        </w:rPr>
        <w:t xml:space="preserve">Si le soubassement rocheux a été atteint dans le forage, mais que sa profondeur exacte n'est pas connue, la valeur est : </w:t>
      </w:r>
      <w:r w:rsidRPr="000D1BA5">
        <w:rPr>
          <w:lang w:val="fr-CH"/>
        </w:rPr>
        <w:t>-8888</w:t>
      </w:r>
    </w:p>
    <w:p w:rsidR="00F35A1C" w:rsidRPr="000D1BA5" w:rsidRDefault="00F35A1C" w:rsidP="00F35A1C">
      <w:pPr>
        <w:pStyle w:val="Beispiel"/>
        <w:rPr>
          <w:lang w:val="fr-CH"/>
        </w:rPr>
      </w:pPr>
      <w:r w:rsidRPr="000D1BA5">
        <w:rPr>
          <w:lang w:val="fr-CH"/>
        </w:rPr>
        <w:t>Type de donnée : Float</w:t>
      </w:r>
    </w:p>
    <w:p w:rsidR="00F35A1C" w:rsidRPr="000D1BA5" w:rsidRDefault="00F35A1C" w:rsidP="00F35A1C">
      <w:pPr>
        <w:pStyle w:val="Beispiel"/>
        <w:rPr>
          <w:lang w:val="fr-CH"/>
        </w:rPr>
      </w:pPr>
      <w:r w:rsidRPr="000D1BA5">
        <w:rPr>
          <w:lang w:val="fr-CH"/>
        </w:rPr>
        <w:t>Exemple : 8.00</w:t>
      </w:r>
    </w:p>
    <w:p w:rsidR="00F35A1C" w:rsidRPr="000D1BA5" w:rsidRDefault="00F35A1C" w:rsidP="00F35A1C">
      <w:pPr>
        <w:pStyle w:val="berschrift3"/>
        <w:rPr>
          <w:b w:val="0"/>
          <w:lang w:val="fr-CH"/>
        </w:rPr>
      </w:pPr>
      <w:r w:rsidRPr="000D1BA5">
        <w:rPr>
          <w:lang w:val="fr-CH"/>
        </w:rPr>
        <w:t xml:space="preserve">Rencontré un aquifère : </w:t>
      </w:r>
      <w:r w:rsidRPr="000D1BA5">
        <w:rPr>
          <w:b w:val="0"/>
          <w:lang w:val="fr-CH"/>
        </w:rPr>
        <w:t>Attribut Groundwater</w:t>
      </w:r>
    </w:p>
    <w:p w:rsidR="00F35A1C" w:rsidRPr="000D1BA5" w:rsidRDefault="00F35A1C" w:rsidP="00F35A1C">
      <w:pPr>
        <w:pStyle w:val="Textkrper"/>
        <w:rPr>
          <w:color w:val="000000"/>
          <w:lang w:val="fr-CH"/>
        </w:rPr>
      </w:pPr>
      <w:r w:rsidRPr="000D1BA5">
        <w:rPr>
          <w:color w:val="000000"/>
          <w:lang w:val="fr-CH"/>
        </w:rPr>
        <w:t>Indique si le forage a rencontré une nappe phréatique. Les détails peuvent être indiqués dans le module correspondant.</w:t>
      </w:r>
    </w:p>
    <w:p w:rsidR="00F35A1C" w:rsidRPr="000D1BA5" w:rsidRDefault="00F35A1C" w:rsidP="00F35A1C">
      <w:pPr>
        <w:pStyle w:val="Beispiel"/>
        <w:rPr>
          <w:lang w:val="fr-CH"/>
        </w:rPr>
      </w:pPr>
      <w:r w:rsidRPr="000D1BA5">
        <w:rPr>
          <w:lang w:val="fr-CH"/>
        </w:rPr>
        <w:t>Type de donnée : Float</w:t>
      </w:r>
    </w:p>
    <w:p w:rsidR="00246D61" w:rsidRPr="000D1BA5" w:rsidRDefault="00F35A1C" w:rsidP="00261AE7">
      <w:pPr>
        <w:pStyle w:val="Beispiel"/>
        <w:rPr>
          <w:rFonts w:cs="Arial"/>
          <w:i w:val="0"/>
          <w:sz w:val="24"/>
          <w:lang w:val="fr-CH"/>
        </w:rPr>
      </w:pPr>
      <w:r w:rsidRPr="000D1BA5">
        <w:rPr>
          <w:lang w:val="fr-CH"/>
        </w:rPr>
        <w:t>Exemple : Non</w:t>
      </w:r>
      <w:r w:rsidR="00246D61" w:rsidRPr="000D1BA5">
        <w:rPr>
          <w:rFonts w:cs="Arial"/>
          <w:i w:val="0"/>
          <w:sz w:val="24"/>
          <w:lang w:val="fr-CH"/>
        </w:rPr>
        <w:br w:type="page"/>
      </w:r>
    </w:p>
    <w:p w:rsidR="00F35A1C" w:rsidRPr="000D1BA5" w:rsidRDefault="00F35A1C" w:rsidP="00F35A1C">
      <w:pPr>
        <w:pStyle w:val="berschrift2"/>
        <w:rPr>
          <w:lang w:val="fr-CH"/>
        </w:rPr>
      </w:pPr>
      <w:bookmarkStart w:id="63" w:name="_Toc372552653"/>
      <w:r w:rsidRPr="000D1BA5">
        <w:rPr>
          <w:lang w:val="fr-CH"/>
        </w:rPr>
        <w:lastRenderedPageBreak/>
        <w:t>Classe Module_MetaData</w:t>
      </w:r>
      <w:bookmarkEnd w:id="63"/>
      <w:r w:rsidRPr="000D1BA5">
        <w:rPr>
          <w:lang w:val="fr-CH"/>
        </w:rPr>
        <w:t xml:space="preserve"> </w:t>
      </w:r>
    </w:p>
    <w:p w:rsidR="00F35A1C" w:rsidRPr="000D1BA5" w:rsidRDefault="00F35A1C" w:rsidP="00F35A1C">
      <w:pPr>
        <w:pStyle w:val="Textkrper"/>
        <w:rPr>
          <w:color w:val="000000"/>
          <w:lang w:val="fr-CH"/>
        </w:rPr>
      </w:pPr>
      <w:r w:rsidRPr="000D1BA5">
        <w:rPr>
          <w:color w:val="000000"/>
          <w:lang w:val="fr-CH"/>
        </w:rPr>
        <w:t xml:space="preserve">La classe des métadonnées des modules (Module_Metadata) appartient également au Noyau étendu. Si des saisies ont lieu dans un ou plusieurs modules (Partie II, chap. 3) alors une entrée correspondante est automatiquement générée dans cette classe. Le nombre d'attributs est ainsi dépendant du nombre de modules qui contiennent des données et varie donc d'un forage à l'autre. Cette classe ne contient pas d'entrée si aucun module n'est rempli. </w:t>
      </w:r>
    </w:p>
    <w:p w:rsidR="00F35A1C" w:rsidRPr="000D1BA5" w:rsidRDefault="00F35A1C" w:rsidP="00F35A1C">
      <w:pPr>
        <w:pStyle w:val="Textkrper"/>
        <w:rPr>
          <w:color w:val="000000"/>
          <w:szCs w:val="20"/>
          <w:lang w:val="fr-CH"/>
        </w:rPr>
      </w:pPr>
      <w:r w:rsidRPr="000D1BA5">
        <w:rPr>
          <w:color w:val="000000"/>
          <w:lang w:val="fr-CH"/>
        </w:rPr>
        <w:t>En raison des variations du nombre d'attributs, la liste suivante ne figure qu'à titre d'exemple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2126"/>
        <w:gridCol w:w="5103"/>
      </w:tblGrid>
      <w:tr w:rsidR="00F35A1C" w:rsidRPr="000D1BA5" w:rsidTr="00261AE7">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5A1C" w:rsidRPr="000D1BA5" w:rsidRDefault="00F35A1C" w:rsidP="00261AE7">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Nom de l’attribut [Cardinalité]</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5A1C" w:rsidRPr="000D1BA5" w:rsidRDefault="00F35A1C" w:rsidP="00261AE7">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Type de donnée</w:t>
            </w:r>
          </w:p>
          <w:p w:rsidR="00F35A1C" w:rsidRPr="000D1BA5" w:rsidRDefault="00F35A1C" w:rsidP="00261AE7">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(Domain</w:t>
            </w:r>
            <w:r>
              <w:rPr>
                <w:rFonts w:ascii="Frutiger LT Pro 45 Light" w:hAnsi="Frutiger LT Pro 45 Light" w:cs="Arial"/>
                <w:b/>
                <w:szCs w:val="20"/>
                <w:lang w:val="fr-CH"/>
              </w:rPr>
              <w:t>e</w:t>
            </w:r>
            <w:r w:rsidRPr="000D1BA5">
              <w:rPr>
                <w:rFonts w:ascii="Frutiger LT Pro 45 Light" w:hAnsi="Frutiger LT Pro 45 Light" w:cs="Arial"/>
                <w:b/>
                <w:szCs w:val="20"/>
                <w:lang w:val="fr-CH"/>
              </w:rPr>
              <w:t xml:space="preserve"> de valeur)</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35A1C" w:rsidRPr="000D1BA5" w:rsidRDefault="00F35A1C" w:rsidP="00261AE7">
            <w:pPr>
              <w:tabs>
                <w:tab w:val="left" w:pos="900"/>
              </w:tabs>
              <w:spacing w:line="300" w:lineRule="atLeast"/>
              <w:rPr>
                <w:rFonts w:ascii="Frutiger LT Pro 45 Light" w:hAnsi="Frutiger LT Pro 45 Light" w:cs="Arial"/>
                <w:b/>
                <w:szCs w:val="20"/>
                <w:lang w:val="fr-CH"/>
              </w:rPr>
            </w:pPr>
            <w:r w:rsidRPr="000D1BA5">
              <w:rPr>
                <w:rFonts w:ascii="Frutiger LT Pro 45 Light" w:hAnsi="Frutiger LT Pro 45 Light" w:cs="Arial"/>
                <w:b/>
                <w:szCs w:val="20"/>
                <w:lang w:val="fr-CH"/>
              </w:rPr>
              <w:t>Description</w:t>
            </w:r>
          </w:p>
        </w:tc>
      </w:tr>
      <w:tr w:rsidR="00F35A1C" w:rsidRPr="007A1DBD" w:rsidTr="00261AE7">
        <w:tc>
          <w:tcPr>
            <w:tcW w:w="1843"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Documentation</w:t>
            </w:r>
          </w:p>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6"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Entry</w:t>
            </w:r>
          </w:p>
        </w:tc>
        <w:tc>
          <w:tcPr>
            <w:tcW w:w="5103"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color w:val="000000"/>
                <w:lang w:val="fr-CH"/>
              </w:rPr>
            </w:pPr>
            <w:r w:rsidRPr="000D1BA5">
              <w:rPr>
                <w:rFonts w:ascii="Frutiger LT Pro 45 Light" w:hAnsi="Frutiger LT Pro 45 Light" w:cs="Frutiger LT Pro 45 Light"/>
                <w:color w:val="000000"/>
                <w:szCs w:val="20"/>
                <w:lang w:val="fr-CH"/>
              </w:rPr>
              <w:t>Entrée généré</w:t>
            </w:r>
            <w:r>
              <w:rPr>
                <w:rFonts w:ascii="Frutiger LT Pro 45 Light" w:hAnsi="Frutiger LT Pro 45 Light" w:cs="Frutiger LT Pro 45 Light"/>
                <w:color w:val="000000"/>
                <w:szCs w:val="20"/>
                <w:lang w:val="fr-CH"/>
              </w:rPr>
              <w:t>e</w:t>
            </w:r>
            <w:r w:rsidRPr="000D1BA5">
              <w:rPr>
                <w:rFonts w:ascii="Frutiger LT Pro 45 Light" w:hAnsi="Frutiger LT Pro 45 Light" w:cs="Frutiger LT Pro 45 Light"/>
                <w:color w:val="000000"/>
                <w:szCs w:val="20"/>
                <w:lang w:val="fr-CH"/>
              </w:rPr>
              <w:t xml:space="preserve"> automatiquement par la saisie de données dans le module Documentation.</w:t>
            </w:r>
          </w:p>
        </w:tc>
      </w:tr>
      <w:tr w:rsidR="00F35A1C" w:rsidRPr="007A1DBD" w:rsidTr="00261AE7">
        <w:tc>
          <w:tcPr>
            <w:tcW w:w="1843"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Hydrogeology</w:t>
            </w:r>
          </w:p>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6"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Entry</w:t>
            </w:r>
          </w:p>
        </w:tc>
        <w:tc>
          <w:tcPr>
            <w:tcW w:w="5103"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Frutiger LT Pro 45 Light"/>
                <w:color w:val="000000"/>
                <w:szCs w:val="20"/>
                <w:lang w:val="fr-CH"/>
              </w:rPr>
              <w:t>Entrée généré</w:t>
            </w:r>
            <w:r>
              <w:rPr>
                <w:rFonts w:ascii="Frutiger LT Pro 45 Light" w:hAnsi="Frutiger LT Pro 45 Light" w:cs="Frutiger LT Pro 45 Light"/>
                <w:color w:val="000000"/>
                <w:szCs w:val="20"/>
                <w:lang w:val="fr-CH"/>
              </w:rPr>
              <w:t>e</w:t>
            </w:r>
            <w:r w:rsidRPr="000D1BA5">
              <w:rPr>
                <w:rFonts w:ascii="Frutiger LT Pro 45 Light" w:hAnsi="Frutiger LT Pro 45 Light" w:cs="Frutiger LT Pro 45 Light"/>
                <w:color w:val="000000"/>
                <w:szCs w:val="20"/>
                <w:lang w:val="fr-CH"/>
              </w:rPr>
              <w:t xml:space="preserve"> automatiquement par la saisie de données dans le module </w:t>
            </w:r>
            <w:r w:rsidRPr="000D1BA5">
              <w:rPr>
                <w:rFonts w:ascii="Frutiger LT Pro 45 Light" w:hAnsi="Frutiger LT Pro 45 Light" w:cs="Arial"/>
                <w:szCs w:val="20"/>
                <w:lang w:val="fr-CH"/>
              </w:rPr>
              <w:t>Hydrogeology.</w:t>
            </w:r>
          </w:p>
        </w:tc>
      </w:tr>
      <w:tr w:rsidR="00F35A1C" w:rsidRPr="007A1DBD" w:rsidTr="00261AE7">
        <w:tc>
          <w:tcPr>
            <w:tcW w:w="1843"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Completion /</w:t>
            </w:r>
            <w:r w:rsidRPr="000D1BA5">
              <w:rPr>
                <w:rFonts w:ascii="Frutiger LT Pro 45 Light" w:hAnsi="Frutiger LT Pro 45 Light" w:cs="Arial"/>
                <w:szCs w:val="20"/>
                <w:lang w:val="fr-CH"/>
              </w:rPr>
              <w:br/>
              <w:t>Instrumentation</w:t>
            </w:r>
          </w:p>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6"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Entry</w:t>
            </w:r>
          </w:p>
        </w:tc>
        <w:tc>
          <w:tcPr>
            <w:tcW w:w="5103" w:type="dxa"/>
            <w:tcBorders>
              <w:top w:val="single" w:sz="4" w:space="0" w:color="auto"/>
              <w:left w:val="single" w:sz="4" w:space="0" w:color="auto"/>
              <w:bottom w:val="single" w:sz="4" w:space="0" w:color="auto"/>
              <w:right w:val="single" w:sz="4" w:space="0" w:color="auto"/>
            </w:tcBorders>
            <w:vAlign w:val="center"/>
            <w:hideMark/>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Frutiger LT Pro 45 Light"/>
                <w:color w:val="000000"/>
                <w:szCs w:val="20"/>
                <w:lang w:val="fr-CH"/>
              </w:rPr>
              <w:t>Entrée généré</w:t>
            </w:r>
            <w:r>
              <w:rPr>
                <w:rFonts w:ascii="Frutiger LT Pro 45 Light" w:hAnsi="Frutiger LT Pro 45 Light" w:cs="Frutiger LT Pro 45 Light"/>
                <w:color w:val="000000"/>
                <w:szCs w:val="20"/>
                <w:lang w:val="fr-CH"/>
              </w:rPr>
              <w:t>e</w:t>
            </w:r>
            <w:r w:rsidRPr="000D1BA5">
              <w:rPr>
                <w:rFonts w:ascii="Frutiger LT Pro 45 Light" w:hAnsi="Frutiger LT Pro 45 Light" w:cs="Frutiger LT Pro 45 Light"/>
                <w:color w:val="000000"/>
                <w:szCs w:val="20"/>
                <w:lang w:val="fr-CH"/>
              </w:rPr>
              <w:t xml:space="preserve"> automatiquement par la saisie de données dans le module </w:t>
            </w:r>
            <w:r w:rsidRPr="000D1BA5">
              <w:rPr>
                <w:rFonts w:ascii="Frutiger LT Pro 45 Light" w:hAnsi="Frutiger LT Pro 45 Light" w:cs="Arial"/>
                <w:szCs w:val="20"/>
                <w:lang w:val="fr-CH"/>
              </w:rPr>
              <w:t>Completion / Instrumentation.</w:t>
            </w:r>
          </w:p>
        </w:tc>
      </w:tr>
      <w:tr w:rsidR="00F35A1C" w:rsidRPr="007A1DBD" w:rsidTr="00261AE7">
        <w:tc>
          <w:tcPr>
            <w:tcW w:w="1843"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Geology /</w:t>
            </w:r>
            <w:r w:rsidRPr="000D1BA5">
              <w:rPr>
                <w:rFonts w:ascii="Frutiger LT Pro 45 Light" w:hAnsi="Frutiger LT Pro 45 Light" w:cs="Arial"/>
                <w:szCs w:val="20"/>
                <w:lang w:val="fr-CH"/>
              </w:rPr>
              <w:br/>
              <w:t>Soil_Profile</w:t>
            </w:r>
          </w:p>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[0..1]</w:t>
            </w:r>
          </w:p>
        </w:tc>
        <w:tc>
          <w:tcPr>
            <w:tcW w:w="2126"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261AE7">
            <w:pPr>
              <w:tabs>
                <w:tab w:val="left" w:pos="900"/>
              </w:tabs>
              <w:spacing w:line="300" w:lineRule="atLeast"/>
              <w:rPr>
                <w:rFonts w:ascii="Frutiger LT Pro 45 Light" w:hAnsi="Frutiger LT Pro 45 Light" w:cs="Arial"/>
                <w:szCs w:val="20"/>
                <w:lang w:val="fr-CH"/>
              </w:rPr>
            </w:pPr>
            <w:r w:rsidRPr="000D1BA5">
              <w:rPr>
                <w:rFonts w:ascii="Frutiger LT Pro 45 Light" w:hAnsi="Frutiger LT Pro 45 Light" w:cs="Arial"/>
                <w:szCs w:val="20"/>
                <w:lang w:val="fr-CH"/>
              </w:rPr>
              <w:t>Entry</w:t>
            </w:r>
          </w:p>
        </w:tc>
        <w:tc>
          <w:tcPr>
            <w:tcW w:w="5103" w:type="dxa"/>
            <w:tcBorders>
              <w:top w:val="single" w:sz="4" w:space="0" w:color="auto"/>
              <w:left w:val="single" w:sz="4" w:space="0" w:color="auto"/>
              <w:bottom w:val="single" w:sz="4" w:space="0" w:color="auto"/>
              <w:right w:val="single" w:sz="4" w:space="0" w:color="auto"/>
            </w:tcBorders>
            <w:vAlign w:val="center"/>
          </w:tcPr>
          <w:p w:rsidR="00F35A1C" w:rsidRPr="000D1BA5" w:rsidRDefault="00F35A1C" w:rsidP="00261AE7">
            <w:pPr>
              <w:tabs>
                <w:tab w:val="left" w:pos="900"/>
              </w:tabs>
              <w:spacing w:before="60" w:after="100"/>
              <w:jc w:val="both"/>
              <w:rPr>
                <w:rFonts w:ascii="Frutiger LT Pro 45 Light" w:hAnsi="Frutiger LT Pro 45 Light" w:cs="Arial"/>
                <w:szCs w:val="20"/>
                <w:lang w:val="fr-CH"/>
              </w:rPr>
            </w:pPr>
            <w:r w:rsidRPr="000D1BA5">
              <w:rPr>
                <w:rFonts w:ascii="Frutiger LT Pro 45 Light" w:hAnsi="Frutiger LT Pro 45 Light" w:cs="Frutiger LT Pro 45 Light"/>
                <w:color w:val="000000"/>
                <w:szCs w:val="20"/>
                <w:lang w:val="fr-CH"/>
              </w:rPr>
              <w:t>Entrée généré</w:t>
            </w:r>
            <w:r>
              <w:rPr>
                <w:rFonts w:ascii="Frutiger LT Pro 45 Light" w:hAnsi="Frutiger LT Pro 45 Light" w:cs="Frutiger LT Pro 45 Light"/>
                <w:color w:val="000000"/>
                <w:szCs w:val="20"/>
                <w:lang w:val="fr-CH"/>
              </w:rPr>
              <w:t>e</w:t>
            </w:r>
            <w:r w:rsidRPr="000D1BA5">
              <w:rPr>
                <w:rFonts w:ascii="Frutiger LT Pro 45 Light" w:hAnsi="Frutiger LT Pro 45 Light" w:cs="Frutiger LT Pro 45 Light"/>
                <w:color w:val="000000"/>
                <w:szCs w:val="20"/>
                <w:lang w:val="fr-CH"/>
              </w:rPr>
              <w:t xml:space="preserve"> automatiquement par la saisie de données dans le module </w:t>
            </w:r>
            <w:r w:rsidRPr="000D1BA5">
              <w:rPr>
                <w:rFonts w:ascii="Frutiger LT Pro 45 Light" w:hAnsi="Frutiger LT Pro 45 Light" w:cs="Arial"/>
                <w:szCs w:val="20"/>
                <w:lang w:val="fr-CH"/>
              </w:rPr>
              <w:t>Geology / Soil_Profile.</w:t>
            </w:r>
          </w:p>
        </w:tc>
      </w:tr>
    </w:tbl>
    <w:p w:rsidR="00F35A1C" w:rsidRPr="000D1BA5" w:rsidRDefault="00F35A1C" w:rsidP="00F35A1C">
      <w:pPr>
        <w:tabs>
          <w:tab w:val="left" w:pos="900"/>
        </w:tabs>
        <w:rPr>
          <w:rFonts w:ascii="Frutiger LT Pro 45 Light" w:hAnsi="Frutiger LT Pro 45 Light" w:cs="Arial"/>
          <w:i/>
          <w:iCs/>
          <w:sz w:val="24"/>
          <w:szCs w:val="16"/>
          <w:lang w:val="fr-CH"/>
        </w:rPr>
      </w:pPr>
    </w:p>
    <w:p w:rsidR="006D2A89" w:rsidRPr="000D1BA5" w:rsidRDefault="006D2A89">
      <w:pPr>
        <w:spacing w:line="240" w:lineRule="auto"/>
        <w:rPr>
          <w:lang w:val="fr-CH" w:eastAsia="de-CH"/>
        </w:rPr>
      </w:pPr>
      <w:r w:rsidRPr="000D1BA5">
        <w:rPr>
          <w:lang w:val="fr-CH" w:eastAsia="de-CH"/>
        </w:rPr>
        <w:br w:type="page"/>
      </w:r>
    </w:p>
    <w:p w:rsidR="00F35A1C" w:rsidRPr="000D1BA5" w:rsidRDefault="00F35A1C" w:rsidP="00F35A1C">
      <w:pPr>
        <w:pStyle w:val="berschrift1"/>
        <w:rPr>
          <w:lang w:val="fr-CH"/>
        </w:rPr>
      </w:pPr>
      <w:bookmarkStart w:id="64" w:name="_Toc372552654"/>
      <w:bookmarkStart w:id="65" w:name="_Toc369798852"/>
      <w:r w:rsidRPr="000D1BA5">
        <w:rPr>
          <w:lang w:val="fr-CH"/>
        </w:rPr>
        <w:lastRenderedPageBreak/>
        <w:t>Thème Modules</w:t>
      </w:r>
      <w:bookmarkEnd w:id="64"/>
      <w:r w:rsidRPr="000D1BA5">
        <w:rPr>
          <w:lang w:val="fr-CH"/>
        </w:rPr>
        <w:t xml:space="preserve"> </w:t>
      </w:r>
      <w:bookmarkEnd w:id="65"/>
    </w:p>
    <w:p w:rsidR="00F35A1C" w:rsidRPr="000D1BA5" w:rsidRDefault="00F35A1C" w:rsidP="00F35A1C">
      <w:pPr>
        <w:pStyle w:val="Textkrper"/>
        <w:rPr>
          <w:color w:val="000000"/>
          <w:lang w:val="fr-CH"/>
        </w:rPr>
      </w:pPr>
      <w:r w:rsidRPr="000D1BA5">
        <w:rPr>
          <w:color w:val="000000"/>
          <w:lang w:val="fr-CH"/>
        </w:rPr>
        <w:t xml:space="preserve">Le présent Modèle de données est conçu de sorte à pouvoir intégrer des extensions modulables. Les données qui représentent des informations spécifiques et détaillées sur le forage, et qui sortent donc du caractère de base que représentent les données du Noyau interne et étendu, peuvent être introduites dans le thème des modules. Les données y sont regroupées par sujet thématique dans différentes classes de modules. </w:t>
      </w:r>
    </w:p>
    <w:p w:rsidR="00F35A1C" w:rsidRPr="000D1BA5" w:rsidRDefault="00F35A1C" w:rsidP="00F35A1C">
      <w:pPr>
        <w:pStyle w:val="Textkrper"/>
        <w:rPr>
          <w:color w:val="000000"/>
          <w:lang w:val="fr-CH"/>
        </w:rPr>
      </w:pPr>
      <w:r w:rsidRPr="000D1BA5">
        <w:rPr>
          <w:color w:val="000000"/>
          <w:lang w:val="fr-CH"/>
        </w:rPr>
        <w:t>Les modules sont, par la classe Module du Noyau étendu, en relation directe avec la classe Extended_Core du Noyau étendu. Si le Noyau étendu n'est pas libre d'accès, le thème Module est également bloqué et il faut alors adresser une demande au contact indiqué pour obtenir des informations supplémentaires. Si le Noyau étendu est libre d'accès, il y a trois cas de figure possibles en ce qui concerne les restrictions d'utilisation :</w:t>
      </w:r>
    </w:p>
    <w:p w:rsidR="00F35A1C" w:rsidRPr="000D1BA5" w:rsidRDefault="00F35A1C" w:rsidP="00F35A1C">
      <w:pPr>
        <w:pStyle w:val="TextkrperAufzhlungZeilenabstandMindestens13pt"/>
        <w:numPr>
          <w:ilvl w:val="0"/>
          <w:numId w:val="9"/>
        </w:numPr>
        <w:spacing w:before="0" w:after="120"/>
        <w:rPr>
          <w:color w:val="000000"/>
          <w:lang w:val="fr-CH"/>
        </w:rPr>
      </w:pPr>
      <w:r w:rsidRPr="000D1BA5">
        <w:rPr>
          <w:color w:val="000000"/>
          <w:lang w:val="fr-CH"/>
        </w:rPr>
        <w:t>Le thème Module et toutes les classes du thème sont également libres d'accès ;</w:t>
      </w:r>
    </w:p>
    <w:p w:rsidR="00F35A1C" w:rsidRPr="000D1BA5" w:rsidRDefault="00F35A1C" w:rsidP="00F35A1C">
      <w:pPr>
        <w:pStyle w:val="TextkrperAufzhlungZeilenabstandMindestens13pt"/>
        <w:numPr>
          <w:ilvl w:val="0"/>
          <w:numId w:val="9"/>
        </w:numPr>
        <w:spacing w:before="0" w:after="120"/>
        <w:rPr>
          <w:color w:val="000000"/>
          <w:lang w:val="fr-CH"/>
        </w:rPr>
      </w:pPr>
      <w:r w:rsidRPr="000D1BA5">
        <w:rPr>
          <w:color w:val="000000"/>
          <w:lang w:val="fr-CH"/>
        </w:rPr>
        <w:t>Le thème Module et toutes les classes du thème sont bloquées ;</w:t>
      </w:r>
    </w:p>
    <w:p w:rsidR="00F35A1C" w:rsidRPr="000D1BA5" w:rsidRDefault="00F35A1C" w:rsidP="00F35A1C">
      <w:pPr>
        <w:pStyle w:val="TextkrperAufzhlungZeilenabstandMindestens13pt"/>
        <w:numPr>
          <w:ilvl w:val="0"/>
          <w:numId w:val="9"/>
        </w:numPr>
        <w:spacing w:before="0" w:after="120"/>
        <w:rPr>
          <w:lang w:val="fr-CH"/>
        </w:rPr>
      </w:pPr>
      <w:r w:rsidRPr="000D1BA5">
        <w:rPr>
          <w:color w:val="000000"/>
          <w:lang w:val="fr-CH"/>
        </w:rPr>
        <w:t>Certaines classes du thème Module sont libres d'accès, d'autres sont bloquées.</w:t>
      </w:r>
    </w:p>
    <w:p w:rsidR="00F35A1C" w:rsidRPr="000D1BA5" w:rsidRDefault="00F35A1C" w:rsidP="00F35A1C">
      <w:pPr>
        <w:pStyle w:val="berschrift2"/>
        <w:rPr>
          <w:lang w:val="fr-CH"/>
        </w:rPr>
      </w:pPr>
      <w:bookmarkStart w:id="66" w:name="_Toc372552655"/>
      <w:r w:rsidRPr="000D1BA5">
        <w:rPr>
          <w:color w:val="000000"/>
          <w:lang w:val="fr-CH"/>
        </w:rPr>
        <w:t>Classes de modules prioritaires</w:t>
      </w:r>
      <w:bookmarkEnd w:id="66"/>
    </w:p>
    <w:p w:rsidR="00F35A1C" w:rsidRPr="000D1BA5" w:rsidRDefault="00F35A1C" w:rsidP="00F35A1C">
      <w:pPr>
        <w:pStyle w:val="Textkrper"/>
        <w:rPr>
          <w:b/>
          <w:color w:val="000000"/>
          <w:lang w:val="fr-CH"/>
        </w:rPr>
      </w:pPr>
      <w:r w:rsidRPr="000D1BA5">
        <w:rPr>
          <w:color w:val="000000"/>
          <w:lang w:val="fr-CH"/>
        </w:rPr>
        <w:t>Les classes de modules thématiques prioritaires ont été définies par le groupe de travail à l'origine du Modèle de données de forages. Les attributs des différentes classes ne sont pas encore tous établis à l'heure de la rédaction de ce document. Les classes prioritaires ont été définies comme suit :</w:t>
      </w:r>
    </w:p>
    <w:p w:rsidR="00F35A1C" w:rsidRPr="000D1BA5" w:rsidRDefault="00F35A1C" w:rsidP="00F35A1C">
      <w:pPr>
        <w:pStyle w:val="TextkrperAufzhlungZeilenabstandMindestens13pt"/>
        <w:numPr>
          <w:ilvl w:val="0"/>
          <w:numId w:val="28"/>
        </w:numPr>
        <w:spacing w:before="120" w:after="0"/>
        <w:ind w:left="714" w:hanging="357"/>
        <w:rPr>
          <w:b/>
          <w:bCs/>
          <w:color w:val="000000"/>
          <w:lang w:val="fr-CH"/>
        </w:rPr>
      </w:pPr>
      <w:r w:rsidRPr="000D1BA5">
        <w:rPr>
          <w:b/>
          <w:color w:val="000000"/>
          <w:lang w:val="fr-CH"/>
        </w:rPr>
        <w:t xml:space="preserve">Documentation </w:t>
      </w:r>
      <w:r w:rsidRPr="000D1BA5">
        <w:rPr>
          <w:color w:val="000000"/>
          <w:lang w:val="fr-CH"/>
        </w:rPr>
        <w:t>(Documentation)</w:t>
      </w:r>
      <w:r w:rsidRPr="000D1BA5">
        <w:rPr>
          <w:b/>
          <w:color w:val="000000"/>
          <w:lang w:val="fr-CH"/>
        </w:rPr>
        <w:t> </w:t>
      </w:r>
      <w:r w:rsidRPr="000D1BA5">
        <w:rPr>
          <w:color w:val="000000"/>
          <w:lang w:val="fr-CH"/>
        </w:rPr>
        <w:t>: toutes les informations relatives au forage et qui se rapportent aux rapports existants, aux profils de forages, aux mesures, etc. Cela comprend p.ex. les auteurs, le titre et la date du rapport, les liens vers le rapport ou le profil de forage, etc.</w:t>
      </w:r>
    </w:p>
    <w:p w:rsidR="00F35A1C" w:rsidRPr="000D1BA5" w:rsidRDefault="00F35A1C" w:rsidP="00F35A1C">
      <w:pPr>
        <w:pStyle w:val="TextkrperAufzhlungZeilenabstandMindestens13pt"/>
        <w:numPr>
          <w:ilvl w:val="0"/>
          <w:numId w:val="28"/>
        </w:numPr>
        <w:spacing w:before="120" w:after="0"/>
        <w:ind w:left="714" w:hanging="357"/>
        <w:rPr>
          <w:b/>
          <w:bCs/>
          <w:color w:val="000000"/>
          <w:lang w:val="fr-CH"/>
        </w:rPr>
      </w:pPr>
      <w:r w:rsidRPr="000D1BA5">
        <w:rPr>
          <w:b/>
          <w:bCs/>
          <w:color w:val="000000"/>
          <w:lang w:val="fr-CH"/>
        </w:rPr>
        <w:t xml:space="preserve">Hydrogéologie </w:t>
      </w:r>
      <w:r w:rsidRPr="000D1BA5">
        <w:rPr>
          <w:bCs/>
          <w:color w:val="000000"/>
          <w:lang w:val="fr-CH"/>
        </w:rPr>
        <w:t>(Hydrogeology) :</w:t>
      </w:r>
      <w:r w:rsidRPr="000D1BA5">
        <w:rPr>
          <w:color w:val="000000"/>
          <w:lang w:val="fr-CH"/>
        </w:rPr>
        <w:t xml:space="preserve"> Indications sur les aquifères et les profondeurs des niveaux piézométriques, les directions d'écoulements, les paramètres hydrogéologiques, les séries et dates de mesures, les échantillons et analyses, les essais (d'infiltration, de traçage, de pompage, etc.), les modélisations, etc.</w:t>
      </w:r>
    </w:p>
    <w:p w:rsidR="00F35A1C" w:rsidRPr="000D1BA5" w:rsidRDefault="00F35A1C" w:rsidP="00F35A1C">
      <w:pPr>
        <w:pStyle w:val="TextkrperAufzhlungZeilenabstandMindestens13pt"/>
        <w:numPr>
          <w:ilvl w:val="0"/>
          <w:numId w:val="28"/>
        </w:numPr>
        <w:spacing w:before="120" w:after="0"/>
        <w:ind w:left="714" w:hanging="357"/>
        <w:rPr>
          <w:b/>
          <w:bCs/>
          <w:color w:val="000000"/>
          <w:lang w:val="fr-CH"/>
        </w:rPr>
      </w:pPr>
      <w:r w:rsidRPr="000D1BA5">
        <w:rPr>
          <w:b/>
          <w:bCs/>
          <w:color w:val="000000"/>
          <w:lang w:val="fr-CH"/>
        </w:rPr>
        <w:t>Equipement / instrumentation</w:t>
      </w:r>
      <w:r w:rsidRPr="000D1BA5">
        <w:rPr>
          <w:bCs/>
          <w:color w:val="000000"/>
          <w:lang w:val="fr-CH"/>
        </w:rPr>
        <w:t xml:space="preserve"> (Completion / Instrumentation)</w:t>
      </w:r>
      <w:r w:rsidRPr="000D1BA5">
        <w:rPr>
          <w:b/>
          <w:bCs/>
          <w:color w:val="000000"/>
          <w:lang w:val="fr-CH"/>
        </w:rPr>
        <w:t> </w:t>
      </w:r>
      <w:r w:rsidRPr="000D1BA5">
        <w:rPr>
          <w:color w:val="000000"/>
          <w:lang w:val="fr-CH"/>
        </w:rPr>
        <w:t>: indications sur le tubage et les crépines, le type de remplissage, les instruments de mesures installés, les liens vers les schémas d'équipements, etc.</w:t>
      </w:r>
    </w:p>
    <w:p w:rsidR="00F35A1C" w:rsidRPr="000D1BA5" w:rsidRDefault="00F35A1C" w:rsidP="00F35A1C">
      <w:pPr>
        <w:pStyle w:val="TextkrperAufzhlungZeilenabstandMindestens13pt"/>
        <w:numPr>
          <w:ilvl w:val="0"/>
          <w:numId w:val="28"/>
        </w:numPr>
        <w:spacing w:before="120" w:after="0"/>
        <w:ind w:left="714" w:hanging="357"/>
        <w:rPr>
          <w:color w:val="000000"/>
          <w:lang w:val="fr-CH"/>
        </w:rPr>
      </w:pPr>
      <w:r w:rsidRPr="000D1BA5">
        <w:rPr>
          <w:b/>
          <w:bCs/>
          <w:color w:val="000000"/>
          <w:lang w:val="fr-CH"/>
        </w:rPr>
        <w:t xml:space="preserve">Géologie et log de forage </w:t>
      </w:r>
      <w:r w:rsidRPr="000D1BA5">
        <w:rPr>
          <w:bCs/>
          <w:color w:val="000000"/>
          <w:lang w:val="fr-CH"/>
        </w:rPr>
        <w:t>(Geology / Soil_Profile)</w:t>
      </w:r>
      <w:r w:rsidRPr="000D1BA5">
        <w:rPr>
          <w:b/>
          <w:bCs/>
          <w:color w:val="000000"/>
          <w:lang w:val="fr-CH"/>
        </w:rPr>
        <w:t> </w:t>
      </w:r>
      <w:r w:rsidRPr="000D1BA5">
        <w:rPr>
          <w:color w:val="000000"/>
          <w:lang w:val="fr-CH"/>
        </w:rPr>
        <w:t>: log stratigraphique et description des matériaux traversés, lithostratigraphie, chronostratigraphie, tectonique (failles, accidents, etc.).</w:t>
      </w:r>
    </w:p>
    <w:p w:rsidR="00F41ADC" w:rsidRPr="000D1BA5" w:rsidRDefault="00F41ADC">
      <w:pPr>
        <w:spacing w:line="240" w:lineRule="auto"/>
        <w:rPr>
          <w:lang w:val="fr-CH" w:eastAsia="de-CH"/>
        </w:rPr>
      </w:pPr>
      <w:r w:rsidRPr="000D1BA5">
        <w:rPr>
          <w:lang w:val="fr-CH" w:eastAsia="de-CH"/>
        </w:rPr>
        <w:br w:type="page"/>
      </w:r>
    </w:p>
    <w:p w:rsidR="00F35A1C" w:rsidRPr="000D1BA5" w:rsidRDefault="00F35A1C" w:rsidP="00F35A1C">
      <w:pPr>
        <w:pStyle w:val="berschrift2"/>
        <w:rPr>
          <w:lang w:val="fr-CH"/>
        </w:rPr>
      </w:pPr>
      <w:bookmarkStart w:id="67" w:name="_Toc372552656"/>
      <w:r w:rsidRPr="000D1BA5">
        <w:rPr>
          <w:color w:val="000000"/>
          <w:lang w:val="fr-CH"/>
        </w:rPr>
        <w:lastRenderedPageBreak/>
        <w:t>Autres classes de modules</w:t>
      </w:r>
      <w:bookmarkEnd w:id="67"/>
    </w:p>
    <w:p w:rsidR="00F35A1C" w:rsidRPr="000D1BA5" w:rsidRDefault="00F35A1C" w:rsidP="00F35A1C">
      <w:pPr>
        <w:pStyle w:val="Textkrper"/>
        <w:rPr>
          <w:color w:val="000000"/>
          <w:lang w:val="fr-CH"/>
        </w:rPr>
      </w:pPr>
      <w:r w:rsidRPr="000D1BA5">
        <w:rPr>
          <w:color w:val="000000"/>
          <w:lang w:val="fr-CH"/>
        </w:rPr>
        <w:t xml:space="preserve">En plus des classes de modules décrites précédemment, il est possible que d'autres jeux de données thématiques de forage apparaissent. </w:t>
      </w:r>
      <w:r>
        <w:rPr>
          <w:color w:val="000000"/>
          <w:lang w:val="fr-CH"/>
        </w:rPr>
        <w:t>Cette extension</w:t>
      </w:r>
      <w:r w:rsidRPr="000D1BA5">
        <w:rPr>
          <w:color w:val="000000"/>
          <w:lang w:val="fr-CH"/>
        </w:rPr>
        <w:t xml:space="preserve"> n'a toutefois pas encore été développé</w:t>
      </w:r>
      <w:r>
        <w:rPr>
          <w:color w:val="000000"/>
          <w:lang w:val="fr-CH"/>
        </w:rPr>
        <w:t>e</w:t>
      </w:r>
      <w:r w:rsidRPr="000D1BA5">
        <w:rPr>
          <w:color w:val="000000"/>
          <w:lang w:val="fr-CH"/>
        </w:rPr>
        <w:t xml:space="preserve"> au moment de la réalisation du présent document. Ci-dessous figurent les classes de modules qui seront traitées dans une prochaine étape :</w:t>
      </w:r>
    </w:p>
    <w:p w:rsidR="00F35A1C" w:rsidRPr="000D1BA5" w:rsidRDefault="00F35A1C" w:rsidP="00F35A1C">
      <w:pPr>
        <w:pStyle w:val="TextkrperAufzhlungZeilenabstandMindestens13pt"/>
        <w:tabs>
          <w:tab w:val="left" w:pos="709"/>
        </w:tabs>
        <w:spacing w:before="120" w:after="0"/>
        <w:ind w:left="714" w:hanging="357"/>
        <w:rPr>
          <w:lang w:val="fr-CH"/>
        </w:rPr>
      </w:pPr>
      <w:r w:rsidRPr="000D1BA5">
        <w:rPr>
          <w:color w:val="000000"/>
          <w:lang w:val="fr-CH"/>
        </w:rPr>
        <w:t>Géotechnique : paramètres géotechnique</w:t>
      </w:r>
      <w:r>
        <w:rPr>
          <w:color w:val="000000"/>
          <w:lang w:val="fr-CH"/>
        </w:rPr>
        <w:t>s</w:t>
      </w:r>
      <w:r w:rsidRPr="000D1BA5">
        <w:rPr>
          <w:color w:val="000000"/>
          <w:lang w:val="fr-CH"/>
        </w:rPr>
        <w:t>, classification des sols et des roches ;</w:t>
      </w:r>
    </w:p>
    <w:p w:rsidR="00F35A1C" w:rsidRPr="000D1BA5" w:rsidRDefault="00F35A1C" w:rsidP="00F35A1C">
      <w:pPr>
        <w:pStyle w:val="TextkrperAufzhlungZeilenabstandMindestens13pt"/>
        <w:tabs>
          <w:tab w:val="left" w:pos="709"/>
        </w:tabs>
        <w:spacing w:before="120" w:after="0"/>
        <w:ind w:left="714" w:hanging="357"/>
        <w:rPr>
          <w:lang w:val="fr-CH"/>
        </w:rPr>
      </w:pPr>
      <w:r w:rsidRPr="000D1BA5">
        <w:rPr>
          <w:color w:val="000000"/>
          <w:lang w:val="fr-CH"/>
        </w:rPr>
        <w:t>Géophysique : Mesures in-situ (diagraphies et endoscopies) ;</w:t>
      </w:r>
    </w:p>
    <w:p w:rsidR="00F35A1C" w:rsidRPr="000D1BA5" w:rsidRDefault="00F35A1C" w:rsidP="00F35A1C">
      <w:pPr>
        <w:pStyle w:val="TextkrperAufzhlungZeilenabstandMindestens13pt"/>
        <w:tabs>
          <w:tab w:val="left" w:pos="709"/>
        </w:tabs>
        <w:spacing w:before="120" w:after="0"/>
        <w:ind w:left="714" w:hanging="357"/>
        <w:rPr>
          <w:lang w:val="fr-CH"/>
        </w:rPr>
      </w:pPr>
      <w:r w:rsidRPr="000D1BA5">
        <w:rPr>
          <w:color w:val="000000"/>
          <w:lang w:val="fr-CH"/>
        </w:rPr>
        <w:t>Qualité des données : indication de la précision des données, marge d'erreur, qualité ;</w:t>
      </w:r>
    </w:p>
    <w:p w:rsidR="00F35A1C" w:rsidRPr="000D1BA5" w:rsidRDefault="00F35A1C" w:rsidP="00F35A1C">
      <w:pPr>
        <w:pStyle w:val="TextkrperAufzhlungZeilenabstandMindestens13pt"/>
        <w:tabs>
          <w:tab w:val="left" w:pos="709"/>
        </w:tabs>
        <w:spacing w:before="120" w:after="0"/>
        <w:ind w:left="714" w:hanging="357"/>
        <w:rPr>
          <w:lang w:val="fr-CH"/>
        </w:rPr>
      </w:pPr>
      <w:r w:rsidRPr="000D1BA5">
        <w:rPr>
          <w:color w:val="000000"/>
          <w:lang w:val="fr-CH"/>
        </w:rPr>
        <w:t xml:space="preserve">Sondes géothermiques : extraction de chaleur ; </w:t>
      </w:r>
      <w:r>
        <w:rPr>
          <w:lang w:val="fr-CH"/>
        </w:rPr>
        <w:t>puissance calorifique</w:t>
      </w:r>
      <w:r w:rsidRPr="000D1BA5">
        <w:rPr>
          <w:lang w:val="fr-CH"/>
        </w:rPr>
        <w:t xml:space="preserve">, </w:t>
      </w:r>
      <w:r>
        <w:rPr>
          <w:lang w:val="fr-CH"/>
        </w:rPr>
        <w:t>mise en service</w:t>
      </w:r>
      <w:r w:rsidRPr="000D1BA5">
        <w:rPr>
          <w:lang w:val="fr-CH"/>
        </w:rPr>
        <w:t>, etc.</w:t>
      </w:r>
    </w:p>
    <w:p w:rsidR="00F35A1C" w:rsidRPr="000D1BA5" w:rsidRDefault="00F35A1C" w:rsidP="00F35A1C">
      <w:pPr>
        <w:pStyle w:val="TextkrperAufzhlungZeilenabstandMindestens13pt"/>
        <w:tabs>
          <w:tab w:val="left" w:pos="709"/>
        </w:tabs>
        <w:spacing w:before="120" w:after="0"/>
        <w:ind w:left="714" w:hanging="357"/>
        <w:rPr>
          <w:lang w:val="fr-CH"/>
        </w:rPr>
      </w:pPr>
      <w:r w:rsidRPr="000D1BA5">
        <w:rPr>
          <w:color w:val="000000"/>
          <w:lang w:val="fr-CH"/>
        </w:rPr>
        <w:t>Tracé-3D du forage : tracé du forage dans le sous-sol par tronçons ;</w:t>
      </w:r>
    </w:p>
    <w:p w:rsidR="00F35A1C" w:rsidRPr="000D1BA5" w:rsidRDefault="00F35A1C" w:rsidP="00F35A1C">
      <w:pPr>
        <w:pStyle w:val="TextkrperAufzhlungZeilenabstandMindestens13pt"/>
        <w:tabs>
          <w:tab w:val="left" w:pos="709"/>
        </w:tabs>
        <w:spacing w:before="120" w:after="240"/>
        <w:ind w:left="714" w:hanging="357"/>
        <w:rPr>
          <w:lang w:val="fr-CH"/>
        </w:rPr>
      </w:pPr>
      <w:r w:rsidRPr="000D1BA5">
        <w:rPr>
          <w:color w:val="000000"/>
          <w:lang w:val="fr-CH"/>
        </w:rPr>
        <w:t>Protocole de forage : Entreprise de forage, chef-foreur, procédures détaillées.</w:t>
      </w:r>
    </w:p>
    <w:p w:rsidR="00F35A1C" w:rsidRPr="000D1BA5" w:rsidRDefault="00F35A1C" w:rsidP="00F35A1C">
      <w:pPr>
        <w:pStyle w:val="Textkrper"/>
        <w:spacing w:before="120"/>
        <w:rPr>
          <w:lang w:val="fr-CH"/>
        </w:rPr>
      </w:pPr>
      <w:r w:rsidRPr="000D1BA5">
        <w:rPr>
          <w:lang w:val="fr-CH"/>
        </w:rPr>
        <w:t>Comme la structure du Modèle de données de forages permet un assemblage</w:t>
      </w:r>
      <w:r>
        <w:rPr>
          <w:lang w:val="fr-CH"/>
        </w:rPr>
        <w:t xml:space="preserve"> en plusieurs étapes</w:t>
      </w:r>
      <w:r w:rsidRPr="000D1BA5">
        <w:rPr>
          <w:lang w:val="fr-CH"/>
        </w:rPr>
        <w:t xml:space="preserve"> des différentes classes de modules, il est sans autre possible d'y intégrer, sous forme de classes, d'autres jeux de données thématiques non discutées jusqu'à présent. De cette façon le Modèle de données de forages peut être étendu à d'autres jeux de données qui seraient en rapport avec un forage.</w:t>
      </w:r>
    </w:p>
    <w:p w:rsidR="00023653" w:rsidRDefault="00107317">
      <w:pPr>
        <w:spacing w:line="240" w:lineRule="auto"/>
        <w:rPr>
          <w:lang w:val="fr-CH"/>
        </w:rPr>
        <w:sectPr w:rsidR="00023653" w:rsidSect="00BC7FAF">
          <w:headerReference w:type="even" r:id="rId48"/>
          <w:headerReference w:type="default" r:id="rId49"/>
          <w:type w:val="continuous"/>
          <w:pgSz w:w="11906" w:h="16838" w:code="9"/>
          <w:pgMar w:top="1701" w:right="1418" w:bottom="1418" w:left="1418" w:header="680" w:footer="340" w:gutter="0"/>
          <w:pgNumType w:start="24"/>
          <w:cols w:space="708"/>
          <w:docGrid w:linePitch="360"/>
        </w:sectPr>
      </w:pPr>
      <w:r w:rsidRPr="000D1BA5">
        <w:rPr>
          <w:lang w:val="fr-CH"/>
        </w:rPr>
        <w:br w:type="page"/>
      </w:r>
    </w:p>
    <w:p w:rsidR="00D12882" w:rsidRPr="009E7FE8" w:rsidRDefault="009E7FE8" w:rsidP="0002514C">
      <w:pPr>
        <w:pStyle w:val="berschrift4"/>
        <w:rPr>
          <w:lang w:val="fr-CH"/>
        </w:rPr>
      </w:pPr>
      <w:r w:rsidRPr="009E7FE8">
        <w:rPr>
          <w:lang w:val="fr-CH"/>
        </w:rPr>
        <w:lastRenderedPageBreak/>
        <w:t>Annexe</w:t>
      </w:r>
      <w:r w:rsidR="0002514C" w:rsidRPr="009E7FE8">
        <w:rPr>
          <w:lang w:val="fr-CH"/>
        </w:rPr>
        <w:t xml:space="preserve"> A: </w:t>
      </w:r>
      <w:r w:rsidRPr="009E7FE8">
        <w:rPr>
          <w:lang w:val="fr-CH"/>
        </w:rPr>
        <w:t xml:space="preserve">Représentation du Modèle de données de forages en format </w:t>
      </w:r>
      <w:r w:rsidR="00D12882" w:rsidRPr="009E7FE8">
        <w:rPr>
          <w:lang w:val="fr-CH"/>
        </w:rPr>
        <w:t>UML</w:t>
      </w:r>
    </w:p>
    <w:p w:rsidR="00A378F5" w:rsidRPr="009E7FE8" w:rsidRDefault="00A378F5">
      <w:pPr>
        <w:spacing w:line="240" w:lineRule="auto"/>
        <w:rPr>
          <w:rFonts w:ascii="Frutiger LT Pro 45 Light" w:eastAsia="Times New Roman" w:hAnsi="Frutiger LT Pro 45 Light"/>
          <w:sz w:val="22"/>
          <w:szCs w:val="24"/>
          <w:lang w:val="fr-CH" w:eastAsia="de-CH"/>
        </w:rPr>
      </w:pPr>
    </w:p>
    <w:p w:rsidR="00D12882" w:rsidRPr="000D1BA5" w:rsidRDefault="00851A39" w:rsidP="00A378F5">
      <w:pPr>
        <w:pStyle w:val="Textkrper"/>
        <w:spacing w:before="120"/>
        <w:ind w:left="567"/>
        <w:rPr>
          <w:lang w:val="fr-CH"/>
        </w:rPr>
      </w:pPr>
      <w:r w:rsidRPr="000D1BA5">
        <w:rPr>
          <w:noProof/>
        </w:rPr>
        <mc:AlternateContent>
          <mc:Choice Requires="wps">
            <w:drawing>
              <wp:anchor distT="0" distB="0" distL="114300" distR="114300" simplePos="0" relativeHeight="251655166" behindDoc="1" locked="0" layoutInCell="1" allowOverlap="1" wp14:anchorId="5BDA581D" wp14:editId="62733324">
                <wp:simplePos x="0" y="0"/>
                <wp:positionH relativeFrom="column">
                  <wp:posOffset>176000</wp:posOffset>
                </wp:positionH>
                <wp:positionV relativeFrom="paragraph">
                  <wp:posOffset>60325</wp:posOffset>
                </wp:positionV>
                <wp:extent cx="5558155" cy="3611880"/>
                <wp:effectExtent l="0" t="0" r="23495" b="26670"/>
                <wp:wrapNone/>
                <wp:docPr id="2150" name="Rechteck 2150"/>
                <wp:cNvGraphicFramePr/>
                <a:graphic xmlns:a="http://schemas.openxmlformats.org/drawingml/2006/main">
                  <a:graphicData uri="http://schemas.microsoft.com/office/word/2010/wordprocessingShape">
                    <wps:wsp>
                      <wps:cNvSpPr/>
                      <wps:spPr>
                        <a:xfrm>
                          <a:off x="0" y="0"/>
                          <a:ext cx="5558155" cy="3611880"/>
                        </a:xfrm>
                        <a:prstGeom prst="rect">
                          <a:avLst/>
                        </a:prstGeom>
                        <a:solidFill>
                          <a:schemeClr val="accent5">
                            <a:lumMod val="40000"/>
                            <a:lumOff val="60000"/>
                            <a:alpha val="8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AAAD3" id="Rechteck 2150" o:spid="_x0000_s1026" style="position:absolute;margin-left:13.85pt;margin-top:4.75pt;width:437.65pt;height:284.4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" fillcolor="#b6dde8 [1304]" strokecolor="black [3213]" strokeweight=".5pt">
                <v:fill opacity="52428f"/>
              </v:rect>
            </w:pict>
          </mc:Fallback>
        </mc:AlternateContent>
      </w:r>
      <w:r w:rsidR="00134DF0" w:rsidRPr="000D1BA5">
        <w:rPr>
          <w:noProof/>
        </w:rPr>
        <mc:AlternateContent>
          <mc:Choice Requires="wps">
            <w:drawing>
              <wp:anchor distT="0" distB="0" distL="114300" distR="114300" simplePos="0" relativeHeight="251656191" behindDoc="1" locked="0" layoutInCell="1" allowOverlap="1" wp14:anchorId="787DC76A" wp14:editId="0C581776">
                <wp:simplePos x="0" y="0"/>
                <wp:positionH relativeFrom="column">
                  <wp:posOffset>294627</wp:posOffset>
                </wp:positionH>
                <wp:positionV relativeFrom="paragraph">
                  <wp:posOffset>151092</wp:posOffset>
                </wp:positionV>
                <wp:extent cx="5350598" cy="1864995"/>
                <wp:effectExtent l="0" t="0" r="21590" b="20955"/>
                <wp:wrapNone/>
                <wp:docPr id="2149" name="Rechteck 2149"/>
                <wp:cNvGraphicFramePr/>
                <a:graphic xmlns:a="http://schemas.openxmlformats.org/drawingml/2006/main">
                  <a:graphicData uri="http://schemas.microsoft.com/office/word/2010/wordprocessingShape">
                    <wps:wsp>
                      <wps:cNvSpPr/>
                      <wps:spPr>
                        <a:xfrm>
                          <a:off x="0" y="0"/>
                          <a:ext cx="5350598" cy="1864995"/>
                        </a:xfrm>
                        <a:prstGeom prst="rect">
                          <a:avLst/>
                        </a:prstGeom>
                        <a:solidFill>
                          <a:schemeClr val="accent2">
                            <a:lumMod val="60000"/>
                            <a:lumOff val="40000"/>
                            <a:alpha val="72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F8A32" id="Rechteck 2149" o:spid="_x0000_s1026" style="position:absolute;margin-left:23.2pt;margin-top:11.9pt;width:421.3pt;height:146.8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" fillcolor="#d99594 [1941]" strokecolor="black [3213]" strokeweight=".5pt">
                <v:fill opacity="47288f"/>
              </v:rect>
            </w:pict>
          </mc:Fallback>
        </mc:AlternateContent>
      </w:r>
      <w:r w:rsidRPr="000D1BA5">
        <w:rPr>
          <w:lang w:val="fr-CH"/>
        </w:rPr>
        <w:object w:dxaOrig="11098" w:dyaOrig="10374">
          <v:shape id="_x0000_i1027" type="#_x0000_t75" style="width:452.8pt;height:423.8pt" o:ole="">
            <v:imagedata r:id="rId50" o:title=""/>
          </v:shape>
          <o:OLEObject Type="Embed" ProgID="Visio.Drawing.11" ShapeID="_x0000_i1027" DrawAspect="Content" ObjectID="_1666524589" r:id="rId51"/>
        </w:object>
      </w:r>
      <w:r w:rsidRPr="000D1BA5">
        <w:rPr>
          <w:lang w:val="fr-CH"/>
        </w:rPr>
        <w:object w:dxaOrig="2283" w:dyaOrig="2134">
          <v:shape id="_x0000_i1028" type="#_x0000_t75" style="width:98.3pt;height:93.05pt" o:ole="">
            <v:imagedata r:id="rId52" o:title=""/>
          </v:shape>
          <o:OLEObject Type="Embed" ProgID="Visio.Drawing.11" ShapeID="_x0000_i1028" DrawAspect="Content" ObjectID="_1666524590" r:id="rId53"/>
        </w:object>
      </w:r>
    </w:p>
    <w:p w:rsidR="00D12882" w:rsidRPr="000D1BA5" w:rsidRDefault="00D12882">
      <w:pPr>
        <w:spacing w:line="240" w:lineRule="auto"/>
        <w:rPr>
          <w:rFonts w:ascii="Frutiger LT Pro 45 Light" w:eastAsia="Times New Roman" w:hAnsi="Frutiger LT Pro 45 Light"/>
          <w:sz w:val="22"/>
          <w:szCs w:val="24"/>
          <w:lang w:val="fr-CH" w:eastAsia="de-CH"/>
        </w:rPr>
      </w:pPr>
      <w:r w:rsidRPr="000D1BA5">
        <w:rPr>
          <w:lang w:val="fr-CH"/>
        </w:rPr>
        <w:br w:type="page"/>
      </w:r>
    </w:p>
    <w:p w:rsidR="00D12882" w:rsidRPr="009E7FE8" w:rsidRDefault="009E7FE8" w:rsidP="0002514C">
      <w:pPr>
        <w:pStyle w:val="berschrift4"/>
        <w:rPr>
          <w:lang w:val="fr-CH"/>
        </w:rPr>
      </w:pPr>
      <w:r w:rsidRPr="009E7FE8">
        <w:rPr>
          <w:lang w:val="fr-CH"/>
        </w:rPr>
        <w:lastRenderedPageBreak/>
        <w:t>Annexe</w:t>
      </w:r>
      <w:r w:rsidR="0002514C" w:rsidRPr="009E7FE8">
        <w:rPr>
          <w:lang w:val="fr-CH"/>
        </w:rPr>
        <w:t xml:space="preserve"> B: </w:t>
      </w:r>
      <w:r w:rsidRPr="009E7FE8">
        <w:rPr>
          <w:lang w:val="fr-CH"/>
        </w:rPr>
        <w:t xml:space="preserve">Exemple d’un profil de forage </w:t>
      </w:r>
      <w:r>
        <w:rPr>
          <w:lang w:val="fr-CH"/>
        </w:rPr>
        <w:t>coloré</w:t>
      </w:r>
      <w:r w:rsidR="0002514C" w:rsidRPr="009E7FE8">
        <w:rPr>
          <w:lang w:val="fr-CH"/>
        </w:rPr>
        <w:t xml:space="preserve"> </w:t>
      </w:r>
      <w:r>
        <w:rPr>
          <w:lang w:val="fr-CH"/>
        </w:rPr>
        <w:t>en fonction des thèmes du Modèle de données de forages</w:t>
      </w:r>
    </w:p>
    <w:p w:rsidR="00C9511E" w:rsidRPr="009E7FE8" w:rsidRDefault="00C9511E" w:rsidP="00C9511E">
      <w:pPr>
        <w:rPr>
          <w:lang w:val="fr-CH" w:eastAsia="de-CH"/>
        </w:rPr>
      </w:pPr>
    </w:p>
    <w:p w:rsidR="00C9511E" w:rsidRPr="009E7FE8" w:rsidRDefault="00C9511E" w:rsidP="00C9511E">
      <w:pPr>
        <w:rPr>
          <w:lang w:val="fr-CH" w:eastAsia="de-CH"/>
        </w:rPr>
      </w:pPr>
    </w:p>
    <w:p w:rsidR="0002514C" w:rsidRPr="000D1BA5" w:rsidRDefault="001078AF" w:rsidP="0002514C">
      <w:pPr>
        <w:rPr>
          <w:lang w:val="fr-CH" w:eastAsia="de-CH"/>
        </w:rPr>
      </w:pPr>
      <w:r>
        <w:rPr>
          <w:rFonts w:ascii="Frutiger LT Pro 45 Light" w:hAnsi="Frutiger LT Pro 45 Light"/>
          <w:noProof/>
          <w:sz w:val="18"/>
          <w:szCs w:val="18"/>
          <w:lang w:eastAsia="de-CH"/>
        </w:rPr>
        <w:drawing>
          <wp:anchor distT="0" distB="0" distL="114300" distR="114300" simplePos="0" relativeHeight="251748352" behindDoc="0" locked="0" layoutInCell="1" allowOverlap="1" wp14:anchorId="207BCC3D" wp14:editId="4857059E">
            <wp:simplePos x="0" y="0"/>
            <wp:positionH relativeFrom="column">
              <wp:posOffset>3917701</wp:posOffset>
            </wp:positionH>
            <wp:positionV relativeFrom="paragraph">
              <wp:posOffset>4978950</wp:posOffset>
            </wp:positionV>
            <wp:extent cx="1407795" cy="891540"/>
            <wp:effectExtent l="19050" t="19050" r="20955" b="22860"/>
            <wp:wrapNone/>
            <wp:docPr id="2139" name="Grafik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eMuster-F.jpg"/>
                    <pic:cNvPicPr/>
                  </pic:nvPicPr>
                  <pic:blipFill rotWithShape="1">
                    <a:blip r:embed="rId54" cstate="print">
                      <a:extLst>
                        <a:ext uri="{28A0092B-C50C-407E-A947-70E740481C1C}">
                          <a14:useLocalDpi xmlns:a14="http://schemas.microsoft.com/office/drawing/2010/main" val="0"/>
                        </a:ext>
                      </a:extLst>
                    </a:blip>
                    <a:srcRect l="5768" t="15265" r="55102" b="35202"/>
                    <a:stretch/>
                  </pic:blipFill>
                  <pic:spPr bwMode="auto">
                    <a:xfrm>
                      <a:off x="0" y="0"/>
                      <a:ext cx="1407795" cy="89154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11E" w:rsidRPr="009E7FE8">
        <w:rPr>
          <w:lang w:val="fr-CH" w:eastAsia="de-CH"/>
        </w:rPr>
        <w:t xml:space="preserve">          </w:t>
      </w:r>
      <w:r w:rsidR="00C9511E" w:rsidRPr="000D1BA5">
        <w:rPr>
          <w:noProof/>
          <w:lang w:eastAsia="de-CH"/>
        </w:rPr>
        <w:drawing>
          <wp:inline distT="0" distB="0" distL="0" distR="0" wp14:anchorId="0C6907EC" wp14:editId="3461A175">
            <wp:extent cx="4044696" cy="7199376"/>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terbohrprofil-Kern-br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44696" cy="7199376"/>
                    </a:xfrm>
                    <a:prstGeom prst="rect">
                      <a:avLst/>
                    </a:prstGeom>
                  </pic:spPr>
                </pic:pic>
              </a:graphicData>
            </a:graphic>
          </wp:inline>
        </w:drawing>
      </w:r>
    </w:p>
    <w:p w:rsidR="00010F7C" w:rsidRPr="000D1BA5" w:rsidRDefault="00010F7C" w:rsidP="00010F7C">
      <w:pPr>
        <w:pStyle w:val="Kommentartext"/>
        <w:tabs>
          <w:tab w:val="left" w:pos="1134"/>
        </w:tabs>
        <w:ind w:left="567" w:hanging="567"/>
        <w:jc w:val="both"/>
        <w:rPr>
          <w:rFonts w:ascii="Frutiger LT Pro 45 Light" w:hAnsi="Frutiger LT Pro 45 Light"/>
          <w:sz w:val="18"/>
          <w:szCs w:val="18"/>
          <w:lang w:val="fr-CH"/>
        </w:rPr>
      </w:pPr>
    </w:p>
    <w:p w:rsidR="00D419A4" w:rsidRPr="000D1BA5" w:rsidRDefault="009E7FE8" w:rsidP="00D419A4">
      <w:pPr>
        <w:pStyle w:val="Kommentartext"/>
        <w:tabs>
          <w:tab w:val="left" w:pos="1134"/>
        </w:tabs>
        <w:ind w:left="567" w:hanging="567"/>
        <w:jc w:val="both"/>
        <w:rPr>
          <w:rFonts w:ascii="Frutiger LT Pro 45 Light" w:hAnsi="Frutiger LT Pro 45 Light"/>
          <w:sz w:val="22"/>
          <w:szCs w:val="24"/>
          <w:lang w:val="fr-CH"/>
        </w:rPr>
      </w:pPr>
      <w:r>
        <w:rPr>
          <w:rFonts w:ascii="Frutiger LT Pro 45 Light" w:hAnsi="Frutiger LT Pro 45 Light"/>
          <w:sz w:val="18"/>
          <w:szCs w:val="18"/>
          <w:lang w:val="fr-CH"/>
        </w:rPr>
        <w:t>Exemple</w:t>
      </w:r>
      <w:r w:rsidR="00010F7C" w:rsidRPr="000D1BA5">
        <w:rPr>
          <w:rFonts w:ascii="Frutiger LT Pro 45 Light" w:hAnsi="Frutiger LT Pro 45 Light"/>
          <w:sz w:val="18"/>
          <w:szCs w:val="18"/>
          <w:lang w:val="fr-CH"/>
        </w:rPr>
        <w:t xml:space="preserve"> (</w:t>
      </w:r>
      <w:r>
        <w:rPr>
          <w:rFonts w:ascii="Frutiger LT Pro 45 Light" w:hAnsi="Frutiger LT Pro 45 Light"/>
          <w:sz w:val="18"/>
          <w:szCs w:val="18"/>
          <w:lang w:val="fr-CH"/>
        </w:rPr>
        <w:t>cf. Figure</w:t>
      </w:r>
      <w:r w:rsidR="00010F7C" w:rsidRPr="000D1BA5">
        <w:rPr>
          <w:rFonts w:ascii="Frutiger LT Pro 45 Light" w:hAnsi="Frutiger LT Pro 45 Light"/>
          <w:sz w:val="18"/>
          <w:szCs w:val="18"/>
          <w:lang w:val="fr-CH"/>
        </w:rPr>
        <w:t xml:space="preserve"> 3) </w:t>
      </w:r>
      <w:r>
        <w:rPr>
          <w:rFonts w:ascii="Frutiger LT Pro 45 Light" w:hAnsi="Frutiger LT Pro 45 Light"/>
          <w:sz w:val="18"/>
          <w:szCs w:val="18"/>
          <w:lang w:val="fr-CH"/>
        </w:rPr>
        <w:t>coloré en fonction des Noyaux interne et étendu et des modules</w:t>
      </w:r>
      <w:r w:rsidR="00010F7C" w:rsidRPr="000D1BA5">
        <w:rPr>
          <w:rFonts w:ascii="Frutiger LT Pro 45 Light" w:hAnsi="Frutiger LT Pro 45 Light"/>
          <w:sz w:val="18"/>
          <w:szCs w:val="18"/>
          <w:lang w:val="fr-CH"/>
        </w:rPr>
        <w:t xml:space="preserve">. </w:t>
      </w:r>
      <w:r w:rsidR="00D419A4" w:rsidRPr="000D1BA5">
        <w:rPr>
          <w:lang w:val="fr-CH"/>
        </w:rPr>
        <w:br w:type="page"/>
      </w:r>
    </w:p>
    <w:p w:rsidR="00010F7C" w:rsidRPr="009E7FE8" w:rsidRDefault="009E7FE8" w:rsidP="0002514C">
      <w:pPr>
        <w:pStyle w:val="berschrift4"/>
        <w:rPr>
          <w:lang w:val="fr-CH"/>
        </w:rPr>
      </w:pPr>
      <w:r w:rsidRPr="009E7FE8">
        <w:rPr>
          <w:lang w:val="fr-CH"/>
        </w:rPr>
        <w:lastRenderedPageBreak/>
        <w:t>Annexe</w:t>
      </w:r>
      <w:r w:rsidR="0002514C" w:rsidRPr="009E7FE8">
        <w:rPr>
          <w:lang w:val="fr-CH"/>
        </w:rPr>
        <w:t xml:space="preserve"> C: </w:t>
      </w:r>
      <w:r w:rsidRPr="009E7FE8">
        <w:rPr>
          <w:lang w:val="fr-CH"/>
        </w:rPr>
        <w:t xml:space="preserve">Exemple du Modèle de données avec des données </w:t>
      </w:r>
      <w:r w:rsidR="00F35A1C">
        <w:rPr>
          <w:lang w:val="fr-CH"/>
        </w:rPr>
        <w:t>type</w:t>
      </w:r>
    </w:p>
    <w:p w:rsidR="00FA652B" w:rsidRPr="009E7FE8" w:rsidRDefault="00FA652B" w:rsidP="00010F7C">
      <w:pPr>
        <w:pStyle w:val="Textkrper"/>
        <w:spacing w:before="120"/>
        <w:rPr>
          <w:lang w:val="fr-CH"/>
        </w:rPr>
      </w:pPr>
    </w:p>
    <w:tbl>
      <w:tblPr>
        <w:tblStyle w:val="Tabellenraster1"/>
        <w:tblW w:w="9067" w:type="dxa"/>
        <w:tblInd w:w="113" w:type="dxa"/>
        <w:tblBorders>
          <w:insideH w:val="dotted" w:sz="4" w:space="0" w:color="auto"/>
        </w:tblBorders>
        <w:tblLayout w:type="fixed"/>
        <w:tblLook w:val="04A0" w:firstRow="1" w:lastRow="0" w:firstColumn="1" w:lastColumn="0" w:noHBand="0" w:noVBand="1"/>
      </w:tblPr>
      <w:tblGrid>
        <w:gridCol w:w="958"/>
        <w:gridCol w:w="1134"/>
        <w:gridCol w:w="1701"/>
        <w:gridCol w:w="1843"/>
        <w:gridCol w:w="2439"/>
        <w:gridCol w:w="992"/>
      </w:tblGrid>
      <w:tr w:rsidR="000E2AD2" w:rsidRPr="000D1BA5" w:rsidTr="00247DB4">
        <w:trPr>
          <w:trHeight w:val="397"/>
        </w:trPr>
        <w:tc>
          <w:tcPr>
            <w:tcW w:w="958" w:type="dxa"/>
            <w:tcBorders>
              <w:top w:val="single" w:sz="4" w:space="0" w:color="auto"/>
              <w:bottom w:val="single" w:sz="4" w:space="0" w:color="auto"/>
            </w:tcBorders>
            <w:shd w:val="clear" w:color="auto" w:fill="D9D9D9" w:themeFill="background1" w:themeFillShade="D9"/>
            <w:vAlign w:val="center"/>
          </w:tcPr>
          <w:p w:rsidR="007325A8" w:rsidRPr="000D1BA5" w:rsidRDefault="007325A8" w:rsidP="00F2011E">
            <w:pPr>
              <w:rPr>
                <w:b/>
                <w:szCs w:val="20"/>
                <w:lang w:val="fr-CH"/>
              </w:rPr>
            </w:pPr>
            <w:r w:rsidRPr="000D1BA5">
              <w:rPr>
                <w:b/>
                <w:szCs w:val="20"/>
                <w:lang w:val="fr-CH"/>
              </w:rPr>
              <w:t>Th</w:t>
            </w:r>
            <w:r w:rsidR="00F2011E">
              <w:rPr>
                <w:b/>
                <w:szCs w:val="20"/>
                <w:lang w:val="fr-CH"/>
              </w:rPr>
              <w:t>è</w:t>
            </w:r>
            <w:r w:rsidRPr="000D1BA5">
              <w:rPr>
                <w:b/>
                <w:szCs w:val="20"/>
                <w:lang w:val="fr-CH"/>
              </w:rPr>
              <w:t>m</w:t>
            </w:r>
            <w:r w:rsidR="00F2011E">
              <w:rPr>
                <w:b/>
                <w:szCs w:val="20"/>
                <w:lang w:val="fr-CH"/>
              </w:rPr>
              <w:t>e</w:t>
            </w:r>
          </w:p>
        </w:tc>
        <w:tc>
          <w:tcPr>
            <w:tcW w:w="1134" w:type="dxa"/>
            <w:tcBorders>
              <w:top w:val="single" w:sz="4" w:space="0" w:color="auto"/>
              <w:bottom w:val="single" w:sz="4" w:space="0" w:color="auto"/>
            </w:tcBorders>
            <w:shd w:val="clear" w:color="auto" w:fill="D9D9D9" w:themeFill="background1" w:themeFillShade="D9"/>
            <w:vAlign w:val="center"/>
          </w:tcPr>
          <w:p w:rsidR="007325A8" w:rsidRPr="000D1BA5" w:rsidRDefault="00F2011E" w:rsidP="007325A8">
            <w:pPr>
              <w:rPr>
                <w:b/>
                <w:szCs w:val="20"/>
                <w:lang w:val="fr-CH"/>
              </w:rPr>
            </w:pPr>
            <w:r>
              <w:rPr>
                <w:b/>
                <w:szCs w:val="20"/>
                <w:lang w:val="fr-CH"/>
              </w:rPr>
              <w:t>C</w:t>
            </w:r>
            <w:r w:rsidR="007325A8" w:rsidRPr="000D1BA5">
              <w:rPr>
                <w:b/>
                <w:szCs w:val="20"/>
                <w:lang w:val="fr-CH"/>
              </w:rPr>
              <w:t>lasse</w:t>
            </w:r>
          </w:p>
        </w:tc>
        <w:tc>
          <w:tcPr>
            <w:tcW w:w="1701" w:type="dxa"/>
            <w:tcBorders>
              <w:top w:val="single" w:sz="4" w:space="0" w:color="auto"/>
              <w:bottom w:val="single" w:sz="4" w:space="0" w:color="auto"/>
            </w:tcBorders>
            <w:shd w:val="clear" w:color="auto" w:fill="D9D9D9" w:themeFill="background1" w:themeFillShade="D9"/>
            <w:vAlign w:val="center"/>
          </w:tcPr>
          <w:p w:rsidR="007325A8" w:rsidRPr="000D1BA5" w:rsidRDefault="00F2011E" w:rsidP="007325A8">
            <w:pPr>
              <w:rPr>
                <w:b/>
                <w:lang w:val="fr-CH"/>
              </w:rPr>
            </w:pPr>
            <w:r>
              <w:rPr>
                <w:b/>
                <w:lang w:val="fr-CH"/>
              </w:rPr>
              <w:t>Nom d’attribut</w:t>
            </w:r>
          </w:p>
        </w:tc>
        <w:tc>
          <w:tcPr>
            <w:tcW w:w="1843" w:type="dxa"/>
            <w:tcBorders>
              <w:top w:val="single" w:sz="4" w:space="0" w:color="auto"/>
              <w:bottom w:val="single" w:sz="4" w:space="0" w:color="auto"/>
            </w:tcBorders>
            <w:shd w:val="clear" w:color="auto" w:fill="D9D9D9" w:themeFill="background1" w:themeFillShade="D9"/>
            <w:vAlign w:val="center"/>
          </w:tcPr>
          <w:p w:rsidR="007325A8" w:rsidRPr="000D1BA5" w:rsidRDefault="00F2011E" w:rsidP="007325A8">
            <w:pPr>
              <w:rPr>
                <w:b/>
                <w:lang w:val="fr-CH"/>
              </w:rPr>
            </w:pPr>
            <w:r>
              <w:rPr>
                <w:b/>
                <w:lang w:val="fr-CH"/>
              </w:rPr>
              <w:t>Type de donnée</w:t>
            </w:r>
          </w:p>
        </w:tc>
        <w:tc>
          <w:tcPr>
            <w:tcW w:w="2439" w:type="dxa"/>
            <w:tcBorders>
              <w:top w:val="single" w:sz="4" w:space="0" w:color="auto"/>
              <w:bottom w:val="single" w:sz="4" w:space="0" w:color="auto"/>
            </w:tcBorders>
            <w:shd w:val="clear" w:color="auto" w:fill="D9D9D9" w:themeFill="background1" w:themeFillShade="D9"/>
            <w:vAlign w:val="center"/>
          </w:tcPr>
          <w:p w:rsidR="007325A8" w:rsidRPr="000D1BA5" w:rsidRDefault="007325A8" w:rsidP="007325A8">
            <w:pPr>
              <w:rPr>
                <w:b/>
                <w:lang w:val="fr-CH"/>
              </w:rPr>
            </w:pPr>
            <w:r w:rsidRPr="000D1BA5">
              <w:rPr>
                <w:b/>
                <w:lang w:val="fr-CH"/>
              </w:rPr>
              <w:t>Attribut</w:t>
            </w:r>
          </w:p>
        </w:tc>
        <w:tc>
          <w:tcPr>
            <w:tcW w:w="992" w:type="dxa"/>
            <w:tcBorders>
              <w:top w:val="single" w:sz="4" w:space="0" w:color="auto"/>
              <w:bottom w:val="single" w:sz="4" w:space="0" w:color="auto"/>
            </w:tcBorders>
            <w:shd w:val="clear" w:color="auto" w:fill="D9D9D9" w:themeFill="background1" w:themeFillShade="D9"/>
            <w:vAlign w:val="center"/>
          </w:tcPr>
          <w:p w:rsidR="007325A8" w:rsidRPr="000D1BA5" w:rsidRDefault="00F2011E" w:rsidP="007325A8">
            <w:pPr>
              <w:rPr>
                <w:b/>
                <w:lang w:val="fr-CH"/>
              </w:rPr>
            </w:pPr>
            <w:r>
              <w:rPr>
                <w:b/>
                <w:lang w:val="fr-CH"/>
              </w:rPr>
              <w:t>Unité</w:t>
            </w:r>
          </w:p>
        </w:tc>
      </w:tr>
      <w:tr w:rsidR="005F3D6F" w:rsidRPr="007A0A47" w:rsidTr="00E77EF4">
        <w:trPr>
          <w:trHeight w:val="284"/>
        </w:trPr>
        <w:tc>
          <w:tcPr>
            <w:tcW w:w="958" w:type="dxa"/>
            <w:vMerge w:val="restart"/>
            <w:tcBorders>
              <w:top w:val="single" w:sz="4" w:space="0" w:color="auto"/>
              <w:bottom w:val="single" w:sz="4" w:space="0" w:color="auto"/>
            </w:tcBorders>
            <w:shd w:val="clear" w:color="auto" w:fill="D99594" w:themeFill="accent2" w:themeFillTint="99"/>
          </w:tcPr>
          <w:p w:rsidR="005F3D6F" w:rsidRPr="00525486" w:rsidRDefault="005F3D6F" w:rsidP="007325A8">
            <w:pPr>
              <w:rPr>
                <w:szCs w:val="20"/>
                <w:lang w:val="fr-CH"/>
              </w:rPr>
            </w:pPr>
          </w:p>
          <w:p w:rsidR="005F3D6F" w:rsidRPr="00525486" w:rsidRDefault="00785016" w:rsidP="007325A8">
            <w:pPr>
              <w:rPr>
                <w:b/>
                <w:lang w:val="fr-CH"/>
              </w:rPr>
            </w:pPr>
            <w:r w:rsidRPr="00525486">
              <w:rPr>
                <w:b/>
                <w:szCs w:val="20"/>
                <w:lang w:val="fr-CH"/>
              </w:rPr>
              <w:t>Inner_</w:t>
            </w:r>
            <w:r w:rsidRPr="00525486">
              <w:rPr>
                <w:b/>
                <w:szCs w:val="20"/>
                <w:lang w:val="fr-CH"/>
              </w:rPr>
              <w:br/>
            </w:r>
            <w:r w:rsidR="005F3D6F" w:rsidRPr="00525486">
              <w:rPr>
                <w:b/>
                <w:szCs w:val="20"/>
                <w:lang w:val="fr-CH"/>
              </w:rPr>
              <w:t>Core</w:t>
            </w:r>
          </w:p>
        </w:tc>
        <w:tc>
          <w:tcPr>
            <w:tcW w:w="1134" w:type="dxa"/>
            <w:vMerge w:val="restart"/>
            <w:tcBorders>
              <w:top w:val="single" w:sz="4" w:space="0" w:color="auto"/>
              <w:bottom w:val="dotted" w:sz="4" w:space="0" w:color="auto"/>
            </w:tcBorders>
          </w:tcPr>
          <w:p w:rsidR="005F3D6F" w:rsidRPr="00525486" w:rsidRDefault="005F3D6F" w:rsidP="007325A8">
            <w:pPr>
              <w:rPr>
                <w:szCs w:val="20"/>
                <w:lang w:val="fr-CH"/>
              </w:rPr>
            </w:pPr>
          </w:p>
          <w:p w:rsidR="005F3D6F" w:rsidRPr="00525486" w:rsidRDefault="005F3D6F" w:rsidP="007325A8">
            <w:pPr>
              <w:rPr>
                <w:lang w:val="fr-CH"/>
              </w:rPr>
            </w:pPr>
            <w:r w:rsidRPr="00525486">
              <w:rPr>
                <w:szCs w:val="20"/>
                <w:lang w:val="fr-CH"/>
              </w:rPr>
              <w:t>Borehole</w:t>
            </w:r>
          </w:p>
        </w:tc>
        <w:tc>
          <w:tcPr>
            <w:tcW w:w="1701" w:type="dxa"/>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Kind</w:t>
            </w:r>
          </w:p>
        </w:tc>
        <w:tc>
          <w:tcPr>
            <w:tcW w:w="1843" w:type="dxa"/>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Codelist</w:t>
            </w:r>
          </w:p>
        </w:tc>
        <w:tc>
          <w:tcPr>
            <w:tcW w:w="2439" w:type="dxa"/>
            <w:tcBorders>
              <w:top w:val="single" w:sz="4" w:space="0" w:color="auto"/>
              <w:bottom w:val="dotted" w:sz="4" w:space="0" w:color="auto"/>
            </w:tcBorders>
            <w:vAlign w:val="center"/>
          </w:tcPr>
          <w:p w:rsidR="005F3D6F" w:rsidRPr="00525486" w:rsidRDefault="00F35A1C" w:rsidP="007325A8">
            <w:pPr>
              <w:rPr>
                <w:lang w:val="fr-CH"/>
              </w:rPr>
            </w:pPr>
            <w:r>
              <w:rPr>
                <w:lang w:val="fr-CH"/>
              </w:rPr>
              <w:t>Forage</w:t>
            </w:r>
          </w:p>
        </w:tc>
        <w:tc>
          <w:tcPr>
            <w:tcW w:w="992" w:type="dxa"/>
            <w:tcBorders>
              <w:top w:val="single" w:sz="4" w:space="0" w:color="auto"/>
              <w:bottom w:val="dotted" w:sz="4" w:space="0" w:color="auto"/>
            </w:tcBorders>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tcBorders>
              <w:top w:val="dotted" w:sz="4" w:space="0" w:color="auto"/>
            </w:tcBorders>
            <w:vAlign w:val="center"/>
          </w:tcPr>
          <w:p w:rsidR="005F3D6F" w:rsidRPr="00525486" w:rsidRDefault="005F3D6F" w:rsidP="007325A8">
            <w:pPr>
              <w:rPr>
                <w:lang w:val="fr-CH"/>
              </w:rPr>
            </w:pPr>
          </w:p>
        </w:tc>
        <w:tc>
          <w:tcPr>
            <w:tcW w:w="1701" w:type="dxa"/>
            <w:tcBorders>
              <w:top w:val="dotted" w:sz="4" w:space="0" w:color="auto"/>
            </w:tcBorders>
            <w:vAlign w:val="center"/>
          </w:tcPr>
          <w:p w:rsidR="005F3D6F" w:rsidRPr="00525486" w:rsidRDefault="005F3D6F" w:rsidP="00F71C14">
            <w:pPr>
              <w:rPr>
                <w:lang w:val="fr-CH"/>
              </w:rPr>
            </w:pPr>
            <w:r w:rsidRPr="00525486">
              <w:rPr>
                <w:lang w:val="fr-CH"/>
              </w:rPr>
              <w:t>Location_X</w:t>
            </w:r>
          </w:p>
        </w:tc>
        <w:tc>
          <w:tcPr>
            <w:tcW w:w="1843" w:type="dxa"/>
            <w:tcBorders>
              <w:top w:val="dotted" w:sz="4" w:space="0" w:color="auto"/>
            </w:tcBorders>
            <w:vAlign w:val="center"/>
          </w:tcPr>
          <w:p w:rsidR="005F3D6F" w:rsidRPr="00525486" w:rsidRDefault="005F3D6F" w:rsidP="00F71C14">
            <w:pPr>
              <w:rPr>
                <w:lang w:val="fr-CH"/>
              </w:rPr>
            </w:pPr>
            <w:r w:rsidRPr="00525486">
              <w:rPr>
                <w:lang w:val="fr-CH"/>
              </w:rPr>
              <w:t>Coordinate</w:t>
            </w:r>
          </w:p>
        </w:tc>
        <w:tc>
          <w:tcPr>
            <w:tcW w:w="2439" w:type="dxa"/>
            <w:tcBorders>
              <w:top w:val="dotted" w:sz="4" w:space="0" w:color="auto"/>
            </w:tcBorders>
            <w:vAlign w:val="center"/>
          </w:tcPr>
          <w:p w:rsidR="005F3D6F" w:rsidRPr="00525486" w:rsidRDefault="005F3D6F" w:rsidP="00F71C14">
            <w:pPr>
              <w:rPr>
                <w:lang w:val="fr-CH"/>
              </w:rPr>
            </w:pPr>
            <w:r w:rsidRPr="00525486">
              <w:rPr>
                <w:lang w:val="fr-CH"/>
              </w:rPr>
              <w:t>600 977</w:t>
            </w:r>
          </w:p>
        </w:tc>
        <w:tc>
          <w:tcPr>
            <w:tcW w:w="992" w:type="dxa"/>
            <w:tcBorders>
              <w:top w:val="dotted" w:sz="4" w:space="0" w:color="auto"/>
            </w:tcBorders>
            <w:vAlign w:val="center"/>
          </w:tcPr>
          <w:p w:rsidR="005F3D6F" w:rsidRPr="007A0A47" w:rsidRDefault="005F3D6F" w:rsidP="00F71C14">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Location_Y</w:t>
            </w:r>
          </w:p>
        </w:tc>
        <w:tc>
          <w:tcPr>
            <w:tcW w:w="1843" w:type="dxa"/>
            <w:vAlign w:val="center"/>
          </w:tcPr>
          <w:p w:rsidR="005F3D6F" w:rsidRPr="00525486" w:rsidRDefault="005F3D6F" w:rsidP="00F71C14">
            <w:pPr>
              <w:rPr>
                <w:lang w:val="fr-CH"/>
              </w:rPr>
            </w:pPr>
            <w:r w:rsidRPr="00525486">
              <w:rPr>
                <w:lang w:val="fr-CH"/>
              </w:rPr>
              <w:t>Coordinate</w:t>
            </w:r>
          </w:p>
        </w:tc>
        <w:tc>
          <w:tcPr>
            <w:tcW w:w="2439" w:type="dxa"/>
            <w:vAlign w:val="center"/>
          </w:tcPr>
          <w:p w:rsidR="005F3D6F" w:rsidRPr="00525486" w:rsidRDefault="005F3D6F" w:rsidP="00F71C14">
            <w:pPr>
              <w:rPr>
                <w:lang w:val="fr-CH"/>
              </w:rPr>
            </w:pPr>
            <w:r w:rsidRPr="00525486">
              <w:rPr>
                <w:lang w:val="fr-CH"/>
              </w:rPr>
              <w:t>197 456</w:t>
            </w:r>
          </w:p>
        </w:tc>
        <w:tc>
          <w:tcPr>
            <w:tcW w:w="992" w:type="dxa"/>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SRS</w:t>
            </w:r>
          </w:p>
        </w:tc>
        <w:tc>
          <w:tcPr>
            <w:tcW w:w="1843" w:type="dxa"/>
            <w:vAlign w:val="center"/>
          </w:tcPr>
          <w:p w:rsidR="005F3D6F" w:rsidRPr="00525486" w:rsidRDefault="005F3D6F" w:rsidP="00F71C14">
            <w:pPr>
              <w:rPr>
                <w:lang w:val="fr-CH"/>
              </w:rPr>
            </w:pPr>
            <w:r w:rsidRPr="00525486">
              <w:rPr>
                <w:lang w:val="fr-CH"/>
              </w:rPr>
              <w:t>Codelist (Tabelle)</w:t>
            </w:r>
          </w:p>
        </w:tc>
        <w:tc>
          <w:tcPr>
            <w:tcW w:w="2439" w:type="dxa"/>
            <w:vAlign w:val="center"/>
          </w:tcPr>
          <w:p w:rsidR="005F3D6F" w:rsidRPr="00525486" w:rsidRDefault="005F3D6F" w:rsidP="00F71C14">
            <w:pPr>
              <w:rPr>
                <w:lang w:val="fr-CH"/>
              </w:rPr>
            </w:pPr>
            <w:r w:rsidRPr="00525486">
              <w:rPr>
                <w:lang w:val="fr-CH"/>
              </w:rPr>
              <w:t>LV03</w:t>
            </w:r>
          </w:p>
        </w:tc>
        <w:tc>
          <w:tcPr>
            <w:tcW w:w="992" w:type="dxa"/>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Elevation_Z</w:t>
            </w:r>
          </w:p>
        </w:tc>
        <w:tc>
          <w:tcPr>
            <w:tcW w:w="1843" w:type="dxa"/>
            <w:vAlign w:val="center"/>
          </w:tcPr>
          <w:p w:rsidR="005F3D6F" w:rsidRPr="00525486" w:rsidRDefault="005F3D6F" w:rsidP="00F71C14">
            <w:pPr>
              <w:rPr>
                <w:lang w:val="fr-CH"/>
              </w:rPr>
            </w:pPr>
            <w:r w:rsidRPr="00525486">
              <w:rPr>
                <w:lang w:val="fr-CH"/>
              </w:rPr>
              <w:t>Float</w:t>
            </w:r>
          </w:p>
        </w:tc>
        <w:tc>
          <w:tcPr>
            <w:tcW w:w="2439" w:type="dxa"/>
            <w:vAlign w:val="center"/>
          </w:tcPr>
          <w:p w:rsidR="005F3D6F" w:rsidRPr="00525486" w:rsidRDefault="005F3D6F" w:rsidP="00F71C14">
            <w:pPr>
              <w:rPr>
                <w:lang w:val="fr-CH"/>
              </w:rPr>
            </w:pPr>
            <w:r w:rsidRPr="00525486">
              <w:rPr>
                <w:lang w:val="fr-CH"/>
              </w:rPr>
              <w:t>552.73</w:t>
            </w:r>
          </w:p>
        </w:tc>
        <w:tc>
          <w:tcPr>
            <w:tcW w:w="992" w:type="dxa"/>
            <w:vAlign w:val="center"/>
          </w:tcPr>
          <w:p w:rsidR="005F3D6F" w:rsidRPr="00525486" w:rsidRDefault="005F3D6F" w:rsidP="00F35A1C">
            <w:pPr>
              <w:rPr>
                <w:lang w:val="fr-CH"/>
              </w:rPr>
            </w:pPr>
            <w:r w:rsidRPr="00525486">
              <w:rPr>
                <w:lang w:val="fr-CH"/>
              </w:rPr>
              <w:t>m</w:t>
            </w: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HRS</w:t>
            </w:r>
          </w:p>
        </w:tc>
        <w:tc>
          <w:tcPr>
            <w:tcW w:w="1843" w:type="dxa"/>
            <w:vAlign w:val="center"/>
          </w:tcPr>
          <w:p w:rsidR="005F3D6F" w:rsidRPr="00525486" w:rsidRDefault="005F3D6F" w:rsidP="00F71C14">
            <w:pPr>
              <w:rPr>
                <w:lang w:val="fr-CH"/>
              </w:rPr>
            </w:pPr>
            <w:r w:rsidRPr="00525486">
              <w:rPr>
                <w:lang w:val="fr-CH"/>
              </w:rPr>
              <w:t>Codelist</w:t>
            </w:r>
          </w:p>
        </w:tc>
        <w:tc>
          <w:tcPr>
            <w:tcW w:w="2439" w:type="dxa"/>
            <w:vAlign w:val="center"/>
          </w:tcPr>
          <w:p w:rsidR="005F3D6F" w:rsidRPr="00525486" w:rsidRDefault="005F3D6F" w:rsidP="00F71C14">
            <w:pPr>
              <w:rPr>
                <w:lang w:val="fr-CH"/>
              </w:rPr>
            </w:pPr>
            <w:r w:rsidRPr="00525486">
              <w:rPr>
                <w:lang w:val="fr-CH"/>
              </w:rPr>
              <w:t>LN02</w:t>
            </w:r>
          </w:p>
        </w:tc>
        <w:tc>
          <w:tcPr>
            <w:tcW w:w="992" w:type="dxa"/>
            <w:vAlign w:val="center"/>
          </w:tcPr>
          <w:p w:rsidR="005F3D6F" w:rsidRPr="00525486" w:rsidRDefault="005F3D6F" w:rsidP="007325A8">
            <w:pPr>
              <w:rPr>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Length</w:t>
            </w:r>
          </w:p>
        </w:tc>
        <w:tc>
          <w:tcPr>
            <w:tcW w:w="1843" w:type="dxa"/>
            <w:vAlign w:val="center"/>
          </w:tcPr>
          <w:p w:rsidR="005F3D6F" w:rsidRPr="00525486" w:rsidRDefault="005F3D6F" w:rsidP="00F71C14">
            <w:pPr>
              <w:rPr>
                <w:lang w:val="fr-CH"/>
              </w:rPr>
            </w:pPr>
            <w:r w:rsidRPr="00525486">
              <w:rPr>
                <w:lang w:val="fr-CH"/>
              </w:rPr>
              <w:t>Float</w:t>
            </w:r>
          </w:p>
        </w:tc>
        <w:tc>
          <w:tcPr>
            <w:tcW w:w="2439" w:type="dxa"/>
            <w:vAlign w:val="center"/>
          </w:tcPr>
          <w:p w:rsidR="005F3D6F" w:rsidRPr="00525486" w:rsidRDefault="005F3D6F" w:rsidP="00F71C14">
            <w:pPr>
              <w:rPr>
                <w:lang w:val="fr-CH"/>
              </w:rPr>
            </w:pPr>
            <w:r w:rsidRPr="00525486">
              <w:rPr>
                <w:lang w:val="fr-CH"/>
              </w:rPr>
              <w:t>55.00</w:t>
            </w:r>
          </w:p>
        </w:tc>
        <w:tc>
          <w:tcPr>
            <w:tcW w:w="992" w:type="dxa"/>
            <w:vAlign w:val="center"/>
          </w:tcPr>
          <w:p w:rsidR="005F3D6F" w:rsidRPr="00525486" w:rsidRDefault="005F3D6F" w:rsidP="00F71C14">
            <w:pPr>
              <w:rPr>
                <w:lang w:val="fr-CH"/>
              </w:rPr>
            </w:pPr>
            <w:r w:rsidRPr="00525486">
              <w:rPr>
                <w:lang w:val="fr-CH"/>
              </w:rPr>
              <w:t>m</w:t>
            </w: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Orientation</w:t>
            </w:r>
          </w:p>
        </w:tc>
        <w:tc>
          <w:tcPr>
            <w:tcW w:w="1843" w:type="dxa"/>
            <w:vAlign w:val="center"/>
          </w:tcPr>
          <w:p w:rsidR="005F3D6F" w:rsidRPr="00525486" w:rsidRDefault="005F3D6F" w:rsidP="00F71C14">
            <w:pPr>
              <w:rPr>
                <w:lang w:val="fr-CH"/>
              </w:rPr>
            </w:pPr>
            <w:r w:rsidRPr="00525486">
              <w:rPr>
                <w:lang w:val="fr-CH"/>
              </w:rPr>
              <w:t>Codelist (Tabelle)</w:t>
            </w:r>
          </w:p>
        </w:tc>
        <w:tc>
          <w:tcPr>
            <w:tcW w:w="2439" w:type="dxa"/>
            <w:vAlign w:val="center"/>
          </w:tcPr>
          <w:p w:rsidR="005F3D6F" w:rsidRPr="00525486" w:rsidRDefault="00F35A1C" w:rsidP="00F71C14">
            <w:pPr>
              <w:rPr>
                <w:lang w:val="fr-CH"/>
              </w:rPr>
            </w:pPr>
            <w:r>
              <w:rPr>
                <w:lang w:val="fr-CH"/>
              </w:rPr>
              <w:t>Vertical vers le bas</w:t>
            </w:r>
          </w:p>
        </w:tc>
        <w:tc>
          <w:tcPr>
            <w:tcW w:w="992" w:type="dxa"/>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F71C14">
            <w:pPr>
              <w:rPr>
                <w:lang w:val="fr-CH"/>
              </w:rPr>
            </w:pPr>
            <w:r w:rsidRPr="00525486">
              <w:rPr>
                <w:lang w:val="fr-CH"/>
              </w:rPr>
              <w:t>Date</w:t>
            </w:r>
          </w:p>
        </w:tc>
        <w:tc>
          <w:tcPr>
            <w:tcW w:w="1843" w:type="dxa"/>
            <w:vAlign w:val="center"/>
          </w:tcPr>
          <w:p w:rsidR="005F3D6F" w:rsidRPr="00525486" w:rsidRDefault="005F3D6F" w:rsidP="00F71C14">
            <w:pPr>
              <w:rPr>
                <w:lang w:val="fr-CH"/>
              </w:rPr>
            </w:pPr>
            <w:r w:rsidRPr="00525486">
              <w:rPr>
                <w:lang w:val="fr-CH"/>
              </w:rPr>
              <w:t>Date</w:t>
            </w:r>
          </w:p>
        </w:tc>
        <w:tc>
          <w:tcPr>
            <w:tcW w:w="2439" w:type="dxa"/>
            <w:vAlign w:val="center"/>
          </w:tcPr>
          <w:p w:rsidR="005F3D6F" w:rsidRPr="00525486" w:rsidRDefault="005F3D6F" w:rsidP="00F71C14">
            <w:pPr>
              <w:rPr>
                <w:lang w:val="fr-CH"/>
              </w:rPr>
            </w:pPr>
            <w:r w:rsidRPr="00525486">
              <w:rPr>
                <w:lang w:val="fr-CH"/>
              </w:rPr>
              <w:t>20120502</w:t>
            </w:r>
          </w:p>
        </w:tc>
        <w:tc>
          <w:tcPr>
            <w:tcW w:w="992" w:type="dxa"/>
            <w:vAlign w:val="center"/>
          </w:tcPr>
          <w:p w:rsidR="005F3D6F" w:rsidRPr="007A0A47" w:rsidRDefault="005F3D6F" w:rsidP="00F71C14">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7325A8">
            <w:pPr>
              <w:rPr>
                <w:lang w:val="fr-CH"/>
              </w:rPr>
            </w:pPr>
            <w:r w:rsidRPr="00525486">
              <w:rPr>
                <w:lang w:val="fr-CH"/>
              </w:rPr>
              <w:t>Restriction</w:t>
            </w:r>
          </w:p>
        </w:tc>
        <w:tc>
          <w:tcPr>
            <w:tcW w:w="1843" w:type="dxa"/>
            <w:vAlign w:val="center"/>
          </w:tcPr>
          <w:p w:rsidR="005F3D6F" w:rsidRPr="00525486" w:rsidRDefault="005F3D6F" w:rsidP="007325A8">
            <w:pPr>
              <w:rPr>
                <w:lang w:val="fr-CH"/>
              </w:rPr>
            </w:pPr>
            <w:r w:rsidRPr="00525486">
              <w:rPr>
                <w:lang w:val="fr-CH"/>
              </w:rPr>
              <w:t>Boolean (Yes/No)</w:t>
            </w:r>
          </w:p>
        </w:tc>
        <w:tc>
          <w:tcPr>
            <w:tcW w:w="2439" w:type="dxa"/>
            <w:vAlign w:val="center"/>
          </w:tcPr>
          <w:p w:rsidR="005F3D6F" w:rsidRPr="00525486" w:rsidRDefault="005F3D6F" w:rsidP="00F35A1C">
            <w:pPr>
              <w:rPr>
                <w:lang w:val="fr-CH"/>
              </w:rPr>
            </w:pPr>
            <w:r w:rsidRPr="00525486">
              <w:rPr>
                <w:lang w:val="fr-CH"/>
              </w:rPr>
              <w:t xml:space="preserve">No (= </w:t>
            </w:r>
            <w:r w:rsidR="00F35A1C">
              <w:rPr>
                <w:lang w:val="fr-CH"/>
              </w:rPr>
              <w:t>public</w:t>
            </w:r>
            <w:r w:rsidRPr="00525486">
              <w:rPr>
                <w:lang w:val="fr-CH"/>
              </w:rPr>
              <w:t>)</w:t>
            </w:r>
          </w:p>
        </w:tc>
        <w:tc>
          <w:tcPr>
            <w:tcW w:w="992" w:type="dxa"/>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tcBorders>
              <w:bottom w:val="single" w:sz="4" w:space="0" w:color="auto"/>
            </w:tcBorders>
            <w:vAlign w:val="center"/>
          </w:tcPr>
          <w:p w:rsidR="005F3D6F" w:rsidRPr="00525486" w:rsidRDefault="005F3D6F" w:rsidP="007325A8">
            <w:pPr>
              <w:rPr>
                <w:lang w:val="fr-CH"/>
              </w:rPr>
            </w:pPr>
          </w:p>
        </w:tc>
        <w:tc>
          <w:tcPr>
            <w:tcW w:w="1701" w:type="dxa"/>
            <w:tcBorders>
              <w:bottom w:val="single" w:sz="4" w:space="0" w:color="auto"/>
            </w:tcBorders>
            <w:vAlign w:val="center"/>
          </w:tcPr>
          <w:p w:rsidR="005F3D6F" w:rsidRPr="00525486" w:rsidRDefault="005F3D6F" w:rsidP="007325A8">
            <w:pPr>
              <w:rPr>
                <w:lang w:val="fr-CH"/>
              </w:rPr>
            </w:pPr>
            <w:r w:rsidRPr="00525486">
              <w:rPr>
                <w:lang w:val="fr-CH"/>
              </w:rPr>
              <w:t>Restricted_until</w:t>
            </w:r>
          </w:p>
        </w:tc>
        <w:tc>
          <w:tcPr>
            <w:tcW w:w="1843" w:type="dxa"/>
            <w:tcBorders>
              <w:bottom w:val="single" w:sz="4" w:space="0" w:color="auto"/>
            </w:tcBorders>
            <w:vAlign w:val="center"/>
          </w:tcPr>
          <w:p w:rsidR="005F3D6F" w:rsidRPr="00525486" w:rsidRDefault="005F3D6F" w:rsidP="007325A8">
            <w:pPr>
              <w:rPr>
                <w:lang w:val="fr-CH"/>
              </w:rPr>
            </w:pPr>
            <w:r w:rsidRPr="00525486">
              <w:rPr>
                <w:lang w:val="fr-CH"/>
              </w:rPr>
              <w:t>Date</w:t>
            </w:r>
          </w:p>
        </w:tc>
        <w:tc>
          <w:tcPr>
            <w:tcW w:w="2439" w:type="dxa"/>
            <w:tcBorders>
              <w:bottom w:val="single" w:sz="4" w:space="0" w:color="auto"/>
            </w:tcBorders>
            <w:vAlign w:val="center"/>
          </w:tcPr>
          <w:p w:rsidR="005F3D6F" w:rsidRPr="00525486" w:rsidRDefault="005F3D6F" w:rsidP="007325A8">
            <w:pPr>
              <w:rPr>
                <w:lang w:val="fr-CH"/>
              </w:rPr>
            </w:pPr>
            <w:r w:rsidRPr="00525486">
              <w:rPr>
                <w:lang w:val="fr-CH"/>
              </w:rPr>
              <w:t>11110101</w:t>
            </w:r>
          </w:p>
        </w:tc>
        <w:tc>
          <w:tcPr>
            <w:tcW w:w="992" w:type="dxa"/>
            <w:tcBorders>
              <w:bottom w:val="single" w:sz="4" w:space="0" w:color="auto"/>
            </w:tcBorders>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restart"/>
            <w:tcBorders>
              <w:top w:val="single" w:sz="4" w:space="0" w:color="auto"/>
              <w:bottom w:val="dotted" w:sz="4" w:space="0" w:color="auto"/>
            </w:tcBorders>
          </w:tcPr>
          <w:p w:rsidR="005F3D6F" w:rsidRPr="00525486" w:rsidRDefault="005F3D6F" w:rsidP="007325A8">
            <w:pPr>
              <w:rPr>
                <w:lang w:val="fr-CH"/>
              </w:rPr>
            </w:pPr>
          </w:p>
          <w:p w:rsidR="005F3D6F" w:rsidRPr="00525486" w:rsidRDefault="005F3D6F" w:rsidP="007325A8">
            <w:pPr>
              <w:rPr>
                <w:lang w:val="fr-CH"/>
              </w:rPr>
            </w:pPr>
            <w:r w:rsidRPr="00525486">
              <w:rPr>
                <w:lang w:val="fr-CH"/>
              </w:rPr>
              <w:t>Contact</w:t>
            </w:r>
          </w:p>
        </w:tc>
        <w:tc>
          <w:tcPr>
            <w:tcW w:w="1701" w:type="dxa"/>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Kind</w:t>
            </w:r>
          </w:p>
        </w:tc>
        <w:tc>
          <w:tcPr>
            <w:tcW w:w="1843" w:type="dxa"/>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Codelist</w:t>
            </w:r>
          </w:p>
        </w:tc>
        <w:tc>
          <w:tcPr>
            <w:tcW w:w="2439" w:type="dxa"/>
            <w:tcBorders>
              <w:top w:val="single" w:sz="4" w:space="0" w:color="auto"/>
              <w:bottom w:val="dotted" w:sz="4" w:space="0" w:color="auto"/>
            </w:tcBorders>
            <w:vAlign w:val="center"/>
          </w:tcPr>
          <w:p w:rsidR="005F3D6F" w:rsidRPr="00525486" w:rsidRDefault="00F35A1C" w:rsidP="00C56848">
            <w:pPr>
              <w:rPr>
                <w:lang w:val="fr-CH"/>
              </w:rPr>
            </w:pPr>
            <w:r>
              <w:rPr>
                <w:lang w:val="fr-CH"/>
              </w:rPr>
              <w:t>Autorité cantonale d’approbation</w:t>
            </w:r>
          </w:p>
        </w:tc>
        <w:tc>
          <w:tcPr>
            <w:tcW w:w="992" w:type="dxa"/>
            <w:tcBorders>
              <w:top w:val="single" w:sz="4" w:space="0" w:color="auto"/>
              <w:bottom w:val="dotted" w:sz="4" w:space="0" w:color="auto"/>
            </w:tcBorders>
            <w:vAlign w:val="center"/>
          </w:tcPr>
          <w:p w:rsidR="005F3D6F" w:rsidRPr="007A0A47" w:rsidRDefault="005F3D6F" w:rsidP="007325A8">
            <w:pPr>
              <w:rPr>
                <w:highlight w:val="lightGray"/>
                <w:lang w:val="fr-CH"/>
              </w:rPr>
            </w:pPr>
          </w:p>
        </w:tc>
      </w:tr>
      <w:tr w:rsidR="005F3D6F" w:rsidRPr="007A1DBD"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tcBorders>
              <w:top w:val="dotted" w:sz="4" w:space="0" w:color="auto"/>
            </w:tcBorders>
          </w:tcPr>
          <w:p w:rsidR="005F3D6F" w:rsidRPr="00525486" w:rsidRDefault="005F3D6F" w:rsidP="007325A8">
            <w:pPr>
              <w:rPr>
                <w:lang w:val="fr-CH"/>
              </w:rPr>
            </w:pPr>
          </w:p>
        </w:tc>
        <w:tc>
          <w:tcPr>
            <w:tcW w:w="1701" w:type="dxa"/>
            <w:tcBorders>
              <w:top w:val="dotted" w:sz="4" w:space="0" w:color="auto"/>
            </w:tcBorders>
            <w:vAlign w:val="center"/>
          </w:tcPr>
          <w:p w:rsidR="005F3D6F" w:rsidRPr="00525486" w:rsidRDefault="005F3D6F" w:rsidP="00F71C14">
            <w:pPr>
              <w:rPr>
                <w:lang w:val="fr-CH"/>
              </w:rPr>
            </w:pPr>
            <w:r w:rsidRPr="00525486">
              <w:rPr>
                <w:lang w:val="fr-CH"/>
              </w:rPr>
              <w:t>Name</w:t>
            </w:r>
          </w:p>
        </w:tc>
        <w:tc>
          <w:tcPr>
            <w:tcW w:w="1843" w:type="dxa"/>
            <w:tcBorders>
              <w:top w:val="dotted" w:sz="4" w:space="0" w:color="auto"/>
            </w:tcBorders>
            <w:vAlign w:val="center"/>
          </w:tcPr>
          <w:p w:rsidR="005F3D6F" w:rsidRPr="00525486" w:rsidRDefault="005F3D6F" w:rsidP="00F71C14">
            <w:pPr>
              <w:rPr>
                <w:lang w:val="fr-CH"/>
              </w:rPr>
            </w:pPr>
            <w:r w:rsidRPr="00525486">
              <w:rPr>
                <w:lang w:val="fr-CH"/>
              </w:rPr>
              <w:t>String 254</w:t>
            </w:r>
          </w:p>
        </w:tc>
        <w:tc>
          <w:tcPr>
            <w:tcW w:w="2439" w:type="dxa"/>
            <w:tcBorders>
              <w:top w:val="dotted" w:sz="4" w:space="0" w:color="auto"/>
            </w:tcBorders>
            <w:vAlign w:val="center"/>
          </w:tcPr>
          <w:p w:rsidR="005F3D6F" w:rsidRPr="00F35A1C" w:rsidRDefault="00F35A1C" w:rsidP="00F35A1C">
            <w:pPr>
              <w:rPr>
                <w:lang w:val="fr-CH"/>
              </w:rPr>
            </w:pPr>
            <w:r w:rsidRPr="00F35A1C">
              <w:rPr>
                <w:lang w:val="fr-CH"/>
              </w:rPr>
              <w:t>Office de données de forages</w:t>
            </w:r>
            <w:r w:rsidR="005F3D6F" w:rsidRPr="00F35A1C">
              <w:rPr>
                <w:lang w:val="fr-CH"/>
              </w:rPr>
              <w:t xml:space="preserve">, </w:t>
            </w:r>
            <w:r>
              <w:rPr>
                <w:lang w:val="fr-CH"/>
              </w:rPr>
              <w:t>Canton Berne</w:t>
            </w:r>
          </w:p>
        </w:tc>
        <w:tc>
          <w:tcPr>
            <w:tcW w:w="992" w:type="dxa"/>
            <w:tcBorders>
              <w:top w:val="dotted" w:sz="4" w:space="0" w:color="auto"/>
            </w:tcBorders>
            <w:vAlign w:val="center"/>
          </w:tcPr>
          <w:p w:rsidR="005F3D6F" w:rsidRPr="00F35A1C"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F35A1C" w:rsidRDefault="005F3D6F" w:rsidP="007325A8">
            <w:pPr>
              <w:rPr>
                <w:lang w:val="fr-CH"/>
              </w:rPr>
            </w:pPr>
          </w:p>
        </w:tc>
        <w:tc>
          <w:tcPr>
            <w:tcW w:w="1134" w:type="dxa"/>
            <w:vMerge/>
            <w:vAlign w:val="center"/>
          </w:tcPr>
          <w:p w:rsidR="005F3D6F" w:rsidRPr="00F35A1C" w:rsidRDefault="005F3D6F" w:rsidP="007325A8">
            <w:pPr>
              <w:rPr>
                <w:lang w:val="fr-CH"/>
              </w:rPr>
            </w:pPr>
          </w:p>
        </w:tc>
        <w:tc>
          <w:tcPr>
            <w:tcW w:w="1701" w:type="dxa"/>
            <w:vAlign w:val="center"/>
          </w:tcPr>
          <w:p w:rsidR="005F3D6F" w:rsidRPr="00525486" w:rsidRDefault="005F3D6F" w:rsidP="007325A8">
            <w:pPr>
              <w:rPr>
                <w:lang w:val="fr-CH"/>
              </w:rPr>
            </w:pPr>
            <w:r w:rsidRPr="00525486">
              <w:rPr>
                <w:lang w:val="fr-CH"/>
              </w:rPr>
              <w:t>Address</w:t>
            </w:r>
          </w:p>
        </w:tc>
        <w:tc>
          <w:tcPr>
            <w:tcW w:w="1843" w:type="dxa"/>
            <w:vAlign w:val="center"/>
          </w:tcPr>
          <w:p w:rsidR="005F3D6F" w:rsidRPr="00525486" w:rsidRDefault="005F3D6F" w:rsidP="007325A8">
            <w:pPr>
              <w:rPr>
                <w:lang w:val="fr-CH"/>
              </w:rPr>
            </w:pPr>
            <w:r w:rsidRPr="00525486">
              <w:rPr>
                <w:lang w:val="fr-CH"/>
              </w:rPr>
              <w:t>String 254</w:t>
            </w:r>
          </w:p>
        </w:tc>
        <w:tc>
          <w:tcPr>
            <w:tcW w:w="2439" w:type="dxa"/>
            <w:vAlign w:val="center"/>
          </w:tcPr>
          <w:p w:rsidR="005F3D6F" w:rsidRPr="00525486" w:rsidRDefault="00F35A1C" w:rsidP="007325A8">
            <w:pPr>
              <w:rPr>
                <w:lang w:val="fr-CH"/>
              </w:rPr>
            </w:pPr>
            <w:r>
              <w:rPr>
                <w:lang w:val="fr-CH"/>
              </w:rPr>
              <w:t>Rue de Profil</w:t>
            </w:r>
            <w:r w:rsidR="005F3D6F" w:rsidRPr="00525486">
              <w:rPr>
                <w:lang w:val="fr-CH"/>
              </w:rPr>
              <w:t xml:space="preserve"> 8, 3000 Bern</w:t>
            </w:r>
            <w:r>
              <w:rPr>
                <w:lang w:val="fr-CH"/>
              </w:rPr>
              <w:t>e</w:t>
            </w:r>
          </w:p>
        </w:tc>
        <w:tc>
          <w:tcPr>
            <w:tcW w:w="992" w:type="dxa"/>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7325A8">
            <w:pPr>
              <w:rPr>
                <w:lang w:val="fr-CH"/>
              </w:rPr>
            </w:pPr>
            <w:r w:rsidRPr="00525486">
              <w:rPr>
                <w:lang w:val="fr-CH"/>
              </w:rPr>
              <w:t>Email</w:t>
            </w:r>
          </w:p>
        </w:tc>
        <w:tc>
          <w:tcPr>
            <w:tcW w:w="1843" w:type="dxa"/>
            <w:vAlign w:val="center"/>
          </w:tcPr>
          <w:p w:rsidR="005F3D6F" w:rsidRPr="00525486" w:rsidRDefault="005F3D6F" w:rsidP="007325A8">
            <w:pPr>
              <w:rPr>
                <w:lang w:val="fr-CH"/>
              </w:rPr>
            </w:pPr>
            <w:r w:rsidRPr="00525486">
              <w:rPr>
                <w:lang w:val="fr-CH"/>
              </w:rPr>
              <w:t>Email</w:t>
            </w:r>
          </w:p>
        </w:tc>
        <w:tc>
          <w:tcPr>
            <w:tcW w:w="2439" w:type="dxa"/>
            <w:vAlign w:val="center"/>
          </w:tcPr>
          <w:p w:rsidR="005F3D6F" w:rsidRPr="00525486" w:rsidRDefault="005F3D6F" w:rsidP="00F35A1C">
            <w:pPr>
              <w:rPr>
                <w:lang w:val="fr-CH"/>
              </w:rPr>
            </w:pPr>
            <w:r w:rsidRPr="00525486">
              <w:rPr>
                <w:lang w:val="fr-CH"/>
              </w:rPr>
              <w:t>Info@</w:t>
            </w:r>
            <w:r w:rsidR="00F35A1C">
              <w:rPr>
                <w:lang w:val="fr-CH"/>
              </w:rPr>
              <w:t>forage</w:t>
            </w:r>
            <w:r w:rsidRPr="00525486">
              <w:rPr>
                <w:lang w:val="fr-CH"/>
              </w:rPr>
              <w:t>.be.ch</w:t>
            </w:r>
          </w:p>
        </w:tc>
        <w:tc>
          <w:tcPr>
            <w:tcW w:w="992" w:type="dxa"/>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ign w:val="center"/>
          </w:tcPr>
          <w:p w:rsidR="005F3D6F" w:rsidRPr="00525486" w:rsidRDefault="005F3D6F" w:rsidP="007325A8">
            <w:pPr>
              <w:rPr>
                <w:lang w:val="fr-CH"/>
              </w:rPr>
            </w:pPr>
          </w:p>
        </w:tc>
        <w:tc>
          <w:tcPr>
            <w:tcW w:w="1701" w:type="dxa"/>
            <w:vAlign w:val="center"/>
          </w:tcPr>
          <w:p w:rsidR="005F3D6F" w:rsidRPr="00525486" w:rsidRDefault="005F3D6F" w:rsidP="007325A8">
            <w:pPr>
              <w:rPr>
                <w:lang w:val="fr-CH"/>
              </w:rPr>
            </w:pPr>
            <w:r w:rsidRPr="00525486">
              <w:rPr>
                <w:lang w:val="fr-CH"/>
              </w:rPr>
              <w:t>Tel</w:t>
            </w:r>
          </w:p>
        </w:tc>
        <w:tc>
          <w:tcPr>
            <w:tcW w:w="1843" w:type="dxa"/>
            <w:vAlign w:val="center"/>
          </w:tcPr>
          <w:p w:rsidR="005F3D6F" w:rsidRPr="00525486" w:rsidRDefault="005F3D6F" w:rsidP="007325A8">
            <w:pPr>
              <w:rPr>
                <w:lang w:val="fr-CH"/>
              </w:rPr>
            </w:pPr>
            <w:r w:rsidRPr="00525486">
              <w:rPr>
                <w:lang w:val="fr-CH"/>
              </w:rPr>
              <w:t>Tel</w:t>
            </w:r>
          </w:p>
        </w:tc>
        <w:tc>
          <w:tcPr>
            <w:tcW w:w="2439" w:type="dxa"/>
            <w:vAlign w:val="center"/>
          </w:tcPr>
          <w:p w:rsidR="005F3D6F" w:rsidRPr="00525486" w:rsidRDefault="005F3D6F" w:rsidP="00C56848">
            <w:pPr>
              <w:rPr>
                <w:lang w:val="fr-CH"/>
              </w:rPr>
            </w:pPr>
            <w:r w:rsidRPr="00525486">
              <w:rPr>
                <w:lang w:val="fr-CH"/>
              </w:rPr>
              <w:t>031 888 88 88</w:t>
            </w:r>
          </w:p>
        </w:tc>
        <w:tc>
          <w:tcPr>
            <w:tcW w:w="992" w:type="dxa"/>
            <w:vAlign w:val="center"/>
          </w:tcPr>
          <w:p w:rsidR="005F3D6F" w:rsidRPr="007A0A47" w:rsidRDefault="005F3D6F" w:rsidP="007325A8">
            <w:pPr>
              <w:rPr>
                <w:highlight w:val="lightGray"/>
                <w:lang w:val="fr-CH"/>
              </w:rPr>
            </w:pPr>
          </w:p>
        </w:tc>
      </w:tr>
      <w:tr w:rsidR="005F3D6F" w:rsidRPr="007A1DBD"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tcBorders>
              <w:bottom w:val="single" w:sz="4" w:space="0" w:color="auto"/>
            </w:tcBorders>
            <w:vAlign w:val="center"/>
          </w:tcPr>
          <w:p w:rsidR="005F3D6F" w:rsidRPr="00525486" w:rsidRDefault="005F3D6F" w:rsidP="007325A8">
            <w:pPr>
              <w:rPr>
                <w:lang w:val="fr-CH"/>
              </w:rPr>
            </w:pPr>
          </w:p>
        </w:tc>
        <w:tc>
          <w:tcPr>
            <w:tcW w:w="1701" w:type="dxa"/>
            <w:tcBorders>
              <w:bottom w:val="single" w:sz="4" w:space="0" w:color="auto"/>
            </w:tcBorders>
            <w:vAlign w:val="center"/>
          </w:tcPr>
          <w:p w:rsidR="005F3D6F" w:rsidRPr="00525486" w:rsidRDefault="005F3D6F" w:rsidP="007325A8">
            <w:pPr>
              <w:rPr>
                <w:lang w:val="fr-CH"/>
              </w:rPr>
            </w:pPr>
            <w:r w:rsidRPr="00525486">
              <w:rPr>
                <w:lang w:val="fr-CH"/>
              </w:rPr>
              <w:t>Website</w:t>
            </w:r>
          </w:p>
        </w:tc>
        <w:tc>
          <w:tcPr>
            <w:tcW w:w="1843" w:type="dxa"/>
            <w:tcBorders>
              <w:bottom w:val="single" w:sz="4" w:space="0" w:color="auto"/>
            </w:tcBorders>
            <w:vAlign w:val="center"/>
          </w:tcPr>
          <w:p w:rsidR="005F3D6F" w:rsidRPr="00525486" w:rsidRDefault="005F3D6F" w:rsidP="007325A8">
            <w:pPr>
              <w:rPr>
                <w:lang w:val="fr-CH"/>
              </w:rPr>
            </w:pPr>
            <w:r w:rsidRPr="00525486">
              <w:rPr>
                <w:lang w:val="fr-CH"/>
              </w:rPr>
              <w:t>Website</w:t>
            </w:r>
          </w:p>
        </w:tc>
        <w:tc>
          <w:tcPr>
            <w:tcW w:w="2439" w:type="dxa"/>
            <w:tcBorders>
              <w:bottom w:val="single" w:sz="4" w:space="0" w:color="auto"/>
            </w:tcBorders>
            <w:vAlign w:val="center"/>
          </w:tcPr>
          <w:p w:rsidR="005F3D6F" w:rsidRPr="00525486" w:rsidRDefault="005F3D6F" w:rsidP="00F35A1C">
            <w:pPr>
              <w:rPr>
                <w:lang w:val="fr-CH"/>
              </w:rPr>
            </w:pPr>
            <w:r w:rsidRPr="00525486">
              <w:rPr>
                <w:lang w:val="fr-CH"/>
              </w:rPr>
              <w:t>http://www.</w:t>
            </w:r>
            <w:r w:rsidR="00F35A1C">
              <w:rPr>
                <w:lang w:val="fr-CH"/>
              </w:rPr>
              <w:t>donneesforages</w:t>
            </w:r>
            <w:r w:rsidRPr="00525486">
              <w:rPr>
                <w:lang w:val="fr-CH"/>
              </w:rPr>
              <w:t>.be.ch</w:t>
            </w:r>
          </w:p>
        </w:tc>
        <w:tc>
          <w:tcPr>
            <w:tcW w:w="992" w:type="dxa"/>
            <w:tcBorders>
              <w:bottom w:val="single" w:sz="4" w:space="0" w:color="auto"/>
            </w:tcBorders>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val="restart"/>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BoreID</w:t>
            </w:r>
          </w:p>
        </w:tc>
        <w:tc>
          <w:tcPr>
            <w:tcW w:w="1701" w:type="dxa"/>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Code_Contact</w:t>
            </w:r>
          </w:p>
        </w:tc>
        <w:tc>
          <w:tcPr>
            <w:tcW w:w="1843" w:type="dxa"/>
            <w:tcBorders>
              <w:top w:val="single" w:sz="4" w:space="0" w:color="auto"/>
              <w:bottom w:val="dotted" w:sz="4" w:space="0" w:color="auto"/>
            </w:tcBorders>
            <w:vAlign w:val="center"/>
          </w:tcPr>
          <w:p w:rsidR="005F3D6F" w:rsidRPr="00525486" w:rsidRDefault="005F3D6F" w:rsidP="007325A8">
            <w:pPr>
              <w:rPr>
                <w:lang w:val="fr-CH"/>
              </w:rPr>
            </w:pPr>
            <w:r w:rsidRPr="00525486">
              <w:rPr>
                <w:lang w:val="fr-CH"/>
              </w:rPr>
              <w:t>Codelist</w:t>
            </w:r>
          </w:p>
        </w:tc>
        <w:tc>
          <w:tcPr>
            <w:tcW w:w="2439" w:type="dxa"/>
            <w:tcBorders>
              <w:top w:val="single" w:sz="4" w:space="0" w:color="auto"/>
              <w:bottom w:val="dotted" w:sz="4" w:space="0" w:color="auto"/>
            </w:tcBorders>
            <w:vAlign w:val="center"/>
          </w:tcPr>
          <w:p w:rsidR="005F3D6F" w:rsidRPr="00525486" w:rsidRDefault="005F3D6F" w:rsidP="00C56848">
            <w:pPr>
              <w:rPr>
                <w:lang w:val="fr-CH"/>
              </w:rPr>
            </w:pPr>
            <w:r w:rsidRPr="00525486">
              <w:rPr>
                <w:lang w:val="fr-CH"/>
              </w:rPr>
              <w:t>BE</w:t>
            </w:r>
          </w:p>
        </w:tc>
        <w:tc>
          <w:tcPr>
            <w:tcW w:w="992" w:type="dxa"/>
            <w:tcBorders>
              <w:top w:val="single" w:sz="4" w:space="0" w:color="auto"/>
              <w:bottom w:val="dotted" w:sz="4" w:space="0" w:color="auto"/>
            </w:tcBorders>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7325A8">
            <w:pPr>
              <w:rPr>
                <w:lang w:val="fr-CH"/>
              </w:rPr>
            </w:pPr>
          </w:p>
        </w:tc>
        <w:tc>
          <w:tcPr>
            <w:tcW w:w="1134" w:type="dxa"/>
            <w:vMerge/>
            <w:tcBorders>
              <w:top w:val="dotted" w:sz="4" w:space="0" w:color="auto"/>
              <w:bottom w:val="single" w:sz="4" w:space="0" w:color="auto"/>
            </w:tcBorders>
            <w:vAlign w:val="center"/>
          </w:tcPr>
          <w:p w:rsidR="005F3D6F" w:rsidRPr="00525486" w:rsidRDefault="005F3D6F" w:rsidP="007325A8">
            <w:pPr>
              <w:rPr>
                <w:lang w:val="fr-CH"/>
              </w:rPr>
            </w:pPr>
          </w:p>
        </w:tc>
        <w:tc>
          <w:tcPr>
            <w:tcW w:w="1701" w:type="dxa"/>
            <w:tcBorders>
              <w:top w:val="dotted" w:sz="4" w:space="0" w:color="auto"/>
              <w:bottom w:val="single" w:sz="4" w:space="0" w:color="auto"/>
            </w:tcBorders>
            <w:vAlign w:val="center"/>
          </w:tcPr>
          <w:p w:rsidR="005F3D6F" w:rsidRPr="00525486" w:rsidRDefault="005F3D6F" w:rsidP="007325A8">
            <w:pPr>
              <w:rPr>
                <w:lang w:val="fr-CH"/>
              </w:rPr>
            </w:pPr>
            <w:r w:rsidRPr="00525486">
              <w:rPr>
                <w:lang w:val="fr-CH"/>
              </w:rPr>
              <w:t>BoreID_Contact</w:t>
            </w:r>
          </w:p>
        </w:tc>
        <w:tc>
          <w:tcPr>
            <w:tcW w:w="1843" w:type="dxa"/>
            <w:tcBorders>
              <w:top w:val="dotted" w:sz="4" w:space="0" w:color="auto"/>
              <w:bottom w:val="single" w:sz="4" w:space="0" w:color="auto"/>
            </w:tcBorders>
            <w:vAlign w:val="center"/>
          </w:tcPr>
          <w:p w:rsidR="005F3D6F" w:rsidRPr="00525486" w:rsidRDefault="005F3D6F" w:rsidP="007325A8">
            <w:pPr>
              <w:rPr>
                <w:lang w:val="fr-CH"/>
              </w:rPr>
            </w:pPr>
            <w:r w:rsidRPr="00525486">
              <w:rPr>
                <w:lang w:val="fr-CH"/>
              </w:rPr>
              <w:t>String 254</w:t>
            </w:r>
          </w:p>
        </w:tc>
        <w:tc>
          <w:tcPr>
            <w:tcW w:w="2439" w:type="dxa"/>
            <w:tcBorders>
              <w:top w:val="dotted" w:sz="4" w:space="0" w:color="auto"/>
              <w:bottom w:val="single" w:sz="4" w:space="0" w:color="auto"/>
            </w:tcBorders>
            <w:vAlign w:val="center"/>
          </w:tcPr>
          <w:p w:rsidR="005F3D6F" w:rsidRPr="00525486" w:rsidRDefault="005F3D6F" w:rsidP="00C56848">
            <w:pPr>
              <w:rPr>
                <w:lang w:val="fr-CH"/>
              </w:rPr>
            </w:pPr>
            <w:r w:rsidRPr="00525486">
              <w:rPr>
                <w:lang w:val="fr-CH"/>
              </w:rPr>
              <w:t>600/197.88</w:t>
            </w:r>
          </w:p>
        </w:tc>
        <w:tc>
          <w:tcPr>
            <w:tcW w:w="992" w:type="dxa"/>
            <w:tcBorders>
              <w:top w:val="dotted" w:sz="4" w:space="0" w:color="auto"/>
              <w:bottom w:val="single" w:sz="4" w:space="0" w:color="auto"/>
            </w:tcBorders>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tcPr>
          <w:p w:rsidR="005F3D6F" w:rsidRPr="00525486" w:rsidRDefault="005F3D6F" w:rsidP="00F71C14">
            <w:pPr>
              <w:rPr>
                <w:lang w:val="fr-CH"/>
              </w:rPr>
            </w:pPr>
          </w:p>
        </w:tc>
        <w:tc>
          <w:tcPr>
            <w:tcW w:w="1134" w:type="dxa"/>
            <w:vMerge w:val="restart"/>
            <w:tcBorders>
              <w:top w:val="single" w:sz="4" w:space="0" w:color="auto"/>
            </w:tcBorders>
          </w:tcPr>
          <w:p w:rsidR="005F3D6F" w:rsidRPr="00525486" w:rsidRDefault="005F3D6F" w:rsidP="00F71C14">
            <w:pPr>
              <w:rPr>
                <w:lang w:val="fr-CH"/>
              </w:rPr>
            </w:pPr>
          </w:p>
          <w:p w:rsidR="005F3D6F" w:rsidRPr="00525486" w:rsidRDefault="005F3D6F" w:rsidP="00F71C14">
            <w:pPr>
              <w:rPr>
                <w:lang w:val="fr-CH"/>
              </w:rPr>
            </w:pPr>
            <w:r w:rsidRPr="00525486">
              <w:rPr>
                <w:lang w:val="fr-CH"/>
              </w:rPr>
              <w:t>Contact</w:t>
            </w:r>
          </w:p>
        </w:tc>
        <w:tc>
          <w:tcPr>
            <w:tcW w:w="1701" w:type="dxa"/>
            <w:tcBorders>
              <w:top w:val="single" w:sz="4" w:space="0" w:color="auto"/>
            </w:tcBorders>
            <w:vAlign w:val="center"/>
          </w:tcPr>
          <w:p w:rsidR="005F3D6F" w:rsidRPr="00525486" w:rsidRDefault="005F3D6F" w:rsidP="00F71C14">
            <w:pPr>
              <w:rPr>
                <w:lang w:val="fr-CH"/>
              </w:rPr>
            </w:pPr>
            <w:r w:rsidRPr="00525486">
              <w:rPr>
                <w:lang w:val="fr-CH"/>
              </w:rPr>
              <w:t>Kind</w:t>
            </w:r>
          </w:p>
        </w:tc>
        <w:tc>
          <w:tcPr>
            <w:tcW w:w="1843" w:type="dxa"/>
            <w:tcBorders>
              <w:top w:val="single" w:sz="4" w:space="0" w:color="auto"/>
            </w:tcBorders>
            <w:vAlign w:val="center"/>
          </w:tcPr>
          <w:p w:rsidR="005F3D6F" w:rsidRPr="00525486" w:rsidRDefault="005F3D6F" w:rsidP="00F71C14">
            <w:pPr>
              <w:rPr>
                <w:lang w:val="fr-CH"/>
              </w:rPr>
            </w:pPr>
            <w:r w:rsidRPr="00525486">
              <w:rPr>
                <w:lang w:val="fr-CH"/>
              </w:rPr>
              <w:t>Codelist</w:t>
            </w:r>
          </w:p>
        </w:tc>
        <w:tc>
          <w:tcPr>
            <w:tcW w:w="2439" w:type="dxa"/>
            <w:tcBorders>
              <w:top w:val="single" w:sz="4" w:space="0" w:color="auto"/>
            </w:tcBorders>
            <w:vAlign w:val="center"/>
          </w:tcPr>
          <w:p w:rsidR="005F3D6F" w:rsidRPr="00F35A1C" w:rsidRDefault="00F35A1C" w:rsidP="00F71C14">
            <w:r w:rsidRPr="00F35A1C">
              <w:t xml:space="preserve">Centre nat. </w:t>
            </w:r>
            <w:r>
              <w:t>d’information géologiques</w:t>
            </w:r>
          </w:p>
        </w:tc>
        <w:tc>
          <w:tcPr>
            <w:tcW w:w="992" w:type="dxa"/>
            <w:tcBorders>
              <w:top w:val="single" w:sz="4" w:space="0" w:color="auto"/>
            </w:tcBorders>
            <w:vAlign w:val="center"/>
          </w:tcPr>
          <w:p w:rsidR="005F3D6F" w:rsidRPr="00F35A1C" w:rsidRDefault="005F3D6F" w:rsidP="007325A8">
            <w:pPr>
              <w:rPr>
                <w:highlight w:val="lightGray"/>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tcPr>
          <w:p w:rsidR="005F3D6F" w:rsidRPr="00F35A1C" w:rsidRDefault="005F3D6F" w:rsidP="00F71C14"/>
        </w:tc>
        <w:tc>
          <w:tcPr>
            <w:tcW w:w="1134" w:type="dxa"/>
            <w:vMerge/>
          </w:tcPr>
          <w:p w:rsidR="005F3D6F" w:rsidRPr="00F35A1C" w:rsidRDefault="005F3D6F" w:rsidP="00F71C14"/>
        </w:tc>
        <w:tc>
          <w:tcPr>
            <w:tcW w:w="1701" w:type="dxa"/>
            <w:vAlign w:val="center"/>
          </w:tcPr>
          <w:p w:rsidR="005F3D6F" w:rsidRPr="00F35A1C" w:rsidRDefault="005F3D6F" w:rsidP="00F71C14">
            <w:r w:rsidRPr="00F35A1C">
              <w:t>Name</w:t>
            </w:r>
          </w:p>
        </w:tc>
        <w:tc>
          <w:tcPr>
            <w:tcW w:w="1843" w:type="dxa"/>
            <w:vAlign w:val="center"/>
          </w:tcPr>
          <w:p w:rsidR="005F3D6F" w:rsidRPr="00F35A1C" w:rsidRDefault="005F3D6F" w:rsidP="00F71C14">
            <w:r w:rsidRPr="00F35A1C">
              <w:t>String 254</w:t>
            </w:r>
          </w:p>
        </w:tc>
        <w:tc>
          <w:tcPr>
            <w:tcW w:w="2439" w:type="dxa"/>
            <w:vAlign w:val="center"/>
          </w:tcPr>
          <w:p w:rsidR="005F3D6F" w:rsidRPr="00F35A1C" w:rsidRDefault="00F35A1C" w:rsidP="0094536D">
            <w:r w:rsidRPr="00F35A1C">
              <w:t xml:space="preserve">Centre nat. </w:t>
            </w:r>
            <w:r>
              <w:t>d’information géologiques</w:t>
            </w:r>
          </w:p>
        </w:tc>
        <w:tc>
          <w:tcPr>
            <w:tcW w:w="992" w:type="dxa"/>
            <w:vAlign w:val="center"/>
          </w:tcPr>
          <w:p w:rsidR="005F3D6F" w:rsidRPr="00F35A1C" w:rsidRDefault="005F3D6F" w:rsidP="007325A8">
            <w:pPr>
              <w:rPr>
                <w:highlight w:val="lightGray"/>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F35A1C" w:rsidRDefault="005F3D6F" w:rsidP="00F71C14"/>
        </w:tc>
        <w:tc>
          <w:tcPr>
            <w:tcW w:w="1134" w:type="dxa"/>
            <w:vMerge/>
            <w:vAlign w:val="center"/>
          </w:tcPr>
          <w:p w:rsidR="005F3D6F" w:rsidRPr="00F35A1C" w:rsidRDefault="005F3D6F" w:rsidP="00F71C14"/>
        </w:tc>
        <w:tc>
          <w:tcPr>
            <w:tcW w:w="1701" w:type="dxa"/>
            <w:vAlign w:val="center"/>
          </w:tcPr>
          <w:p w:rsidR="005F3D6F" w:rsidRPr="00F35A1C" w:rsidRDefault="005F3D6F" w:rsidP="00F71C14">
            <w:r w:rsidRPr="00F35A1C">
              <w:t>Address</w:t>
            </w:r>
          </w:p>
        </w:tc>
        <w:tc>
          <w:tcPr>
            <w:tcW w:w="1843" w:type="dxa"/>
            <w:vAlign w:val="center"/>
          </w:tcPr>
          <w:p w:rsidR="005F3D6F" w:rsidRPr="00F35A1C" w:rsidRDefault="005F3D6F" w:rsidP="00F71C14">
            <w:r w:rsidRPr="00F35A1C">
              <w:t>String 254</w:t>
            </w:r>
          </w:p>
        </w:tc>
        <w:tc>
          <w:tcPr>
            <w:tcW w:w="2439" w:type="dxa"/>
            <w:vAlign w:val="center"/>
          </w:tcPr>
          <w:p w:rsidR="005F3D6F" w:rsidRPr="00F35A1C" w:rsidRDefault="005F3D6F" w:rsidP="00F71C14">
            <w:r w:rsidRPr="00F35A1C">
              <w:t>Setigenstrasse 264, 3084 Wabern</w:t>
            </w:r>
          </w:p>
        </w:tc>
        <w:tc>
          <w:tcPr>
            <w:tcW w:w="992" w:type="dxa"/>
            <w:vAlign w:val="center"/>
          </w:tcPr>
          <w:p w:rsidR="005F3D6F" w:rsidRPr="00F35A1C" w:rsidRDefault="005F3D6F" w:rsidP="007325A8">
            <w:pPr>
              <w:rPr>
                <w:highlight w:val="lightGray"/>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F35A1C" w:rsidRDefault="005F3D6F" w:rsidP="00F71C14"/>
        </w:tc>
        <w:tc>
          <w:tcPr>
            <w:tcW w:w="1134" w:type="dxa"/>
            <w:vMerge/>
            <w:vAlign w:val="center"/>
          </w:tcPr>
          <w:p w:rsidR="005F3D6F" w:rsidRPr="00F35A1C" w:rsidRDefault="005F3D6F" w:rsidP="00F71C14"/>
        </w:tc>
        <w:tc>
          <w:tcPr>
            <w:tcW w:w="1701" w:type="dxa"/>
            <w:vAlign w:val="center"/>
          </w:tcPr>
          <w:p w:rsidR="005F3D6F" w:rsidRPr="00525486" w:rsidRDefault="005F3D6F" w:rsidP="00F71C14">
            <w:pPr>
              <w:rPr>
                <w:lang w:val="fr-CH"/>
              </w:rPr>
            </w:pPr>
            <w:r w:rsidRPr="00F35A1C">
              <w:t>Em</w:t>
            </w:r>
            <w:r w:rsidRPr="00525486">
              <w:rPr>
                <w:lang w:val="fr-CH"/>
              </w:rPr>
              <w:t>ail</w:t>
            </w:r>
          </w:p>
        </w:tc>
        <w:tc>
          <w:tcPr>
            <w:tcW w:w="1843" w:type="dxa"/>
            <w:vAlign w:val="center"/>
          </w:tcPr>
          <w:p w:rsidR="005F3D6F" w:rsidRPr="00525486" w:rsidRDefault="005F3D6F" w:rsidP="00F71C14">
            <w:pPr>
              <w:rPr>
                <w:lang w:val="fr-CH"/>
              </w:rPr>
            </w:pPr>
            <w:r w:rsidRPr="00525486">
              <w:rPr>
                <w:lang w:val="fr-CH"/>
              </w:rPr>
              <w:t>Email</w:t>
            </w:r>
          </w:p>
        </w:tc>
        <w:tc>
          <w:tcPr>
            <w:tcW w:w="2439" w:type="dxa"/>
            <w:vAlign w:val="center"/>
          </w:tcPr>
          <w:p w:rsidR="005F3D6F" w:rsidRPr="00525486" w:rsidRDefault="005F3D6F" w:rsidP="00F35A1C">
            <w:pPr>
              <w:rPr>
                <w:lang w:val="fr-CH"/>
              </w:rPr>
            </w:pPr>
            <w:r w:rsidRPr="00525486">
              <w:rPr>
                <w:lang w:val="fr-CH"/>
              </w:rPr>
              <w:t>Infogeol@swisstopo.ch</w:t>
            </w:r>
          </w:p>
        </w:tc>
        <w:tc>
          <w:tcPr>
            <w:tcW w:w="992" w:type="dxa"/>
            <w:vAlign w:val="center"/>
          </w:tcPr>
          <w:p w:rsidR="005F3D6F" w:rsidRPr="007A0A47" w:rsidRDefault="005F3D6F" w:rsidP="00F71C14">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vAlign w:val="center"/>
          </w:tcPr>
          <w:p w:rsidR="005F3D6F" w:rsidRPr="00525486" w:rsidRDefault="005F3D6F" w:rsidP="00F71C14">
            <w:pPr>
              <w:rPr>
                <w:lang w:val="fr-CH"/>
              </w:rPr>
            </w:pPr>
          </w:p>
        </w:tc>
        <w:tc>
          <w:tcPr>
            <w:tcW w:w="1701" w:type="dxa"/>
            <w:vAlign w:val="center"/>
          </w:tcPr>
          <w:p w:rsidR="005F3D6F" w:rsidRPr="00525486" w:rsidRDefault="005F3D6F" w:rsidP="00F71C14">
            <w:pPr>
              <w:rPr>
                <w:lang w:val="fr-CH"/>
              </w:rPr>
            </w:pPr>
            <w:r w:rsidRPr="00525486">
              <w:rPr>
                <w:lang w:val="fr-CH"/>
              </w:rPr>
              <w:t>Tel</w:t>
            </w:r>
          </w:p>
        </w:tc>
        <w:tc>
          <w:tcPr>
            <w:tcW w:w="1843" w:type="dxa"/>
            <w:vAlign w:val="center"/>
          </w:tcPr>
          <w:p w:rsidR="005F3D6F" w:rsidRPr="00525486" w:rsidRDefault="005F3D6F" w:rsidP="00F71C14">
            <w:pPr>
              <w:rPr>
                <w:lang w:val="fr-CH"/>
              </w:rPr>
            </w:pPr>
            <w:r w:rsidRPr="00525486">
              <w:rPr>
                <w:lang w:val="fr-CH"/>
              </w:rPr>
              <w:t>Tel</w:t>
            </w:r>
          </w:p>
        </w:tc>
        <w:tc>
          <w:tcPr>
            <w:tcW w:w="2439" w:type="dxa"/>
            <w:vAlign w:val="center"/>
          </w:tcPr>
          <w:p w:rsidR="005F3D6F" w:rsidRPr="00525486" w:rsidRDefault="005F3D6F" w:rsidP="0094536D">
            <w:pPr>
              <w:rPr>
                <w:lang w:val="fr-CH"/>
              </w:rPr>
            </w:pPr>
            <w:r w:rsidRPr="00525486">
              <w:rPr>
                <w:lang w:val="fr-CH"/>
              </w:rPr>
              <w:t>031 963 25 45</w:t>
            </w:r>
          </w:p>
        </w:tc>
        <w:tc>
          <w:tcPr>
            <w:tcW w:w="992" w:type="dxa"/>
            <w:vAlign w:val="center"/>
          </w:tcPr>
          <w:p w:rsidR="005F3D6F" w:rsidRPr="007A0A47" w:rsidRDefault="005F3D6F" w:rsidP="007325A8">
            <w:pPr>
              <w:rPr>
                <w:highlight w:val="lightGray"/>
                <w:lang w:val="fr-CH"/>
              </w:rPr>
            </w:pPr>
          </w:p>
        </w:tc>
      </w:tr>
      <w:tr w:rsidR="005F3D6F" w:rsidRPr="007A1DBD"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tcBorders>
              <w:bottom w:val="single" w:sz="4" w:space="0" w:color="auto"/>
            </w:tcBorders>
            <w:vAlign w:val="center"/>
          </w:tcPr>
          <w:p w:rsidR="005F3D6F" w:rsidRPr="00525486" w:rsidRDefault="005F3D6F" w:rsidP="00F71C14">
            <w:pPr>
              <w:rPr>
                <w:lang w:val="fr-CH"/>
              </w:rPr>
            </w:pPr>
          </w:p>
        </w:tc>
        <w:tc>
          <w:tcPr>
            <w:tcW w:w="1701" w:type="dxa"/>
            <w:tcBorders>
              <w:bottom w:val="single" w:sz="4" w:space="0" w:color="auto"/>
            </w:tcBorders>
            <w:vAlign w:val="center"/>
          </w:tcPr>
          <w:p w:rsidR="005F3D6F" w:rsidRPr="00525486" w:rsidRDefault="005F3D6F" w:rsidP="00F71C14">
            <w:pPr>
              <w:rPr>
                <w:lang w:val="fr-CH"/>
              </w:rPr>
            </w:pPr>
            <w:r w:rsidRPr="00525486">
              <w:rPr>
                <w:lang w:val="fr-CH"/>
              </w:rPr>
              <w:t>Website</w:t>
            </w:r>
          </w:p>
        </w:tc>
        <w:tc>
          <w:tcPr>
            <w:tcW w:w="1843" w:type="dxa"/>
            <w:tcBorders>
              <w:bottom w:val="single" w:sz="4" w:space="0" w:color="auto"/>
            </w:tcBorders>
            <w:vAlign w:val="center"/>
          </w:tcPr>
          <w:p w:rsidR="005F3D6F" w:rsidRPr="00525486" w:rsidRDefault="005F3D6F" w:rsidP="00F71C14">
            <w:pPr>
              <w:rPr>
                <w:lang w:val="fr-CH"/>
              </w:rPr>
            </w:pPr>
            <w:r w:rsidRPr="00525486">
              <w:rPr>
                <w:lang w:val="fr-CH"/>
              </w:rPr>
              <w:t>Website</w:t>
            </w:r>
          </w:p>
        </w:tc>
        <w:tc>
          <w:tcPr>
            <w:tcW w:w="2439" w:type="dxa"/>
            <w:tcBorders>
              <w:bottom w:val="single" w:sz="4" w:space="0" w:color="auto"/>
            </w:tcBorders>
            <w:vAlign w:val="center"/>
          </w:tcPr>
          <w:p w:rsidR="005F3D6F" w:rsidRPr="00525486" w:rsidRDefault="005F3D6F" w:rsidP="0094536D">
            <w:pPr>
              <w:rPr>
                <w:lang w:val="fr-CH"/>
              </w:rPr>
            </w:pPr>
            <w:r w:rsidRPr="00525486">
              <w:rPr>
                <w:lang w:val="fr-CH"/>
              </w:rPr>
              <w:t>http://www.swisstopo.admin.ch/...html</w:t>
            </w:r>
          </w:p>
        </w:tc>
        <w:tc>
          <w:tcPr>
            <w:tcW w:w="992" w:type="dxa"/>
            <w:tcBorders>
              <w:bottom w:val="single" w:sz="4" w:space="0" w:color="auto"/>
            </w:tcBorders>
            <w:vAlign w:val="center"/>
          </w:tcPr>
          <w:p w:rsidR="005F3D6F" w:rsidRPr="007A0A47" w:rsidRDefault="005F3D6F" w:rsidP="007325A8">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val="restart"/>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BoreID</w:t>
            </w:r>
          </w:p>
        </w:tc>
        <w:tc>
          <w:tcPr>
            <w:tcW w:w="1701" w:type="dxa"/>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Code_Contact</w:t>
            </w:r>
          </w:p>
        </w:tc>
        <w:tc>
          <w:tcPr>
            <w:tcW w:w="1843" w:type="dxa"/>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Codelist</w:t>
            </w:r>
          </w:p>
        </w:tc>
        <w:tc>
          <w:tcPr>
            <w:tcW w:w="2439" w:type="dxa"/>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LGI</w:t>
            </w:r>
          </w:p>
        </w:tc>
        <w:tc>
          <w:tcPr>
            <w:tcW w:w="992" w:type="dxa"/>
            <w:tcBorders>
              <w:top w:val="single" w:sz="4" w:space="0" w:color="auto"/>
              <w:bottom w:val="dotted" w:sz="4" w:space="0" w:color="auto"/>
            </w:tcBorders>
            <w:vAlign w:val="center"/>
          </w:tcPr>
          <w:p w:rsidR="005F3D6F" w:rsidRPr="007A0A47" w:rsidRDefault="005F3D6F" w:rsidP="00F71C14">
            <w:pPr>
              <w:rPr>
                <w:highlight w:val="lightGray"/>
                <w:lang w:val="fr-CH"/>
              </w:rPr>
            </w:pPr>
          </w:p>
        </w:tc>
      </w:tr>
      <w:tr w:rsidR="005F3D6F" w:rsidRPr="007A0A47" w:rsidTr="00E77EF4">
        <w:trPr>
          <w:trHeight w:val="284"/>
        </w:trPr>
        <w:tc>
          <w:tcPr>
            <w:tcW w:w="958" w:type="dxa"/>
            <w:vMerge/>
            <w:tcBorders>
              <w:top w:val="single"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tcBorders>
              <w:top w:val="dotted" w:sz="4" w:space="0" w:color="auto"/>
              <w:bottom w:val="single" w:sz="4" w:space="0" w:color="auto"/>
            </w:tcBorders>
            <w:vAlign w:val="center"/>
          </w:tcPr>
          <w:p w:rsidR="005F3D6F" w:rsidRPr="00525486" w:rsidRDefault="005F3D6F" w:rsidP="00F71C14">
            <w:pPr>
              <w:rPr>
                <w:lang w:val="fr-CH"/>
              </w:rPr>
            </w:pPr>
          </w:p>
        </w:tc>
        <w:tc>
          <w:tcPr>
            <w:tcW w:w="1701" w:type="dxa"/>
            <w:tcBorders>
              <w:top w:val="dotted" w:sz="4" w:space="0" w:color="auto"/>
              <w:bottom w:val="single" w:sz="4" w:space="0" w:color="auto"/>
            </w:tcBorders>
            <w:vAlign w:val="center"/>
          </w:tcPr>
          <w:p w:rsidR="005F3D6F" w:rsidRPr="00525486" w:rsidRDefault="005F3D6F" w:rsidP="00F71C14">
            <w:pPr>
              <w:rPr>
                <w:lang w:val="fr-CH"/>
              </w:rPr>
            </w:pPr>
            <w:r w:rsidRPr="00525486">
              <w:rPr>
                <w:lang w:val="fr-CH"/>
              </w:rPr>
              <w:t>BoreID_Contact</w:t>
            </w:r>
          </w:p>
        </w:tc>
        <w:tc>
          <w:tcPr>
            <w:tcW w:w="1843" w:type="dxa"/>
            <w:tcBorders>
              <w:top w:val="dotted" w:sz="4" w:space="0" w:color="auto"/>
              <w:bottom w:val="single" w:sz="4" w:space="0" w:color="auto"/>
            </w:tcBorders>
            <w:vAlign w:val="center"/>
          </w:tcPr>
          <w:p w:rsidR="005F3D6F" w:rsidRPr="00525486" w:rsidRDefault="005F3D6F" w:rsidP="00F71C14">
            <w:pPr>
              <w:rPr>
                <w:lang w:val="fr-CH"/>
              </w:rPr>
            </w:pPr>
            <w:r w:rsidRPr="00525486">
              <w:rPr>
                <w:lang w:val="fr-CH"/>
              </w:rPr>
              <w:t>String 254</w:t>
            </w:r>
          </w:p>
        </w:tc>
        <w:tc>
          <w:tcPr>
            <w:tcW w:w="2439" w:type="dxa"/>
            <w:tcBorders>
              <w:top w:val="dotted" w:sz="4" w:space="0" w:color="auto"/>
              <w:bottom w:val="single" w:sz="4" w:space="0" w:color="auto"/>
            </w:tcBorders>
            <w:vAlign w:val="center"/>
          </w:tcPr>
          <w:p w:rsidR="005F3D6F" w:rsidRPr="00525486" w:rsidRDefault="005F3D6F" w:rsidP="00F71C14">
            <w:pPr>
              <w:rPr>
                <w:lang w:val="fr-CH"/>
              </w:rPr>
            </w:pPr>
            <w:r w:rsidRPr="00525486">
              <w:rPr>
                <w:lang w:val="fr-CH"/>
              </w:rPr>
              <w:t>8888</w:t>
            </w:r>
            <w:r w:rsidR="00785016" w:rsidRPr="00525486">
              <w:rPr>
                <w:lang w:val="fr-CH"/>
              </w:rPr>
              <w:t>8</w:t>
            </w:r>
          </w:p>
        </w:tc>
        <w:tc>
          <w:tcPr>
            <w:tcW w:w="992" w:type="dxa"/>
            <w:tcBorders>
              <w:top w:val="dotted" w:sz="4" w:space="0" w:color="auto"/>
              <w:bottom w:val="single" w:sz="4" w:space="0" w:color="auto"/>
            </w:tcBorders>
            <w:vAlign w:val="center"/>
          </w:tcPr>
          <w:p w:rsidR="005F3D6F" w:rsidRPr="007A0A47" w:rsidRDefault="005F3D6F" w:rsidP="00F71C14">
            <w:pPr>
              <w:rPr>
                <w:highlight w:val="lightGray"/>
                <w:lang w:val="fr-CH"/>
              </w:rPr>
            </w:pPr>
          </w:p>
        </w:tc>
      </w:tr>
    </w:tbl>
    <w:p w:rsidR="005F3D6F" w:rsidRPr="007A0A47" w:rsidRDefault="005F3D6F">
      <w:pPr>
        <w:rPr>
          <w:highlight w:val="lightGray"/>
          <w:lang w:val="fr-CH"/>
        </w:rPr>
      </w:pPr>
      <w:r w:rsidRPr="007A0A47">
        <w:rPr>
          <w:highlight w:val="lightGray"/>
          <w:lang w:val="fr-CH"/>
        </w:rPr>
        <w:br w:type="page"/>
      </w:r>
    </w:p>
    <w:tbl>
      <w:tblPr>
        <w:tblStyle w:val="Tabellenraster1"/>
        <w:tblW w:w="9067" w:type="dxa"/>
        <w:tblInd w:w="113" w:type="dxa"/>
        <w:tblBorders>
          <w:insideH w:val="dotted" w:sz="4" w:space="0" w:color="auto"/>
        </w:tblBorders>
        <w:tblLayout w:type="fixed"/>
        <w:tblLook w:val="04A0" w:firstRow="1" w:lastRow="0" w:firstColumn="1" w:lastColumn="0" w:noHBand="0" w:noVBand="1"/>
      </w:tblPr>
      <w:tblGrid>
        <w:gridCol w:w="958"/>
        <w:gridCol w:w="1134"/>
        <w:gridCol w:w="1701"/>
        <w:gridCol w:w="1843"/>
        <w:gridCol w:w="2439"/>
        <w:gridCol w:w="992"/>
      </w:tblGrid>
      <w:tr w:rsidR="00F2011E" w:rsidRPr="000D1BA5" w:rsidTr="007E2F20">
        <w:trPr>
          <w:trHeight w:val="397"/>
        </w:trPr>
        <w:tc>
          <w:tcPr>
            <w:tcW w:w="958" w:type="dxa"/>
            <w:tcBorders>
              <w:top w:val="single" w:sz="4" w:space="0" w:color="auto"/>
              <w:bottom w:val="single" w:sz="4" w:space="0" w:color="auto"/>
            </w:tcBorders>
            <w:shd w:val="clear" w:color="auto" w:fill="D9D9D9" w:themeFill="background1" w:themeFillShade="D9"/>
            <w:vAlign w:val="center"/>
          </w:tcPr>
          <w:p w:rsidR="00F2011E" w:rsidRPr="000D1BA5" w:rsidRDefault="00F2011E" w:rsidP="007E2F20">
            <w:pPr>
              <w:rPr>
                <w:b/>
                <w:szCs w:val="20"/>
                <w:lang w:val="fr-CH"/>
              </w:rPr>
            </w:pPr>
            <w:r w:rsidRPr="000D1BA5">
              <w:rPr>
                <w:b/>
                <w:szCs w:val="20"/>
                <w:lang w:val="fr-CH"/>
              </w:rPr>
              <w:lastRenderedPageBreak/>
              <w:t>Th</w:t>
            </w:r>
            <w:r>
              <w:rPr>
                <w:b/>
                <w:szCs w:val="20"/>
                <w:lang w:val="fr-CH"/>
              </w:rPr>
              <w:t>è</w:t>
            </w:r>
            <w:r w:rsidRPr="000D1BA5">
              <w:rPr>
                <w:b/>
                <w:szCs w:val="20"/>
                <w:lang w:val="fr-CH"/>
              </w:rPr>
              <w:t>m</w:t>
            </w:r>
            <w:r>
              <w:rPr>
                <w:b/>
                <w:szCs w:val="20"/>
                <w:lang w:val="fr-CH"/>
              </w:rPr>
              <w:t>e</w:t>
            </w:r>
          </w:p>
        </w:tc>
        <w:tc>
          <w:tcPr>
            <w:tcW w:w="1134" w:type="dxa"/>
            <w:tcBorders>
              <w:top w:val="single" w:sz="4" w:space="0" w:color="auto"/>
              <w:bottom w:val="single" w:sz="4" w:space="0" w:color="auto"/>
            </w:tcBorders>
            <w:shd w:val="clear" w:color="auto" w:fill="D9D9D9" w:themeFill="background1" w:themeFillShade="D9"/>
            <w:vAlign w:val="center"/>
          </w:tcPr>
          <w:p w:rsidR="00F2011E" w:rsidRPr="000D1BA5" w:rsidRDefault="00F2011E" w:rsidP="007E2F20">
            <w:pPr>
              <w:rPr>
                <w:b/>
                <w:szCs w:val="20"/>
                <w:lang w:val="fr-CH"/>
              </w:rPr>
            </w:pPr>
            <w:r>
              <w:rPr>
                <w:b/>
                <w:szCs w:val="20"/>
                <w:lang w:val="fr-CH"/>
              </w:rPr>
              <w:t>C</w:t>
            </w:r>
            <w:r w:rsidRPr="000D1BA5">
              <w:rPr>
                <w:b/>
                <w:szCs w:val="20"/>
                <w:lang w:val="fr-CH"/>
              </w:rPr>
              <w:t>lasse</w:t>
            </w:r>
          </w:p>
        </w:tc>
        <w:tc>
          <w:tcPr>
            <w:tcW w:w="1701" w:type="dxa"/>
            <w:tcBorders>
              <w:top w:val="single" w:sz="4" w:space="0" w:color="auto"/>
              <w:bottom w:val="single" w:sz="4" w:space="0" w:color="auto"/>
            </w:tcBorders>
            <w:shd w:val="clear" w:color="auto" w:fill="D9D9D9" w:themeFill="background1" w:themeFillShade="D9"/>
            <w:vAlign w:val="center"/>
          </w:tcPr>
          <w:p w:rsidR="00F2011E" w:rsidRPr="000D1BA5" w:rsidRDefault="00F2011E" w:rsidP="007E2F20">
            <w:pPr>
              <w:rPr>
                <w:b/>
                <w:lang w:val="fr-CH"/>
              </w:rPr>
            </w:pPr>
            <w:r>
              <w:rPr>
                <w:b/>
                <w:lang w:val="fr-CH"/>
              </w:rPr>
              <w:t>Nom d’attribut</w:t>
            </w:r>
          </w:p>
        </w:tc>
        <w:tc>
          <w:tcPr>
            <w:tcW w:w="1843" w:type="dxa"/>
            <w:tcBorders>
              <w:top w:val="single" w:sz="4" w:space="0" w:color="auto"/>
              <w:bottom w:val="single" w:sz="4" w:space="0" w:color="auto"/>
            </w:tcBorders>
            <w:shd w:val="clear" w:color="auto" w:fill="D9D9D9" w:themeFill="background1" w:themeFillShade="D9"/>
            <w:vAlign w:val="center"/>
          </w:tcPr>
          <w:p w:rsidR="00F2011E" w:rsidRPr="000D1BA5" w:rsidRDefault="00F2011E" w:rsidP="007E2F20">
            <w:pPr>
              <w:rPr>
                <w:b/>
                <w:lang w:val="fr-CH"/>
              </w:rPr>
            </w:pPr>
            <w:r>
              <w:rPr>
                <w:b/>
                <w:lang w:val="fr-CH"/>
              </w:rPr>
              <w:t>Type de donnée</w:t>
            </w:r>
          </w:p>
        </w:tc>
        <w:tc>
          <w:tcPr>
            <w:tcW w:w="2439" w:type="dxa"/>
            <w:tcBorders>
              <w:top w:val="single" w:sz="4" w:space="0" w:color="auto"/>
              <w:bottom w:val="single" w:sz="4" w:space="0" w:color="auto"/>
            </w:tcBorders>
            <w:shd w:val="clear" w:color="auto" w:fill="D9D9D9" w:themeFill="background1" w:themeFillShade="D9"/>
            <w:vAlign w:val="center"/>
          </w:tcPr>
          <w:p w:rsidR="00F2011E" w:rsidRPr="000D1BA5" w:rsidRDefault="00F2011E" w:rsidP="007E2F20">
            <w:pPr>
              <w:rPr>
                <w:b/>
                <w:lang w:val="fr-CH"/>
              </w:rPr>
            </w:pPr>
            <w:r w:rsidRPr="000D1BA5">
              <w:rPr>
                <w:b/>
                <w:lang w:val="fr-CH"/>
              </w:rPr>
              <w:t>Attribut</w:t>
            </w:r>
          </w:p>
        </w:tc>
        <w:tc>
          <w:tcPr>
            <w:tcW w:w="992" w:type="dxa"/>
            <w:tcBorders>
              <w:top w:val="single" w:sz="4" w:space="0" w:color="auto"/>
              <w:bottom w:val="single" w:sz="4" w:space="0" w:color="auto"/>
            </w:tcBorders>
            <w:shd w:val="clear" w:color="auto" w:fill="D9D9D9" w:themeFill="background1" w:themeFillShade="D9"/>
            <w:vAlign w:val="center"/>
          </w:tcPr>
          <w:p w:rsidR="00F2011E" w:rsidRPr="000D1BA5" w:rsidRDefault="00F2011E" w:rsidP="007E2F20">
            <w:pPr>
              <w:rPr>
                <w:b/>
                <w:lang w:val="fr-CH"/>
              </w:rPr>
            </w:pPr>
            <w:r>
              <w:rPr>
                <w:b/>
                <w:lang w:val="fr-CH"/>
              </w:rPr>
              <w:t>Unité</w:t>
            </w:r>
          </w:p>
        </w:tc>
      </w:tr>
      <w:tr w:rsidR="005F3D6F" w:rsidRPr="007A0A47" w:rsidTr="00E77EF4">
        <w:trPr>
          <w:trHeight w:val="284"/>
        </w:trPr>
        <w:tc>
          <w:tcPr>
            <w:tcW w:w="958" w:type="dxa"/>
            <w:vMerge w:val="restart"/>
            <w:tcBorders>
              <w:top w:val="single" w:sz="4" w:space="0" w:color="auto"/>
              <w:bottom w:val="single" w:sz="4" w:space="0" w:color="auto"/>
            </w:tcBorders>
            <w:shd w:val="clear" w:color="auto" w:fill="D99594" w:themeFill="accent2" w:themeFillTint="99"/>
          </w:tcPr>
          <w:p w:rsidR="00A01451" w:rsidRPr="00525486" w:rsidRDefault="00F35A1C" w:rsidP="00F71C14">
            <w:pPr>
              <w:rPr>
                <w:szCs w:val="20"/>
                <w:lang w:val="fr-CH"/>
              </w:rPr>
            </w:pPr>
            <w:r>
              <w:rPr>
                <w:szCs w:val="20"/>
                <w:lang w:val="fr-CH"/>
              </w:rPr>
              <w:t>continuation</w:t>
            </w:r>
          </w:p>
          <w:p w:rsidR="00A01451" w:rsidRPr="00525486" w:rsidRDefault="00A01451" w:rsidP="00F71C14">
            <w:pPr>
              <w:rPr>
                <w:szCs w:val="20"/>
                <w:lang w:val="fr-CH"/>
              </w:rPr>
            </w:pPr>
          </w:p>
          <w:p w:rsidR="005F3D6F" w:rsidRPr="00525486" w:rsidRDefault="00A01451" w:rsidP="00785016">
            <w:pPr>
              <w:rPr>
                <w:b/>
                <w:lang w:val="fr-CH"/>
              </w:rPr>
            </w:pPr>
            <w:r w:rsidRPr="00525486">
              <w:rPr>
                <w:b/>
                <w:szCs w:val="20"/>
                <w:lang w:val="fr-CH"/>
              </w:rPr>
              <w:t>Inner</w:t>
            </w:r>
            <w:r w:rsidR="00785016" w:rsidRPr="00525486">
              <w:rPr>
                <w:b/>
                <w:szCs w:val="20"/>
                <w:lang w:val="fr-CH"/>
              </w:rPr>
              <w:t>_</w:t>
            </w:r>
            <w:r w:rsidR="00785016" w:rsidRPr="00525486">
              <w:rPr>
                <w:b/>
                <w:szCs w:val="20"/>
                <w:lang w:val="fr-CH"/>
              </w:rPr>
              <w:br/>
            </w:r>
            <w:r w:rsidRPr="00525486">
              <w:rPr>
                <w:b/>
                <w:szCs w:val="20"/>
                <w:lang w:val="fr-CH"/>
              </w:rPr>
              <w:t>Core</w:t>
            </w:r>
          </w:p>
        </w:tc>
        <w:tc>
          <w:tcPr>
            <w:tcW w:w="1134" w:type="dxa"/>
            <w:vMerge w:val="restart"/>
            <w:tcBorders>
              <w:top w:val="single" w:sz="4" w:space="0" w:color="auto"/>
            </w:tcBorders>
            <w:shd w:val="clear" w:color="auto" w:fill="D9D9D9" w:themeFill="background1" w:themeFillShade="D9"/>
          </w:tcPr>
          <w:p w:rsidR="005F3D6F" w:rsidRPr="00525486" w:rsidRDefault="005F3D6F" w:rsidP="00F71C14">
            <w:pPr>
              <w:rPr>
                <w:lang w:val="fr-CH"/>
              </w:rPr>
            </w:pPr>
          </w:p>
          <w:p w:rsidR="005F3D6F" w:rsidRPr="00525486" w:rsidRDefault="005F3D6F" w:rsidP="00F71C14">
            <w:pPr>
              <w:rPr>
                <w:lang w:val="fr-CH"/>
              </w:rPr>
            </w:pPr>
            <w:r w:rsidRPr="00525486">
              <w:rPr>
                <w:lang w:val="fr-CH"/>
              </w:rPr>
              <w:t>Contact</w:t>
            </w:r>
          </w:p>
        </w:tc>
        <w:tc>
          <w:tcPr>
            <w:tcW w:w="1701" w:type="dxa"/>
            <w:tcBorders>
              <w:top w:val="single" w:sz="4" w:space="0" w:color="auto"/>
            </w:tcBorders>
            <w:shd w:val="clear" w:color="auto" w:fill="D9D9D9" w:themeFill="background1" w:themeFillShade="D9"/>
            <w:vAlign w:val="center"/>
          </w:tcPr>
          <w:p w:rsidR="005F3D6F" w:rsidRPr="00525486" w:rsidRDefault="005F3D6F" w:rsidP="00F71C14">
            <w:pPr>
              <w:rPr>
                <w:lang w:val="fr-CH"/>
              </w:rPr>
            </w:pPr>
            <w:r w:rsidRPr="00525486">
              <w:rPr>
                <w:lang w:val="fr-CH"/>
              </w:rPr>
              <w:t>Kind</w:t>
            </w:r>
          </w:p>
        </w:tc>
        <w:tc>
          <w:tcPr>
            <w:tcW w:w="1843" w:type="dxa"/>
            <w:tcBorders>
              <w:top w:val="single" w:sz="4" w:space="0" w:color="auto"/>
            </w:tcBorders>
            <w:shd w:val="clear" w:color="auto" w:fill="D9D9D9" w:themeFill="background1" w:themeFillShade="D9"/>
            <w:vAlign w:val="center"/>
          </w:tcPr>
          <w:p w:rsidR="005F3D6F" w:rsidRPr="00525486" w:rsidRDefault="005F3D6F" w:rsidP="00F71C14">
            <w:pPr>
              <w:rPr>
                <w:lang w:val="fr-CH"/>
              </w:rPr>
            </w:pPr>
            <w:r w:rsidRPr="00525486">
              <w:rPr>
                <w:lang w:val="fr-CH"/>
              </w:rPr>
              <w:t>Codelist</w:t>
            </w:r>
          </w:p>
        </w:tc>
        <w:tc>
          <w:tcPr>
            <w:tcW w:w="2439" w:type="dxa"/>
            <w:tcBorders>
              <w:top w:val="single" w:sz="4" w:space="0" w:color="auto"/>
            </w:tcBorders>
            <w:shd w:val="clear" w:color="auto" w:fill="D9D9D9" w:themeFill="background1" w:themeFillShade="D9"/>
            <w:vAlign w:val="center"/>
          </w:tcPr>
          <w:p w:rsidR="005F3D6F" w:rsidRPr="00525486" w:rsidRDefault="00F35A1C" w:rsidP="00F71C14">
            <w:pPr>
              <w:rPr>
                <w:lang w:val="fr-CH"/>
              </w:rPr>
            </w:pPr>
            <w:r>
              <w:rPr>
                <w:lang w:val="fr-CH"/>
              </w:rPr>
              <w:t>Secteur privé</w:t>
            </w:r>
          </w:p>
        </w:tc>
        <w:tc>
          <w:tcPr>
            <w:tcW w:w="992" w:type="dxa"/>
            <w:tcBorders>
              <w:top w:val="single" w:sz="4" w:space="0" w:color="auto"/>
            </w:tcBorders>
            <w:shd w:val="clear" w:color="auto" w:fill="D9D9D9" w:themeFill="background1" w:themeFillShade="D9"/>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dotted" w:sz="4" w:space="0" w:color="auto"/>
              <w:bottom w:val="single" w:sz="4" w:space="0" w:color="auto"/>
            </w:tcBorders>
            <w:shd w:val="clear" w:color="auto" w:fill="D99594" w:themeFill="accent2" w:themeFillTint="99"/>
          </w:tcPr>
          <w:p w:rsidR="005F3D6F" w:rsidRPr="00525486" w:rsidRDefault="005F3D6F" w:rsidP="00F71C14">
            <w:pPr>
              <w:rPr>
                <w:lang w:val="fr-CH"/>
              </w:rPr>
            </w:pPr>
          </w:p>
        </w:tc>
        <w:tc>
          <w:tcPr>
            <w:tcW w:w="1134" w:type="dxa"/>
            <w:vMerge/>
            <w:shd w:val="clear" w:color="auto" w:fill="D9D9D9" w:themeFill="background1" w:themeFillShade="D9"/>
          </w:tcPr>
          <w:p w:rsidR="005F3D6F" w:rsidRPr="00525486" w:rsidRDefault="005F3D6F" w:rsidP="00F71C14">
            <w:pPr>
              <w:rPr>
                <w:lang w:val="fr-CH"/>
              </w:rPr>
            </w:pPr>
          </w:p>
        </w:tc>
        <w:tc>
          <w:tcPr>
            <w:tcW w:w="1701" w:type="dxa"/>
            <w:shd w:val="clear" w:color="auto" w:fill="D9D9D9" w:themeFill="background1" w:themeFillShade="D9"/>
            <w:vAlign w:val="center"/>
          </w:tcPr>
          <w:p w:rsidR="005F3D6F" w:rsidRPr="00525486" w:rsidRDefault="005F3D6F" w:rsidP="00F71C14">
            <w:pPr>
              <w:rPr>
                <w:lang w:val="fr-CH"/>
              </w:rPr>
            </w:pPr>
            <w:r w:rsidRPr="00525486">
              <w:rPr>
                <w:lang w:val="fr-CH"/>
              </w:rPr>
              <w:t>Name</w:t>
            </w:r>
          </w:p>
        </w:tc>
        <w:tc>
          <w:tcPr>
            <w:tcW w:w="1843" w:type="dxa"/>
            <w:shd w:val="clear" w:color="auto" w:fill="D9D9D9" w:themeFill="background1" w:themeFillShade="D9"/>
            <w:vAlign w:val="center"/>
          </w:tcPr>
          <w:p w:rsidR="005F3D6F" w:rsidRPr="00525486" w:rsidRDefault="005F3D6F" w:rsidP="00F71C14">
            <w:pPr>
              <w:rPr>
                <w:lang w:val="fr-CH"/>
              </w:rPr>
            </w:pPr>
            <w:r w:rsidRPr="00525486">
              <w:rPr>
                <w:lang w:val="fr-CH"/>
              </w:rPr>
              <w:t>String 254</w:t>
            </w:r>
          </w:p>
        </w:tc>
        <w:tc>
          <w:tcPr>
            <w:tcW w:w="2439" w:type="dxa"/>
            <w:shd w:val="clear" w:color="auto" w:fill="D9D9D9" w:themeFill="background1" w:themeFillShade="D9"/>
            <w:vAlign w:val="center"/>
          </w:tcPr>
          <w:p w:rsidR="005F3D6F" w:rsidRPr="00525486" w:rsidRDefault="00F35A1C" w:rsidP="00F71C14">
            <w:pPr>
              <w:rPr>
                <w:lang w:val="fr-CH"/>
              </w:rPr>
            </w:pPr>
            <w:r>
              <w:rPr>
                <w:lang w:val="fr-CH"/>
              </w:rPr>
              <w:t>Géologues spécialisés Mareau &amp; Loupe</w:t>
            </w:r>
          </w:p>
        </w:tc>
        <w:tc>
          <w:tcPr>
            <w:tcW w:w="992" w:type="dxa"/>
            <w:shd w:val="clear" w:color="auto" w:fill="D9D9D9" w:themeFill="background1" w:themeFillShade="D9"/>
            <w:vAlign w:val="center"/>
          </w:tcPr>
          <w:p w:rsidR="005F3D6F" w:rsidRPr="00525486" w:rsidRDefault="005F3D6F" w:rsidP="00F71C14">
            <w:pPr>
              <w:rPr>
                <w:lang w:val="fr-CH"/>
              </w:rPr>
            </w:pPr>
          </w:p>
        </w:tc>
      </w:tr>
      <w:tr w:rsidR="005F3D6F" w:rsidRPr="007A1DBD"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shd w:val="clear" w:color="auto" w:fill="D9D9D9" w:themeFill="background1" w:themeFillShade="D9"/>
            <w:vAlign w:val="center"/>
          </w:tcPr>
          <w:p w:rsidR="005F3D6F" w:rsidRPr="00525486" w:rsidRDefault="005F3D6F" w:rsidP="00F71C14">
            <w:pPr>
              <w:rPr>
                <w:lang w:val="fr-CH"/>
              </w:rPr>
            </w:pPr>
          </w:p>
        </w:tc>
        <w:tc>
          <w:tcPr>
            <w:tcW w:w="1701" w:type="dxa"/>
            <w:shd w:val="clear" w:color="auto" w:fill="D9D9D9" w:themeFill="background1" w:themeFillShade="D9"/>
            <w:vAlign w:val="center"/>
          </w:tcPr>
          <w:p w:rsidR="005F3D6F" w:rsidRPr="00525486" w:rsidRDefault="005F3D6F" w:rsidP="00F71C14">
            <w:pPr>
              <w:rPr>
                <w:lang w:val="fr-CH"/>
              </w:rPr>
            </w:pPr>
            <w:r w:rsidRPr="00525486">
              <w:rPr>
                <w:lang w:val="fr-CH"/>
              </w:rPr>
              <w:t>Address</w:t>
            </w:r>
          </w:p>
        </w:tc>
        <w:tc>
          <w:tcPr>
            <w:tcW w:w="1843" w:type="dxa"/>
            <w:shd w:val="clear" w:color="auto" w:fill="D9D9D9" w:themeFill="background1" w:themeFillShade="D9"/>
            <w:vAlign w:val="center"/>
          </w:tcPr>
          <w:p w:rsidR="005F3D6F" w:rsidRPr="00525486" w:rsidRDefault="005F3D6F" w:rsidP="00F71C14">
            <w:pPr>
              <w:rPr>
                <w:lang w:val="fr-CH"/>
              </w:rPr>
            </w:pPr>
            <w:r w:rsidRPr="00525486">
              <w:rPr>
                <w:lang w:val="fr-CH"/>
              </w:rPr>
              <w:t>String 254</w:t>
            </w:r>
          </w:p>
        </w:tc>
        <w:tc>
          <w:tcPr>
            <w:tcW w:w="2439" w:type="dxa"/>
            <w:shd w:val="clear" w:color="auto" w:fill="D9D9D9" w:themeFill="background1" w:themeFillShade="D9"/>
            <w:vAlign w:val="center"/>
          </w:tcPr>
          <w:p w:rsidR="005F3D6F" w:rsidRPr="00525486" w:rsidRDefault="00F35A1C" w:rsidP="00F71C14">
            <w:pPr>
              <w:rPr>
                <w:lang w:val="fr-CH"/>
              </w:rPr>
            </w:pPr>
            <w:r>
              <w:rPr>
                <w:lang w:val="fr-CH"/>
              </w:rPr>
              <w:t>Chemin de la Molasse</w:t>
            </w:r>
            <w:r w:rsidR="005F3D6F" w:rsidRPr="00525486">
              <w:rPr>
                <w:lang w:val="fr-CH"/>
              </w:rPr>
              <w:t xml:space="preserve"> 8,</w:t>
            </w:r>
          </w:p>
          <w:p w:rsidR="005F3D6F" w:rsidRPr="00525486" w:rsidRDefault="005F3D6F" w:rsidP="00F35A1C">
            <w:pPr>
              <w:rPr>
                <w:lang w:val="fr-CH"/>
              </w:rPr>
            </w:pPr>
            <w:r w:rsidRPr="00525486">
              <w:rPr>
                <w:lang w:val="fr-CH"/>
              </w:rPr>
              <w:t xml:space="preserve">8888 </w:t>
            </w:r>
            <w:r w:rsidR="00F35A1C">
              <w:rPr>
                <w:lang w:val="fr-CH"/>
              </w:rPr>
              <w:t>Rochfort</w:t>
            </w:r>
          </w:p>
        </w:tc>
        <w:tc>
          <w:tcPr>
            <w:tcW w:w="992" w:type="dxa"/>
            <w:shd w:val="clear" w:color="auto" w:fill="D9D9D9" w:themeFill="background1" w:themeFillShade="D9"/>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shd w:val="clear" w:color="auto" w:fill="D9D9D9" w:themeFill="background1" w:themeFillShade="D9"/>
            <w:vAlign w:val="center"/>
          </w:tcPr>
          <w:p w:rsidR="005F3D6F" w:rsidRPr="00525486" w:rsidRDefault="005F3D6F" w:rsidP="00F71C14">
            <w:pPr>
              <w:rPr>
                <w:lang w:val="fr-CH"/>
              </w:rPr>
            </w:pPr>
          </w:p>
        </w:tc>
        <w:tc>
          <w:tcPr>
            <w:tcW w:w="1701" w:type="dxa"/>
            <w:shd w:val="clear" w:color="auto" w:fill="D9D9D9" w:themeFill="background1" w:themeFillShade="D9"/>
            <w:vAlign w:val="center"/>
          </w:tcPr>
          <w:p w:rsidR="005F3D6F" w:rsidRPr="00525486" w:rsidRDefault="005F3D6F" w:rsidP="00F71C14">
            <w:pPr>
              <w:rPr>
                <w:lang w:val="fr-CH"/>
              </w:rPr>
            </w:pPr>
            <w:r w:rsidRPr="00525486">
              <w:rPr>
                <w:lang w:val="fr-CH"/>
              </w:rPr>
              <w:t>Email</w:t>
            </w:r>
          </w:p>
        </w:tc>
        <w:tc>
          <w:tcPr>
            <w:tcW w:w="1843" w:type="dxa"/>
            <w:shd w:val="clear" w:color="auto" w:fill="D9D9D9" w:themeFill="background1" w:themeFillShade="D9"/>
            <w:vAlign w:val="center"/>
          </w:tcPr>
          <w:p w:rsidR="005F3D6F" w:rsidRPr="00525486" w:rsidRDefault="005F3D6F" w:rsidP="00F71C14">
            <w:pPr>
              <w:rPr>
                <w:lang w:val="fr-CH"/>
              </w:rPr>
            </w:pPr>
            <w:r w:rsidRPr="00525486">
              <w:rPr>
                <w:lang w:val="fr-CH"/>
              </w:rPr>
              <w:t>Email</w:t>
            </w:r>
          </w:p>
        </w:tc>
        <w:tc>
          <w:tcPr>
            <w:tcW w:w="2439" w:type="dxa"/>
            <w:shd w:val="clear" w:color="auto" w:fill="D9D9D9" w:themeFill="background1" w:themeFillShade="D9"/>
            <w:vAlign w:val="center"/>
          </w:tcPr>
          <w:p w:rsidR="005F3D6F" w:rsidRPr="00525486" w:rsidRDefault="005F3D6F" w:rsidP="00F35A1C">
            <w:pPr>
              <w:rPr>
                <w:lang w:val="fr-CH"/>
              </w:rPr>
            </w:pPr>
            <w:r w:rsidRPr="00525486">
              <w:rPr>
                <w:lang w:val="fr-CH"/>
              </w:rPr>
              <w:t>Info@</w:t>
            </w:r>
            <w:r w:rsidR="00F35A1C">
              <w:rPr>
                <w:lang w:val="fr-CH"/>
              </w:rPr>
              <w:t>M</w:t>
            </w:r>
            <w:r w:rsidRPr="00525486">
              <w:rPr>
                <w:lang w:val="fr-CH"/>
              </w:rPr>
              <w:t>+L.ch</w:t>
            </w:r>
          </w:p>
        </w:tc>
        <w:tc>
          <w:tcPr>
            <w:tcW w:w="992" w:type="dxa"/>
            <w:shd w:val="clear" w:color="auto" w:fill="D9D9D9" w:themeFill="background1" w:themeFillShade="D9"/>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shd w:val="clear" w:color="auto" w:fill="D9D9D9" w:themeFill="background1" w:themeFillShade="D9"/>
            <w:vAlign w:val="center"/>
          </w:tcPr>
          <w:p w:rsidR="005F3D6F" w:rsidRPr="00525486" w:rsidRDefault="005F3D6F" w:rsidP="00F71C14">
            <w:pPr>
              <w:rPr>
                <w:lang w:val="fr-CH"/>
              </w:rPr>
            </w:pPr>
          </w:p>
        </w:tc>
        <w:tc>
          <w:tcPr>
            <w:tcW w:w="1701" w:type="dxa"/>
            <w:shd w:val="clear" w:color="auto" w:fill="D9D9D9" w:themeFill="background1" w:themeFillShade="D9"/>
            <w:vAlign w:val="center"/>
          </w:tcPr>
          <w:p w:rsidR="005F3D6F" w:rsidRPr="00525486" w:rsidRDefault="005F3D6F" w:rsidP="00F71C14">
            <w:pPr>
              <w:rPr>
                <w:lang w:val="fr-CH"/>
              </w:rPr>
            </w:pPr>
            <w:r w:rsidRPr="00525486">
              <w:rPr>
                <w:lang w:val="fr-CH"/>
              </w:rPr>
              <w:t>Tel</w:t>
            </w:r>
          </w:p>
        </w:tc>
        <w:tc>
          <w:tcPr>
            <w:tcW w:w="1843" w:type="dxa"/>
            <w:shd w:val="clear" w:color="auto" w:fill="D9D9D9" w:themeFill="background1" w:themeFillShade="D9"/>
            <w:vAlign w:val="center"/>
          </w:tcPr>
          <w:p w:rsidR="005F3D6F" w:rsidRPr="00525486" w:rsidRDefault="005F3D6F" w:rsidP="00F71C14">
            <w:pPr>
              <w:rPr>
                <w:lang w:val="fr-CH"/>
              </w:rPr>
            </w:pPr>
            <w:r w:rsidRPr="00525486">
              <w:rPr>
                <w:lang w:val="fr-CH"/>
              </w:rPr>
              <w:t>Tel</w:t>
            </w:r>
          </w:p>
        </w:tc>
        <w:tc>
          <w:tcPr>
            <w:tcW w:w="2439" w:type="dxa"/>
            <w:shd w:val="clear" w:color="auto" w:fill="D9D9D9" w:themeFill="background1" w:themeFillShade="D9"/>
            <w:vAlign w:val="center"/>
          </w:tcPr>
          <w:p w:rsidR="005F3D6F" w:rsidRPr="00525486" w:rsidRDefault="005F3D6F" w:rsidP="005F3D6F">
            <w:pPr>
              <w:rPr>
                <w:lang w:val="fr-CH"/>
              </w:rPr>
            </w:pPr>
            <w:r w:rsidRPr="00525486">
              <w:rPr>
                <w:lang w:val="fr-CH"/>
              </w:rPr>
              <w:t>088 888 88 88</w:t>
            </w:r>
          </w:p>
        </w:tc>
        <w:tc>
          <w:tcPr>
            <w:tcW w:w="992" w:type="dxa"/>
            <w:shd w:val="clear" w:color="auto" w:fill="D9D9D9" w:themeFill="background1" w:themeFillShade="D9"/>
            <w:vAlign w:val="center"/>
          </w:tcPr>
          <w:p w:rsidR="005F3D6F" w:rsidRPr="00525486" w:rsidRDefault="005F3D6F" w:rsidP="00F71C14">
            <w:pPr>
              <w:rPr>
                <w:lang w:val="fr-CH"/>
              </w:rPr>
            </w:pPr>
          </w:p>
        </w:tc>
      </w:tr>
      <w:tr w:rsidR="005F3D6F" w:rsidRPr="007A1DBD"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tcBorders>
              <w:bottom w:val="single" w:sz="4" w:space="0" w:color="auto"/>
            </w:tcBorders>
            <w:shd w:val="clear" w:color="auto" w:fill="D9D9D9" w:themeFill="background1" w:themeFillShade="D9"/>
            <w:vAlign w:val="center"/>
          </w:tcPr>
          <w:p w:rsidR="005F3D6F" w:rsidRPr="00525486" w:rsidRDefault="005F3D6F" w:rsidP="00F71C14">
            <w:pPr>
              <w:rPr>
                <w:lang w:val="fr-CH"/>
              </w:rPr>
            </w:pPr>
          </w:p>
        </w:tc>
        <w:tc>
          <w:tcPr>
            <w:tcW w:w="1701" w:type="dxa"/>
            <w:tcBorders>
              <w:bottom w:val="single" w:sz="4" w:space="0" w:color="auto"/>
            </w:tcBorders>
            <w:shd w:val="clear" w:color="auto" w:fill="D9D9D9" w:themeFill="background1" w:themeFillShade="D9"/>
            <w:vAlign w:val="center"/>
          </w:tcPr>
          <w:p w:rsidR="005F3D6F" w:rsidRPr="00525486" w:rsidRDefault="005F3D6F" w:rsidP="00F71C14">
            <w:pPr>
              <w:rPr>
                <w:lang w:val="fr-CH"/>
              </w:rPr>
            </w:pPr>
            <w:r w:rsidRPr="00525486">
              <w:rPr>
                <w:lang w:val="fr-CH"/>
              </w:rPr>
              <w:t>Website</w:t>
            </w:r>
          </w:p>
        </w:tc>
        <w:tc>
          <w:tcPr>
            <w:tcW w:w="1843" w:type="dxa"/>
            <w:tcBorders>
              <w:bottom w:val="single" w:sz="4" w:space="0" w:color="auto"/>
            </w:tcBorders>
            <w:shd w:val="clear" w:color="auto" w:fill="D9D9D9" w:themeFill="background1" w:themeFillShade="D9"/>
            <w:vAlign w:val="center"/>
          </w:tcPr>
          <w:p w:rsidR="005F3D6F" w:rsidRPr="00525486" w:rsidRDefault="005F3D6F" w:rsidP="00F71C14">
            <w:pPr>
              <w:rPr>
                <w:lang w:val="fr-CH"/>
              </w:rPr>
            </w:pPr>
            <w:r w:rsidRPr="00525486">
              <w:rPr>
                <w:lang w:val="fr-CH"/>
              </w:rPr>
              <w:t>Website</w:t>
            </w:r>
          </w:p>
        </w:tc>
        <w:tc>
          <w:tcPr>
            <w:tcW w:w="2439" w:type="dxa"/>
            <w:tcBorders>
              <w:bottom w:val="single" w:sz="4" w:space="0" w:color="auto"/>
            </w:tcBorders>
            <w:shd w:val="clear" w:color="auto" w:fill="D9D9D9" w:themeFill="background1" w:themeFillShade="D9"/>
            <w:vAlign w:val="center"/>
          </w:tcPr>
          <w:p w:rsidR="005F3D6F" w:rsidRPr="00525486" w:rsidRDefault="005F3D6F" w:rsidP="00F35A1C">
            <w:pPr>
              <w:rPr>
                <w:lang w:val="fr-CH"/>
              </w:rPr>
            </w:pPr>
            <w:r w:rsidRPr="00525486">
              <w:rPr>
                <w:lang w:val="fr-CH"/>
              </w:rPr>
              <w:t>http://www.</w:t>
            </w:r>
            <w:r w:rsidR="00F35A1C">
              <w:rPr>
                <w:lang w:val="fr-CH"/>
              </w:rPr>
              <w:t>marteau</w:t>
            </w:r>
            <w:r w:rsidRPr="00525486">
              <w:rPr>
                <w:lang w:val="fr-CH"/>
              </w:rPr>
              <w:t>+</w:t>
            </w:r>
            <w:r w:rsidRPr="00525486">
              <w:rPr>
                <w:lang w:val="fr-CH"/>
              </w:rPr>
              <w:br/>
              <w:t>l</w:t>
            </w:r>
            <w:r w:rsidR="00F35A1C">
              <w:rPr>
                <w:lang w:val="fr-CH"/>
              </w:rPr>
              <w:t>o</w:t>
            </w:r>
            <w:r w:rsidRPr="00525486">
              <w:rPr>
                <w:lang w:val="fr-CH"/>
              </w:rPr>
              <w:t>upe.ch</w:t>
            </w:r>
          </w:p>
        </w:tc>
        <w:tc>
          <w:tcPr>
            <w:tcW w:w="992" w:type="dxa"/>
            <w:tcBorders>
              <w:bottom w:val="single" w:sz="4" w:space="0" w:color="auto"/>
            </w:tcBorders>
            <w:shd w:val="clear" w:color="auto" w:fill="D9D9D9" w:themeFill="background1" w:themeFillShade="D9"/>
            <w:vAlign w:val="center"/>
          </w:tcPr>
          <w:p w:rsidR="005F3D6F" w:rsidRPr="00525486" w:rsidRDefault="005F3D6F" w:rsidP="00F71C14">
            <w:pPr>
              <w:rPr>
                <w:lang w:val="fr-CH"/>
              </w:rPr>
            </w:pPr>
          </w:p>
        </w:tc>
      </w:tr>
      <w:tr w:rsidR="005F3D6F" w:rsidRPr="007A0A47"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val="restart"/>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BoreID</w:t>
            </w:r>
          </w:p>
        </w:tc>
        <w:tc>
          <w:tcPr>
            <w:tcW w:w="1701" w:type="dxa"/>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Code_Contact</w:t>
            </w:r>
          </w:p>
        </w:tc>
        <w:tc>
          <w:tcPr>
            <w:tcW w:w="1843" w:type="dxa"/>
            <w:tcBorders>
              <w:top w:val="single" w:sz="4" w:space="0" w:color="auto"/>
              <w:bottom w:val="dotted" w:sz="4" w:space="0" w:color="auto"/>
            </w:tcBorders>
            <w:vAlign w:val="center"/>
          </w:tcPr>
          <w:p w:rsidR="005F3D6F" w:rsidRPr="00525486" w:rsidRDefault="005F3D6F" w:rsidP="00F71C14">
            <w:pPr>
              <w:rPr>
                <w:lang w:val="fr-CH"/>
              </w:rPr>
            </w:pPr>
            <w:r w:rsidRPr="00525486">
              <w:rPr>
                <w:lang w:val="fr-CH"/>
              </w:rPr>
              <w:t>Codelist</w:t>
            </w:r>
          </w:p>
        </w:tc>
        <w:tc>
          <w:tcPr>
            <w:tcW w:w="2439" w:type="dxa"/>
            <w:tcBorders>
              <w:top w:val="single" w:sz="4" w:space="0" w:color="auto"/>
              <w:bottom w:val="dotted" w:sz="4" w:space="0" w:color="auto"/>
            </w:tcBorders>
            <w:vAlign w:val="center"/>
          </w:tcPr>
          <w:p w:rsidR="005F3D6F" w:rsidRPr="00525486" w:rsidRDefault="00F35A1C" w:rsidP="00F71C14">
            <w:pPr>
              <w:rPr>
                <w:lang w:val="fr-CH"/>
              </w:rPr>
            </w:pPr>
            <w:r>
              <w:rPr>
                <w:lang w:val="fr-CH"/>
              </w:rPr>
              <w:t>PR</w:t>
            </w:r>
          </w:p>
        </w:tc>
        <w:tc>
          <w:tcPr>
            <w:tcW w:w="992" w:type="dxa"/>
            <w:tcBorders>
              <w:top w:val="single" w:sz="4" w:space="0" w:color="auto"/>
              <w:bottom w:val="dotted" w:sz="4" w:space="0" w:color="auto"/>
            </w:tcBorders>
            <w:vAlign w:val="center"/>
          </w:tcPr>
          <w:p w:rsidR="005F3D6F" w:rsidRPr="00525486" w:rsidRDefault="005F3D6F" w:rsidP="00F71C14">
            <w:pPr>
              <w:rPr>
                <w:lang w:val="fr-CH"/>
              </w:rPr>
            </w:pPr>
          </w:p>
        </w:tc>
      </w:tr>
      <w:tr w:rsidR="005F3D6F" w:rsidRPr="000D1BA5"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tcBorders>
              <w:top w:val="dotted" w:sz="4" w:space="0" w:color="auto"/>
            </w:tcBorders>
            <w:vAlign w:val="center"/>
          </w:tcPr>
          <w:p w:rsidR="005F3D6F" w:rsidRPr="00525486" w:rsidRDefault="005F3D6F" w:rsidP="00F71C14">
            <w:pPr>
              <w:rPr>
                <w:lang w:val="fr-CH"/>
              </w:rPr>
            </w:pPr>
          </w:p>
        </w:tc>
        <w:tc>
          <w:tcPr>
            <w:tcW w:w="1701" w:type="dxa"/>
            <w:tcBorders>
              <w:top w:val="dotted" w:sz="4" w:space="0" w:color="auto"/>
            </w:tcBorders>
            <w:vAlign w:val="center"/>
          </w:tcPr>
          <w:p w:rsidR="005F3D6F" w:rsidRPr="00525486" w:rsidRDefault="005F3D6F" w:rsidP="00F71C14">
            <w:pPr>
              <w:rPr>
                <w:lang w:val="fr-CH"/>
              </w:rPr>
            </w:pPr>
            <w:r w:rsidRPr="00525486">
              <w:rPr>
                <w:lang w:val="fr-CH"/>
              </w:rPr>
              <w:t>BoreID_Contact</w:t>
            </w:r>
          </w:p>
        </w:tc>
        <w:tc>
          <w:tcPr>
            <w:tcW w:w="1843" w:type="dxa"/>
            <w:tcBorders>
              <w:top w:val="dotted" w:sz="4" w:space="0" w:color="auto"/>
            </w:tcBorders>
            <w:vAlign w:val="center"/>
          </w:tcPr>
          <w:p w:rsidR="005F3D6F" w:rsidRPr="00525486" w:rsidRDefault="005F3D6F" w:rsidP="00F71C14">
            <w:pPr>
              <w:rPr>
                <w:lang w:val="fr-CH"/>
              </w:rPr>
            </w:pPr>
            <w:r w:rsidRPr="00525486">
              <w:rPr>
                <w:lang w:val="fr-CH"/>
              </w:rPr>
              <w:t>String 254</w:t>
            </w:r>
          </w:p>
        </w:tc>
        <w:tc>
          <w:tcPr>
            <w:tcW w:w="2439" w:type="dxa"/>
            <w:tcBorders>
              <w:top w:val="dotted" w:sz="4" w:space="0" w:color="auto"/>
            </w:tcBorders>
            <w:vAlign w:val="center"/>
          </w:tcPr>
          <w:p w:rsidR="005F3D6F" w:rsidRPr="00525486" w:rsidRDefault="005F3D6F" w:rsidP="00F71C14">
            <w:pPr>
              <w:rPr>
                <w:lang w:val="fr-CH"/>
              </w:rPr>
            </w:pPr>
            <w:r w:rsidRPr="00525486">
              <w:rPr>
                <w:lang w:val="fr-CH"/>
              </w:rPr>
              <w:t>2012123</w:t>
            </w:r>
          </w:p>
        </w:tc>
        <w:tc>
          <w:tcPr>
            <w:tcW w:w="992" w:type="dxa"/>
            <w:tcBorders>
              <w:top w:val="dotted" w:sz="4" w:space="0" w:color="auto"/>
            </w:tcBorders>
            <w:vAlign w:val="center"/>
          </w:tcPr>
          <w:p w:rsidR="005F3D6F" w:rsidRPr="00525486" w:rsidRDefault="005F3D6F" w:rsidP="00F71C14">
            <w:pPr>
              <w:rPr>
                <w:lang w:val="fr-CH"/>
              </w:rPr>
            </w:pPr>
          </w:p>
        </w:tc>
      </w:tr>
      <w:tr w:rsidR="005F3D6F" w:rsidRPr="000D1BA5" w:rsidTr="00E77EF4">
        <w:trPr>
          <w:trHeight w:val="284"/>
        </w:trPr>
        <w:tc>
          <w:tcPr>
            <w:tcW w:w="958" w:type="dxa"/>
            <w:vMerge/>
            <w:tcBorders>
              <w:top w:val="dotted" w:sz="4" w:space="0" w:color="auto"/>
              <w:bottom w:val="single" w:sz="4" w:space="0" w:color="auto"/>
            </w:tcBorders>
            <w:shd w:val="clear" w:color="auto" w:fill="D99594" w:themeFill="accent2" w:themeFillTint="99"/>
            <w:vAlign w:val="center"/>
          </w:tcPr>
          <w:p w:rsidR="005F3D6F" w:rsidRPr="00525486" w:rsidRDefault="005F3D6F" w:rsidP="00F71C14">
            <w:pPr>
              <w:rPr>
                <w:lang w:val="fr-CH"/>
              </w:rPr>
            </w:pPr>
          </w:p>
        </w:tc>
        <w:tc>
          <w:tcPr>
            <w:tcW w:w="1134" w:type="dxa"/>
            <w:vMerge/>
            <w:vAlign w:val="center"/>
          </w:tcPr>
          <w:p w:rsidR="005F3D6F" w:rsidRPr="00525486" w:rsidRDefault="005F3D6F" w:rsidP="00F71C14">
            <w:pPr>
              <w:rPr>
                <w:lang w:val="fr-CH"/>
              </w:rPr>
            </w:pPr>
          </w:p>
        </w:tc>
        <w:tc>
          <w:tcPr>
            <w:tcW w:w="1701" w:type="dxa"/>
            <w:vAlign w:val="center"/>
          </w:tcPr>
          <w:p w:rsidR="005F3D6F" w:rsidRPr="00525486" w:rsidRDefault="005F3D6F" w:rsidP="00F71C14">
            <w:pPr>
              <w:rPr>
                <w:lang w:val="fr-CH"/>
              </w:rPr>
            </w:pPr>
          </w:p>
        </w:tc>
        <w:tc>
          <w:tcPr>
            <w:tcW w:w="1843" w:type="dxa"/>
            <w:vAlign w:val="center"/>
          </w:tcPr>
          <w:p w:rsidR="005F3D6F" w:rsidRPr="00525486" w:rsidRDefault="005F3D6F" w:rsidP="00F71C14">
            <w:pPr>
              <w:rPr>
                <w:lang w:val="fr-CH"/>
              </w:rPr>
            </w:pPr>
          </w:p>
        </w:tc>
        <w:tc>
          <w:tcPr>
            <w:tcW w:w="2439" w:type="dxa"/>
            <w:vAlign w:val="center"/>
          </w:tcPr>
          <w:p w:rsidR="005F3D6F" w:rsidRPr="00525486" w:rsidRDefault="005F3D6F" w:rsidP="0094536D">
            <w:pPr>
              <w:rPr>
                <w:lang w:val="fr-CH"/>
              </w:rPr>
            </w:pPr>
          </w:p>
        </w:tc>
        <w:tc>
          <w:tcPr>
            <w:tcW w:w="992" w:type="dxa"/>
            <w:vAlign w:val="center"/>
          </w:tcPr>
          <w:p w:rsidR="005F3D6F" w:rsidRPr="00525486" w:rsidRDefault="005F3D6F" w:rsidP="007325A8">
            <w:pPr>
              <w:rPr>
                <w:lang w:val="fr-CH"/>
              </w:rPr>
            </w:pPr>
          </w:p>
        </w:tc>
      </w:tr>
    </w:tbl>
    <w:p w:rsidR="00F35A1C" w:rsidRDefault="00F35A1C" w:rsidP="00F35A1C">
      <w:pPr>
        <w:pStyle w:val="Textkrper"/>
        <w:rPr>
          <w:lang w:val="fr-CH"/>
        </w:rPr>
      </w:pPr>
      <w:r w:rsidRPr="007C0DB5">
        <w:rPr>
          <w:lang w:val="fr-CH"/>
        </w:rPr>
        <w:t>*Remarque : La possibilité d’anonymisation existe pour les bureaux du secteur privé de sorte que les données ne puissent pas être publiées. Les données BoreID des bureaux peuvent toutefois être échangées à contition d’avoir une autre entrée minimale.</w:t>
      </w:r>
    </w:p>
    <w:p w:rsidR="009B2935" w:rsidRPr="009B2935" w:rsidRDefault="009B2935" w:rsidP="000E2AD2">
      <w:pPr>
        <w:pStyle w:val="Textkrper"/>
        <w:rPr>
          <w:lang w:val="fr-CH"/>
        </w:rPr>
      </w:pPr>
    </w:p>
    <w:tbl>
      <w:tblPr>
        <w:tblStyle w:val="Tabellenraster1"/>
        <w:tblW w:w="9067" w:type="dxa"/>
        <w:tblInd w:w="113" w:type="dxa"/>
        <w:tblBorders>
          <w:bottom w:val="none" w:sz="0" w:space="0" w:color="auto"/>
        </w:tblBorders>
        <w:tblLayout w:type="fixed"/>
        <w:tblLook w:val="04A0" w:firstRow="1" w:lastRow="0" w:firstColumn="1" w:lastColumn="0" w:noHBand="0" w:noVBand="1"/>
      </w:tblPr>
      <w:tblGrid>
        <w:gridCol w:w="988"/>
        <w:gridCol w:w="1134"/>
        <w:gridCol w:w="1701"/>
        <w:gridCol w:w="1842"/>
        <w:gridCol w:w="2410"/>
        <w:gridCol w:w="992"/>
      </w:tblGrid>
      <w:tr w:rsidR="00F2011E" w:rsidRPr="000D1BA5" w:rsidTr="00F2011E">
        <w:trPr>
          <w:trHeight w:val="397"/>
        </w:trPr>
        <w:tc>
          <w:tcPr>
            <w:tcW w:w="988" w:type="dxa"/>
            <w:shd w:val="clear" w:color="auto" w:fill="D9D9D9" w:themeFill="background1" w:themeFillShade="D9"/>
            <w:vAlign w:val="center"/>
          </w:tcPr>
          <w:p w:rsidR="00F2011E" w:rsidRPr="000D1BA5" w:rsidRDefault="00F2011E" w:rsidP="007E2F20">
            <w:pPr>
              <w:rPr>
                <w:b/>
                <w:szCs w:val="20"/>
                <w:lang w:val="fr-CH"/>
              </w:rPr>
            </w:pPr>
            <w:r w:rsidRPr="000D1BA5">
              <w:rPr>
                <w:b/>
                <w:szCs w:val="20"/>
                <w:lang w:val="fr-CH"/>
              </w:rPr>
              <w:t>Th</w:t>
            </w:r>
            <w:r>
              <w:rPr>
                <w:b/>
                <w:szCs w:val="20"/>
                <w:lang w:val="fr-CH"/>
              </w:rPr>
              <w:t>è</w:t>
            </w:r>
            <w:r w:rsidRPr="000D1BA5">
              <w:rPr>
                <w:b/>
                <w:szCs w:val="20"/>
                <w:lang w:val="fr-CH"/>
              </w:rPr>
              <w:t>m</w:t>
            </w:r>
            <w:r>
              <w:rPr>
                <w:b/>
                <w:szCs w:val="20"/>
                <w:lang w:val="fr-CH"/>
              </w:rPr>
              <w:t>e</w:t>
            </w:r>
          </w:p>
        </w:tc>
        <w:tc>
          <w:tcPr>
            <w:tcW w:w="1134" w:type="dxa"/>
            <w:shd w:val="clear" w:color="auto" w:fill="D9D9D9" w:themeFill="background1" w:themeFillShade="D9"/>
            <w:vAlign w:val="center"/>
          </w:tcPr>
          <w:p w:rsidR="00F2011E" w:rsidRPr="000D1BA5" w:rsidRDefault="00F2011E" w:rsidP="007E2F20">
            <w:pPr>
              <w:rPr>
                <w:b/>
                <w:szCs w:val="20"/>
                <w:lang w:val="fr-CH"/>
              </w:rPr>
            </w:pPr>
            <w:r>
              <w:rPr>
                <w:b/>
                <w:szCs w:val="20"/>
                <w:lang w:val="fr-CH"/>
              </w:rPr>
              <w:t>C</w:t>
            </w:r>
            <w:r w:rsidRPr="000D1BA5">
              <w:rPr>
                <w:b/>
                <w:szCs w:val="20"/>
                <w:lang w:val="fr-CH"/>
              </w:rPr>
              <w:t>lasse</w:t>
            </w:r>
          </w:p>
        </w:tc>
        <w:tc>
          <w:tcPr>
            <w:tcW w:w="1701" w:type="dxa"/>
            <w:shd w:val="clear" w:color="auto" w:fill="D9D9D9" w:themeFill="background1" w:themeFillShade="D9"/>
            <w:vAlign w:val="center"/>
          </w:tcPr>
          <w:p w:rsidR="00F2011E" w:rsidRPr="000D1BA5" w:rsidRDefault="00F2011E" w:rsidP="007E2F20">
            <w:pPr>
              <w:rPr>
                <w:b/>
                <w:lang w:val="fr-CH"/>
              </w:rPr>
            </w:pPr>
            <w:r>
              <w:rPr>
                <w:b/>
                <w:lang w:val="fr-CH"/>
              </w:rPr>
              <w:t>Nom d’attribut</w:t>
            </w:r>
          </w:p>
        </w:tc>
        <w:tc>
          <w:tcPr>
            <w:tcW w:w="1842" w:type="dxa"/>
            <w:shd w:val="clear" w:color="auto" w:fill="D9D9D9" w:themeFill="background1" w:themeFillShade="D9"/>
            <w:vAlign w:val="center"/>
          </w:tcPr>
          <w:p w:rsidR="00F2011E" w:rsidRPr="000D1BA5" w:rsidRDefault="00F2011E" w:rsidP="007E2F20">
            <w:pPr>
              <w:rPr>
                <w:b/>
                <w:lang w:val="fr-CH"/>
              </w:rPr>
            </w:pPr>
            <w:r>
              <w:rPr>
                <w:b/>
                <w:lang w:val="fr-CH"/>
              </w:rPr>
              <w:t>Type de donnée</w:t>
            </w:r>
          </w:p>
        </w:tc>
        <w:tc>
          <w:tcPr>
            <w:tcW w:w="2410" w:type="dxa"/>
            <w:shd w:val="clear" w:color="auto" w:fill="D9D9D9" w:themeFill="background1" w:themeFillShade="D9"/>
            <w:vAlign w:val="center"/>
          </w:tcPr>
          <w:p w:rsidR="00F2011E" w:rsidRPr="000D1BA5" w:rsidRDefault="00F2011E" w:rsidP="007E2F20">
            <w:pPr>
              <w:rPr>
                <w:b/>
                <w:lang w:val="fr-CH"/>
              </w:rPr>
            </w:pPr>
            <w:r w:rsidRPr="000D1BA5">
              <w:rPr>
                <w:b/>
                <w:lang w:val="fr-CH"/>
              </w:rPr>
              <w:t>Attribut</w:t>
            </w:r>
          </w:p>
        </w:tc>
        <w:tc>
          <w:tcPr>
            <w:tcW w:w="992" w:type="dxa"/>
            <w:shd w:val="clear" w:color="auto" w:fill="D9D9D9" w:themeFill="background1" w:themeFillShade="D9"/>
            <w:vAlign w:val="center"/>
          </w:tcPr>
          <w:p w:rsidR="00F2011E" w:rsidRPr="000D1BA5" w:rsidRDefault="00F2011E" w:rsidP="007E2F20">
            <w:pPr>
              <w:rPr>
                <w:b/>
                <w:lang w:val="fr-CH"/>
              </w:rPr>
            </w:pPr>
            <w:r>
              <w:rPr>
                <w:b/>
                <w:lang w:val="fr-CH"/>
              </w:rPr>
              <w:t>Unité</w:t>
            </w:r>
          </w:p>
        </w:tc>
      </w:tr>
    </w:tbl>
    <w:tbl>
      <w:tblPr>
        <w:tblStyle w:val="Tabellenraster2"/>
        <w:tblW w:w="9067" w:type="dxa"/>
        <w:tblInd w:w="113" w:type="dxa"/>
        <w:tblLayout w:type="fixed"/>
        <w:tblLook w:val="04A0" w:firstRow="1" w:lastRow="0" w:firstColumn="1" w:lastColumn="0" w:noHBand="0" w:noVBand="1"/>
      </w:tblPr>
      <w:tblGrid>
        <w:gridCol w:w="988"/>
        <w:gridCol w:w="1134"/>
        <w:gridCol w:w="1701"/>
        <w:gridCol w:w="1842"/>
        <w:gridCol w:w="2410"/>
        <w:gridCol w:w="992"/>
      </w:tblGrid>
      <w:tr w:rsidR="00785016" w:rsidRPr="00525486" w:rsidTr="00E77EF4">
        <w:trPr>
          <w:trHeight w:val="284"/>
        </w:trPr>
        <w:tc>
          <w:tcPr>
            <w:tcW w:w="988" w:type="dxa"/>
            <w:vMerge w:val="restart"/>
            <w:shd w:val="clear" w:color="auto" w:fill="B6DDE8" w:themeFill="accent5" w:themeFillTint="66"/>
          </w:tcPr>
          <w:p w:rsidR="00785016" w:rsidRPr="000D1BA5" w:rsidRDefault="00785016" w:rsidP="00097652">
            <w:pPr>
              <w:rPr>
                <w:szCs w:val="20"/>
                <w:lang w:val="fr-CH"/>
              </w:rPr>
            </w:pPr>
          </w:p>
          <w:p w:rsidR="00785016" w:rsidRPr="00525486" w:rsidRDefault="00785016" w:rsidP="00097652">
            <w:pPr>
              <w:rPr>
                <w:b/>
                <w:lang w:val="fr-CH"/>
              </w:rPr>
            </w:pPr>
            <w:r w:rsidRPr="00525486">
              <w:rPr>
                <w:b/>
                <w:szCs w:val="20"/>
                <w:lang w:val="fr-CH"/>
              </w:rPr>
              <w:t>Extended_</w:t>
            </w:r>
            <w:r w:rsidRPr="00525486">
              <w:rPr>
                <w:b/>
                <w:szCs w:val="20"/>
                <w:lang w:val="fr-CH"/>
              </w:rPr>
              <w:br/>
              <w:t>Core</w:t>
            </w:r>
          </w:p>
        </w:tc>
        <w:tc>
          <w:tcPr>
            <w:tcW w:w="1134" w:type="dxa"/>
            <w:vMerge w:val="restart"/>
          </w:tcPr>
          <w:p w:rsidR="00785016" w:rsidRPr="00525486" w:rsidRDefault="00785016" w:rsidP="00097652">
            <w:pPr>
              <w:rPr>
                <w:szCs w:val="20"/>
                <w:lang w:val="fr-CH"/>
              </w:rPr>
            </w:pPr>
          </w:p>
          <w:p w:rsidR="00785016" w:rsidRPr="00525486" w:rsidRDefault="00785016" w:rsidP="00785016">
            <w:pPr>
              <w:rPr>
                <w:lang w:val="fr-CH"/>
              </w:rPr>
            </w:pPr>
            <w:r w:rsidRPr="00525486">
              <w:rPr>
                <w:szCs w:val="20"/>
                <w:lang w:val="fr-CH"/>
              </w:rPr>
              <w:t>Borehole_</w:t>
            </w:r>
            <w:r w:rsidRPr="00525486">
              <w:rPr>
                <w:szCs w:val="20"/>
                <w:lang w:val="fr-CH"/>
              </w:rPr>
              <w:br/>
              <w:t>Exteded</w:t>
            </w:r>
            <w:r w:rsidRPr="00525486">
              <w:rPr>
                <w:szCs w:val="20"/>
                <w:lang w:val="fr-CH"/>
              </w:rPr>
              <w:br/>
              <w:t>_Data</w:t>
            </w:r>
          </w:p>
        </w:tc>
        <w:tc>
          <w:tcPr>
            <w:tcW w:w="1701" w:type="dxa"/>
            <w:tcBorders>
              <w:bottom w:val="dotted" w:sz="4" w:space="0" w:color="auto"/>
            </w:tcBorders>
            <w:vAlign w:val="center"/>
          </w:tcPr>
          <w:p w:rsidR="00785016" w:rsidRPr="00525486" w:rsidRDefault="00785016" w:rsidP="00097652">
            <w:pPr>
              <w:rPr>
                <w:lang w:val="fr-CH"/>
              </w:rPr>
            </w:pPr>
            <w:r w:rsidRPr="00525486">
              <w:rPr>
                <w:lang w:val="fr-CH"/>
              </w:rPr>
              <w:t>Original_Name</w:t>
            </w:r>
          </w:p>
        </w:tc>
        <w:tc>
          <w:tcPr>
            <w:tcW w:w="1842" w:type="dxa"/>
            <w:tcBorders>
              <w:bottom w:val="dotted" w:sz="4" w:space="0" w:color="auto"/>
            </w:tcBorders>
            <w:vAlign w:val="center"/>
          </w:tcPr>
          <w:p w:rsidR="00785016" w:rsidRPr="00525486" w:rsidRDefault="00785016" w:rsidP="00097652">
            <w:pPr>
              <w:rPr>
                <w:lang w:val="fr-CH"/>
              </w:rPr>
            </w:pPr>
            <w:r w:rsidRPr="00525486">
              <w:rPr>
                <w:lang w:val="fr-CH"/>
              </w:rPr>
              <w:t>String 254</w:t>
            </w:r>
          </w:p>
        </w:tc>
        <w:tc>
          <w:tcPr>
            <w:tcW w:w="2410" w:type="dxa"/>
            <w:tcBorders>
              <w:bottom w:val="dotted" w:sz="4" w:space="0" w:color="auto"/>
            </w:tcBorders>
            <w:vAlign w:val="center"/>
          </w:tcPr>
          <w:p w:rsidR="00785016" w:rsidRPr="00525486" w:rsidRDefault="00785016" w:rsidP="00A1268C">
            <w:pPr>
              <w:rPr>
                <w:lang w:val="fr-CH"/>
              </w:rPr>
            </w:pPr>
            <w:r w:rsidRPr="00525486">
              <w:rPr>
                <w:lang w:val="fr-CH"/>
              </w:rPr>
              <w:t xml:space="preserve">01/2012 </w:t>
            </w:r>
            <w:r w:rsidR="00A1268C">
              <w:rPr>
                <w:lang w:val="fr-CH"/>
              </w:rPr>
              <w:t>Etude hydrogéologique « Ilyadeleau »</w:t>
            </w:r>
          </w:p>
        </w:tc>
        <w:tc>
          <w:tcPr>
            <w:tcW w:w="992" w:type="dxa"/>
            <w:tcBorders>
              <w:bottom w:val="dotted"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Method</w:t>
            </w:r>
          </w:p>
        </w:tc>
        <w:tc>
          <w:tcPr>
            <w:tcW w:w="184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Codelist (Tabelle)</w:t>
            </w:r>
          </w:p>
        </w:tc>
        <w:tc>
          <w:tcPr>
            <w:tcW w:w="2410" w:type="dxa"/>
            <w:tcBorders>
              <w:top w:val="dotted" w:sz="4" w:space="0" w:color="auto"/>
              <w:bottom w:val="dotted" w:sz="4" w:space="0" w:color="auto"/>
            </w:tcBorders>
            <w:vAlign w:val="center"/>
          </w:tcPr>
          <w:p w:rsidR="00785016" w:rsidRPr="00525486" w:rsidRDefault="00A1268C" w:rsidP="00097652">
            <w:pPr>
              <w:rPr>
                <w:lang w:val="fr-CH"/>
              </w:rPr>
            </w:pPr>
            <w:r>
              <w:rPr>
                <w:lang w:val="fr-CH"/>
              </w:rPr>
              <w:t>Carrotté</w:t>
            </w:r>
          </w:p>
        </w:tc>
        <w:tc>
          <w:tcPr>
            <w:tcW w:w="992" w:type="dxa"/>
            <w:tcBorders>
              <w:top w:val="dotted" w:sz="4" w:space="0" w:color="auto"/>
              <w:bottom w:val="dotted" w:sz="4" w:space="0" w:color="auto"/>
            </w:tcBorders>
            <w:vAlign w:val="center"/>
          </w:tcPr>
          <w:p w:rsidR="00785016" w:rsidRPr="00525486" w:rsidRDefault="00785016" w:rsidP="00097652">
            <w:pPr>
              <w:rPr>
                <w:lang w:val="fr-CH"/>
              </w:rPr>
            </w:pPr>
          </w:p>
        </w:tc>
      </w:tr>
      <w:tr w:rsidR="00785016" w:rsidRPr="007A1DBD"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Purpose</w:t>
            </w:r>
          </w:p>
        </w:tc>
        <w:tc>
          <w:tcPr>
            <w:tcW w:w="184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Codelist (Tabelle)</w:t>
            </w:r>
          </w:p>
        </w:tc>
        <w:tc>
          <w:tcPr>
            <w:tcW w:w="2410" w:type="dxa"/>
            <w:tcBorders>
              <w:top w:val="dotted" w:sz="4" w:space="0" w:color="auto"/>
              <w:bottom w:val="dotted" w:sz="4" w:space="0" w:color="auto"/>
            </w:tcBorders>
            <w:vAlign w:val="center"/>
          </w:tcPr>
          <w:p w:rsidR="00785016" w:rsidRPr="00525486" w:rsidRDefault="00785016" w:rsidP="00A1268C">
            <w:pPr>
              <w:rPr>
                <w:lang w:val="fr-CH"/>
              </w:rPr>
            </w:pPr>
            <w:r w:rsidRPr="00525486">
              <w:rPr>
                <w:lang w:val="fr-CH"/>
              </w:rPr>
              <w:t>Hydrog</w:t>
            </w:r>
            <w:r w:rsidR="00A1268C">
              <w:rPr>
                <w:lang w:val="fr-CH"/>
              </w:rPr>
              <w:t>é</w:t>
            </w:r>
            <w:r w:rsidRPr="00525486">
              <w:rPr>
                <w:lang w:val="fr-CH"/>
              </w:rPr>
              <w:t xml:space="preserve">ologie, </w:t>
            </w:r>
            <w:r w:rsidR="00A1268C">
              <w:rPr>
                <w:lang w:val="fr-CH"/>
              </w:rPr>
              <w:t>eau souterraine, eaux min.</w:t>
            </w:r>
          </w:p>
        </w:tc>
        <w:tc>
          <w:tcPr>
            <w:tcW w:w="992" w:type="dxa"/>
            <w:tcBorders>
              <w:top w:val="dotted" w:sz="4" w:space="0" w:color="auto"/>
              <w:bottom w:val="dotted"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Status</w:t>
            </w:r>
          </w:p>
        </w:tc>
        <w:tc>
          <w:tcPr>
            <w:tcW w:w="184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Codelist (Tabelle)</w:t>
            </w:r>
          </w:p>
        </w:tc>
        <w:tc>
          <w:tcPr>
            <w:tcW w:w="2410" w:type="dxa"/>
            <w:tcBorders>
              <w:top w:val="dotted" w:sz="4" w:space="0" w:color="auto"/>
              <w:bottom w:val="dotted" w:sz="4" w:space="0" w:color="auto"/>
            </w:tcBorders>
            <w:vAlign w:val="center"/>
          </w:tcPr>
          <w:p w:rsidR="00785016" w:rsidRPr="00525486" w:rsidRDefault="00A1268C" w:rsidP="00097652">
            <w:pPr>
              <w:rPr>
                <w:lang w:val="fr-CH"/>
              </w:rPr>
            </w:pPr>
            <w:r>
              <w:rPr>
                <w:lang w:val="fr-CH"/>
              </w:rPr>
              <w:t>En fonction</w:t>
            </w:r>
          </w:p>
        </w:tc>
        <w:tc>
          <w:tcPr>
            <w:tcW w:w="992" w:type="dxa"/>
            <w:tcBorders>
              <w:top w:val="dotted" w:sz="4" w:space="0" w:color="auto"/>
              <w:bottom w:val="dotted"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Depth_Bed-</w:t>
            </w:r>
            <w:r w:rsidRPr="00525486">
              <w:rPr>
                <w:lang w:val="fr-CH"/>
              </w:rPr>
              <w:br/>
              <w:t>rock</w:t>
            </w:r>
          </w:p>
        </w:tc>
        <w:tc>
          <w:tcPr>
            <w:tcW w:w="184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Float</w:t>
            </w:r>
          </w:p>
        </w:tc>
        <w:tc>
          <w:tcPr>
            <w:tcW w:w="2410"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22.70</w:t>
            </w:r>
          </w:p>
        </w:tc>
        <w:tc>
          <w:tcPr>
            <w:tcW w:w="99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m</w:t>
            </w: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single" w:sz="4" w:space="0" w:color="auto"/>
            </w:tcBorders>
            <w:vAlign w:val="center"/>
          </w:tcPr>
          <w:p w:rsidR="00785016" w:rsidRPr="00525486" w:rsidRDefault="00785016" w:rsidP="00097652">
            <w:pPr>
              <w:rPr>
                <w:lang w:val="fr-CH"/>
              </w:rPr>
            </w:pPr>
            <w:r w:rsidRPr="00525486">
              <w:rPr>
                <w:lang w:val="fr-CH"/>
              </w:rPr>
              <w:t>Groundwater</w:t>
            </w:r>
          </w:p>
        </w:tc>
        <w:tc>
          <w:tcPr>
            <w:tcW w:w="1842" w:type="dxa"/>
            <w:tcBorders>
              <w:top w:val="dotted" w:sz="4" w:space="0" w:color="auto"/>
              <w:bottom w:val="single" w:sz="4" w:space="0" w:color="auto"/>
            </w:tcBorders>
            <w:vAlign w:val="center"/>
          </w:tcPr>
          <w:p w:rsidR="00785016" w:rsidRPr="00525486" w:rsidRDefault="00785016" w:rsidP="00097652">
            <w:pPr>
              <w:rPr>
                <w:lang w:val="fr-CH"/>
              </w:rPr>
            </w:pPr>
            <w:r w:rsidRPr="00525486">
              <w:rPr>
                <w:lang w:val="fr-CH"/>
              </w:rPr>
              <w:t>Boolean (Yes/No)</w:t>
            </w:r>
          </w:p>
        </w:tc>
        <w:tc>
          <w:tcPr>
            <w:tcW w:w="2410" w:type="dxa"/>
            <w:tcBorders>
              <w:top w:val="dotted" w:sz="4" w:space="0" w:color="auto"/>
              <w:bottom w:val="single" w:sz="4" w:space="0" w:color="auto"/>
            </w:tcBorders>
            <w:vAlign w:val="center"/>
          </w:tcPr>
          <w:p w:rsidR="00785016" w:rsidRPr="00525486" w:rsidRDefault="00785016" w:rsidP="00097652">
            <w:pPr>
              <w:rPr>
                <w:lang w:val="fr-CH"/>
              </w:rPr>
            </w:pPr>
            <w:r w:rsidRPr="00525486">
              <w:rPr>
                <w:lang w:val="fr-CH"/>
              </w:rPr>
              <w:t>Yes</w:t>
            </w:r>
          </w:p>
        </w:tc>
        <w:tc>
          <w:tcPr>
            <w:tcW w:w="992" w:type="dxa"/>
            <w:tcBorders>
              <w:top w:val="dotted" w:sz="4" w:space="0" w:color="auto"/>
              <w:bottom w:val="single"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restart"/>
          </w:tcPr>
          <w:p w:rsidR="00785016" w:rsidRPr="00525486" w:rsidRDefault="00785016" w:rsidP="00785016">
            <w:pPr>
              <w:rPr>
                <w:lang w:val="fr-CH"/>
              </w:rPr>
            </w:pPr>
          </w:p>
          <w:p w:rsidR="00785016" w:rsidRPr="00525486" w:rsidRDefault="00785016" w:rsidP="00785016">
            <w:pPr>
              <w:rPr>
                <w:lang w:val="fr-CH"/>
              </w:rPr>
            </w:pPr>
            <w:r w:rsidRPr="00525486">
              <w:rPr>
                <w:lang w:val="fr-CH"/>
              </w:rPr>
              <w:t>Module_</w:t>
            </w:r>
          </w:p>
          <w:p w:rsidR="00785016" w:rsidRPr="00525486" w:rsidRDefault="00785016" w:rsidP="00785016">
            <w:pPr>
              <w:rPr>
                <w:lang w:val="fr-CH"/>
              </w:rPr>
            </w:pPr>
            <w:r w:rsidRPr="00525486">
              <w:rPr>
                <w:lang w:val="fr-CH"/>
              </w:rPr>
              <w:t>MetaData</w:t>
            </w:r>
          </w:p>
        </w:tc>
        <w:tc>
          <w:tcPr>
            <w:tcW w:w="1701" w:type="dxa"/>
            <w:tcBorders>
              <w:bottom w:val="dotted" w:sz="4" w:space="0" w:color="auto"/>
            </w:tcBorders>
            <w:vAlign w:val="center"/>
          </w:tcPr>
          <w:p w:rsidR="00785016" w:rsidRPr="00525486" w:rsidRDefault="00785016" w:rsidP="00097652">
            <w:pPr>
              <w:rPr>
                <w:lang w:val="fr-CH"/>
              </w:rPr>
            </w:pPr>
            <w:r w:rsidRPr="00525486">
              <w:rPr>
                <w:lang w:val="fr-CH"/>
              </w:rPr>
              <w:t>Documentation</w:t>
            </w:r>
          </w:p>
        </w:tc>
        <w:tc>
          <w:tcPr>
            <w:tcW w:w="1842" w:type="dxa"/>
            <w:tcBorders>
              <w:bottom w:val="dotted" w:sz="4" w:space="0" w:color="auto"/>
            </w:tcBorders>
            <w:vAlign w:val="center"/>
          </w:tcPr>
          <w:p w:rsidR="00785016" w:rsidRPr="00525486" w:rsidRDefault="00785016" w:rsidP="00097652">
            <w:pPr>
              <w:rPr>
                <w:lang w:val="fr-CH"/>
              </w:rPr>
            </w:pPr>
            <w:r w:rsidRPr="00525486">
              <w:rPr>
                <w:lang w:val="fr-CH"/>
              </w:rPr>
              <w:t>Entry</w:t>
            </w:r>
          </w:p>
        </w:tc>
        <w:tc>
          <w:tcPr>
            <w:tcW w:w="2410" w:type="dxa"/>
            <w:tcBorders>
              <w:bottom w:val="dotted" w:sz="4" w:space="0" w:color="auto"/>
            </w:tcBorders>
            <w:vAlign w:val="center"/>
          </w:tcPr>
          <w:p w:rsidR="00785016" w:rsidRPr="00525486" w:rsidRDefault="00785016" w:rsidP="00097652">
            <w:pPr>
              <w:rPr>
                <w:lang w:val="fr-CH"/>
              </w:rPr>
            </w:pPr>
          </w:p>
        </w:tc>
        <w:tc>
          <w:tcPr>
            <w:tcW w:w="992" w:type="dxa"/>
            <w:tcBorders>
              <w:bottom w:val="dotted"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Hydrogeology</w:t>
            </w:r>
          </w:p>
        </w:tc>
        <w:tc>
          <w:tcPr>
            <w:tcW w:w="184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Entry</w:t>
            </w:r>
          </w:p>
        </w:tc>
        <w:tc>
          <w:tcPr>
            <w:tcW w:w="2410" w:type="dxa"/>
            <w:tcBorders>
              <w:top w:val="dotted" w:sz="4" w:space="0" w:color="auto"/>
              <w:bottom w:val="dotted" w:sz="4" w:space="0" w:color="auto"/>
            </w:tcBorders>
            <w:vAlign w:val="center"/>
          </w:tcPr>
          <w:p w:rsidR="00785016" w:rsidRPr="00525486" w:rsidRDefault="00785016" w:rsidP="00097652">
            <w:pPr>
              <w:rPr>
                <w:lang w:val="fr-CH"/>
              </w:rPr>
            </w:pPr>
          </w:p>
        </w:tc>
        <w:tc>
          <w:tcPr>
            <w:tcW w:w="992" w:type="dxa"/>
            <w:tcBorders>
              <w:top w:val="dotted" w:sz="4" w:space="0" w:color="auto"/>
              <w:bottom w:val="dotted"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Completion / Instrumentation</w:t>
            </w:r>
          </w:p>
        </w:tc>
        <w:tc>
          <w:tcPr>
            <w:tcW w:w="1842" w:type="dxa"/>
            <w:tcBorders>
              <w:top w:val="dotted" w:sz="4" w:space="0" w:color="auto"/>
              <w:bottom w:val="dotted" w:sz="4" w:space="0" w:color="auto"/>
            </w:tcBorders>
            <w:vAlign w:val="center"/>
          </w:tcPr>
          <w:p w:rsidR="00785016" w:rsidRPr="00525486" w:rsidRDefault="00785016" w:rsidP="00097652">
            <w:pPr>
              <w:rPr>
                <w:lang w:val="fr-CH"/>
              </w:rPr>
            </w:pPr>
            <w:r w:rsidRPr="00525486">
              <w:rPr>
                <w:lang w:val="fr-CH"/>
              </w:rPr>
              <w:t>Entry</w:t>
            </w:r>
          </w:p>
        </w:tc>
        <w:tc>
          <w:tcPr>
            <w:tcW w:w="2410" w:type="dxa"/>
            <w:tcBorders>
              <w:top w:val="dotted" w:sz="4" w:space="0" w:color="auto"/>
              <w:bottom w:val="dotted" w:sz="4" w:space="0" w:color="auto"/>
            </w:tcBorders>
            <w:vAlign w:val="center"/>
          </w:tcPr>
          <w:p w:rsidR="00785016" w:rsidRPr="00525486" w:rsidRDefault="00785016" w:rsidP="00097652">
            <w:pPr>
              <w:rPr>
                <w:lang w:val="fr-CH"/>
              </w:rPr>
            </w:pPr>
          </w:p>
        </w:tc>
        <w:tc>
          <w:tcPr>
            <w:tcW w:w="992" w:type="dxa"/>
            <w:tcBorders>
              <w:top w:val="dotted" w:sz="4" w:space="0" w:color="auto"/>
              <w:bottom w:val="dotted" w:sz="4" w:space="0" w:color="auto"/>
            </w:tcBorders>
            <w:vAlign w:val="center"/>
          </w:tcPr>
          <w:p w:rsidR="00785016" w:rsidRPr="00525486" w:rsidRDefault="00785016" w:rsidP="00097652">
            <w:pPr>
              <w:rPr>
                <w:lang w:val="fr-CH"/>
              </w:rPr>
            </w:pPr>
          </w:p>
        </w:tc>
      </w:tr>
      <w:tr w:rsidR="00785016" w:rsidRPr="00525486" w:rsidTr="00E77EF4">
        <w:trPr>
          <w:trHeight w:val="284"/>
        </w:trPr>
        <w:tc>
          <w:tcPr>
            <w:tcW w:w="988" w:type="dxa"/>
            <w:vMerge/>
            <w:shd w:val="clear" w:color="auto" w:fill="B6DDE8" w:themeFill="accent5" w:themeFillTint="66"/>
            <w:vAlign w:val="center"/>
          </w:tcPr>
          <w:p w:rsidR="00785016" w:rsidRPr="00525486" w:rsidRDefault="00785016" w:rsidP="00097652">
            <w:pPr>
              <w:rPr>
                <w:lang w:val="fr-CH"/>
              </w:rPr>
            </w:pPr>
          </w:p>
        </w:tc>
        <w:tc>
          <w:tcPr>
            <w:tcW w:w="1134" w:type="dxa"/>
            <w:vMerge/>
            <w:vAlign w:val="center"/>
          </w:tcPr>
          <w:p w:rsidR="00785016" w:rsidRPr="00525486" w:rsidRDefault="00785016" w:rsidP="00097652">
            <w:pPr>
              <w:rPr>
                <w:lang w:val="fr-CH"/>
              </w:rPr>
            </w:pPr>
          </w:p>
        </w:tc>
        <w:tc>
          <w:tcPr>
            <w:tcW w:w="1701" w:type="dxa"/>
            <w:tcBorders>
              <w:top w:val="dotted" w:sz="4" w:space="0" w:color="auto"/>
            </w:tcBorders>
            <w:vAlign w:val="center"/>
          </w:tcPr>
          <w:p w:rsidR="00785016" w:rsidRPr="00525486" w:rsidRDefault="00785016" w:rsidP="00097652">
            <w:pPr>
              <w:rPr>
                <w:lang w:val="fr-CH"/>
              </w:rPr>
            </w:pPr>
            <w:r w:rsidRPr="00525486">
              <w:rPr>
                <w:lang w:val="fr-CH"/>
              </w:rPr>
              <w:t>Geology / Soil Profile</w:t>
            </w:r>
          </w:p>
        </w:tc>
        <w:tc>
          <w:tcPr>
            <w:tcW w:w="1842" w:type="dxa"/>
            <w:tcBorders>
              <w:top w:val="dotted" w:sz="4" w:space="0" w:color="auto"/>
            </w:tcBorders>
            <w:vAlign w:val="center"/>
          </w:tcPr>
          <w:p w:rsidR="00785016" w:rsidRPr="00525486" w:rsidRDefault="00785016" w:rsidP="00097652">
            <w:pPr>
              <w:rPr>
                <w:lang w:val="fr-CH"/>
              </w:rPr>
            </w:pPr>
            <w:r w:rsidRPr="00525486">
              <w:rPr>
                <w:lang w:val="fr-CH"/>
              </w:rPr>
              <w:t>Entry</w:t>
            </w:r>
          </w:p>
        </w:tc>
        <w:tc>
          <w:tcPr>
            <w:tcW w:w="2410" w:type="dxa"/>
            <w:tcBorders>
              <w:top w:val="dotted" w:sz="4" w:space="0" w:color="auto"/>
            </w:tcBorders>
            <w:vAlign w:val="center"/>
          </w:tcPr>
          <w:p w:rsidR="00785016" w:rsidRPr="00525486" w:rsidRDefault="00785016" w:rsidP="00097652">
            <w:pPr>
              <w:rPr>
                <w:lang w:val="fr-CH"/>
              </w:rPr>
            </w:pPr>
          </w:p>
        </w:tc>
        <w:tc>
          <w:tcPr>
            <w:tcW w:w="992" w:type="dxa"/>
            <w:tcBorders>
              <w:top w:val="dotted" w:sz="4" w:space="0" w:color="auto"/>
            </w:tcBorders>
            <w:vAlign w:val="center"/>
          </w:tcPr>
          <w:p w:rsidR="00785016" w:rsidRPr="00525486" w:rsidRDefault="00785016" w:rsidP="00097652">
            <w:pPr>
              <w:rPr>
                <w:lang w:val="fr-CH"/>
              </w:rPr>
            </w:pPr>
          </w:p>
        </w:tc>
      </w:tr>
    </w:tbl>
    <w:p w:rsidR="00782E4D" w:rsidRPr="00525486" w:rsidRDefault="00782E4D" w:rsidP="000E2AD2">
      <w:pPr>
        <w:pStyle w:val="Textkrper"/>
        <w:rPr>
          <w:lang w:val="fr-CH"/>
        </w:rPr>
      </w:pPr>
    </w:p>
    <w:tbl>
      <w:tblPr>
        <w:tblStyle w:val="Tabellenraster1"/>
        <w:tblW w:w="9067" w:type="dxa"/>
        <w:tblInd w:w="113" w:type="dxa"/>
        <w:tblBorders>
          <w:bottom w:val="none" w:sz="0" w:space="0" w:color="auto"/>
        </w:tblBorders>
        <w:tblLayout w:type="fixed"/>
        <w:tblLook w:val="04A0" w:firstRow="1" w:lastRow="0" w:firstColumn="1" w:lastColumn="0" w:noHBand="0" w:noVBand="1"/>
      </w:tblPr>
      <w:tblGrid>
        <w:gridCol w:w="988"/>
        <w:gridCol w:w="1134"/>
        <w:gridCol w:w="1701"/>
        <w:gridCol w:w="1842"/>
        <w:gridCol w:w="2410"/>
        <w:gridCol w:w="992"/>
      </w:tblGrid>
      <w:tr w:rsidR="00F2011E" w:rsidRPr="000D1BA5" w:rsidTr="00F2011E">
        <w:trPr>
          <w:trHeight w:val="397"/>
        </w:trPr>
        <w:tc>
          <w:tcPr>
            <w:tcW w:w="988" w:type="dxa"/>
            <w:shd w:val="clear" w:color="auto" w:fill="D9D9D9" w:themeFill="background1" w:themeFillShade="D9"/>
            <w:vAlign w:val="center"/>
          </w:tcPr>
          <w:p w:rsidR="00F2011E" w:rsidRPr="000D1BA5" w:rsidRDefault="00F2011E" w:rsidP="007E2F20">
            <w:pPr>
              <w:rPr>
                <w:b/>
                <w:szCs w:val="20"/>
                <w:lang w:val="fr-CH"/>
              </w:rPr>
            </w:pPr>
            <w:r w:rsidRPr="000D1BA5">
              <w:rPr>
                <w:b/>
                <w:szCs w:val="20"/>
                <w:lang w:val="fr-CH"/>
              </w:rPr>
              <w:t>Th</w:t>
            </w:r>
            <w:r>
              <w:rPr>
                <w:b/>
                <w:szCs w:val="20"/>
                <w:lang w:val="fr-CH"/>
              </w:rPr>
              <w:t>è</w:t>
            </w:r>
            <w:r w:rsidRPr="000D1BA5">
              <w:rPr>
                <w:b/>
                <w:szCs w:val="20"/>
                <w:lang w:val="fr-CH"/>
              </w:rPr>
              <w:t>m</w:t>
            </w:r>
            <w:r>
              <w:rPr>
                <w:b/>
                <w:szCs w:val="20"/>
                <w:lang w:val="fr-CH"/>
              </w:rPr>
              <w:t>e</w:t>
            </w:r>
          </w:p>
        </w:tc>
        <w:tc>
          <w:tcPr>
            <w:tcW w:w="1134" w:type="dxa"/>
            <w:shd w:val="clear" w:color="auto" w:fill="D9D9D9" w:themeFill="background1" w:themeFillShade="D9"/>
            <w:vAlign w:val="center"/>
          </w:tcPr>
          <w:p w:rsidR="00F2011E" w:rsidRPr="000D1BA5" w:rsidRDefault="00F2011E" w:rsidP="007E2F20">
            <w:pPr>
              <w:rPr>
                <w:b/>
                <w:szCs w:val="20"/>
                <w:lang w:val="fr-CH"/>
              </w:rPr>
            </w:pPr>
            <w:r>
              <w:rPr>
                <w:b/>
                <w:szCs w:val="20"/>
                <w:lang w:val="fr-CH"/>
              </w:rPr>
              <w:t>C</w:t>
            </w:r>
            <w:r w:rsidRPr="000D1BA5">
              <w:rPr>
                <w:b/>
                <w:szCs w:val="20"/>
                <w:lang w:val="fr-CH"/>
              </w:rPr>
              <w:t>lasse</w:t>
            </w:r>
          </w:p>
        </w:tc>
        <w:tc>
          <w:tcPr>
            <w:tcW w:w="1701" w:type="dxa"/>
            <w:shd w:val="clear" w:color="auto" w:fill="D9D9D9" w:themeFill="background1" w:themeFillShade="D9"/>
            <w:vAlign w:val="center"/>
          </w:tcPr>
          <w:p w:rsidR="00F2011E" w:rsidRPr="000D1BA5" w:rsidRDefault="00F2011E" w:rsidP="007E2F20">
            <w:pPr>
              <w:rPr>
                <w:b/>
                <w:lang w:val="fr-CH"/>
              </w:rPr>
            </w:pPr>
            <w:r>
              <w:rPr>
                <w:b/>
                <w:lang w:val="fr-CH"/>
              </w:rPr>
              <w:t>Nom d’attribut</w:t>
            </w:r>
          </w:p>
        </w:tc>
        <w:tc>
          <w:tcPr>
            <w:tcW w:w="1842" w:type="dxa"/>
            <w:shd w:val="clear" w:color="auto" w:fill="D9D9D9" w:themeFill="background1" w:themeFillShade="D9"/>
            <w:vAlign w:val="center"/>
          </w:tcPr>
          <w:p w:rsidR="00F2011E" w:rsidRPr="000D1BA5" w:rsidRDefault="00F2011E" w:rsidP="007E2F20">
            <w:pPr>
              <w:rPr>
                <w:b/>
                <w:lang w:val="fr-CH"/>
              </w:rPr>
            </w:pPr>
            <w:r>
              <w:rPr>
                <w:b/>
                <w:lang w:val="fr-CH"/>
              </w:rPr>
              <w:t>Type de donnée</w:t>
            </w:r>
          </w:p>
        </w:tc>
        <w:tc>
          <w:tcPr>
            <w:tcW w:w="2410" w:type="dxa"/>
            <w:shd w:val="clear" w:color="auto" w:fill="D9D9D9" w:themeFill="background1" w:themeFillShade="D9"/>
            <w:vAlign w:val="center"/>
          </w:tcPr>
          <w:p w:rsidR="00F2011E" w:rsidRPr="000D1BA5" w:rsidRDefault="00F2011E" w:rsidP="007E2F20">
            <w:pPr>
              <w:rPr>
                <w:b/>
                <w:lang w:val="fr-CH"/>
              </w:rPr>
            </w:pPr>
            <w:r w:rsidRPr="000D1BA5">
              <w:rPr>
                <w:b/>
                <w:lang w:val="fr-CH"/>
              </w:rPr>
              <w:t>Attribut</w:t>
            </w:r>
          </w:p>
        </w:tc>
        <w:tc>
          <w:tcPr>
            <w:tcW w:w="992" w:type="dxa"/>
            <w:shd w:val="clear" w:color="auto" w:fill="D9D9D9" w:themeFill="background1" w:themeFillShade="D9"/>
            <w:vAlign w:val="center"/>
          </w:tcPr>
          <w:p w:rsidR="00F2011E" w:rsidRPr="000D1BA5" w:rsidRDefault="00F2011E" w:rsidP="007E2F20">
            <w:pPr>
              <w:rPr>
                <w:b/>
                <w:lang w:val="fr-CH"/>
              </w:rPr>
            </w:pPr>
            <w:r>
              <w:rPr>
                <w:b/>
                <w:lang w:val="fr-CH"/>
              </w:rPr>
              <w:t>Unité</w:t>
            </w:r>
          </w:p>
        </w:tc>
      </w:tr>
    </w:tbl>
    <w:tbl>
      <w:tblPr>
        <w:tblStyle w:val="Tabellenraster2"/>
        <w:tblW w:w="9067" w:type="dxa"/>
        <w:tblInd w:w="113" w:type="dxa"/>
        <w:tblLayout w:type="fixed"/>
        <w:tblLook w:val="04A0" w:firstRow="1" w:lastRow="0" w:firstColumn="1" w:lastColumn="0" w:noHBand="0" w:noVBand="1"/>
      </w:tblPr>
      <w:tblGrid>
        <w:gridCol w:w="988"/>
        <w:gridCol w:w="1134"/>
        <w:gridCol w:w="1701"/>
        <w:gridCol w:w="1842"/>
        <w:gridCol w:w="2410"/>
        <w:gridCol w:w="992"/>
      </w:tblGrid>
      <w:tr w:rsidR="00DE0375" w:rsidRPr="00525486" w:rsidTr="00DE0375">
        <w:trPr>
          <w:trHeight w:val="284"/>
        </w:trPr>
        <w:tc>
          <w:tcPr>
            <w:tcW w:w="988" w:type="dxa"/>
            <w:vMerge w:val="restart"/>
            <w:shd w:val="clear" w:color="auto" w:fill="CCC0D9" w:themeFill="accent4" w:themeFillTint="66"/>
          </w:tcPr>
          <w:p w:rsidR="00DE0375" w:rsidRPr="00525486" w:rsidRDefault="00DE0375" w:rsidP="00DE0375">
            <w:pPr>
              <w:rPr>
                <w:szCs w:val="20"/>
                <w:lang w:val="fr-CH"/>
              </w:rPr>
            </w:pPr>
          </w:p>
          <w:p w:rsidR="00DE0375" w:rsidRPr="00525486" w:rsidRDefault="00DE0375" w:rsidP="00DE0375">
            <w:pPr>
              <w:rPr>
                <w:szCs w:val="20"/>
                <w:lang w:val="fr-CH"/>
              </w:rPr>
            </w:pPr>
            <w:r w:rsidRPr="00525486">
              <w:rPr>
                <w:szCs w:val="20"/>
                <w:lang w:val="fr-CH"/>
              </w:rPr>
              <w:t>Module</w:t>
            </w:r>
          </w:p>
          <w:p w:rsidR="00DE0375" w:rsidRPr="00525486" w:rsidRDefault="00DE0375" w:rsidP="00DE0375">
            <w:pPr>
              <w:rPr>
                <w:b/>
                <w:lang w:val="fr-CH"/>
              </w:rPr>
            </w:pPr>
            <w:r w:rsidRPr="00525486">
              <w:rPr>
                <w:szCs w:val="20"/>
                <w:lang w:val="fr-CH"/>
              </w:rPr>
              <w:t>Documetation</w:t>
            </w:r>
          </w:p>
        </w:tc>
        <w:tc>
          <w:tcPr>
            <w:tcW w:w="1134" w:type="dxa"/>
            <w:vMerge w:val="restart"/>
          </w:tcPr>
          <w:p w:rsidR="00DE0375" w:rsidRPr="00525486" w:rsidRDefault="00DE0375" w:rsidP="00793ECC">
            <w:pPr>
              <w:rPr>
                <w:szCs w:val="20"/>
                <w:lang w:val="fr-CH"/>
              </w:rPr>
            </w:pPr>
          </w:p>
          <w:p w:rsidR="00DE0375" w:rsidRPr="00525486" w:rsidRDefault="00DE0375" w:rsidP="00793ECC">
            <w:pPr>
              <w:rPr>
                <w:lang w:val="fr-CH"/>
              </w:rPr>
            </w:pPr>
            <w:r w:rsidRPr="00525486">
              <w:rPr>
                <w:szCs w:val="20"/>
                <w:lang w:val="fr-CH"/>
              </w:rPr>
              <w:t>Report</w:t>
            </w:r>
          </w:p>
        </w:tc>
        <w:tc>
          <w:tcPr>
            <w:tcW w:w="1701" w:type="dxa"/>
            <w:tcBorders>
              <w:bottom w:val="dotted" w:sz="4" w:space="0" w:color="auto"/>
            </w:tcBorders>
            <w:vAlign w:val="center"/>
          </w:tcPr>
          <w:p w:rsidR="00DE0375" w:rsidRPr="00525486" w:rsidRDefault="00DE0375" w:rsidP="00793ECC">
            <w:pPr>
              <w:rPr>
                <w:lang w:val="fr-CH"/>
              </w:rPr>
            </w:pPr>
            <w:r w:rsidRPr="00525486">
              <w:rPr>
                <w:lang w:val="fr-CH"/>
              </w:rPr>
              <w:t>Title</w:t>
            </w:r>
          </w:p>
        </w:tc>
        <w:tc>
          <w:tcPr>
            <w:tcW w:w="1842" w:type="dxa"/>
            <w:tcBorders>
              <w:bottom w:val="dotted" w:sz="4" w:space="0" w:color="auto"/>
            </w:tcBorders>
            <w:vAlign w:val="center"/>
          </w:tcPr>
          <w:p w:rsidR="00DE0375" w:rsidRPr="00525486" w:rsidRDefault="00DE0375" w:rsidP="00793ECC">
            <w:pPr>
              <w:rPr>
                <w:lang w:val="fr-CH"/>
              </w:rPr>
            </w:pPr>
            <w:r w:rsidRPr="00525486">
              <w:rPr>
                <w:lang w:val="fr-CH"/>
              </w:rPr>
              <w:t>String 254</w:t>
            </w:r>
          </w:p>
        </w:tc>
        <w:tc>
          <w:tcPr>
            <w:tcW w:w="2410" w:type="dxa"/>
            <w:tcBorders>
              <w:bottom w:val="dotted" w:sz="4" w:space="0" w:color="auto"/>
            </w:tcBorders>
            <w:vAlign w:val="center"/>
          </w:tcPr>
          <w:p w:rsidR="00DE0375" w:rsidRPr="00525486" w:rsidRDefault="00A1268C" w:rsidP="00793ECC">
            <w:pPr>
              <w:rPr>
                <w:lang w:val="fr-CH"/>
              </w:rPr>
            </w:pPr>
            <w:r>
              <w:rPr>
                <w:lang w:val="fr-CH"/>
              </w:rPr>
              <w:t>Etude hydrogéologique « Ilyadeleau »</w:t>
            </w:r>
          </w:p>
        </w:tc>
        <w:tc>
          <w:tcPr>
            <w:tcW w:w="992" w:type="dxa"/>
            <w:tcBorders>
              <w:bottom w:val="dotted" w:sz="4" w:space="0" w:color="auto"/>
            </w:tcBorders>
            <w:vAlign w:val="center"/>
          </w:tcPr>
          <w:p w:rsidR="00DE0375" w:rsidRPr="00525486" w:rsidRDefault="00DE0375" w:rsidP="00793ECC">
            <w:pPr>
              <w:rPr>
                <w:lang w:val="fr-CH"/>
              </w:rPr>
            </w:pPr>
          </w:p>
        </w:tc>
      </w:tr>
      <w:tr w:rsidR="00DE0375" w:rsidRPr="00525486" w:rsidTr="00DE0375">
        <w:trPr>
          <w:trHeight w:val="284"/>
        </w:trPr>
        <w:tc>
          <w:tcPr>
            <w:tcW w:w="988" w:type="dxa"/>
            <w:vMerge/>
            <w:shd w:val="clear" w:color="auto" w:fill="CCC0D9" w:themeFill="accent4" w:themeFillTint="66"/>
            <w:vAlign w:val="center"/>
          </w:tcPr>
          <w:p w:rsidR="00DE0375" w:rsidRPr="00525486" w:rsidRDefault="00DE0375" w:rsidP="00793ECC">
            <w:pPr>
              <w:rPr>
                <w:lang w:val="fr-CH"/>
              </w:rPr>
            </w:pPr>
          </w:p>
        </w:tc>
        <w:tc>
          <w:tcPr>
            <w:tcW w:w="1134" w:type="dxa"/>
            <w:vMerge/>
            <w:vAlign w:val="center"/>
          </w:tcPr>
          <w:p w:rsidR="00DE0375" w:rsidRPr="00525486" w:rsidRDefault="00DE0375" w:rsidP="00793ECC">
            <w:pPr>
              <w:rPr>
                <w:lang w:val="fr-CH"/>
              </w:rPr>
            </w:pPr>
          </w:p>
        </w:tc>
        <w:tc>
          <w:tcPr>
            <w:tcW w:w="1701" w:type="dxa"/>
            <w:tcBorders>
              <w:top w:val="dotted" w:sz="4" w:space="0" w:color="auto"/>
              <w:bottom w:val="dotted" w:sz="4" w:space="0" w:color="auto"/>
            </w:tcBorders>
            <w:vAlign w:val="center"/>
          </w:tcPr>
          <w:p w:rsidR="00DE0375" w:rsidRPr="00525486" w:rsidRDefault="00DE0375" w:rsidP="00793ECC">
            <w:pPr>
              <w:rPr>
                <w:lang w:val="fr-CH"/>
              </w:rPr>
            </w:pPr>
            <w:r w:rsidRPr="00525486">
              <w:rPr>
                <w:lang w:val="fr-CH"/>
              </w:rPr>
              <w:t>Author</w:t>
            </w:r>
          </w:p>
        </w:tc>
        <w:tc>
          <w:tcPr>
            <w:tcW w:w="1842" w:type="dxa"/>
            <w:tcBorders>
              <w:top w:val="dotted" w:sz="4" w:space="0" w:color="auto"/>
              <w:bottom w:val="dotted" w:sz="4" w:space="0" w:color="auto"/>
            </w:tcBorders>
            <w:vAlign w:val="center"/>
          </w:tcPr>
          <w:p w:rsidR="00DE0375" w:rsidRPr="00525486" w:rsidRDefault="00DE0375" w:rsidP="00793ECC">
            <w:pPr>
              <w:rPr>
                <w:lang w:val="fr-CH"/>
              </w:rPr>
            </w:pPr>
            <w:r w:rsidRPr="00525486">
              <w:rPr>
                <w:lang w:val="fr-CH"/>
              </w:rPr>
              <w:t>String 254</w:t>
            </w:r>
          </w:p>
        </w:tc>
        <w:tc>
          <w:tcPr>
            <w:tcW w:w="2410" w:type="dxa"/>
            <w:tcBorders>
              <w:top w:val="dotted" w:sz="4" w:space="0" w:color="auto"/>
              <w:bottom w:val="dotted" w:sz="4" w:space="0" w:color="auto"/>
            </w:tcBorders>
            <w:vAlign w:val="center"/>
          </w:tcPr>
          <w:p w:rsidR="00DE0375" w:rsidRPr="00525486" w:rsidRDefault="00A1268C" w:rsidP="00793ECC">
            <w:pPr>
              <w:rPr>
                <w:lang w:val="fr-CH"/>
              </w:rPr>
            </w:pPr>
            <w:r>
              <w:rPr>
                <w:lang w:val="fr-CH"/>
              </w:rPr>
              <w:t>Dr</w:t>
            </w:r>
            <w:r w:rsidR="00DE0375" w:rsidRPr="00525486">
              <w:rPr>
                <w:lang w:val="fr-CH"/>
              </w:rPr>
              <w:t xml:space="preserve"> G. Eol</w:t>
            </w:r>
          </w:p>
        </w:tc>
        <w:tc>
          <w:tcPr>
            <w:tcW w:w="992" w:type="dxa"/>
            <w:tcBorders>
              <w:top w:val="dotted" w:sz="4" w:space="0" w:color="auto"/>
              <w:bottom w:val="dotted" w:sz="4" w:space="0" w:color="auto"/>
            </w:tcBorders>
            <w:vAlign w:val="center"/>
          </w:tcPr>
          <w:p w:rsidR="00DE0375" w:rsidRPr="00525486" w:rsidRDefault="00DE0375" w:rsidP="00793ECC">
            <w:pPr>
              <w:rPr>
                <w:lang w:val="fr-CH"/>
              </w:rPr>
            </w:pPr>
          </w:p>
        </w:tc>
      </w:tr>
      <w:tr w:rsidR="00DE0375" w:rsidRPr="00525486" w:rsidTr="00DE0375">
        <w:trPr>
          <w:trHeight w:val="284"/>
        </w:trPr>
        <w:tc>
          <w:tcPr>
            <w:tcW w:w="988" w:type="dxa"/>
            <w:vMerge/>
            <w:shd w:val="clear" w:color="auto" w:fill="CCC0D9" w:themeFill="accent4" w:themeFillTint="66"/>
            <w:vAlign w:val="center"/>
          </w:tcPr>
          <w:p w:rsidR="00DE0375" w:rsidRPr="00525486" w:rsidRDefault="00DE0375" w:rsidP="00793ECC">
            <w:pPr>
              <w:rPr>
                <w:lang w:val="fr-CH"/>
              </w:rPr>
            </w:pPr>
          </w:p>
        </w:tc>
        <w:tc>
          <w:tcPr>
            <w:tcW w:w="1134" w:type="dxa"/>
            <w:vMerge/>
            <w:vAlign w:val="center"/>
          </w:tcPr>
          <w:p w:rsidR="00DE0375" w:rsidRPr="00525486" w:rsidRDefault="00DE0375" w:rsidP="00793ECC">
            <w:pPr>
              <w:rPr>
                <w:lang w:val="fr-CH"/>
              </w:rPr>
            </w:pPr>
          </w:p>
        </w:tc>
        <w:tc>
          <w:tcPr>
            <w:tcW w:w="1701" w:type="dxa"/>
            <w:tcBorders>
              <w:top w:val="dotted" w:sz="4" w:space="0" w:color="auto"/>
              <w:bottom w:val="single" w:sz="4" w:space="0" w:color="auto"/>
            </w:tcBorders>
            <w:vAlign w:val="center"/>
          </w:tcPr>
          <w:p w:rsidR="00DE0375" w:rsidRPr="00525486" w:rsidRDefault="00DE0375" w:rsidP="00793ECC">
            <w:pPr>
              <w:rPr>
                <w:lang w:val="fr-CH"/>
              </w:rPr>
            </w:pPr>
            <w:r w:rsidRPr="00525486">
              <w:rPr>
                <w:lang w:val="fr-CH"/>
              </w:rPr>
              <w:t>…</w:t>
            </w:r>
          </w:p>
        </w:tc>
        <w:tc>
          <w:tcPr>
            <w:tcW w:w="1842" w:type="dxa"/>
            <w:tcBorders>
              <w:top w:val="dotted" w:sz="4" w:space="0" w:color="auto"/>
              <w:bottom w:val="single" w:sz="4" w:space="0" w:color="auto"/>
            </w:tcBorders>
            <w:vAlign w:val="center"/>
          </w:tcPr>
          <w:p w:rsidR="00DE0375" w:rsidRPr="00525486" w:rsidRDefault="00DE0375" w:rsidP="00793ECC">
            <w:pPr>
              <w:rPr>
                <w:lang w:val="fr-CH"/>
              </w:rPr>
            </w:pPr>
            <w:r w:rsidRPr="00525486">
              <w:rPr>
                <w:lang w:val="fr-CH"/>
              </w:rPr>
              <w:t>…</w:t>
            </w:r>
          </w:p>
        </w:tc>
        <w:tc>
          <w:tcPr>
            <w:tcW w:w="2410" w:type="dxa"/>
            <w:tcBorders>
              <w:top w:val="dotted" w:sz="4" w:space="0" w:color="auto"/>
              <w:bottom w:val="single" w:sz="4" w:space="0" w:color="auto"/>
            </w:tcBorders>
            <w:vAlign w:val="center"/>
          </w:tcPr>
          <w:p w:rsidR="00DE0375" w:rsidRPr="00525486" w:rsidRDefault="00DE0375" w:rsidP="00793ECC">
            <w:pPr>
              <w:rPr>
                <w:lang w:val="fr-CH"/>
              </w:rPr>
            </w:pPr>
            <w:r w:rsidRPr="00525486">
              <w:rPr>
                <w:lang w:val="fr-CH"/>
              </w:rPr>
              <w:t>…</w:t>
            </w:r>
          </w:p>
        </w:tc>
        <w:tc>
          <w:tcPr>
            <w:tcW w:w="992" w:type="dxa"/>
            <w:tcBorders>
              <w:top w:val="dotted" w:sz="4" w:space="0" w:color="auto"/>
              <w:bottom w:val="single" w:sz="4" w:space="0" w:color="auto"/>
            </w:tcBorders>
            <w:vAlign w:val="center"/>
          </w:tcPr>
          <w:p w:rsidR="00DE0375" w:rsidRPr="00525486" w:rsidRDefault="00DE0375" w:rsidP="00793ECC">
            <w:pPr>
              <w:rPr>
                <w:lang w:val="fr-CH"/>
              </w:rPr>
            </w:pPr>
          </w:p>
        </w:tc>
      </w:tr>
      <w:tr w:rsidR="00DE0375" w:rsidRPr="00525486" w:rsidTr="00DE0375">
        <w:trPr>
          <w:trHeight w:val="284"/>
        </w:trPr>
        <w:tc>
          <w:tcPr>
            <w:tcW w:w="988" w:type="dxa"/>
            <w:vMerge/>
            <w:shd w:val="clear" w:color="auto" w:fill="CCC0D9" w:themeFill="accent4" w:themeFillTint="66"/>
            <w:vAlign w:val="center"/>
          </w:tcPr>
          <w:p w:rsidR="00DE0375" w:rsidRPr="00525486" w:rsidRDefault="00DE0375" w:rsidP="00793ECC">
            <w:pPr>
              <w:rPr>
                <w:lang w:val="fr-CH"/>
              </w:rPr>
            </w:pPr>
          </w:p>
        </w:tc>
        <w:tc>
          <w:tcPr>
            <w:tcW w:w="1134" w:type="dxa"/>
            <w:vMerge w:val="restart"/>
            <w:vAlign w:val="center"/>
          </w:tcPr>
          <w:p w:rsidR="00DE0375" w:rsidRPr="00525486" w:rsidRDefault="00DE0375" w:rsidP="00793ECC">
            <w:pPr>
              <w:rPr>
                <w:lang w:val="fr-CH"/>
              </w:rPr>
            </w:pPr>
            <w:r w:rsidRPr="00525486">
              <w:rPr>
                <w:lang w:val="fr-CH"/>
              </w:rPr>
              <w:t>Borehole_</w:t>
            </w:r>
            <w:r w:rsidRPr="00525486">
              <w:rPr>
                <w:lang w:val="fr-CH"/>
              </w:rPr>
              <w:br/>
              <w:t>Record</w:t>
            </w:r>
          </w:p>
        </w:tc>
        <w:tc>
          <w:tcPr>
            <w:tcW w:w="1701" w:type="dxa"/>
            <w:tcBorders>
              <w:top w:val="single" w:sz="4" w:space="0" w:color="auto"/>
              <w:bottom w:val="dotted" w:sz="4" w:space="0" w:color="auto"/>
            </w:tcBorders>
            <w:vAlign w:val="center"/>
          </w:tcPr>
          <w:p w:rsidR="00DE0375" w:rsidRPr="00525486" w:rsidRDefault="00DE0375" w:rsidP="00793ECC">
            <w:pPr>
              <w:rPr>
                <w:lang w:val="fr-CH"/>
              </w:rPr>
            </w:pPr>
            <w:r w:rsidRPr="00525486">
              <w:rPr>
                <w:lang w:val="fr-CH"/>
              </w:rPr>
              <w:t>Author</w:t>
            </w:r>
          </w:p>
        </w:tc>
        <w:tc>
          <w:tcPr>
            <w:tcW w:w="1842" w:type="dxa"/>
            <w:tcBorders>
              <w:top w:val="single" w:sz="4" w:space="0" w:color="auto"/>
              <w:bottom w:val="dotted" w:sz="4" w:space="0" w:color="auto"/>
            </w:tcBorders>
            <w:vAlign w:val="center"/>
          </w:tcPr>
          <w:p w:rsidR="00DE0375" w:rsidRPr="00525486" w:rsidRDefault="00DE0375" w:rsidP="00793ECC">
            <w:pPr>
              <w:rPr>
                <w:lang w:val="fr-CH"/>
              </w:rPr>
            </w:pPr>
            <w:r w:rsidRPr="00525486">
              <w:rPr>
                <w:lang w:val="fr-CH"/>
              </w:rPr>
              <w:t>String 254</w:t>
            </w:r>
          </w:p>
        </w:tc>
        <w:tc>
          <w:tcPr>
            <w:tcW w:w="2410" w:type="dxa"/>
            <w:tcBorders>
              <w:top w:val="single" w:sz="4" w:space="0" w:color="auto"/>
              <w:bottom w:val="dotted" w:sz="4" w:space="0" w:color="auto"/>
            </w:tcBorders>
            <w:vAlign w:val="center"/>
          </w:tcPr>
          <w:p w:rsidR="00DE0375" w:rsidRPr="00525486" w:rsidRDefault="00A1268C" w:rsidP="00793ECC">
            <w:pPr>
              <w:rPr>
                <w:lang w:val="fr-CH"/>
              </w:rPr>
            </w:pPr>
            <w:r>
              <w:rPr>
                <w:lang w:val="fr-CH"/>
              </w:rPr>
              <w:t>Dr</w:t>
            </w:r>
            <w:r w:rsidR="00DE0375" w:rsidRPr="00525486">
              <w:rPr>
                <w:lang w:val="fr-CH"/>
              </w:rPr>
              <w:t xml:space="preserve"> G. Eol</w:t>
            </w:r>
          </w:p>
        </w:tc>
        <w:tc>
          <w:tcPr>
            <w:tcW w:w="992" w:type="dxa"/>
            <w:tcBorders>
              <w:top w:val="single" w:sz="4" w:space="0" w:color="auto"/>
              <w:bottom w:val="dotted" w:sz="4" w:space="0" w:color="auto"/>
            </w:tcBorders>
            <w:vAlign w:val="center"/>
          </w:tcPr>
          <w:p w:rsidR="00DE0375" w:rsidRPr="00525486" w:rsidRDefault="00DE0375" w:rsidP="00793ECC">
            <w:pPr>
              <w:rPr>
                <w:lang w:val="fr-CH"/>
              </w:rPr>
            </w:pPr>
          </w:p>
        </w:tc>
      </w:tr>
      <w:tr w:rsidR="00DE0375" w:rsidRPr="00525486" w:rsidTr="00DE0375">
        <w:trPr>
          <w:trHeight w:val="284"/>
        </w:trPr>
        <w:tc>
          <w:tcPr>
            <w:tcW w:w="988" w:type="dxa"/>
            <w:vMerge/>
            <w:shd w:val="clear" w:color="auto" w:fill="CCC0D9" w:themeFill="accent4" w:themeFillTint="66"/>
            <w:vAlign w:val="center"/>
          </w:tcPr>
          <w:p w:rsidR="00DE0375" w:rsidRPr="00525486" w:rsidRDefault="00DE0375" w:rsidP="00793ECC">
            <w:pPr>
              <w:rPr>
                <w:lang w:val="fr-CH"/>
              </w:rPr>
            </w:pPr>
          </w:p>
        </w:tc>
        <w:tc>
          <w:tcPr>
            <w:tcW w:w="1134" w:type="dxa"/>
            <w:vMerge/>
            <w:vAlign w:val="center"/>
          </w:tcPr>
          <w:p w:rsidR="00DE0375" w:rsidRPr="00525486" w:rsidRDefault="00DE0375" w:rsidP="00793ECC">
            <w:pPr>
              <w:rPr>
                <w:lang w:val="fr-CH"/>
              </w:rPr>
            </w:pPr>
          </w:p>
        </w:tc>
        <w:tc>
          <w:tcPr>
            <w:tcW w:w="1701" w:type="dxa"/>
            <w:tcBorders>
              <w:top w:val="dotted" w:sz="4" w:space="0" w:color="auto"/>
              <w:bottom w:val="dotted" w:sz="4" w:space="0" w:color="auto"/>
            </w:tcBorders>
            <w:vAlign w:val="center"/>
          </w:tcPr>
          <w:p w:rsidR="00DE0375" w:rsidRPr="00525486" w:rsidRDefault="00DE0375" w:rsidP="00793ECC">
            <w:pPr>
              <w:rPr>
                <w:lang w:val="fr-CH"/>
              </w:rPr>
            </w:pPr>
            <w:r w:rsidRPr="00525486">
              <w:rPr>
                <w:lang w:val="fr-CH"/>
              </w:rPr>
              <w:t>Date</w:t>
            </w:r>
          </w:p>
        </w:tc>
        <w:tc>
          <w:tcPr>
            <w:tcW w:w="1842" w:type="dxa"/>
            <w:tcBorders>
              <w:top w:val="dotted" w:sz="4" w:space="0" w:color="auto"/>
              <w:bottom w:val="dotted" w:sz="4" w:space="0" w:color="auto"/>
            </w:tcBorders>
            <w:vAlign w:val="center"/>
          </w:tcPr>
          <w:p w:rsidR="00DE0375" w:rsidRPr="00525486" w:rsidRDefault="00DE0375" w:rsidP="00793ECC">
            <w:pPr>
              <w:rPr>
                <w:lang w:val="fr-CH"/>
              </w:rPr>
            </w:pPr>
            <w:r w:rsidRPr="00525486">
              <w:rPr>
                <w:lang w:val="fr-CH"/>
              </w:rPr>
              <w:t>Date</w:t>
            </w:r>
          </w:p>
        </w:tc>
        <w:tc>
          <w:tcPr>
            <w:tcW w:w="2410" w:type="dxa"/>
            <w:tcBorders>
              <w:top w:val="dotted" w:sz="4" w:space="0" w:color="auto"/>
              <w:bottom w:val="dotted" w:sz="4" w:space="0" w:color="auto"/>
            </w:tcBorders>
            <w:vAlign w:val="center"/>
          </w:tcPr>
          <w:p w:rsidR="00DE0375" w:rsidRPr="00525486" w:rsidRDefault="00DE0375" w:rsidP="00793ECC">
            <w:pPr>
              <w:rPr>
                <w:lang w:val="fr-CH"/>
              </w:rPr>
            </w:pPr>
            <w:r w:rsidRPr="00525486">
              <w:rPr>
                <w:lang w:val="fr-CH"/>
              </w:rPr>
              <w:t>20120503</w:t>
            </w:r>
          </w:p>
        </w:tc>
        <w:tc>
          <w:tcPr>
            <w:tcW w:w="992" w:type="dxa"/>
            <w:tcBorders>
              <w:top w:val="dotted" w:sz="4" w:space="0" w:color="auto"/>
              <w:bottom w:val="dotted" w:sz="4" w:space="0" w:color="auto"/>
            </w:tcBorders>
            <w:vAlign w:val="center"/>
          </w:tcPr>
          <w:p w:rsidR="00DE0375" w:rsidRPr="00525486" w:rsidRDefault="00DE0375" w:rsidP="00793ECC">
            <w:pPr>
              <w:rPr>
                <w:lang w:val="fr-CH"/>
              </w:rPr>
            </w:pPr>
          </w:p>
        </w:tc>
      </w:tr>
      <w:tr w:rsidR="00DE0375" w:rsidRPr="00525486" w:rsidTr="00DE0375">
        <w:trPr>
          <w:trHeight w:val="284"/>
        </w:trPr>
        <w:tc>
          <w:tcPr>
            <w:tcW w:w="988" w:type="dxa"/>
            <w:vMerge/>
            <w:shd w:val="clear" w:color="auto" w:fill="CCC0D9" w:themeFill="accent4" w:themeFillTint="66"/>
            <w:vAlign w:val="center"/>
          </w:tcPr>
          <w:p w:rsidR="00DE0375" w:rsidRPr="00525486" w:rsidRDefault="00DE0375" w:rsidP="00793ECC">
            <w:pPr>
              <w:rPr>
                <w:lang w:val="fr-CH"/>
              </w:rPr>
            </w:pPr>
          </w:p>
        </w:tc>
        <w:tc>
          <w:tcPr>
            <w:tcW w:w="1134" w:type="dxa"/>
            <w:vMerge/>
            <w:tcBorders>
              <w:bottom w:val="single" w:sz="4" w:space="0" w:color="auto"/>
            </w:tcBorders>
            <w:vAlign w:val="center"/>
          </w:tcPr>
          <w:p w:rsidR="00DE0375" w:rsidRPr="00525486" w:rsidRDefault="00DE0375" w:rsidP="00793ECC">
            <w:pPr>
              <w:rPr>
                <w:lang w:val="fr-CH"/>
              </w:rPr>
            </w:pPr>
          </w:p>
        </w:tc>
        <w:tc>
          <w:tcPr>
            <w:tcW w:w="1701" w:type="dxa"/>
            <w:tcBorders>
              <w:top w:val="dotted" w:sz="4" w:space="0" w:color="auto"/>
              <w:bottom w:val="single" w:sz="4" w:space="0" w:color="auto"/>
            </w:tcBorders>
            <w:vAlign w:val="center"/>
          </w:tcPr>
          <w:p w:rsidR="00DE0375" w:rsidRPr="00525486" w:rsidRDefault="00DE0375" w:rsidP="00793ECC">
            <w:pPr>
              <w:rPr>
                <w:lang w:val="fr-CH"/>
              </w:rPr>
            </w:pPr>
            <w:r w:rsidRPr="00525486">
              <w:rPr>
                <w:lang w:val="fr-CH"/>
              </w:rPr>
              <w:t>Link</w:t>
            </w:r>
          </w:p>
        </w:tc>
        <w:tc>
          <w:tcPr>
            <w:tcW w:w="1842" w:type="dxa"/>
            <w:tcBorders>
              <w:top w:val="dotted" w:sz="4" w:space="0" w:color="auto"/>
              <w:bottom w:val="single" w:sz="4" w:space="0" w:color="auto"/>
            </w:tcBorders>
            <w:vAlign w:val="center"/>
          </w:tcPr>
          <w:p w:rsidR="00DE0375" w:rsidRPr="00525486" w:rsidRDefault="00DE0375" w:rsidP="00793ECC">
            <w:pPr>
              <w:rPr>
                <w:lang w:val="fr-CH"/>
              </w:rPr>
            </w:pPr>
            <w:r w:rsidRPr="00525486">
              <w:rPr>
                <w:lang w:val="fr-CH"/>
              </w:rPr>
              <w:t>Website</w:t>
            </w:r>
          </w:p>
        </w:tc>
        <w:tc>
          <w:tcPr>
            <w:tcW w:w="2410" w:type="dxa"/>
            <w:tcBorders>
              <w:top w:val="dotted" w:sz="4" w:space="0" w:color="auto"/>
              <w:bottom w:val="single" w:sz="4" w:space="0" w:color="auto"/>
            </w:tcBorders>
            <w:vAlign w:val="center"/>
          </w:tcPr>
          <w:p w:rsidR="00DE0375" w:rsidRPr="00525486" w:rsidRDefault="00DE0375" w:rsidP="00793ECC">
            <w:pPr>
              <w:rPr>
                <w:lang w:val="fr-CH"/>
              </w:rPr>
            </w:pPr>
            <w:r w:rsidRPr="00525486">
              <w:rPr>
                <w:lang w:val="fr-CH"/>
              </w:rPr>
              <w:t>http://www....</w:t>
            </w:r>
          </w:p>
        </w:tc>
        <w:tc>
          <w:tcPr>
            <w:tcW w:w="992" w:type="dxa"/>
            <w:tcBorders>
              <w:top w:val="dotted" w:sz="4" w:space="0" w:color="auto"/>
              <w:bottom w:val="single" w:sz="4" w:space="0" w:color="auto"/>
            </w:tcBorders>
            <w:vAlign w:val="center"/>
          </w:tcPr>
          <w:p w:rsidR="00DE0375" w:rsidRPr="00525486" w:rsidRDefault="00DE0375" w:rsidP="00793ECC">
            <w:pPr>
              <w:rPr>
                <w:lang w:val="fr-CH"/>
              </w:rPr>
            </w:pPr>
          </w:p>
        </w:tc>
      </w:tr>
      <w:tr w:rsidR="00DE0375" w:rsidRPr="000D1BA5" w:rsidTr="00DE0375">
        <w:trPr>
          <w:trHeight w:val="284"/>
        </w:trPr>
        <w:tc>
          <w:tcPr>
            <w:tcW w:w="988" w:type="dxa"/>
            <w:vMerge/>
            <w:shd w:val="clear" w:color="auto" w:fill="CCC0D9" w:themeFill="accent4" w:themeFillTint="66"/>
            <w:vAlign w:val="center"/>
          </w:tcPr>
          <w:p w:rsidR="00DE0375" w:rsidRPr="00525486" w:rsidRDefault="00DE0375" w:rsidP="00793ECC">
            <w:pPr>
              <w:rPr>
                <w:lang w:val="fr-CH"/>
              </w:rPr>
            </w:pPr>
          </w:p>
        </w:tc>
        <w:tc>
          <w:tcPr>
            <w:tcW w:w="1134" w:type="dxa"/>
            <w:tcBorders>
              <w:bottom w:val="single" w:sz="4" w:space="0" w:color="auto"/>
            </w:tcBorders>
          </w:tcPr>
          <w:p w:rsidR="00DE0375" w:rsidRPr="00525486" w:rsidRDefault="00DE0375" w:rsidP="00793ECC">
            <w:pPr>
              <w:rPr>
                <w:lang w:val="fr-CH"/>
              </w:rPr>
            </w:pPr>
            <w:r w:rsidRPr="00525486">
              <w:rPr>
                <w:lang w:val="fr-CH"/>
              </w:rPr>
              <w:t>…</w:t>
            </w:r>
          </w:p>
        </w:tc>
        <w:tc>
          <w:tcPr>
            <w:tcW w:w="1701" w:type="dxa"/>
            <w:tcBorders>
              <w:bottom w:val="single" w:sz="4" w:space="0" w:color="auto"/>
            </w:tcBorders>
            <w:vAlign w:val="center"/>
          </w:tcPr>
          <w:p w:rsidR="00DE0375" w:rsidRPr="00525486" w:rsidRDefault="00DE0375" w:rsidP="00793ECC">
            <w:pPr>
              <w:rPr>
                <w:lang w:val="fr-CH"/>
              </w:rPr>
            </w:pPr>
            <w:r w:rsidRPr="00525486">
              <w:rPr>
                <w:lang w:val="fr-CH"/>
              </w:rPr>
              <w:t>…</w:t>
            </w:r>
          </w:p>
        </w:tc>
        <w:tc>
          <w:tcPr>
            <w:tcW w:w="1842" w:type="dxa"/>
            <w:tcBorders>
              <w:bottom w:val="single" w:sz="4" w:space="0" w:color="auto"/>
            </w:tcBorders>
            <w:vAlign w:val="center"/>
          </w:tcPr>
          <w:p w:rsidR="00DE0375" w:rsidRPr="00525486" w:rsidRDefault="00DE0375" w:rsidP="00793ECC">
            <w:pPr>
              <w:rPr>
                <w:lang w:val="fr-CH"/>
              </w:rPr>
            </w:pPr>
            <w:r w:rsidRPr="00525486">
              <w:rPr>
                <w:lang w:val="fr-CH"/>
              </w:rPr>
              <w:t>…</w:t>
            </w:r>
          </w:p>
        </w:tc>
        <w:tc>
          <w:tcPr>
            <w:tcW w:w="2410" w:type="dxa"/>
            <w:tcBorders>
              <w:bottom w:val="single" w:sz="4" w:space="0" w:color="auto"/>
            </w:tcBorders>
            <w:vAlign w:val="center"/>
          </w:tcPr>
          <w:p w:rsidR="00DE0375" w:rsidRPr="000D1BA5" w:rsidRDefault="00DE0375" w:rsidP="00793ECC">
            <w:pPr>
              <w:rPr>
                <w:lang w:val="fr-CH"/>
              </w:rPr>
            </w:pPr>
            <w:r w:rsidRPr="00525486">
              <w:rPr>
                <w:lang w:val="fr-CH"/>
              </w:rPr>
              <w:t>…</w:t>
            </w:r>
          </w:p>
        </w:tc>
        <w:tc>
          <w:tcPr>
            <w:tcW w:w="992" w:type="dxa"/>
            <w:tcBorders>
              <w:bottom w:val="single" w:sz="4" w:space="0" w:color="auto"/>
            </w:tcBorders>
            <w:vAlign w:val="center"/>
          </w:tcPr>
          <w:p w:rsidR="00DE0375" w:rsidRPr="000D1BA5" w:rsidRDefault="00DE0375" w:rsidP="00793ECC">
            <w:pPr>
              <w:rPr>
                <w:lang w:val="fr-CH"/>
              </w:rPr>
            </w:pPr>
          </w:p>
        </w:tc>
      </w:tr>
    </w:tbl>
    <w:p w:rsidR="000E2AD2" w:rsidRPr="000D1BA5" w:rsidRDefault="000E2AD2" w:rsidP="000E2AD2">
      <w:pPr>
        <w:pStyle w:val="Textkrper"/>
        <w:rPr>
          <w:lang w:val="fr-CH"/>
        </w:rPr>
      </w:pPr>
    </w:p>
    <w:sectPr w:rsidR="000E2AD2" w:rsidRPr="000D1BA5" w:rsidSect="00023653">
      <w:headerReference w:type="even" r:id="rId56"/>
      <w:headerReference w:type="default" r:id="rId57"/>
      <w:type w:val="continuous"/>
      <w:pgSz w:w="11906" w:h="16838" w:code="9"/>
      <w:pgMar w:top="1701" w:right="1418" w:bottom="1418" w:left="1418" w:header="68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923" w:rsidRPr="00E91F86" w:rsidRDefault="00BA5923" w:rsidP="0002015D">
      <w:pPr>
        <w:spacing w:line="240" w:lineRule="auto"/>
      </w:pPr>
      <w:r w:rsidRPr="00E91F86">
        <w:separator/>
      </w:r>
    </w:p>
  </w:endnote>
  <w:endnote w:type="continuationSeparator" w:id="0">
    <w:p w:rsidR="00BA5923" w:rsidRPr="00E91F86" w:rsidRDefault="00BA5923" w:rsidP="0002015D">
      <w:pPr>
        <w:spacing w:line="240" w:lineRule="auto"/>
      </w:pPr>
      <w:r w:rsidRPr="00E91F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utiger LT Pro 45 Light">
    <w:panose1 w:val="020B0403030504020204"/>
    <w:charset w:val="00"/>
    <w:family w:val="swiss"/>
    <w:notTrueType/>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80" w:type="dxa"/>
      <w:tblLayout w:type="fixed"/>
      <w:tblLook w:val="04A0" w:firstRow="1" w:lastRow="0" w:firstColumn="1" w:lastColumn="0" w:noHBand="0" w:noVBand="1"/>
    </w:tblPr>
    <w:tblGrid>
      <w:gridCol w:w="4252"/>
      <w:gridCol w:w="3303"/>
      <w:gridCol w:w="812"/>
      <w:gridCol w:w="813"/>
    </w:tblGrid>
    <w:tr w:rsidR="00BA5923" w:rsidRPr="00E91F86" w:rsidTr="00E8061F">
      <w:tc>
        <w:tcPr>
          <w:tcW w:w="4252" w:type="dxa"/>
          <w:vAlign w:val="bottom"/>
        </w:tcPr>
        <w:p w:rsidR="00BA5923" w:rsidRPr="00E91F86" w:rsidRDefault="00BA5923" w:rsidP="00F2747B">
          <w:pPr>
            <w:pStyle w:val="FusszeileKontakt"/>
          </w:pPr>
          <w:r w:rsidRPr="00E91F86">
            <w:fldChar w:fldCharType="begin"/>
          </w:r>
          <w:r w:rsidRPr="00E91F86">
            <w:instrText xml:space="preserve"> IF </w:instrText>
          </w:r>
          <w:r w:rsidRPr="00E91F86">
            <w:fldChar w:fldCharType="begin"/>
          </w:r>
          <w:r w:rsidRPr="00E91F86">
            <w:instrText xml:space="preserve"> DOCPROPERTY "CustomField.ShowSecondAddressInFooter"\*CHARFORMAT </w:instrText>
          </w:r>
          <w:r w:rsidRPr="00E91F86">
            <w:fldChar w:fldCharType="separate"/>
          </w:r>
          <w:r>
            <w:rPr>
              <w:b/>
              <w:bCs/>
              <w:lang w:val="de-DE"/>
            </w:rPr>
            <w:instrText>Fehler! Unbekannter Name für Dokument-Eigenschaft.</w:instrText>
          </w:r>
          <w:r w:rsidRPr="00E91F86">
            <w:fldChar w:fldCharType="end"/>
          </w:r>
          <w:r w:rsidRPr="00E91F86">
            <w:instrText>="-1" "</w:instrText>
          </w:r>
          <w:r w:rsidRPr="00E91F86">
            <w:fldChar w:fldCharType="begin"/>
          </w:r>
          <w:r w:rsidRPr="00E91F86">
            <w:instrText xml:space="preserve"> DOCPROPERTY "Organisation.AmtZ1"\*CHARFORMAT </w:instrText>
          </w:r>
          <w:r w:rsidRPr="00E91F86">
            <w:fldChar w:fldCharType="separate"/>
          </w:r>
          <w:r w:rsidRPr="00E91F86">
            <w:instrText>Organisation.AmtZ1</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"Organisation.AmtZ2"\*CHARFORMAT </w:instrText>
          </w:r>
          <w:r w:rsidRPr="00E91F86">
            <w:fldChar w:fldCharType="separate"/>
          </w:r>
          <w:r w:rsidRPr="00E91F86">
            <w:instrText>Organisation.AmtZ2</w:instrText>
          </w:r>
          <w:r w:rsidRPr="00E91F86">
            <w:fldChar w:fldCharType="end"/>
          </w:r>
          <w:r w:rsidRPr="00E91F86">
            <w:instrText>="" "" "</w:instrText>
          </w:r>
        </w:p>
        <w:p w:rsidR="00BA5923" w:rsidRPr="00E91F86" w:rsidRDefault="00BA5923" w:rsidP="00F2747B">
          <w:pPr>
            <w:pStyle w:val="FusszeileKontakt"/>
            <w:rPr>
              <w:noProof/>
            </w:rPr>
          </w:pPr>
          <w:r w:rsidRPr="00E91F86">
            <w:fldChar w:fldCharType="begin"/>
          </w:r>
          <w:r w:rsidRPr="00E91F86">
            <w:instrText xml:space="preserve"> DOCPROPERTY "Organisation.AmtZ2"\*CHARFORMAT </w:instrText>
          </w:r>
          <w:r w:rsidRPr="00E91F86">
            <w:fldChar w:fldCharType="separate"/>
          </w:r>
          <w:r w:rsidRPr="00E91F86">
            <w:instrText>Organisation.AmtZ2</w:instrText>
          </w:r>
          <w:r w:rsidRPr="00E91F86">
            <w:fldChar w:fldCharType="end"/>
          </w:r>
          <w:r w:rsidRPr="00E91F86">
            <w:instrText xml:space="preserve">" </w:instrText>
          </w:r>
          <w:r w:rsidRPr="00E91F86">
            <w:fldChar w:fldCharType="separate"/>
          </w:r>
        </w:p>
        <w:p w:rsidR="00BA5923" w:rsidRPr="00E91F86" w:rsidRDefault="00BA5923" w:rsidP="00F2747B">
          <w:pPr>
            <w:pStyle w:val="FusszeileKontakt"/>
          </w:pPr>
          <w:r w:rsidRPr="00E91F86">
            <w:rPr>
              <w:noProof/>
            </w:rPr>
            <w:instrText>Organisation.AmtZ2</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"Signature1.Titel"\*CHARFORMAT </w:instrText>
          </w:r>
          <w:r w:rsidRPr="00E91F86">
            <w:fldChar w:fldCharType="separate"/>
          </w:r>
          <w:r w:rsidRPr="00E91F86">
            <w:instrText>Signature1.Titel</w:instrText>
          </w:r>
          <w:r w:rsidRPr="00E91F86">
            <w:fldChar w:fldCharType="end"/>
          </w:r>
          <w:r w:rsidRPr="00E91F86">
            <w:instrText>="" "</w:instrText>
          </w:r>
        </w:p>
        <w:p w:rsidR="00BA5923" w:rsidRPr="00E91F86" w:rsidRDefault="00BA5923" w:rsidP="00F2747B">
          <w:pPr>
            <w:pStyle w:val="FusszeileKontakt"/>
          </w:pPr>
          <w:r w:rsidRPr="00E91F86">
            <w:instrText>" "</w:instrText>
          </w:r>
        </w:p>
        <w:p w:rsidR="00BA5923" w:rsidRPr="00E91F86" w:rsidRDefault="00BA5923" w:rsidP="00F2747B">
          <w:pPr>
            <w:pStyle w:val="FusszeileKontakt"/>
            <w:rPr>
              <w:noProof/>
            </w:rPr>
          </w:pPr>
          <w:r w:rsidRPr="00E91F86">
            <w:fldChar w:fldCharType="begin"/>
          </w:r>
          <w:r w:rsidRPr="00E91F86">
            <w:instrText xml:space="preserve"> DOCPROPERTY "Signature1.Titel"\*CHARFORMAT </w:instrText>
          </w:r>
          <w:r w:rsidRPr="00E91F86">
            <w:fldChar w:fldCharType="separate"/>
          </w:r>
          <w:r w:rsidRPr="00E91F86">
            <w:instrText>Signature1.Titel</w:instrText>
          </w:r>
          <w:r w:rsidRPr="00E91F86">
            <w:fldChar w:fldCharType="end"/>
          </w:r>
          <w:r w:rsidRPr="00E91F86">
            <w:instrText xml:space="preserve"> " </w:instrText>
          </w:r>
          <w:r w:rsidRPr="00E91F86">
            <w:fldChar w:fldCharType="separate"/>
          </w:r>
        </w:p>
        <w:p w:rsidR="00BA5923" w:rsidRPr="00E91F86" w:rsidRDefault="00BA5923" w:rsidP="00F2747B">
          <w:pPr>
            <w:pStyle w:val="FusszeileKontakt"/>
          </w:pPr>
          <w:r w:rsidRPr="00E91F86">
            <w:rPr>
              <w:noProof/>
            </w:rPr>
            <w:instrText xml:space="preserve">Signature1.Titel </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"Signature1.FullName"\*CHARFORMAT </w:instrText>
          </w:r>
          <w:r w:rsidRPr="00E91F86">
            <w:fldChar w:fldCharType="separate"/>
          </w:r>
          <w:r w:rsidRPr="00E91F86">
            <w:instrText>Signature1.FullName</w:instrText>
          </w:r>
          <w:r w:rsidRPr="00E91F86">
            <w:fldChar w:fldCharType="end"/>
          </w:r>
          <w:r w:rsidRPr="00E91F86">
            <w:instrText>="" "" "</w:instrText>
          </w:r>
          <w:r w:rsidRPr="00E91F86">
            <w:fldChar w:fldCharType="begin"/>
          </w:r>
          <w:r w:rsidRPr="00E91F86">
            <w:instrText xml:space="preserve"> DOCPROPERTY "Signature1.FullName"\*CHARFORMAT </w:instrText>
          </w:r>
          <w:r w:rsidRPr="00E91F86">
            <w:fldChar w:fldCharType="separate"/>
          </w:r>
          <w:r w:rsidRPr="00E91F86">
            <w:instrText>Signature1.FullName</w:instrText>
          </w:r>
          <w:r w:rsidRPr="00E91F86">
            <w:fldChar w:fldCharType="end"/>
          </w:r>
          <w:r w:rsidRPr="00E91F86">
            <w:instrText xml:space="preserve">" </w:instrText>
          </w:r>
          <w:r w:rsidRPr="00E91F86">
            <w:fldChar w:fldCharType="separate"/>
          </w:r>
          <w:r w:rsidRPr="00E91F86">
            <w:rPr>
              <w:noProof/>
            </w:rPr>
            <w:instrText>Signature1.FullName</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"Organisation.AdressSingleLine"\*CHARFORMAT </w:instrText>
          </w:r>
          <w:r w:rsidRPr="00E91F86">
            <w:fldChar w:fldCharType="separate"/>
          </w:r>
          <w:r w:rsidRPr="00E91F86">
            <w:instrText>Organisation.AdressSingleLine</w:instrText>
          </w:r>
          <w:r w:rsidRPr="00E91F86">
            <w:fldChar w:fldCharType="end"/>
          </w:r>
          <w:r w:rsidRPr="00E91F86">
            <w:instrText>="" "" "</w:instrText>
          </w:r>
        </w:p>
        <w:p w:rsidR="00BA5923" w:rsidRPr="00E91F86" w:rsidRDefault="00BA5923" w:rsidP="00F2747B">
          <w:pPr>
            <w:pStyle w:val="FusszeileKontakt"/>
            <w:rPr>
              <w:noProof/>
            </w:rPr>
          </w:pPr>
          <w:r w:rsidRPr="00E91F86">
            <w:fldChar w:fldCharType="begin"/>
          </w:r>
          <w:r w:rsidRPr="00E91F86">
            <w:instrText xml:space="preserve"> DOCPROPERTY "Organisation.AdressSingleLine"\*CHARFORMAT </w:instrText>
          </w:r>
          <w:r w:rsidRPr="00E91F86">
            <w:fldChar w:fldCharType="separate"/>
          </w:r>
          <w:r w:rsidRPr="00E91F86">
            <w:instrText>Organisation.AdressSingleLine</w:instrText>
          </w:r>
          <w:r w:rsidRPr="00E91F86">
            <w:fldChar w:fldCharType="end"/>
          </w:r>
          <w:r w:rsidRPr="00E91F86">
            <w:instrText xml:space="preserve">" </w:instrText>
          </w:r>
          <w:r w:rsidRPr="00E91F86">
            <w:fldChar w:fldCharType="separate"/>
          </w:r>
        </w:p>
        <w:p w:rsidR="00BA5923" w:rsidRPr="00E91F86" w:rsidRDefault="00BA5923" w:rsidP="00F2747B">
          <w:pPr>
            <w:pStyle w:val="FusszeileKontakt"/>
          </w:pPr>
          <w:r w:rsidRPr="00E91F86">
            <w:rPr>
              <w:noProof/>
            </w:rPr>
            <w:instrText>Organisation.AdressSingleLine</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"Signature1.Telefon"\*CHARFORMAT </w:instrText>
          </w:r>
          <w:r w:rsidRPr="00E91F86">
            <w:fldChar w:fldCharType="separate"/>
          </w:r>
          <w:r w:rsidRPr="00E91F86">
            <w:instrText>Signature1.Telefon</w:instrText>
          </w:r>
          <w:r w:rsidRPr="00E91F86">
            <w:fldChar w:fldCharType="end"/>
          </w:r>
          <w:r w:rsidRPr="00E91F86">
            <w:instrText>="" "" "</w:instrText>
          </w:r>
        </w:p>
        <w:p w:rsidR="00BA5923" w:rsidRPr="00E91F86" w:rsidRDefault="00BA5923" w:rsidP="00F2747B">
          <w:pPr>
            <w:pStyle w:val="FusszeileKontakt"/>
            <w:rPr>
              <w:noProof/>
            </w:rPr>
          </w:pPr>
          <w:r w:rsidRPr="00E91F86">
            <w:fldChar w:fldCharType="begin"/>
          </w:r>
          <w:r w:rsidRPr="00E91F86">
            <w:instrText xml:space="preserve"> DOCPROPERTY "Doc.Tel"\*CHARFORMAT </w:instrText>
          </w:r>
          <w:r w:rsidRPr="00E91F86">
            <w:fldChar w:fldCharType="separate"/>
          </w:r>
          <w:r w:rsidRPr="00E91F86">
            <w:instrText>Doc.Tel</w:instrText>
          </w:r>
          <w:r w:rsidRPr="00E91F86">
            <w:fldChar w:fldCharType="end"/>
          </w:r>
          <w:r w:rsidRPr="00E91F86">
            <w:instrText xml:space="preserve"> </w:instrText>
          </w:r>
          <w:r w:rsidRPr="00E91F86">
            <w:fldChar w:fldCharType="begin"/>
          </w:r>
          <w:r w:rsidRPr="00E91F86">
            <w:instrText xml:space="preserve"> DOCPROPERTY "Signature1.Telefon"\*CHARFORMAT </w:instrText>
          </w:r>
          <w:r w:rsidRPr="00E91F86">
            <w:fldChar w:fldCharType="separate"/>
          </w:r>
          <w:r w:rsidRPr="00E91F86">
            <w:instrText>Signature1.Telefon</w:instrText>
          </w:r>
          <w:r w:rsidRPr="00E91F86">
            <w:fldChar w:fldCharType="end"/>
          </w:r>
          <w:r w:rsidRPr="00E91F86">
            <w:instrText xml:space="preserve">" </w:instrText>
          </w:r>
          <w:r w:rsidRPr="00E91F86">
            <w:fldChar w:fldCharType="separate"/>
          </w:r>
        </w:p>
        <w:p w:rsidR="00BA5923" w:rsidRPr="00E91F86" w:rsidRDefault="00BA5923" w:rsidP="00F2747B">
          <w:pPr>
            <w:pStyle w:val="FusszeileKontakt"/>
          </w:pPr>
          <w:r w:rsidRPr="00E91F86">
            <w:rPr>
              <w:noProof/>
            </w:rPr>
            <w:instrText>Doc.Tel Signature1.Telefon</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"Signature1.Telefax"\*CHARFORMAT </w:instrText>
          </w:r>
          <w:r w:rsidRPr="00E91F86">
            <w:fldChar w:fldCharType="separate"/>
          </w:r>
          <w:r w:rsidRPr="00E91F86">
            <w:instrText>Signature1.Telefax</w:instrText>
          </w:r>
          <w:r w:rsidRPr="00E91F86">
            <w:fldChar w:fldCharType="end"/>
          </w:r>
          <w:r w:rsidRPr="00E91F86">
            <w:instrText xml:space="preserve">="" "" ", </w:instrText>
          </w:r>
          <w:r w:rsidRPr="00E91F86">
            <w:fldChar w:fldCharType="begin"/>
          </w:r>
          <w:r w:rsidRPr="00E91F86">
            <w:instrText xml:space="preserve"> DOCPROPERTY "Doc.Fax"\*CHARFORMAT </w:instrText>
          </w:r>
          <w:r w:rsidRPr="00E91F86">
            <w:fldChar w:fldCharType="separate"/>
          </w:r>
          <w:r w:rsidRPr="00E91F86">
            <w:instrText>Doc.Fax</w:instrText>
          </w:r>
          <w:r w:rsidRPr="00E91F86">
            <w:fldChar w:fldCharType="end"/>
          </w:r>
          <w:r w:rsidRPr="00E91F86">
            <w:instrText xml:space="preserve"> </w:instrText>
          </w:r>
          <w:r w:rsidRPr="00E91F86">
            <w:fldChar w:fldCharType="begin"/>
          </w:r>
          <w:r w:rsidRPr="00E91F86">
            <w:instrText xml:space="preserve"> DOCPROPERTY "Signature1.Telefax"\*CHARFORMAT </w:instrText>
          </w:r>
          <w:r w:rsidRPr="00E91F86">
            <w:fldChar w:fldCharType="separate"/>
          </w:r>
          <w:r w:rsidRPr="00E91F86">
            <w:instrText>Signature1.Telefax</w:instrText>
          </w:r>
          <w:r w:rsidRPr="00E91F86">
            <w:fldChar w:fldCharType="end"/>
          </w:r>
          <w:r w:rsidRPr="00E91F86">
            <w:instrText xml:space="preserve">" </w:instrText>
          </w:r>
          <w:r w:rsidRPr="00E91F86">
            <w:fldChar w:fldCharType="separate"/>
          </w:r>
          <w:r w:rsidRPr="00E91F86">
            <w:rPr>
              <w:noProof/>
            </w:rPr>
            <w:instrText>, Doc.Fax Signature1.Telefax</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"Organisation.Telefon"\*CHARFORMAT </w:instrText>
          </w:r>
          <w:r w:rsidRPr="00E91F86">
            <w:fldChar w:fldCharType="separate"/>
          </w:r>
          <w:r w:rsidRPr="00E91F86">
            <w:instrText>Organisation.Telefon</w:instrText>
          </w:r>
          <w:r w:rsidRPr="00E91F86">
            <w:fldChar w:fldCharType="end"/>
          </w:r>
          <w:r w:rsidRPr="00E91F86">
            <w:instrText>="" "" "</w:instrText>
          </w:r>
        </w:p>
        <w:p w:rsidR="00BA5923" w:rsidRPr="00E91F86" w:rsidRDefault="00BA5923" w:rsidP="00F2747B">
          <w:pPr>
            <w:pStyle w:val="FusszeileKontakt"/>
            <w:rPr>
              <w:noProof/>
            </w:rPr>
          </w:pPr>
          <w:r w:rsidRPr="00E91F86">
            <w:fldChar w:fldCharType="begin"/>
          </w:r>
          <w:r w:rsidRPr="00E91F86">
            <w:instrText xml:space="preserve"> DOCPROPERTY "Doc.CentralOffice"\*CHARFORMAT </w:instrText>
          </w:r>
          <w:r w:rsidRPr="00E91F86">
            <w:fldChar w:fldCharType="separate"/>
          </w:r>
          <w:r w:rsidRPr="00E91F86">
            <w:instrText>Doc.CentralOffice</w:instrText>
          </w:r>
          <w:r w:rsidRPr="00E91F86">
            <w:fldChar w:fldCharType="end"/>
          </w:r>
          <w:r w:rsidRPr="00E91F86">
            <w:instrText xml:space="preserve"> </w:instrText>
          </w:r>
          <w:r w:rsidRPr="00E91F86">
            <w:fldChar w:fldCharType="begin"/>
          </w:r>
          <w:r w:rsidRPr="00E91F86">
            <w:instrText xml:space="preserve"> DOCPROPERTY "Organisation.Telefon"\*CHARFORMAT </w:instrText>
          </w:r>
          <w:r w:rsidRPr="00E91F86">
            <w:fldChar w:fldCharType="separate"/>
          </w:r>
          <w:r w:rsidRPr="00E91F86">
            <w:instrText>Organisation.Telefon</w:instrText>
          </w:r>
          <w:r w:rsidRPr="00E91F86">
            <w:fldChar w:fldCharType="end"/>
          </w:r>
          <w:r w:rsidRPr="00E91F86">
            <w:instrText xml:space="preserve">" </w:instrText>
          </w:r>
          <w:r w:rsidRPr="00E91F86">
            <w:fldChar w:fldCharType="separate"/>
          </w:r>
        </w:p>
        <w:p w:rsidR="00BA5923" w:rsidRPr="00E91F86" w:rsidRDefault="00BA5923" w:rsidP="00F2747B">
          <w:pPr>
            <w:pStyle w:val="FusszeileKontakt"/>
          </w:pPr>
          <w:r w:rsidRPr="00E91F86">
            <w:rPr>
              <w:noProof/>
            </w:rPr>
            <w:instrText>Doc.CentralOffice Organisation.Telefon</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"Signature1.Email"\*CHARFORMAT </w:instrText>
          </w:r>
          <w:r w:rsidRPr="00E91F86">
            <w:fldChar w:fldCharType="separate"/>
          </w:r>
          <w:r w:rsidRPr="00E91F86">
            <w:instrText>Signature1.Email</w:instrText>
          </w:r>
          <w:r w:rsidRPr="00E91F86">
            <w:fldChar w:fldCharType="end"/>
          </w:r>
          <w:r w:rsidRPr="00E91F86">
            <w:instrText>="" "" "</w:instrText>
          </w:r>
        </w:p>
        <w:p w:rsidR="00BA5923" w:rsidRPr="00E91F86" w:rsidRDefault="00BA5923" w:rsidP="00F2747B">
          <w:pPr>
            <w:pStyle w:val="FusszeileKontakt"/>
            <w:rPr>
              <w:noProof/>
            </w:rPr>
          </w:pPr>
          <w:r w:rsidRPr="00E91F86">
            <w:fldChar w:fldCharType="begin"/>
          </w:r>
          <w:r w:rsidRPr="00E91F86">
            <w:instrText xml:space="preserve"> DOCPROPERTY "Signature1.Email"\*CHARFORMAT </w:instrText>
          </w:r>
          <w:r w:rsidRPr="00E91F86">
            <w:fldChar w:fldCharType="separate"/>
          </w:r>
          <w:r w:rsidRPr="00E91F86">
            <w:instrText>Signature1.Email</w:instrText>
          </w:r>
          <w:r w:rsidRPr="00E91F86">
            <w:fldChar w:fldCharType="end"/>
          </w:r>
          <w:r w:rsidRPr="00E91F86">
            <w:instrText xml:space="preserve">" </w:instrText>
          </w:r>
          <w:r w:rsidRPr="00E91F86">
            <w:fldChar w:fldCharType="separate"/>
          </w:r>
        </w:p>
        <w:p w:rsidR="00BA5923" w:rsidRPr="00E91F86" w:rsidRDefault="00BA5923" w:rsidP="00F2747B">
          <w:pPr>
            <w:pStyle w:val="FusszeileKontakt"/>
          </w:pPr>
          <w:r w:rsidRPr="00E91F86">
            <w:rPr>
              <w:noProof/>
            </w:rPr>
            <w:instrText>Signature1.Email</w:instrText>
          </w:r>
          <w:r w:rsidRPr="00E91F86">
            <w:fldChar w:fldCharType="end"/>
          </w:r>
          <w:r w:rsidRPr="00E91F86">
            <w:fldChar w:fldCharType="begin"/>
          </w:r>
          <w:r w:rsidRPr="00E91F86">
            <w:instrText xml:space="preserve"> IF </w:instrText>
          </w:r>
          <w:r w:rsidRPr="00E91F86">
            <w:fldChar w:fldCharType="begin"/>
          </w:r>
          <w:r w:rsidRPr="00E91F86">
            <w:instrText xml:space="preserve"> DOCPROPERTY "Organisation.Internet"\*CHARFORMAT </w:instrText>
          </w:r>
          <w:r w:rsidRPr="00E91F86">
            <w:fldChar w:fldCharType="separate"/>
          </w:r>
          <w:r w:rsidRPr="00E91F86">
            <w:instrText>Organisation.Internet</w:instrText>
          </w:r>
          <w:r w:rsidRPr="00E91F86">
            <w:fldChar w:fldCharType="end"/>
          </w:r>
          <w:r w:rsidRPr="00E91F86">
            <w:instrText>="" "" "</w:instrText>
          </w:r>
        </w:p>
        <w:p w:rsidR="00BA5923" w:rsidRPr="00E91F86" w:rsidRDefault="00BA5923" w:rsidP="00F2747B">
          <w:pPr>
            <w:pStyle w:val="FusszeileKontakt"/>
            <w:rPr>
              <w:noProof/>
            </w:rPr>
          </w:pPr>
          <w:r w:rsidRPr="00E91F86">
            <w:fldChar w:fldCharType="begin"/>
          </w:r>
          <w:r w:rsidRPr="00E91F86">
            <w:instrText xml:space="preserve"> DOCPROPERTY "Organisation.Internet"\*CHARFORMAT </w:instrText>
          </w:r>
          <w:r w:rsidRPr="00E91F86">
            <w:fldChar w:fldCharType="separate"/>
          </w:r>
          <w:r w:rsidRPr="00E91F86">
            <w:instrText>Organisation.Internet</w:instrText>
          </w:r>
          <w:r w:rsidRPr="00E91F86">
            <w:fldChar w:fldCharType="end"/>
          </w:r>
          <w:r w:rsidRPr="00E91F86">
            <w:instrText xml:space="preserve">" </w:instrText>
          </w:r>
          <w:r w:rsidRPr="00E91F86">
            <w:fldChar w:fldCharType="separate"/>
          </w:r>
        </w:p>
        <w:p w:rsidR="00BA5923" w:rsidRPr="00E91F86" w:rsidRDefault="00BA5923" w:rsidP="00F2747B">
          <w:pPr>
            <w:pStyle w:val="FusszeileKontakt"/>
          </w:pPr>
          <w:r w:rsidRPr="00E91F86">
            <w:rPr>
              <w:noProof/>
            </w:rPr>
            <w:instrText>Organisation.Internet</w:instrText>
          </w:r>
          <w:r w:rsidRPr="00E91F86">
            <w:fldChar w:fldCharType="end"/>
          </w:r>
          <w:r w:rsidRPr="00E91F86">
            <w:instrText>" ""</w:instrText>
          </w:r>
          <w:r w:rsidRPr="00E91F86">
            <w:fldChar w:fldCharType="end"/>
          </w:r>
        </w:p>
      </w:tc>
      <w:tc>
        <w:tcPr>
          <w:tcW w:w="3303" w:type="dxa"/>
          <w:vAlign w:val="bottom"/>
        </w:tcPr>
        <w:p w:rsidR="00BA5923" w:rsidRPr="00E91F86" w:rsidRDefault="00BA5923" w:rsidP="0065455A">
          <w:pPr>
            <w:pStyle w:val="FusszeileKontakt"/>
          </w:pPr>
        </w:p>
      </w:tc>
      <w:tc>
        <w:tcPr>
          <w:tcW w:w="812" w:type="dxa"/>
          <w:tcMar>
            <w:left w:w="0" w:type="dxa"/>
            <w:right w:w="0" w:type="dxa"/>
          </w:tcMar>
          <w:vAlign w:val="bottom"/>
        </w:tcPr>
        <w:p w:rsidR="00BA5923" w:rsidRPr="00E91F86" w:rsidRDefault="00BA5923" w:rsidP="00F2747B">
          <w:pPr>
            <w:pStyle w:val="FusszeileKontakt"/>
          </w:pPr>
        </w:p>
      </w:tc>
      <w:tc>
        <w:tcPr>
          <w:tcW w:w="813" w:type="dxa"/>
          <w:tcMar>
            <w:left w:w="57" w:type="dxa"/>
            <w:right w:w="0" w:type="dxa"/>
          </w:tcMar>
          <w:vAlign w:val="bottom"/>
        </w:tcPr>
        <w:p w:rsidR="00BA5923" w:rsidRPr="00E91F86" w:rsidRDefault="00BA5923" w:rsidP="00F2747B">
          <w:pPr>
            <w:pStyle w:val="FusszeileKontakt"/>
          </w:pPr>
        </w:p>
      </w:tc>
    </w:tr>
  </w:tbl>
  <w:p w:rsidR="00BA5923" w:rsidRPr="00E91F86" w:rsidRDefault="00BA5923" w:rsidP="0077074D">
    <w:pPr>
      <w:pStyle w:val="Pfad"/>
      <w:rPr>
        <w:lang w:val="de-CH"/>
      </w:rPr>
    </w:pPr>
    <w:r w:rsidRPr="00E91F86">
      <w:rPr>
        <w:lang w:val="de-CH"/>
      </w:rPr>
      <w:fldChar w:fldCharType="begin"/>
    </w:r>
    <w:r w:rsidRPr="00E91F86">
      <w:rPr>
        <w:lang w:val="de-CH"/>
      </w:rPr>
      <w:instrText xml:space="preserve"> if </w:instrText>
    </w:r>
    <w:r w:rsidRPr="00E91F86">
      <w:rPr>
        <w:lang w:val="de-CH"/>
      </w:rPr>
      <w:fldChar w:fldCharType="begin"/>
    </w:r>
    <w:r w:rsidRPr="00E91F86">
      <w:rPr>
        <w:lang w:val="de-CH"/>
      </w:rPr>
      <w:instrText xml:space="preserve"> DOCPROPERTY "CustomField.ShowPath"\*CHARFORMAT </w:instrText>
    </w:r>
    <w:r w:rsidRPr="00E91F86">
      <w:rPr>
        <w:lang w:val="de-CH"/>
      </w:rPr>
      <w:fldChar w:fldCharType="separate"/>
    </w:r>
    <w:r>
      <w:rPr>
        <w:lang w:val="de-CH"/>
      </w:rPr>
      <w:instrText>0</w:instrText>
    </w:r>
    <w:r w:rsidRPr="00E91F86">
      <w:rPr>
        <w:lang w:val="de-CH"/>
      </w:rPr>
      <w:fldChar w:fldCharType="end"/>
    </w:r>
    <w:r w:rsidRPr="00E91F86">
      <w:rPr>
        <w:lang w:val="de-CH"/>
      </w:rPr>
      <w:instrText xml:space="preserve"> = "-1" "</w:instrText>
    </w:r>
    <w:r w:rsidRPr="00E91F86">
      <w:rPr>
        <w:lang w:val="de-CH"/>
      </w:rPr>
      <w:fldChar w:fldCharType="begin"/>
    </w:r>
    <w:r w:rsidRPr="00E91F86">
      <w:rPr>
        <w:lang w:val="de-CH"/>
      </w:rPr>
      <w:instrText xml:space="preserve"> FILENAME  \p  \* MERGEFORMAT </w:instrText>
    </w:r>
    <w:r w:rsidRPr="00E91F86">
      <w:rPr>
        <w:lang w:val="de-CH"/>
      </w:rPr>
      <w:fldChar w:fldCharType="separate"/>
    </w:r>
    <w:r w:rsidRPr="00E91F86">
      <w:rPr>
        <w:noProof/>
        <w:lang w:val="de-CH"/>
      </w:rPr>
      <w:instrText>C:\Users\lib\AppData\Local\Temp\officeatwork\temp0000\Templ.dot</w:instrText>
    </w:r>
    <w:r w:rsidRPr="00E91F86">
      <w:rPr>
        <w:noProof/>
        <w:lang w:val="de-CH"/>
      </w:rPr>
      <w:fldChar w:fldCharType="end"/>
    </w:r>
    <w:r w:rsidRPr="00E91F86">
      <w:rPr>
        <w:lang w:val="de-CH"/>
      </w:rPr>
      <w:instrText>" ""</w:instrText>
    </w:r>
    <w:r w:rsidRPr="00E91F86">
      <w:rPr>
        <w:lang w:val="de-CH"/>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Default="00BA5923"/>
  <w:p w:rsidR="00BA5923" w:rsidRDefault="00BA5923"/>
  <w:tbl>
    <w:tblPr>
      <w:tblW w:w="9767" w:type="dxa"/>
      <w:tblLook w:val="04A0" w:firstRow="1" w:lastRow="0" w:firstColumn="1" w:lastColumn="0" w:noHBand="0" w:noVBand="1"/>
    </w:tblPr>
    <w:tblGrid>
      <w:gridCol w:w="8899"/>
      <w:gridCol w:w="868"/>
    </w:tblGrid>
    <w:tr w:rsidR="00BA5923" w:rsidRPr="000C0774" w:rsidTr="00263651">
      <w:tc>
        <w:tcPr>
          <w:tcW w:w="8899" w:type="dxa"/>
          <w:vAlign w:val="bottom"/>
        </w:tcPr>
        <w:p w:rsidR="00BA5923" w:rsidRPr="000C0774" w:rsidRDefault="00BA5923" w:rsidP="0015062D">
          <w:pPr>
            <w:pStyle w:val="Seite"/>
          </w:pPr>
        </w:p>
      </w:tc>
      <w:tc>
        <w:tcPr>
          <w:tcW w:w="868" w:type="dxa"/>
          <w:vAlign w:val="bottom"/>
        </w:tcPr>
        <w:p w:rsidR="00BA5923" w:rsidRPr="00A37CB7" w:rsidRDefault="00BA5923" w:rsidP="00A37CB7">
          <w:pPr>
            <w:pStyle w:val="Seite"/>
            <w:rPr>
              <w:rFonts w:ascii="Frutiger LT Pro 45 Light" w:hAnsi="Frutiger LT Pro 45 Light"/>
              <w:sz w:val="16"/>
              <w:szCs w:val="16"/>
            </w:rPr>
          </w:pP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PAGE   \* MERGEFORMAT </w:instrText>
          </w:r>
          <w:r w:rsidRPr="00A37CB7">
            <w:rPr>
              <w:rFonts w:ascii="Frutiger LT Pro 45 Light" w:hAnsi="Frutiger LT Pro 45 Light"/>
              <w:sz w:val="16"/>
              <w:szCs w:val="16"/>
            </w:rPr>
            <w:fldChar w:fldCharType="separate"/>
          </w:r>
          <w:r w:rsidR="00DD7046">
            <w:rPr>
              <w:rFonts w:ascii="Frutiger LT Pro 45 Light" w:hAnsi="Frutiger LT Pro 45 Light"/>
              <w:noProof/>
              <w:sz w:val="16"/>
              <w:szCs w:val="16"/>
            </w:rPr>
            <w:t>27</w:t>
          </w:r>
          <w:r w:rsidRPr="00A37CB7">
            <w:rPr>
              <w:rFonts w:ascii="Frutiger LT Pro 45 Light" w:hAnsi="Frutiger LT Pro 45 Light"/>
              <w:sz w:val="16"/>
              <w:szCs w:val="16"/>
            </w:rPr>
            <w:fldChar w:fldCharType="end"/>
          </w:r>
        </w:p>
      </w:tc>
    </w:tr>
  </w:tbl>
  <w:p w:rsidR="00BA5923" w:rsidRDefault="00BA5923" w:rsidP="002B063E">
    <w:pPr>
      <w:pStyle w:val="Pfad"/>
    </w:pPr>
  </w:p>
  <w:p w:rsidR="00BA5923" w:rsidRPr="00E57718" w:rsidRDefault="00BA5923" w:rsidP="002B063E">
    <w:pPr>
      <w:pStyle w:val="Pfad"/>
    </w:pPr>
    <w:r>
      <w:fldChar w:fldCharType="begin"/>
    </w:r>
    <w:r>
      <w:instrText xml:space="preserve"> if </w:instrText>
    </w:r>
    <w:r>
      <w:fldChar w:fldCharType="begin"/>
    </w:r>
    <w:r>
      <w:instrText xml:space="preserve"> DOCPROPERTY "CustomField.ShowPath"\*CHARFORMAT </w:instrText>
    </w:r>
    <w:r>
      <w:fldChar w:fldCharType="separate"/>
    </w:r>
    <w:r>
      <w:instrText>0</w:instrText>
    </w:r>
    <w:r>
      <w:fldChar w:fldCharType="end"/>
    </w:r>
    <w:r>
      <w:instrText xml:space="preserve"> = "-1" "</w:instrText>
    </w:r>
    <w:fldSimple w:instr=" FILENAME  \p  \* MERGEFORMAT ">
      <w:r>
        <w:rPr>
          <w:noProof/>
        </w:rPr>
        <w:instrText>C:\Users\lib\AppData\Local\Temp\officeatwork\temp0000\Templ.dot</w:instrText>
      </w:r>
    </w:fldSimple>
    <w:r>
      <w:instrText>" ""</w:instrText>
    </w:r>
    <w:r w:rsidR="00DD7046">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67" w:type="dxa"/>
      <w:tblLook w:val="04A0" w:firstRow="1" w:lastRow="0" w:firstColumn="1" w:lastColumn="0" w:noHBand="0" w:noVBand="1"/>
    </w:tblPr>
    <w:tblGrid>
      <w:gridCol w:w="8899"/>
      <w:gridCol w:w="868"/>
    </w:tblGrid>
    <w:tr w:rsidR="00BA5923" w:rsidRPr="000C0774" w:rsidTr="00263651">
      <w:tc>
        <w:tcPr>
          <w:tcW w:w="8899" w:type="dxa"/>
          <w:vAlign w:val="bottom"/>
        </w:tcPr>
        <w:p w:rsidR="00BA5923" w:rsidRPr="000C0774" w:rsidRDefault="00BA5923" w:rsidP="0015062D">
          <w:pPr>
            <w:pStyle w:val="Seite"/>
          </w:pPr>
          <w:r>
            <w:fldChar w:fldCharType="begin"/>
          </w:r>
          <w:r>
            <w:instrText xml:space="preserve"> DOCPROPERTY "CustomField.HaupttitelBericht"\*CHARFORMAT </w:instrText>
          </w:r>
          <w:r>
            <w:fldChar w:fldCharType="separate"/>
          </w:r>
          <w:r>
            <w:t>Datenmodell Bohrdaten</w:t>
          </w:r>
          <w:r>
            <w:fldChar w:fldCharType="end"/>
          </w:r>
        </w:p>
      </w:tc>
      <w:tc>
        <w:tcPr>
          <w:tcW w:w="868" w:type="dxa"/>
          <w:vAlign w:val="bottom"/>
        </w:tcPr>
        <w:p w:rsidR="00BA5923" w:rsidRPr="000C0774" w:rsidRDefault="00BA5923" w:rsidP="000C0774">
          <w:pPr>
            <w:pStyle w:val="Seite"/>
            <w:jc w:val="right"/>
          </w:pPr>
          <w:r>
            <w:fldChar w:fldCharType="begin"/>
          </w:r>
          <w:r>
            <w:instrText xml:space="preserve"> PAGE   \* MERGEFORMAT </w:instrText>
          </w:r>
          <w:r>
            <w:fldChar w:fldCharType="separate"/>
          </w:r>
          <w:r>
            <w:rPr>
              <w:noProof/>
            </w:rPr>
            <w:t>iii</w:t>
          </w:r>
          <w:r>
            <w:rPr>
              <w:noProof/>
            </w:rPr>
            <w:fldChar w:fldCharType="end"/>
          </w:r>
          <w:r w:rsidRPr="000C0774">
            <w:t>/</w:t>
          </w:r>
          <w:fldSimple w:instr=" NUMPAGES   \* MERGEFORMAT ">
            <w:r>
              <w:rPr>
                <w:noProof/>
              </w:rPr>
              <w:t>39</w:t>
            </w:r>
          </w:fldSimple>
        </w:p>
      </w:tc>
    </w:tr>
  </w:tbl>
  <w:p w:rsidR="00BA5923" w:rsidRDefault="00BA5923" w:rsidP="002B063E">
    <w:pPr>
      <w:pStyle w:val="Pfad"/>
    </w:pPr>
  </w:p>
  <w:p w:rsidR="00BA5923" w:rsidRPr="00E57718" w:rsidRDefault="00BA5923" w:rsidP="002B063E">
    <w:pPr>
      <w:pStyle w:val="Pfad"/>
    </w:pPr>
    <w:r>
      <w:fldChar w:fldCharType="begin"/>
    </w:r>
    <w:r>
      <w:instrText xml:space="preserve"> if </w:instrText>
    </w:r>
    <w:r>
      <w:fldChar w:fldCharType="begin"/>
    </w:r>
    <w:r>
      <w:instrText xml:space="preserve"> DOCPROPERTY "CustomField.ShowPath"\*CHARFORMAT </w:instrText>
    </w:r>
    <w:r>
      <w:fldChar w:fldCharType="separate"/>
    </w:r>
    <w:r>
      <w:instrText>0</w:instrText>
    </w:r>
    <w:r>
      <w:fldChar w:fldCharType="end"/>
    </w:r>
    <w:r>
      <w:instrText xml:space="preserve"> = "-1" "</w:instrText>
    </w:r>
    <w:fldSimple w:instr=" FILENAME  \p  \* MERGEFORMAT ">
      <w:r>
        <w:rPr>
          <w:noProof/>
        </w:rPr>
        <w:instrText>C:\Users\lib\AppData\Local\Temp\officeatwork\temp0000\Templ.dot</w:instrText>
      </w:r>
    </w:fldSimple>
    <w:r>
      <w:instrTex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206251"/>
      <w:docPartObj>
        <w:docPartGallery w:val="Page Numbers (Bottom of Page)"/>
        <w:docPartUnique/>
      </w:docPartObj>
    </w:sdtPr>
    <w:sdtEndPr>
      <w:rPr>
        <w:rFonts w:ascii="Frutiger LT Pro 45 Light" w:hAnsi="Frutiger LT Pro 45 Light"/>
        <w:sz w:val="16"/>
        <w:szCs w:val="16"/>
      </w:rPr>
    </w:sdtEndPr>
    <w:sdtContent>
      <w:p w:rsidR="00BA5923" w:rsidRPr="00D3421B" w:rsidRDefault="00BA5923">
        <w:pPr>
          <w:pStyle w:val="Fuzeile"/>
          <w:rPr>
            <w:rFonts w:ascii="Frutiger LT Pro 45 Light" w:hAnsi="Frutiger LT Pro 45 Light"/>
            <w:sz w:val="16"/>
            <w:szCs w:val="16"/>
          </w:rPr>
        </w:pPr>
        <w:r w:rsidRPr="00D3421B">
          <w:rPr>
            <w:rFonts w:ascii="Frutiger LT Pro 45 Light" w:hAnsi="Frutiger LT Pro 45 Light"/>
            <w:sz w:val="16"/>
            <w:szCs w:val="16"/>
          </w:rPr>
          <w:fldChar w:fldCharType="begin"/>
        </w:r>
        <w:r w:rsidRPr="00D3421B">
          <w:rPr>
            <w:rFonts w:ascii="Frutiger LT Pro 45 Light" w:hAnsi="Frutiger LT Pro 45 Light"/>
            <w:sz w:val="16"/>
            <w:szCs w:val="16"/>
          </w:rPr>
          <w:instrText>PAGE   \* MERGEFORMAT</w:instrText>
        </w:r>
        <w:r w:rsidRPr="00D3421B">
          <w:rPr>
            <w:rFonts w:ascii="Frutiger LT Pro 45 Light" w:hAnsi="Frutiger LT Pro 45 Light"/>
            <w:sz w:val="16"/>
            <w:szCs w:val="16"/>
          </w:rPr>
          <w:fldChar w:fldCharType="separate"/>
        </w:r>
        <w:r w:rsidR="00DD7046" w:rsidRPr="00DD7046">
          <w:rPr>
            <w:rFonts w:ascii="Frutiger LT Pro 45 Light" w:hAnsi="Frutiger LT Pro 45 Light"/>
            <w:noProof/>
            <w:sz w:val="16"/>
            <w:szCs w:val="16"/>
            <w:lang w:val="de-DE"/>
          </w:rPr>
          <w:t>ii</w:t>
        </w:r>
        <w:r w:rsidRPr="00D3421B">
          <w:rPr>
            <w:rFonts w:ascii="Frutiger LT Pro 45 Light" w:hAnsi="Frutiger LT Pro 45 Light"/>
            <w:sz w:val="16"/>
            <w:szCs w:val="16"/>
          </w:rPr>
          <w:fldChar w:fldCharType="end"/>
        </w:r>
      </w:p>
    </w:sdtContent>
  </w:sdt>
  <w:p w:rsidR="00BA5923" w:rsidRPr="00516FC7" w:rsidRDefault="00BA5923">
    <w:pPr>
      <w:pStyle w:val="Fuzeile"/>
      <w:rPr>
        <w:rFonts w:ascii="Frutiger LT Pro 45 Light" w:hAnsi="Frutiger LT Pro 45 Light"/>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407626"/>
      <w:docPartObj>
        <w:docPartGallery w:val="Page Numbers (Bottom of Page)"/>
        <w:docPartUnique/>
      </w:docPartObj>
    </w:sdtPr>
    <w:sdtEndPr>
      <w:rPr>
        <w:rFonts w:ascii="Frutiger LT Pro 45 Light" w:hAnsi="Frutiger LT Pro 45 Light"/>
        <w:sz w:val="16"/>
        <w:szCs w:val="16"/>
      </w:rPr>
    </w:sdtEndPr>
    <w:sdtContent>
      <w:p w:rsidR="00BA5923" w:rsidRPr="00D3421B" w:rsidRDefault="00BA5923">
        <w:pPr>
          <w:pStyle w:val="Fuzeile"/>
          <w:jc w:val="right"/>
          <w:rPr>
            <w:rFonts w:ascii="Frutiger LT Pro 45 Light" w:hAnsi="Frutiger LT Pro 45 Light"/>
            <w:sz w:val="16"/>
            <w:szCs w:val="16"/>
          </w:rPr>
        </w:pPr>
        <w:r>
          <w:rPr>
            <w:rFonts w:ascii="Frutiger LT Pro 45 Light" w:hAnsi="Frutiger LT Pro 45 Light"/>
            <w:sz w:val="16"/>
            <w:szCs w:val="16"/>
          </w:rPr>
          <w:fldChar w:fldCharType="begin"/>
        </w:r>
        <w:r>
          <w:rPr>
            <w:rFonts w:ascii="Frutiger LT Pro 45 Light" w:hAnsi="Frutiger LT Pro 45 Light"/>
            <w:sz w:val="16"/>
            <w:szCs w:val="16"/>
          </w:rPr>
          <w:instrText xml:space="preserve"> PAGE  \* roman  \* MERGEFORMAT </w:instrText>
        </w:r>
        <w:r>
          <w:rPr>
            <w:rFonts w:ascii="Frutiger LT Pro 45 Light" w:hAnsi="Frutiger LT Pro 45 Light"/>
            <w:sz w:val="16"/>
            <w:szCs w:val="16"/>
          </w:rPr>
          <w:fldChar w:fldCharType="separate"/>
        </w:r>
        <w:r w:rsidR="00DD7046">
          <w:rPr>
            <w:rFonts w:ascii="Frutiger LT Pro 45 Light" w:hAnsi="Frutiger LT Pro 45 Light"/>
            <w:noProof/>
            <w:sz w:val="16"/>
            <w:szCs w:val="16"/>
          </w:rPr>
          <w:t>iii</w:t>
        </w:r>
        <w:r>
          <w:rPr>
            <w:rFonts w:ascii="Frutiger LT Pro 45 Light" w:hAnsi="Frutiger LT Pro 45 Light"/>
            <w:sz w:val="16"/>
            <w:szCs w:val="16"/>
          </w:rPr>
          <w:fldChar w:fldCharType="end"/>
        </w:r>
      </w:p>
    </w:sdtContent>
  </w:sdt>
  <w:p w:rsidR="00BA5923" w:rsidRPr="00E57718" w:rsidRDefault="00BA5923" w:rsidP="002B063E">
    <w:pPr>
      <w:pStyle w:val="Pfad"/>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6123"/>
      <w:docPartObj>
        <w:docPartGallery w:val="Page Numbers (Bottom of Page)"/>
        <w:docPartUnique/>
      </w:docPartObj>
    </w:sdtPr>
    <w:sdtEndPr>
      <w:rPr>
        <w:rFonts w:ascii="Frutiger LT Pro 45 Light" w:hAnsi="Frutiger LT Pro 45 Light"/>
        <w:sz w:val="16"/>
        <w:szCs w:val="16"/>
      </w:rPr>
    </w:sdtEndPr>
    <w:sdtContent>
      <w:p w:rsidR="00BA5923" w:rsidRPr="00D3421B" w:rsidRDefault="00BA5923">
        <w:pPr>
          <w:pStyle w:val="Fuzeile"/>
          <w:rPr>
            <w:rFonts w:ascii="Frutiger LT Pro 45 Light" w:hAnsi="Frutiger LT Pro 45 Light"/>
            <w:sz w:val="16"/>
            <w:szCs w:val="16"/>
          </w:rPr>
        </w:pPr>
        <w:r w:rsidRPr="00D3421B">
          <w:rPr>
            <w:rFonts w:ascii="Frutiger LT Pro 45 Light" w:hAnsi="Frutiger LT Pro 45 Light"/>
            <w:sz w:val="16"/>
            <w:szCs w:val="16"/>
          </w:rPr>
          <w:fldChar w:fldCharType="begin"/>
        </w:r>
        <w:r w:rsidRPr="00D3421B">
          <w:rPr>
            <w:rFonts w:ascii="Frutiger LT Pro 45 Light" w:hAnsi="Frutiger LT Pro 45 Light"/>
            <w:sz w:val="16"/>
            <w:szCs w:val="16"/>
          </w:rPr>
          <w:instrText>PAGE   \* MERGEFORMAT</w:instrText>
        </w:r>
        <w:r w:rsidRPr="00D3421B">
          <w:rPr>
            <w:rFonts w:ascii="Frutiger LT Pro 45 Light" w:hAnsi="Frutiger LT Pro 45 Light"/>
            <w:sz w:val="16"/>
            <w:szCs w:val="16"/>
          </w:rPr>
          <w:fldChar w:fldCharType="separate"/>
        </w:r>
        <w:r w:rsidR="00DD7046" w:rsidRPr="00DD7046">
          <w:rPr>
            <w:rFonts w:ascii="Frutiger LT Pro 45 Light" w:hAnsi="Frutiger LT Pro 45 Light"/>
            <w:noProof/>
            <w:sz w:val="16"/>
            <w:szCs w:val="16"/>
            <w:lang w:val="de-DE"/>
          </w:rPr>
          <w:t>iv</w:t>
        </w:r>
        <w:r w:rsidRPr="00D3421B">
          <w:rPr>
            <w:rFonts w:ascii="Frutiger LT Pro 45 Light" w:hAnsi="Frutiger LT Pro 45 Light"/>
            <w:sz w:val="16"/>
            <w:szCs w:val="16"/>
          </w:rPr>
          <w:fldChar w:fldCharType="end"/>
        </w:r>
      </w:p>
    </w:sdtContent>
  </w:sdt>
  <w:p w:rsidR="00BA5923" w:rsidRPr="004734A7" w:rsidRDefault="00BA5923" w:rsidP="00516FC7">
    <w:pPr>
      <w:pStyle w:val="Fuzeile"/>
      <w:rPr>
        <w:rFonts w:ascii="Frutiger LT Pro 45 Light" w:hAnsi="Frutiger LT Pro 45 Light"/>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912888"/>
      <w:docPartObj>
        <w:docPartGallery w:val="Page Numbers (Bottom of Page)"/>
        <w:docPartUnique/>
      </w:docPartObj>
    </w:sdtPr>
    <w:sdtEndPr>
      <w:rPr>
        <w:rFonts w:ascii="Frutiger LT Pro 45 Light" w:hAnsi="Frutiger LT Pro 45 Light"/>
        <w:sz w:val="4"/>
        <w:szCs w:val="4"/>
      </w:rPr>
    </w:sdtEndPr>
    <w:sdtContent>
      <w:p w:rsidR="00BA5923" w:rsidRDefault="00BA5923">
        <w:pPr>
          <w:pStyle w:val="Fuzeile"/>
          <w:rPr>
            <w:rFonts w:ascii="Frutiger LT Pro 45 Light" w:hAnsi="Frutiger LT Pro 45 Light"/>
            <w:sz w:val="16"/>
            <w:szCs w:val="16"/>
          </w:rPr>
        </w:pPr>
        <w:r w:rsidRPr="00400F52">
          <w:rPr>
            <w:rFonts w:ascii="Frutiger LT Pro 45 Light" w:hAnsi="Frutiger LT Pro 45 Light"/>
            <w:sz w:val="16"/>
            <w:szCs w:val="16"/>
          </w:rPr>
          <w:fldChar w:fldCharType="begin"/>
        </w:r>
        <w:r w:rsidRPr="00400F52">
          <w:rPr>
            <w:rFonts w:ascii="Frutiger LT Pro 45 Light" w:hAnsi="Frutiger LT Pro 45 Light"/>
            <w:sz w:val="16"/>
            <w:szCs w:val="16"/>
          </w:rPr>
          <w:instrText>PAGE   \* MERGEFORMAT</w:instrText>
        </w:r>
        <w:r w:rsidRPr="00400F52">
          <w:rPr>
            <w:rFonts w:ascii="Frutiger LT Pro 45 Light" w:hAnsi="Frutiger LT Pro 45 Light"/>
            <w:sz w:val="16"/>
            <w:szCs w:val="16"/>
          </w:rPr>
          <w:fldChar w:fldCharType="separate"/>
        </w:r>
        <w:r w:rsidR="00DD7046" w:rsidRPr="00DD7046">
          <w:rPr>
            <w:rFonts w:ascii="Frutiger LT Pro 45 Light" w:hAnsi="Frutiger LT Pro 45 Light"/>
            <w:noProof/>
            <w:sz w:val="16"/>
            <w:szCs w:val="16"/>
            <w:lang w:val="de-DE"/>
          </w:rPr>
          <w:t>12</w:t>
        </w:r>
        <w:r w:rsidRPr="00400F52">
          <w:rPr>
            <w:rFonts w:ascii="Frutiger LT Pro 45 Light" w:hAnsi="Frutiger LT Pro 45 Light"/>
            <w:sz w:val="16"/>
            <w:szCs w:val="16"/>
          </w:rPr>
          <w:fldChar w:fldCharType="end"/>
        </w:r>
      </w:p>
      <w:p w:rsidR="00BA5923" w:rsidRDefault="00BA5923">
        <w:pPr>
          <w:pStyle w:val="Fuzeile"/>
          <w:rPr>
            <w:rFonts w:ascii="Frutiger LT Pro 45 Light" w:hAnsi="Frutiger LT Pro 45 Light"/>
            <w:sz w:val="2"/>
            <w:szCs w:val="2"/>
          </w:rPr>
        </w:pPr>
      </w:p>
      <w:p w:rsidR="00BA5923" w:rsidRPr="003C6FF3" w:rsidRDefault="00DD7046">
        <w:pPr>
          <w:pStyle w:val="Fuzeile"/>
          <w:rPr>
            <w:rFonts w:ascii="Frutiger LT Pro 45 Light" w:hAnsi="Frutiger LT Pro 45 Light"/>
            <w:sz w:val="4"/>
            <w:szCs w:val="4"/>
          </w:rPr>
        </w:pPr>
      </w:p>
    </w:sdtContent>
  </w:sdt>
  <w:p w:rsidR="00BA5923" w:rsidRDefault="00BA5923" w:rsidP="00B74D1F">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Default="00BA5923"/>
  <w:p w:rsidR="00BA5923" w:rsidRDefault="00BA5923"/>
  <w:tbl>
    <w:tblPr>
      <w:tblW w:w="9767" w:type="dxa"/>
      <w:tblLook w:val="04A0" w:firstRow="1" w:lastRow="0" w:firstColumn="1" w:lastColumn="0" w:noHBand="0" w:noVBand="1"/>
    </w:tblPr>
    <w:tblGrid>
      <w:gridCol w:w="8899"/>
      <w:gridCol w:w="868"/>
    </w:tblGrid>
    <w:tr w:rsidR="00BA5923" w:rsidRPr="000C0774" w:rsidTr="00263651">
      <w:tc>
        <w:tcPr>
          <w:tcW w:w="8899" w:type="dxa"/>
          <w:vAlign w:val="bottom"/>
        </w:tcPr>
        <w:p w:rsidR="00BA5923" w:rsidRPr="000C0774" w:rsidRDefault="00BA5923" w:rsidP="0015062D">
          <w:pPr>
            <w:pStyle w:val="Seite"/>
          </w:pPr>
        </w:p>
      </w:tc>
      <w:tc>
        <w:tcPr>
          <w:tcW w:w="868" w:type="dxa"/>
          <w:vAlign w:val="bottom"/>
        </w:tcPr>
        <w:p w:rsidR="00BA5923" w:rsidRPr="00A37CB7" w:rsidRDefault="00BA5923" w:rsidP="00A37CB7">
          <w:pPr>
            <w:pStyle w:val="Seite"/>
            <w:rPr>
              <w:rFonts w:ascii="Frutiger LT Pro 45 Light" w:hAnsi="Frutiger LT Pro 45 Light"/>
              <w:sz w:val="16"/>
              <w:szCs w:val="16"/>
            </w:rPr>
          </w:pP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PAGE   \* MERGEFORMAT </w:instrText>
          </w:r>
          <w:r w:rsidRPr="00A37CB7">
            <w:rPr>
              <w:rFonts w:ascii="Frutiger LT Pro 45 Light" w:hAnsi="Frutiger LT Pro 45 Light"/>
              <w:sz w:val="16"/>
              <w:szCs w:val="16"/>
            </w:rPr>
            <w:fldChar w:fldCharType="separate"/>
          </w:r>
          <w:r w:rsidR="00DD7046">
            <w:rPr>
              <w:rFonts w:ascii="Frutiger LT Pro 45 Light" w:hAnsi="Frutiger LT Pro 45 Light"/>
              <w:noProof/>
              <w:sz w:val="16"/>
              <w:szCs w:val="16"/>
            </w:rPr>
            <w:t>11</w:t>
          </w:r>
          <w:r w:rsidRPr="00A37CB7">
            <w:rPr>
              <w:rFonts w:ascii="Frutiger LT Pro 45 Light" w:hAnsi="Frutiger LT Pro 45 Light"/>
              <w:sz w:val="16"/>
              <w:szCs w:val="16"/>
            </w:rPr>
            <w:fldChar w:fldCharType="end"/>
          </w:r>
        </w:p>
      </w:tc>
    </w:tr>
  </w:tbl>
  <w:p w:rsidR="00BA5923" w:rsidRDefault="00BA5923" w:rsidP="002B063E">
    <w:pPr>
      <w:pStyle w:val="Pfad"/>
    </w:pPr>
  </w:p>
  <w:p w:rsidR="00BA5923" w:rsidRPr="00E57718" w:rsidRDefault="00BA5923" w:rsidP="002B063E">
    <w:pPr>
      <w:pStyle w:val="Pfad"/>
    </w:pPr>
    <w:r>
      <w:fldChar w:fldCharType="begin"/>
    </w:r>
    <w:r>
      <w:instrText xml:space="preserve"> if </w:instrText>
    </w:r>
    <w:r>
      <w:fldChar w:fldCharType="begin"/>
    </w:r>
    <w:r>
      <w:instrText xml:space="preserve"> DOCPROPERTY "CustomField.ShowPath"\*CHARFORMAT </w:instrText>
    </w:r>
    <w:r>
      <w:fldChar w:fldCharType="separate"/>
    </w:r>
    <w:r>
      <w:instrText>0</w:instrText>
    </w:r>
    <w:r>
      <w:fldChar w:fldCharType="end"/>
    </w:r>
    <w:r>
      <w:instrText xml:space="preserve"> = "-1" "</w:instrText>
    </w:r>
    <w:fldSimple w:instr=" FILENAME  \p  \* MERGEFORMAT ">
      <w:r>
        <w:rPr>
          <w:noProof/>
        </w:rPr>
        <w:instrText>C:\Users\lib\AppData\Local\Temp\officeatwork\temp0000\Templ.dot</w:instrText>
      </w:r>
    </w:fldSimple>
    <w:r>
      <w:instrText>" ""</w:instrTex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5961056"/>
      <w:docPartObj>
        <w:docPartGallery w:val="Page Numbers (Bottom of Page)"/>
        <w:docPartUnique/>
      </w:docPartObj>
    </w:sdtPr>
    <w:sdtEndPr>
      <w:rPr>
        <w:rFonts w:ascii="Frutiger LT Pro 45 Light" w:hAnsi="Frutiger LT Pro 45 Light"/>
        <w:sz w:val="4"/>
        <w:szCs w:val="4"/>
      </w:rPr>
    </w:sdtEndPr>
    <w:sdtContent>
      <w:p w:rsidR="00BA5923" w:rsidRDefault="00BA5923">
        <w:pPr>
          <w:pStyle w:val="Fuzeile"/>
          <w:rPr>
            <w:rFonts w:ascii="Frutiger LT Pro 45 Light" w:hAnsi="Frutiger LT Pro 45 Light"/>
            <w:sz w:val="16"/>
            <w:szCs w:val="16"/>
          </w:rPr>
        </w:pPr>
        <w:r w:rsidRPr="00400F52">
          <w:rPr>
            <w:rFonts w:ascii="Frutiger LT Pro 45 Light" w:hAnsi="Frutiger LT Pro 45 Light"/>
            <w:sz w:val="16"/>
            <w:szCs w:val="16"/>
          </w:rPr>
          <w:fldChar w:fldCharType="begin"/>
        </w:r>
        <w:r w:rsidRPr="00400F52">
          <w:rPr>
            <w:rFonts w:ascii="Frutiger LT Pro 45 Light" w:hAnsi="Frutiger LT Pro 45 Light"/>
            <w:sz w:val="16"/>
            <w:szCs w:val="16"/>
          </w:rPr>
          <w:instrText>PAGE   \* MERGEFORMAT</w:instrText>
        </w:r>
        <w:r w:rsidRPr="00400F52">
          <w:rPr>
            <w:rFonts w:ascii="Frutiger LT Pro 45 Light" w:hAnsi="Frutiger LT Pro 45 Light"/>
            <w:sz w:val="16"/>
            <w:szCs w:val="16"/>
          </w:rPr>
          <w:fldChar w:fldCharType="separate"/>
        </w:r>
        <w:r w:rsidR="00DD7046" w:rsidRPr="00DD7046">
          <w:rPr>
            <w:rFonts w:ascii="Frutiger LT Pro 45 Light" w:hAnsi="Frutiger LT Pro 45 Light"/>
            <w:noProof/>
            <w:sz w:val="16"/>
            <w:szCs w:val="16"/>
            <w:lang w:val="de-DE"/>
          </w:rPr>
          <w:t>26</w:t>
        </w:r>
        <w:r w:rsidRPr="00400F52">
          <w:rPr>
            <w:rFonts w:ascii="Frutiger LT Pro 45 Light" w:hAnsi="Frutiger LT Pro 45 Light"/>
            <w:sz w:val="16"/>
            <w:szCs w:val="16"/>
          </w:rPr>
          <w:fldChar w:fldCharType="end"/>
        </w:r>
      </w:p>
      <w:p w:rsidR="00BA5923" w:rsidRPr="003C6FF3" w:rsidRDefault="00DD7046">
        <w:pPr>
          <w:pStyle w:val="Fuzeile"/>
          <w:rPr>
            <w:rFonts w:ascii="Frutiger LT Pro 45 Light" w:hAnsi="Frutiger LT Pro 45 Light"/>
            <w:sz w:val="4"/>
            <w:szCs w:val="4"/>
          </w:rPr>
        </w:pPr>
      </w:p>
    </w:sdtContent>
  </w:sdt>
  <w:p w:rsidR="00BA5923" w:rsidRDefault="00BA5923" w:rsidP="00B74D1F">
    <w:pPr>
      <w:pStyle w:val="Fuzeil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Default="00BA5923"/>
  <w:p w:rsidR="00BA5923" w:rsidRDefault="00BA5923"/>
  <w:tbl>
    <w:tblPr>
      <w:tblW w:w="9767" w:type="dxa"/>
      <w:tblLook w:val="04A0" w:firstRow="1" w:lastRow="0" w:firstColumn="1" w:lastColumn="0" w:noHBand="0" w:noVBand="1"/>
    </w:tblPr>
    <w:tblGrid>
      <w:gridCol w:w="8899"/>
      <w:gridCol w:w="868"/>
    </w:tblGrid>
    <w:tr w:rsidR="00BA5923" w:rsidRPr="000C0774" w:rsidTr="00263651">
      <w:tc>
        <w:tcPr>
          <w:tcW w:w="8899" w:type="dxa"/>
          <w:vAlign w:val="bottom"/>
        </w:tcPr>
        <w:p w:rsidR="00BA5923" w:rsidRPr="000C0774" w:rsidRDefault="00BA5923" w:rsidP="0015062D">
          <w:pPr>
            <w:pStyle w:val="Seite"/>
          </w:pPr>
        </w:p>
      </w:tc>
      <w:tc>
        <w:tcPr>
          <w:tcW w:w="868" w:type="dxa"/>
          <w:vAlign w:val="bottom"/>
        </w:tcPr>
        <w:p w:rsidR="00BA5923" w:rsidRPr="00A37CB7" w:rsidRDefault="00BA5923" w:rsidP="00A37CB7">
          <w:pPr>
            <w:pStyle w:val="Seite"/>
            <w:rPr>
              <w:rFonts w:ascii="Frutiger LT Pro 45 Light" w:hAnsi="Frutiger LT Pro 45 Light"/>
              <w:sz w:val="16"/>
              <w:szCs w:val="16"/>
            </w:rPr>
          </w:pP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PAGE   \* MERGEFORMAT </w:instrText>
          </w:r>
          <w:r w:rsidRPr="00A37CB7">
            <w:rPr>
              <w:rFonts w:ascii="Frutiger LT Pro 45 Light" w:hAnsi="Frutiger LT Pro 45 Light"/>
              <w:sz w:val="16"/>
              <w:szCs w:val="16"/>
            </w:rPr>
            <w:fldChar w:fldCharType="separate"/>
          </w:r>
          <w:r>
            <w:rPr>
              <w:rFonts w:ascii="Frutiger LT Pro 45 Light" w:hAnsi="Frutiger LT Pro 45 Light"/>
              <w:noProof/>
              <w:sz w:val="16"/>
              <w:szCs w:val="16"/>
            </w:rPr>
            <w:t>11</w:t>
          </w:r>
          <w:r w:rsidRPr="00A37CB7">
            <w:rPr>
              <w:rFonts w:ascii="Frutiger LT Pro 45 Light" w:hAnsi="Frutiger LT Pro 45 Light"/>
              <w:sz w:val="16"/>
              <w:szCs w:val="16"/>
            </w:rPr>
            <w:fldChar w:fldCharType="end"/>
          </w:r>
        </w:p>
      </w:tc>
    </w:tr>
  </w:tbl>
  <w:p w:rsidR="00BA5923" w:rsidRDefault="00BA5923" w:rsidP="002B063E">
    <w:pPr>
      <w:pStyle w:val="Pfad"/>
    </w:pPr>
  </w:p>
  <w:p w:rsidR="00BA5923" w:rsidRPr="00E57718" w:rsidRDefault="00BA5923" w:rsidP="002B063E">
    <w:pPr>
      <w:pStyle w:val="Pfad"/>
    </w:pPr>
    <w:r>
      <w:fldChar w:fldCharType="begin"/>
    </w:r>
    <w:r>
      <w:instrText xml:space="preserve"> if </w:instrText>
    </w:r>
    <w:r>
      <w:fldChar w:fldCharType="begin"/>
    </w:r>
    <w:r>
      <w:instrText xml:space="preserve"> DOCPROPERTY "CustomField.ShowPath"\*CHARFORMAT </w:instrText>
    </w:r>
    <w:r>
      <w:fldChar w:fldCharType="separate"/>
    </w:r>
    <w:r>
      <w:instrText>0</w:instrText>
    </w:r>
    <w:r>
      <w:fldChar w:fldCharType="end"/>
    </w:r>
    <w:r>
      <w:instrText xml:space="preserve"> = "-1" "</w:instrText>
    </w:r>
    <w:fldSimple w:instr=" FILENAME  \p  \* MERGEFORMAT ">
      <w:r>
        <w:rPr>
          <w:noProof/>
        </w:rPr>
        <w:instrText>C:\Users\lib\AppData\Local\Temp\officeatwork\temp0000\Templ.dot</w:instrText>
      </w:r>
    </w:fldSimple>
    <w:r>
      <w:instrText>" ""</w:instrText>
    </w:r>
    <w:r>
      <w:fldChar w:fldCharType="end"/>
    </w:r>
  </w:p>
  <w:p w:rsidR="00BA5923" w:rsidRDefault="00BA5923" w:rsidP="0089521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923" w:rsidRPr="00E91F86" w:rsidRDefault="00BA5923" w:rsidP="0002015D">
      <w:pPr>
        <w:spacing w:line="240" w:lineRule="auto"/>
      </w:pPr>
      <w:r w:rsidRPr="00E91F86">
        <w:separator/>
      </w:r>
    </w:p>
  </w:footnote>
  <w:footnote w:type="continuationSeparator" w:id="0">
    <w:p w:rsidR="00BA5923" w:rsidRPr="00E91F86" w:rsidRDefault="00BA5923" w:rsidP="0002015D">
      <w:pPr>
        <w:spacing w:line="240" w:lineRule="auto"/>
      </w:pPr>
      <w:r w:rsidRPr="00E91F8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A37CB7" w:rsidRDefault="00BA5923" w:rsidP="00A37CB7">
    <w:pPr>
      <w:pStyle w:val="KopfzeileDepartement"/>
      <w:pBdr>
        <w:bottom w:val="single" w:sz="4" w:space="1" w:color="auto"/>
      </w:pBdr>
      <w:spacing w:before="240" w:line="240" w:lineRule="atLeast"/>
      <w:rPr>
        <w:rFonts w:ascii="Frutiger LT Pro 45 Light" w:hAnsi="Frutiger LT Pro 45 Light"/>
        <w:sz w:val="16"/>
        <w:szCs w:val="16"/>
      </w:rPr>
    </w:pPr>
    <w:r w:rsidRPr="00A37CB7">
      <w:rPr>
        <w:rFonts w:ascii="Frutiger LT Pro 45 Light" w:hAnsi="Frutiger LT Pro 45 Light"/>
        <w:sz w:val="16"/>
        <w:szCs w:val="16"/>
      </w:rPr>
      <w:t>Datenmodell Bohrdaten | Inhal</w:t>
    </w:r>
    <w:r w:rsidRPr="00A37CB7">
      <w:rPr>
        <w:rFonts w:ascii="Frutiger LT Pro 45 Light" w:hAnsi="Frutiger LT Pro 45 Light"/>
        <w:noProof/>
        <w:sz w:val="16"/>
        <w:szCs w:val="16"/>
        <w:lang w:eastAsia="de-CH"/>
      </w:rPr>
      <w:drawing>
        <wp:anchor distT="0" distB="0" distL="114300" distR="114300" simplePos="0" relativeHeight="251664384" behindDoc="1" locked="1" layoutInCell="1" allowOverlap="1" wp14:anchorId="5EEA5100" wp14:editId="5E324484">
          <wp:simplePos x="0" y="0"/>
          <wp:positionH relativeFrom="column">
            <wp:posOffset>-1080135</wp:posOffset>
          </wp:positionH>
          <wp:positionV relativeFrom="paragraph">
            <wp:posOffset>-396240</wp:posOffset>
          </wp:positionV>
          <wp:extent cx="7550150" cy="434340"/>
          <wp:effectExtent l="0" t="0" r="0" b="3810"/>
          <wp:wrapNone/>
          <wp:docPr id="139"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sidRPr="00A37CB7">
      <w:rPr>
        <w:rFonts w:ascii="Frutiger LT Pro 45 Light" w:hAnsi="Frutiger LT Pro 45 Light"/>
        <w:sz w:val="16"/>
        <w:szCs w:val="16"/>
      </w:rPr>
      <w:t>t</w: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if </w:instrTex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instrText xml:space="preserve"> = "" "" "</w:instrTex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A37CB7">
      <w:rPr>
        <w:rFonts w:ascii="Frutiger LT Pro 45 Light" w:hAnsi="Frutiger LT Pro 45 Light"/>
        <w:sz w:val="16"/>
        <w:szCs w:val="16"/>
      </w:rPr>
      <w:instrText>CustomField.Classification</w:instrText>
    </w:r>
    <w:r w:rsidRPr="00A37CB7">
      <w:rPr>
        <w:rFonts w:ascii="Frutiger LT Pro 45 Light" w:hAnsi="Frutiger LT Pro 45 Light"/>
        <w:sz w:val="16"/>
        <w:szCs w:val="16"/>
      </w:rPr>
      <w:fldChar w:fldCharType="end"/>
    </w:r>
  </w:p>
  <w:p w:rsidR="00BA5923" w:rsidRPr="00A37CB7" w:rsidRDefault="00BA5923" w:rsidP="00010024">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A37CB7" w:rsidRDefault="00BA5923" w:rsidP="006A7AE8">
    <w:pPr>
      <w:pStyle w:val="KopfzeileDepartement"/>
      <w:pBdr>
        <w:bottom w:val="single" w:sz="4" w:space="1" w:color="auto"/>
      </w:pBdr>
      <w:spacing w:before="240" w:line="240" w:lineRule="atLeast"/>
      <w:jc w:val="right"/>
      <w:rPr>
        <w:rFonts w:ascii="Frutiger LT Pro 45 Light" w:hAnsi="Frutiger LT Pro 45 Light"/>
        <w:sz w:val="16"/>
        <w:szCs w:val="16"/>
      </w:rPr>
    </w:pPr>
    <w:r w:rsidRPr="00A37CB7">
      <w:rPr>
        <w:rFonts w:ascii="Frutiger LT Pro 45 Light" w:hAnsi="Frutiger LT Pro 45 Light"/>
        <w:sz w:val="16"/>
        <w:szCs w:val="16"/>
      </w:rPr>
      <w:t xml:space="preserve">Datenmodell Bohrdaten | </w:t>
    </w:r>
    <w:r w:rsidRPr="00A37CB7">
      <w:rPr>
        <w:rFonts w:ascii="Frutiger LT Pro 45 Light" w:hAnsi="Frutiger LT Pro 45 Light"/>
        <w:noProof/>
        <w:sz w:val="16"/>
        <w:szCs w:val="16"/>
        <w:lang w:eastAsia="de-CH"/>
      </w:rPr>
      <w:drawing>
        <wp:anchor distT="0" distB="0" distL="114300" distR="114300" simplePos="0" relativeHeight="251678720" behindDoc="1" locked="1" layoutInCell="1" allowOverlap="1" wp14:anchorId="77824024" wp14:editId="5AE38E6D">
          <wp:simplePos x="0" y="0"/>
          <wp:positionH relativeFrom="column">
            <wp:posOffset>-1080135</wp:posOffset>
          </wp:positionH>
          <wp:positionV relativeFrom="paragraph">
            <wp:posOffset>-396240</wp:posOffset>
          </wp:positionV>
          <wp:extent cx="7550150" cy="434340"/>
          <wp:effectExtent l="0" t="0" r="0" b="3810"/>
          <wp:wrapNone/>
          <wp:docPr id="2226"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rPr>
      <w:t>Zusammenfassung</w: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if </w:instrTex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instrText xml:space="preserve"> = "" "" "</w:instrTex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A37CB7">
      <w:rPr>
        <w:rFonts w:ascii="Frutiger LT Pro 45 Light" w:hAnsi="Frutiger LT Pro 45 Light"/>
        <w:sz w:val="16"/>
        <w:szCs w:val="16"/>
      </w:rPr>
      <w:instrText>CustomField.Classification</w:instrText>
    </w:r>
    <w:r w:rsidRPr="00A37CB7">
      <w:rPr>
        <w:rFonts w:ascii="Frutiger LT Pro 45 Light" w:hAnsi="Frutiger LT Pro 45 Light"/>
        <w:sz w:val="16"/>
        <w:szCs w:val="16"/>
      </w:rPr>
      <w:fldChar w:fldCharType="end"/>
    </w:r>
  </w:p>
  <w:p w:rsidR="00BA5923" w:rsidRPr="00A37CB7" w:rsidRDefault="00BA5923" w:rsidP="006A7AE8">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A37CB7">
    <w:pPr>
      <w:pStyle w:val="KopfzeileDepartement"/>
      <w:pBdr>
        <w:bottom w:val="single" w:sz="4" w:space="1" w:color="auto"/>
      </w:pBdr>
      <w:spacing w:before="240" w:line="240" w:lineRule="atLeast"/>
      <w:rPr>
        <w:rFonts w:ascii="Frutiger LT Pro 45 Light" w:hAnsi="Frutiger LT Pro 45 Light"/>
        <w:sz w:val="16"/>
        <w:szCs w:val="16"/>
        <w:lang w:val="fr-CH"/>
      </w:rPr>
    </w:pPr>
    <w:r w:rsidRPr="00293ADC">
      <w:rPr>
        <w:rFonts w:ascii="Frutiger LT Pro 45 Light" w:hAnsi="Frutiger LT Pro 45 Light"/>
        <w:sz w:val="16"/>
        <w:szCs w:val="16"/>
        <w:lang w:val="fr-CH"/>
      </w:rPr>
      <w:t>Modèle de données de forages | Do</w:t>
    </w:r>
    <w:r>
      <w:rPr>
        <w:rFonts w:ascii="Frutiger LT Pro 45 Light" w:hAnsi="Frutiger LT Pro 45 Light"/>
        <w:sz w:val="16"/>
        <w:szCs w:val="16"/>
        <w:lang w:val="fr-CH"/>
      </w:rPr>
      <w:t>c</w:t>
    </w:r>
    <w:r w:rsidRPr="00293ADC">
      <w:rPr>
        <w:rFonts w:ascii="Frutiger LT Pro 45 Light" w:hAnsi="Frutiger LT Pro 45 Light"/>
        <w:sz w:val="16"/>
        <w:szCs w:val="16"/>
        <w:lang w:val="fr-CH"/>
      </w:rPr>
      <w:t>umentation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6A7AE8">
    <w:pPr>
      <w:pStyle w:val="KopfzeileDepartement"/>
      <w:pBdr>
        <w:bottom w:val="single" w:sz="4" w:space="1" w:color="auto"/>
      </w:pBdr>
      <w:spacing w:before="240" w:line="240" w:lineRule="atLeast"/>
      <w:jc w:val="righ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sidRPr="00A37CB7">
      <w:rPr>
        <w:rFonts w:ascii="Frutiger LT Pro 45 Light" w:hAnsi="Frutiger LT Pro 45 Light"/>
        <w:noProof/>
        <w:sz w:val="16"/>
        <w:szCs w:val="16"/>
        <w:lang w:eastAsia="de-CH"/>
      </w:rPr>
      <w:drawing>
        <wp:anchor distT="0" distB="0" distL="114300" distR="114300" simplePos="0" relativeHeight="251666432" behindDoc="1" locked="1" layoutInCell="1" allowOverlap="1" wp14:anchorId="4F6BF871" wp14:editId="7C26F15F">
          <wp:simplePos x="0" y="0"/>
          <wp:positionH relativeFrom="column">
            <wp:posOffset>-1080135</wp:posOffset>
          </wp:positionH>
          <wp:positionV relativeFrom="paragraph">
            <wp:posOffset>-396240</wp:posOffset>
          </wp:positionV>
          <wp:extent cx="7550150" cy="434340"/>
          <wp:effectExtent l="0" t="0" r="0" b="3810"/>
          <wp:wrapNone/>
          <wp:docPr id="129"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sidRPr="00293ADC">
      <w:rPr>
        <w:rFonts w:ascii="Frutiger LT Pro 45 Light" w:hAnsi="Frutiger LT Pro 45 Light"/>
        <w:sz w:val="16"/>
        <w:szCs w:val="16"/>
        <w:lang w:val="fr-CH"/>
      </w:rPr>
      <w:t>Do</w:t>
    </w:r>
    <w:r>
      <w:rPr>
        <w:rFonts w:ascii="Frutiger LT Pro 45 Light" w:hAnsi="Frutiger LT Pro 45 Light"/>
        <w:sz w:val="16"/>
        <w:szCs w:val="16"/>
        <w:lang w:val="fr-CH"/>
      </w:rPr>
      <w:t>c</w:t>
    </w:r>
    <w:r w:rsidRPr="00293ADC">
      <w:rPr>
        <w:rFonts w:ascii="Frutiger LT Pro 45 Light" w:hAnsi="Frutiger LT Pro 45 Light"/>
        <w:sz w:val="16"/>
        <w:szCs w:val="16"/>
        <w:lang w:val="fr-CH"/>
      </w:rPr>
      <w:t>umentation</w: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if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293ADC">
      <w:rPr>
        <w:rFonts w:ascii="Frutiger LT Pro 45 Light" w:hAnsi="Frutiger LT Pro 45 Light"/>
        <w:sz w:val="16"/>
        <w:szCs w:val="16"/>
        <w:lang w:val="fr-CH"/>
      </w:rPr>
      <w:instrText xml:space="preserve"> = "" ""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293ADC">
      <w:rPr>
        <w:rFonts w:ascii="Frutiger LT Pro 45 Light" w:hAnsi="Frutiger LT Pro 45 Light"/>
        <w:sz w:val="16"/>
        <w:szCs w:val="16"/>
        <w:lang w:val="fr-CH"/>
      </w:rPr>
      <w:instrText>CustomField.Classification</w:instrText>
    </w:r>
    <w:r w:rsidRPr="00A37CB7">
      <w:rPr>
        <w:rFonts w:ascii="Frutiger LT Pro 45 Light" w:hAnsi="Frutiger LT Pro 45 Light"/>
        <w:sz w:val="16"/>
        <w:szCs w:val="16"/>
      </w:rPr>
      <w:fldChar w:fldCharType="end"/>
    </w:r>
  </w:p>
  <w:p w:rsidR="00BA5923" w:rsidRPr="00A37CB7" w:rsidRDefault="00BA5923" w:rsidP="006A7AE8">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A37CB7">
    <w:pPr>
      <w:pStyle w:val="KopfzeileDepartement"/>
      <w:pBdr>
        <w:bottom w:val="single" w:sz="4" w:space="1" w:color="auto"/>
      </w:pBdr>
      <w:spacing w:before="240" w:line="240" w:lineRule="atLeas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Pr>
        <w:rFonts w:ascii="Frutiger LT Pro 45 Light" w:hAnsi="Frutiger LT Pro 45 Light"/>
        <w:sz w:val="16"/>
        <w:szCs w:val="16"/>
        <w:lang w:val="fr-CH"/>
      </w:rPr>
      <w:t>Catalogue des objets</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6A7AE8">
    <w:pPr>
      <w:pStyle w:val="KopfzeileDepartement"/>
      <w:pBdr>
        <w:bottom w:val="single" w:sz="4" w:space="1" w:color="auto"/>
      </w:pBdr>
      <w:spacing w:before="240" w:line="240" w:lineRule="atLeast"/>
      <w:jc w:val="righ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sidRPr="00A37CB7">
      <w:rPr>
        <w:rFonts w:ascii="Frutiger LT Pro 45 Light" w:hAnsi="Frutiger LT Pro 45 Light"/>
        <w:noProof/>
        <w:sz w:val="16"/>
        <w:szCs w:val="16"/>
        <w:lang w:eastAsia="de-CH"/>
      </w:rPr>
      <w:drawing>
        <wp:anchor distT="0" distB="0" distL="114300" distR="114300" simplePos="0" relativeHeight="251668480" behindDoc="1" locked="1" layoutInCell="1" allowOverlap="1" wp14:anchorId="1A6C4C1B" wp14:editId="47B06CD1">
          <wp:simplePos x="0" y="0"/>
          <wp:positionH relativeFrom="column">
            <wp:posOffset>-1080135</wp:posOffset>
          </wp:positionH>
          <wp:positionV relativeFrom="paragraph">
            <wp:posOffset>-396240</wp:posOffset>
          </wp:positionV>
          <wp:extent cx="7550150" cy="434340"/>
          <wp:effectExtent l="0" t="0" r="0" b="3810"/>
          <wp:wrapNone/>
          <wp:docPr id="12"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lang w:val="fr-CH"/>
      </w:rPr>
      <w:t>Catalogue des objets</w: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if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293ADC">
      <w:rPr>
        <w:rFonts w:ascii="Frutiger LT Pro 45 Light" w:hAnsi="Frutiger LT Pro 45 Light"/>
        <w:sz w:val="16"/>
        <w:szCs w:val="16"/>
        <w:lang w:val="fr-CH"/>
      </w:rPr>
      <w:instrText xml:space="preserve"> = "" ""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293ADC">
      <w:rPr>
        <w:rFonts w:ascii="Frutiger LT Pro 45 Light" w:hAnsi="Frutiger LT Pro 45 Light"/>
        <w:sz w:val="16"/>
        <w:szCs w:val="16"/>
        <w:lang w:val="fr-CH"/>
      </w:rPr>
      <w:instrText>CustomField.Classification</w:instrText>
    </w:r>
    <w:r w:rsidRPr="00A37CB7">
      <w:rPr>
        <w:rFonts w:ascii="Frutiger LT Pro 45 Light" w:hAnsi="Frutiger LT Pro 45 Light"/>
        <w:sz w:val="16"/>
        <w:szCs w:val="16"/>
      </w:rPr>
      <w:fldChar w:fldCharType="end"/>
    </w:r>
  </w:p>
  <w:p w:rsidR="00BA5923" w:rsidRPr="00A37CB7" w:rsidRDefault="00BA5923" w:rsidP="006A7AE8">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A37CB7">
    <w:pPr>
      <w:pStyle w:val="KopfzeileDepartement"/>
      <w:pBdr>
        <w:bottom w:val="single" w:sz="4" w:space="1" w:color="auto"/>
      </w:pBdr>
      <w:spacing w:before="240" w:line="240" w:lineRule="atLeas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Pr>
        <w:rFonts w:ascii="Frutiger LT Pro 45 Light" w:hAnsi="Frutiger LT Pro 45 Light"/>
        <w:sz w:val="16"/>
        <w:szCs w:val="16"/>
        <w:lang w:val="fr-CH"/>
      </w:rPr>
      <w:t>Catalogue des objets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DE3049">
    <w:pPr>
      <w:pStyle w:val="KopfzeileDepartement"/>
      <w:pBdr>
        <w:bottom w:val="single" w:sz="4" w:space="1" w:color="auto"/>
      </w:pBdr>
      <w:spacing w:before="240" w:line="240" w:lineRule="atLeast"/>
      <w:jc w:val="righ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sidRPr="00A37CB7">
      <w:rPr>
        <w:rFonts w:ascii="Frutiger LT Pro 45 Light" w:hAnsi="Frutiger LT Pro 45 Light"/>
        <w:noProof/>
        <w:sz w:val="16"/>
        <w:szCs w:val="16"/>
        <w:lang w:eastAsia="de-CH"/>
      </w:rPr>
      <w:drawing>
        <wp:anchor distT="0" distB="0" distL="114300" distR="114300" simplePos="0" relativeHeight="251676672" behindDoc="1" locked="1" layoutInCell="1" allowOverlap="1" wp14:anchorId="3BA29446" wp14:editId="671F2216">
          <wp:simplePos x="0" y="0"/>
          <wp:positionH relativeFrom="column">
            <wp:posOffset>-1080135</wp:posOffset>
          </wp:positionH>
          <wp:positionV relativeFrom="paragraph">
            <wp:posOffset>-396240</wp:posOffset>
          </wp:positionV>
          <wp:extent cx="7550150" cy="434340"/>
          <wp:effectExtent l="0" t="0" r="0" b="3810"/>
          <wp:wrapNone/>
          <wp:docPr id="134"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lang w:val="fr-CH"/>
      </w:rPr>
      <w:t>Catalogue des objets</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A37CB7">
    <w:pPr>
      <w:pStyle w:val="KopfzeileDepartement"/>
      <w:pBdr>
        <w:bottom w:val="single" w:sz="4" w:space="1" w:color="auto"/>
      </w:pBdr>
      <w:spacing w:before="240" w:line="240" w:lineRule="atLeas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Pr>
        <w:rFonts w:ascii="Frutiger LT Pro 45 Light" w:hAnsi="Frutiger LT Pro 45 Light"/>
        <w:sz w:val="16"/>
        <w:szCs w:val="16"/>
        <w:lang w:val="fr-CH"/>
      </w:rPr>
      <w:t>Annexe</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DE3049">
    <w:pPr>
      <w:pStyle w:val="KopfzeileDepartement"/>
      <w:pBdr>
        <w:bottom w:val="single" w:sz="4" w:space="1" w:color="auto"/>
      </w:pBdr>
      <w:spacing w:before="240" w:line="240" w:lineRule="atLeast"/>
      <w:jc w:val="righ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sidRPr="00A37CB7">
      <w:rPr>
        <w:rFonts w:ascii="Frutiger LT Pro 45 Light" w:hAnsi="Frutiger LT Pro 45 Light"/>
        <w:noProof/>
        <w:sz w:val="16"/>
        <w:szCs w:val="16"/>
        <w:lang w:eastAsia="de-CH"/>
      </w:rPr>
      <w:drawing>
        <wp:anchor distT="0" distB="0" distL="114300" distR="114300" simplePos="0" relativeHeight="251680768" behindDoc="1" locked="1" layoutInCell="1" allowOverlap="1" wp14:anchorId="3199CA61" wp14:editId="73F5A9CD">
          <wp:simplePos x="0" y="0"/>
          <wp:positionH relativeFrom="column">
            <wp:posOffset>-1080135</wp:posOffset>
          </wp:positionH>
          <wp:positionV relativeFrom="paragraph">
            <wp:posOffset>-396240</wp:posOffset>
          </wp:positionV>
          <wp:extent cx="7550150" cy="434340"/>
          <wp:effectExtent l="0" t="0" r="0" b="3810"/>
          <wp:wrapNone/>
          <wp:docPr id="26"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lang w:val="fr-CH"/>
      </w:rPr>
      <w:t>Annexe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176"/>
      <w:gridCol w:w="4894"/>
    </w:tblGrid>
    <w:tr w:rsidR="00BA5923" w:rsidRPr="00E91F86" w:rsidTr="00240C6D">
      <w:tc>
        <w:tcPr>
          <w:tcW w:w="4252" w:type="dxa"/>
        </w:tcPr>
        <w:p w:rsidR="00BA5923" w:rsidRPr="00E91F86" w:rsidRDefault="00BA5923" w:rsidP="001F5F2A">
          <w:pPr>
            <w:pStyle w:val="KopfzeileDepartement"/>
          </w:pPr>
        </w:p>
      </w:tc>
      <w:tc>
        <w:tcPr>
          <w:tcW w:w="4959" w:type="dxa"/>
          <w:tcMar>
            <w:top w:w="28" w:type="dxa"/>
          </w:tcMar>
        </w:tcPr>
        <w:p w:rsidR="00BA5923" w:rsidRPr="00E91F86" w:rsidRDefault="00BA5923" w:rsidP="00E30352">
          <w:pPr>
            <w:pStyle w:val="KopfzeileDepartement"/>
          </w:pPr>
          <w:r w:rsidRPr="00E91F86">
            <w:fldChar w:fldCharType="begin"/>
          </w:r>
          <w:r w:rsidRPr="00E91F86">
            <w:instrText xml:space="preserve"> if </w:instrText>
          </w:r>
          <w:r w:rsidRPr="00E91F86">
            <w:fldChar w:fldCharType="begin"/>
          </w:r>
          <w:r w:rsidRPr="00E91F86">
            <w:instrText xml:space="preserve"> DOCPROPERTY "Organisation.DepartmentZ1"\*CHARFORMAT </w:instrText>
          </w:r>
          <w:r w:rsidRPr="00E91F86">
            <w:fldChar w:fldCharType="separate"/>
          </w:r>
          <w:r>
            <w:instrText>Eidgenössisches Departement für Verteidigung,</w:instrText>
          </w:r>
          <w:r w:rsidRPr="00E91F86">
            <w:fldChar w:fldCharType="end"/>
          </w:r>
          <w:r w:rsidRPr="00E91F86">
            <w:instrText xml:space="preserve"> = "" "" "</w:instrText>
          </w:r>
          <w:r w:rsidRPr="00E91F86">
            <w:fldChar w:fldCharType="begin"/>
          </w:r>
          <w:r w:rsidRPr="00E91F86">
            <w:instrText xml:space="preserve"> DOCPROPERTY "Organisation.DepartmentZ1"\*CHARFORMAT </w:instrText>
          </w:r>
          <w:r w:rsidRPr="00E91F86">
            <w:fldChar w:fldCharType="separate"/>
          </w:r>
          <w:r>
            <w:instrText>Eidgenössisches Departement für Verteidigung,</w:instrText>
          </w:r>
          <w:r w:rsidRPr="00E91F86">
            <w:fldChar w:fldCharType="end"/>
          </w:r>
        </w:p>
        <w:p w:rsidR="00BA5923" w:rsidRPr="00E91F86" w:rsidRDefault="00BA5923" w:rsidP="00E30352">
          <w:pPr>
            <w:pStyle w:val="KopfzeileDepartement"/>
            <w:rPr>
              <w:noProof/>
            </w:rPr>
          </w:pPr>
          <w:r w:rsidRPr="00E91F86">
            <w:instrText xml:space="preserve">" </w:instrText>
          </w:r>
          <w:r w:rsidRPr="00E91F86">
            <w:fldChar w:fldCharType="separate"/>
          </w:r>
          <w:r>
            <w:rPr>
              <w:noProof/>
            </w:rPr>
            <w:t>Eidgenössisches Departement für Verteidigung,</w:t>
          </w:r>
        </w:p>
        <w:p w:rsidR="00BA5923" w:rsidRPr="00E91F86" w:rsidRDefault="00BA5923" w:rsidP="00E30352">
          <w:pPr>
            <w:pStyle w:val="KopfzeileDepartement"/>
          </w:pPr>
          <w:r w:rsidRPr="00E91F86">
            <w:fldChar w:fldCharType="end"/>
          </w:r>
          <w:r w:rsidRPr="00E91F86">
            <w:fldChar w:fldCharType="begin"/>
          </w:r>
          <w:r w:rsidRPr="00E91F86">
            <w:instrText xml:space="preserve"> if </w:instrText>
          </w:r>
          <w:r w:rsidRPr="00E91F86">
            <w:fldChar w:fldCharType="begin"/>
          </w:r>
          <w:r w:rsidRPr="00E91F86">
            <w:instrText xml:space="preserve"> DOCPROPERTY "Organisation.DepartmentZ2"\*CHARFORMAT </w:instrText>
          </w:r>
          <w:r w:rsidRPr="00E91F86">
            <w:fldChar w:fldCharType="separate"/>
          </w:r>
          <w:r>
            <w:instrText>Bevölkerungsschutz und Sport VBS</w:instrText>
          </w:r>
          <w:r w:rsidRPr="00E91F86">
            <w:fldChar w:fldCharType="end"/>
          </w:r>
          <w:r w:rsidRPr="00E91F86">
            <w:instrText xml:space="preserve"> = "" "" "</w:instrText>
          </w:r>
          <w:r w:rsidRPr="00E91F86">
            <w:fldChar w:fldCharType="begin"/>
          </w:r>
          <w:r w:rsidRPr="00E91F86">
            <w:instrText xml:space="preserve"> DOCPROPERTY "Organisation.DepartmentZ2"\*CHARFORMAT </w:instrText>
          </w:r>
          <w:r w:rsidRPr="00E91F86">
            <w:fldChar w:fldCharType="separate"/>
          </w:r>
          <w:r>
            <w:instrText>Bevölkerungsschutz und Sport VBS</w:instrText>
          </w:r>
          <w:r w:rsidRPr="00E91F86">
            <w:fldChar w:fldCharType="end"/>
          </w:r>
        </w:p>
        <w:p w:rsidR="00BA5923" w:rsidRPr="00E91F86" w:rsidRDefault="00BA5923" w:rsidP="00E30352">
          <w:pPr>
            <w:pStyle w:val="KopfzeileDepartement"/>
            <w:rPr>
              <w:noProof/>
            </w:rPr>
          </w:pPr>
          <w:r w:rsidRPr="00E91F86">
            <w:instrText xml:space="preserve">" </w:instrText>
          </w:r>
          <w:r w:rsidRPr="00E91F86">
            <w:fldChar w:fldCharType="separate"/>
          </w:r>
          <w:r>
            <w:rPr>
              <w:noProof/>
            </w:rPr>
            <w:t>Bevölkerungsschutz und Sport VBS</w:t>
          </w:r>
        </w:p>
        <w:p w:rsidR="00BA5923" w:rsidRPr="00E91F86" w:rsidRDefault="00BA5923" w:rsidP="00812110">
          <w:pPr>
            <w:pStyle w:val="KopfzeileDepartement"/>
            <w:rPr>
              <w:rStyle w:val="Fett"/>
            </w:rPr>
          </w:pPr>
          <w:r w:rsidRPr="00E91F86">
            <w:fldChar w:fldCharType="end"/>
          </w:r>
          <w:r w:rsidRPr="00E91F86">
            <w:rPr>
              <w:rStyle w:val="Fett"/>
            </w:rPr>
            <w:fldChar w:fldCharType="begin"/>
          </w:r>
          <w:r w:rsidRPr="00E91F86">
            <w:rPr>
              <w:rStyle w:val="Fett"/>
            </w:rPr>
            <w:instrText xml:space="preserve"> if </w:instrText>
          </w:r>
          <w:r w:rsidRPr="00E91F86">
            <w:rPr>
              <w:rStyle w:val="Fett"/>
            </w:rPr>
            <w:fldChar w:fldCharType="begin"/>
          </w:r>
          <w:r w:rsidRPr="00E91F86">
            <w:rPr>
              <w:rStyle w:val="Fett"/>
            </w:rPr>
            <w:instrText xml:space="preserve"> DOCPROPERTY "Organisation.DepartementZ3Fett"\*CHARFORMAT </w:instrText>
          </w:r>
          <w:r w:rsidRPr="00E91F86">
            <w:rPr>
              <w:rStyle w:val="Fett"/>
            </w:rPr>
            <w:fldChar w:fldCharType="end"/>
          </w:r>
          <w:r w:rsidRPr="00E91F86">
            <w:rPr>
              <w:rStyle w:val="Fett"/>
            </w:rPr>
            <w:instrText xml:space="preserve"> = "" "" "</w:instrText>
          </w:r>
          <w:r w:rsidRPr="00E91F86">
            <w:rPr>
              <w:rStyle w:val="Fett"/>
            </w:rPr>
            <w:fldChar w:fldCharType="begin"/>
          </w:r>
          <w:r w:rsidRPr="00E91F86">
            <w:rPr>
              <w:rStyle w:val="Fett"/>
            </w:rPr>
            <w:instrText xml:space="preserve"> DOCPROPERTY "Organisation.DepartementZ3Fett"\*CHARFORMAT </w:instrText>
          </w:r>
          <w:r w:rsidRPr="00E91F86">
            <w:rPr>
              <w:rStyle w:val="Fett"/>
            </w:rPr>
            <w:fldChar w:fldCharType="separate"/>
          </w:r>
          <w:r w:rsidRPr="00E91F86">
            <w:rPr>
              <w:rStyle w:val="Fett"/>
            </w:rPr>
            <w:instrText>Organisation.DepartementZ3Fett</w:instrText>
          </w:r>
          <w:r w:rsidRPr="00E91F86">
            <w:rPr>
              <w:rStyle w:val="Fett"/>
            </w:rPr>
            <w:fldChar w:fldCharType="end"/>
          </w:r>
        </w:p>
        <w:p w:rsidR="00BA5923" w:rsidRPr="00E91F86" w:rsidRDefault="00BA5923" w:rsidP="00812110">
          <w:pPr>
            <w:pStyle w:val="KopfzeileDepartement"/>
            <w:spacing w:line="80" w:lineRule="atLeast"/>
            <w:rPr>
              <w:sz w:val="10"/>
              <w:szCs w:val="10"/>
            </w:rPr>
          </w:pPr>
          <w:r w:rsidRPr="00E91F86">
            <w:rPr>
              <w:rStyle w:val="Fett"/>
            </w:rPr>
            <w:instrText xml:space="preserve">" </w:instrText>
          </w:r>
          <w:r w:rsidRPr="00E91F86">
            <w:rPr>
              <w:rStyle w:val="Fett"/>
            </w:rPr>
            <w:fldChar w:fldCharType="end"/>
          </w:r>
        </w:p>
        <w:p w:rsidR="00BA5923" w:rsidRPr="00E91F86" w:rsidRDefault="00BA5923" w:rsidP="00E30352">
          <w:pPr>
            <w:pStyle w:val="KopfzeileDepartement"/>
          </w:pPr>
          <w:r w:rsidRPr="00E91F86">
            <w:fldChar w:fldCharType="begin"/>
          </w:r>
          <w:r w:rsidRPr="00E91F86">
            <w:instrText xml:space="preserve"> if </w:instrText>
          </w:r>
          <w:r w:rsidRPr="00E91F86">
            <w:fldChar w:fldCharType="begin"/>
          </w:r>
          <w:r w:rsidRPr="00E91F86">
            <w:instrText xml:space="preserve"> DOCPROPERTY "Organisation.DepartementsbereichZ1"\*CHARFORMAT </w:instrText>
          </w:r>
          <w:r w:rsidRPr="00E91F86">
            <w:fldChar w:fldCharType="separate"/>
          </w:r>
          <w:r>
            <w:instrText>armasuisse</w:instrText>
          </w:r>
          <w:r w:rsidRPr="00E91F86">
            <w:fldChar w:fldCharType="end"/>
          </w:r>
          <w:r w:rsidRPr="00E91F86">
            <w:instrText xml:space="preserve"> = "" "" "</w:instrText>
          </w:r>
          <w:r w:rsidRPr="00E91F86">
            <w:fldChar w:fldCharType="begin"/>
          </w:r>
          <w:r w:rsidRPr="00E91F86">
            <w:instrText xml:space="preserve"> DOCPROPERTY "Organisation.DepartementsbereichZ1"\*CHARFORMAT </w:instrText>
          </w:r>
          <w:r w:rsidRPr="00E91F86">
            <w:fldChar w:fldCharType="separate"/>
          </w:r>
          <w:r>
            <w:instrText>armasuisse</w:instrText>
          </w:r>
          <w:r w:rsidRPr="00E91F86">
            <w:fldChar w:fldCharType="end"/>
          </w:r>
        </w:p>
        <w:p w:rsidR="00BA5923" w:rsidRPr="00E91F86" w:rsidRDefault="00BA5923" w:rsidP="00E30352">
          <w:pPr>
            <w:pStyle w:val="KopfzeileDepartement"/>
            <w:rPr>
              <w:noProof/>
            </w:rPr>
          </w:pPr>
          <w:r w:rsidRPr="00E91F86">
            <w:instrText xml:space="preserve">" </w:instrText>
          </w:r>
          <w:r w:rsidRPr="00E91F86">
            <w:fldChar w:fldCharType="separate"/>
          </w:r>
          <w:r>
            <w:rPr>
              <w:noProof/>
            </w:rPr>
            <w:t>armasuisse</w:t>
          </w:r>
        </w:p>
        <w:p w:rsidR="00BA5923" w:rsidRPr="00E91F86" w:rsidRDefault="00BA5923" w:rsidP="00E30352">
          <w:pPr>
            <w:pStyle w:val="KopfzeileDepartement"/>
          </w:pPr>
          <w:r w:rsidRPr="00E91F86">
            <w:fldChar w:fldCharType="end"/>
          </w:r>
          <w:r w:rsidRPr="00E91F86">
            <w:fldChar w:fldCharType="begin"/>
          </w:r>
          <w:r w:rsidRPr="00E91F86">
            <w:instrText xml:space="preserve"> if </w:instrText>
          </w:r>
          <w:r w:rsidRPr="00E91F86">
            <w:fldChar w:fldCharType="begin"/>
          </w:r>
          <w:r w:rsidRPr="00E91F86">
            <w:instrText xml:space="preserve"> DOCPROPERTY "Organisation.DepartementsbereichZ2"\*CHARFORMAT </w:instrText>
          </w:r>
          <w:r w:rsidRPr="00E91F86">
            <w:fldChar w:fldCharType="end"/>
          </w:r>
          <w:r w:rsidRPr="00E91F86">
            <w:instrText xml:space="preserve"> = "" "" "</w:instrText>
          </w:r>
          <w:r w:rsidRPr="00E91F86">
            <w:fldChar w:fldCharType="begin"/>
          </w:r>
          <w:r w:rsidRPr="00E91F86">
            <w:instrText xml:space="preserve"> DOCPROPERTY "Organisation.DepartementsbereichZ2"\*CHARFORMAT </w:instrText>
          </w:r>
          <w:r w:rsidRPr="00E91F86">
            <w:fldChar w:fldCharType="separate"/>
          </w:r>
          <w:r w:rsidRPr="00E91F86">
            <w:instrText>Organisation.DepartementsbereichZ2</w:instrText>
          </w:r>
          <w:r w:rsidRPr="00E91F86">
            <w:fldChar w:fldCharType="end"/>
          </w:r>
          <w:r w:rsidRPr="00E91F86">
            <w:instrText>2</w:instrText>
          </w:r>
        </w:p>
        <w:p w:rsidR="00BA5923" w:rsidRPr="00E91F86" w:rsidRDefault="00BA5923" w:rsidP="001F5F2A">
          <w:pPr>
            <w:pStyle w:val="KopfzeileDepartement"/>
            <w:rPr>
              <w:b/>
            </w:rPr>
          </w:pPr>
          <w:r w:rsidRPr="00E91F86">
            <w:instrText xml:space="preserve">" </w:instrText>
          </w:r>
          <w:r w:rsidRPr="00E91F86">
            <w:fldChar w:fldCharType="end"/>
          </w:r>
          <w:r w:rsidRPr="00E91F86">
            <w:rPr>
              <w:b/>
            </w:rPr>
            <w:fldChar w:fldCharType="begin"/>
          </w:r>
          <w:r w:rsidRPr="00E91F86">
            <w:rPr>
              <w:b/>
            </w:rPr>
            <w:instrText xml:space="preserve"> if </w:instrText>
          </w:r>
          <w:r w:rsidRPr="00E91F86">
            <w:rPr>
              <w:b/>
            </w:rPr>
            <w:fldChar w:fldCharType="begin"/>
          </w:r>
          <w:r w:rsidRPr="00E91F86">
            <w:rPr>
              <w:b/>
            </w:rPr>
            <w:instrText xml:space="preserve"> DOCPROPERTY "Organisation.AmtZ1"\*CHARFORMAT </w:instrText>
          </w:r>
          <w:r w:rsidRPr="00E91F86">
            <w:rPr>
              <w:b/>
            </w:rPr>
            <w:fldChar w:fldCharType="separate"/>
          </w:r>
          <w:r>
            <w:rPr>
              <w:b/>
            </w:rPr>
            <w:instrText>Bundesamt für Landestopografie swisstopo</w:instrText>
          </w:r>
          <w:r w:rsidRPr="00E91F86">
            <w:rPr>
              <w:b/>
            </w:rPr>
            <w:fldChar w:fldCharType="end"/>
          </w:r>
          <w:r w:rsidRPr="00E91F86">
            <w:rPr>
              <w:b/>
            </w:rPr>
            <w:instrText xml:space="preserve"> = "" "" "</w:instrText>
          </w:r>
          <w:r w:rsidRPr="00E91F86">
            <w:rPr>
              <w:b/>
            </w:rPr>
            <w:fldChar w:fldCharType="begin"/>
          </w:r>
          <w:r w:rsidRPr="00E91F86">
            <w:rPr>
              <w:b/>
            </w:rPr>
            <w:instrText xml:space="preserve"> DOCPROPERTY "Organisation.AmtZ1"\*CHARFORMAT </w:instrText>
          </w:r>
          <w:r w:rsidRPr="00E91F86">
            <w:rPr>
              <w:b/>
            </w:rPr>
            <w:fldChar w:fldCharType="separate"/>
          </w:r>
          <w:r>
            <w:rPr>
              <w:b/>
            </w:rPr>
            <w:instrText>Bundesamt für Landestopografie swisstopo</w:instrText>
          </w:r>
          <w:r w:rsidRPr="00E91F86">
            <w:rPr>
              <w:b/>
            </w:rPr>
            <w:fldChar w:fldCharType="end"/>
          </w:r>
        </w:p>
        <w:p w:rsidR="00BA5923" w:rsidRPr="00E91F86" w:rsidRDefault="00BA5923" w:rsidP="001F5F2A">
          <w:pPr>
            <w:pStyle w:val="KopfzeileDepartement"/>
            <w:rPr>
              <w:b/>
              <w:noProof/>
            </w:rPr>
          </w:pPr>
          <w:r w:rsidRPr="00E91F86">
            <w:rPr>
              <w:b/>
            </w:rPr>
            <w:instrText xml:space="preserve">" </w:instrText>
          </w:r>
          <w:r w:rsidRPr="00E91F86">
            <w:rPr>
              <w:b/>
            </w:rPr>
            <w:fldChar w:fldCharType="separate"/>
          </w:r>
          <w:r>
            <w:rPr>
              <w:b/>
              <w:noProof/>
            </w:rPr>
            <w:t>Bundesamt für Landestopografie swisstopo</w:t>
          </w:r>
        </w:p>
        <w:p w:rsidR="00BA5923" w:rsidRPr="00E91F86" w:rsidRDefault="00BA5923" w:rsidP="00E30352">
          <w:pPr>
            <w:pStyle w:val="KopfzeileDepartement"/>
            <w:rPr>
              <w:b/>
            </w:rPr>
          </w:pPr>
          <w:r w:rsidRPr="00E91F86">
            <w:rPr>
              <w:b/>
            </w:rPr>
            <w:fldChar w:fldCharType="end"/>
          </w:r>
          <w:r w:rsidRPr="00E91F86">
            <w:rPr>
              <w:b/>
            </w:rPr>
            <w:fldChar w:fldCharType="begin"/>
          </w:r>
          <w:r w:rsidRPr="00E91F86">
            <w:rPr>
              <w:b/>
            </w:rPr>
            <w:instrText xml:space="preserve"> if </w:instrText>
          </w:r>
          <w:r w:rsidRPr="00E91F86">
            <w:rPr>
              <w:b/>
            </w:rPr>
            <w:fldChar w:fldCharType="begin"/>
          </w:r>
          <w:r w:rsidRPr="00E91F86">
            <w:rPr>
              <w:b/>
            </w:rPr>
            <w:instrText xml:space="preserve"> DOCPROPERTY "Organisation.AmtZ2"\*CHARFORMAT </w:instrText>
          </w:r>
          <w:r w:rsidRPr="00E91F86">
            <w:rPr>
              <w:b/>
            </w:rPr>
            <w:fldChar w:fldCharType="end"/>
          </w:r>
          <w:r w:rsidRPr="00E91F86">
            <w:rPr>
              <w:b/>
            </w:rPr>
            <w:instrText xml:space="preserve"> = "" "" "</w:instrText>
          </w:r>
          <w:r w:rsidRPr="00E91F86">
            <w:rPr>
              <w:b/>
            </w:rPr>
            <w:fldChar w:fldCharType="begin"/>
          </w:r>
          <w:r w:rsidRPr="00E91F86">
            <w:rPr>
              <w:b/>
            </w:rPr>
            <w:instrText xml:space="preserve"> DOCPROPERTY "Organisation.AmtZ2"\*CHARFORMAT </w:instrText>
          </w:r>
          <w:r w:rsidRPr="00E91F86">
            <w:rPr>
              <w:b/>
            </w:rPr>
            <w:fldChar w:fldCharType="separate"/>
          </w:r>
          <w:r w:rsidRPr="00E91F86">
            <w:rPr>
              <w:b/>
            </w:rPr>
            <w:instrText>Organisation.AmtZ2</w:instrText>
          </w:r>
          <w:r w:rsidRPr="00E91F86">
            <w:rPr>
              <w:b/>
            </w:rPr>
            <w:fldChar w:fldCharType="end"/>
          </w:r>
        </w:p>
        <w:p w:rsidR="00BA5923" w:rsidRPr="00E91F86" w:rsidRDefault="00BA5923" w:rsidP="000B24F5">
          <w:pPr>
            <w:pStyle w:val="KopfzeileDepartement"/>
          </w:pPr>
          <w:r w:rsidRPr="00E91F86">
            <w:rPr>
              <w:b/>
            </w:rPr>
            <w:instrText xml:space="preserve">" </w:instrText>
          </w:r>
          <w:r w:rsidRPr="00E91F86">
            <w:rPr>
              <w:b/>
            </w:rPr>
            <w:fldChar w:fldCharType="end"/>
          </w:r>
        </w:p>
      </w:tc>
    </w:tr>
  </w:tbl>
  <w:p w:rsidR="00BA5923" w:rsidRPr="00E91F86" w:rsidRDefault="00BA5923" w:rsidP="002334EF">
    <w:pPr>
      <w:pStyle w:val="Versteckt"/>
    </w:pPr>
    <w:r w:rsidRPr="00E91F86">
      <w:rPr>
        <w:noProof/>
        <w:lang w:eastAsia="de-CH"/>
      </w:rPr>
      <w:drawing>
        <wp:anchor distT="0" distB="0" distL="114300" distR="114300" simplePos="0" relativeHeight="251660288" behindDoc="1" locked="1" layoutInCell="1" allowOverlap="1" wp14:anchorId="497B5BC9" wp14:editId="1C7D1413">
          <wp:simplePos x="0" y="0"/>
          <wp:positionH relativeFrom="page">
            <wp:posOffset>0</wp:posOffset>
          </wp:positionH>
          <wp:positionV relativeFrom="page">
            <wp:posOffset>0</wp:posOffset>
          </wp:positionV>
          <wp:extent cx="7565366" cy="1759789"/>
          <wp:effectExtent l="0" t="0" r="0" b="0"/>
          <wp:wrapNone/>
          <wp:docPr id="140" name="e77b4499-b4c3-461a-84a6-c4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5366" cy="175978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Default="00BA5923" w:rsidP="003878EA">
    <w:pPr>
      <w:pStyle w:val="Klassifizierung"/>
    </w:pPr>
    <w:r w:rsidRPr="00DC67D6">
      <w:rPr>
        <w:noProof/>
        <w:sz w:val="2"/>
        <w:szCs w:val="2"/>
        <w:lang w:eastAsia="de-CH"/>
      </w:rPr>
      <w:drawing>
        <wp:anchor distT="0" distB="0" distL="114300" distR="114300" simplePos="0" relativeHeight="251657216" behindDoc="1" locked="1" layoutInCell="1" allowOverlap="1" wp14:anchorId="0577DF84" wp14:editId="62C690C9">
          <wp:simplePos x="0" y="0"/>
          <wp:positionH relativeFrom="column">
            <wp:posOffset>-1080135</wp:posOffset>
          </wp:positionH>
          <wp:positionV relativeFrom="paragraph">
            <wp:posOffset>-396240</wp:posOffset>
          </wp:positionV>
          <wp:extent cx="7550150" cy="434340"/>
          <wp:effectExtent l="0" t="0" r="0" b="3810"/>
          <wp:wrapNone/>
          <wp:docPr id="141"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 xml:space="preserve"> if </w:instrText>
    </w:r>
    <w:r>
      <w:fldChar w:fldCharType="begin"/>
    </w:r>
    <w:r>
      <w:rPr>
        <w:lang w:val="fr-CH"/>
      </w:rPr>
      <w:instrText xml:space="preserve"> DOCPROPERTY "CustomField.Classification"\*CHARFORMAT \&lt;OawJumpToField value=0/&gt;</w:instrText>
    </w:r>
    <w:r>
      <w:fldChar w:fldCharType="end"/>
    </w:r>
    <w:r>
      <w:instrText xml:space="preserve"> = "" "" "</w:instrText>
    </w:r>
    <w:r>
      <w:fldChar w:fldCharType="begin"/>
    </w:r>
    <w:r>
      <w:rPr>
        <w:lang w:val="fr-CH"/>
      </w:rPr>
      <w:instrText xml:space="preserve"> DOCPROPERTY "CustomField.Classification"\*CHARFORMAT \&lt;OawJumpToField value=0/&gt;</w:instrText>
    </w:r>
    <w:r>
      <w:fldChar w:fldCharType="separate"/>
    </w:r>
    <w:r>
      <w:rPr>
        <w:lang w:val="fr-CH"/>
      </w:rPr>
      <w:instrText>CustomField.Classification</w:instrText>
    </w:r>
    <w:r>
      <w:fldChar w:fldCharType="end"/>
    </w:r>
  </w:p>
  <w:p w:rsidR="00BA5923" w:rsidRPr="00DC67D6" w:rsidRDefault="00BA5923" w:rsidP="003878EA">
    <w:pPr>
      <w:pStyle w:val="Klassifizierung"/>
      <w:rPr>
        <w:sz w:val="2"/>
        <w:szCs w:val="2"/>
        <w:lang w:val="fr-CH"/>
      </w:rPr>
    </w:pPr>
    <w:r>
      <w:instrText>" \&lt;OawJumpToField value=0/&gt;</w:instrText>
    </w:r>
    <w:r>
      <w:fldChar w:fldCharType="end"/>
    </w:r>
    <w:r>
      <w:fldChar w:fldCharType="begin"/>
    </w:r>
    <w:r>
      <w:instrText xml:space="preserve"> DOCPROPERTY "CustomField.ClassificationEnclosures"\*CHARFORMAT \&lt;OawJumpToField value=0/&gt;</w:instrText>
    </w:r>
    <w:r>
      <w:rPr>
        <w:highlight w:val="whit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D3421B" w:rsidRDefault="00BA5923" w:rsidP="00D3421B">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A37CB7" w:rsidRDefault="00BA5923" w:rsidP="006A7AE8">
    <w:pPr>
      <w:pStyle w:val="KopfzeileDepartement"/>
      <w:pBdr>
        <w:bottom w:val="single" w:sz="4" w:space="1" w:color="auto"/>
      </w:pBdr>
      <w:spacing w:before="240" w:line="240" w:lineRule="atLeast"/>
      <w:jc w:val="right"/>
      <w:rPr>
        <w:rFonts w:ascii="Frutiger LT Pro 45 Light" w:hAnsi="Frutiger LT Pro 45 Light"/>
        <w:sz w:val="16"/>
        <w:szCs w:val="16"/>
      </w:rPr>
    </w:pPr>
    <w:r w:rsidRPr="00A37CB7">
      <w:rPr>
        <w:rFonts w:ascii="Frutiger LT Pro 45 Light" w:hAnsi="Frutiger LT Pro 45 Light"/>
        <w:sz w:val="16"/>
        <w:szCs w:val="16"/>
      </w:rPr>
      <w:t xml:space="preserve">Datenmodell Bohrdaten | </w:t>
    </w:r>
    <w:r w:rsidRPr="00A37CB7">
      <w:rPr>
        <w:rFonts w:ascii="Frutiger LT Pro 45 Light" w:hAnsi="Frutiger LT Pro 45 Light"/>
        <w:noProof/>
        <w:sz w:val="16"/>
        <w:szCs w:val="16"/>
        <w:lang w:eastAsia="de-CH"/>
      </w:rPr>
      <w:drawing>
        <wp:anchor distT="0" distB="0" distL="114300" distR="114300" simplePos="0" relativeHeight="251672576" behindDoc="1" locked="1" layoutInCell="1" allowOverlap="1" wp14:anchorId="76AD53F2" wp14:editId="727A5E73">
          <wp:simplePos x="0" y="0"/>
          <wp:positionH relativeFrom="column">
            <wp:posOffset>-1080135</wp:posOffset>
          </wp:positionH>
          <wp:positionV relativeFrom="paragraph">
            <wp:posOffset>-396240</wp:posOffset>
          </wp:positionV>
          <wp:extent cx="7550150" cy="434340"/>
          <wp:effectExtent l="0" t="0" r="0" b="3810"/>
          <wp:wrapNone/>
          <wp:docPr id="142"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rPr>
      <w:t>Zusammenfassung</w: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if </w:instrTex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instrText xml:space="preserve"> = "" "" "</w:instrText>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A37CB7">
      <w:rPr>
        <w:rFonts w:ascii="Frutiger LT Pro 45 Light" w:hAnsi="Frutiger LT Pro 45 Light"/>
        <w:sz w:val="16"/>
        <w:szCs w:val="16"/>
      </w:rPr>
      <w:instrText>CustomField.Classification</w:instrText>
    </w:r>
    <w:r w:rsidRPr="00A37CB7">
      <w:rPr>
        <w:rFonts w:ascii="Frutiger LT Pro 45 Light" w:hAnsi="Frutiger LT Pro 45 Light"/>
        <w:sz w:val="16"/>
        <w:szCs w:val="16"/>
      </w:rPr>
      <w:fldChar w:fldCharType="end"/>
    </w:r>
  </w:p>
  <w:p w:rsidR="00BA5923" w:rsidRPr="00A37CB7" w:rsidRDefault="00BA5923" w:rsidP="006A7AE8">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4734A7">
    <w:pPr>
      <w:pStyle w:val="KopfzeileDepartement"/>
      <w:pBdr>
        <w:bottom w:val="single" w:sz="4" w:space="1" w:color="auto"/>
      </w:pBdr>
      <w:spacing w:before="240" w:line="240" w:lineRule="atLeas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Pr>
        <w:rFonts w:ascii="Frutiger LT Pro 45 Light" w:hAnsi="Frutiger LT Pro 45 Light"/>
        <w:sz w:val="16"/>
        <w:szCs w:val="16"/>
        <w:lang w:val="fr-CH"/>
      </w:rPr>
      <w:t>Résumé</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6A7AE8">
    <w:pPr>
      <w:pStyle w:val="KopfzeileDepartement"/>
      <w:pBdr>
        <w:bottom w:val="single" w:sz="4" w:space="1" w:color="auto"/>
      </w:pBdr>
      <w:spacing w:before="240" w:line="240" w:lineRule="atLeast"/>
      <w:jc w:val="righ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sidRPr="00A37CB7">
      <w:rPr>
        <w:rFonts w:ascii="Frutiger LT Pro 45 Light" w:hAnsi="Frutiger LT Pro 45 Light"/>
        <w:noProof/>
        <w:sz w:val="16"/>
        <w:szCs w:val="16"/>
        <w:lang w:eastAsia="de-CH"/>
      </w:rPr>
      <w:drawing>
        <wp:anchor distT="0" distB="0" distL="114300" distR="114300" simplePos="0" relativeHeight="251674624" behindDoc="1" locked="1" layoutInCell="1" allowOverlap="1" wp14:anchorId="6562A576" wp14:editId="1472998E">
          <wp:simplePos x="0" y="0"/>
          <wp:positionH relativeFrom="column">
            <wp:posOffset>-1080135</wp:posOffset>
          </wp:positionH>
          <wp:positionV relativeFrom="paragraph">
            <wp:posOffset>-396240</wp:posOffset>
          </wp:positionV>
          <wp:extent cx="7550150" cy="434340"/>
          <wp:effectExtent l="0" t="0" r="0" b="3810"/>
          <wp:wrapNone/>
          <wp:docPr id="143"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lang w:val="fr-CH"/>
      </w:rPr>
      <w:t>Résumé</w: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if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293ADC">
      <w:rPr>
        <w:rFonts w:ascii="Frutiger LT Pro 45 Light" w:hAnsi="Frutiger LT Pro 45 Light"/>
        <w:sz w:val="16"/>
        <w:szCs w:val="16"/>
        <w:lang w:val="fr-CH"/>
      </w:rPr>
      <w:instrText xml:space="preserve"> = "" ""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293ADC">
      <w:rPr>
        <w:rFonts w:ascii="Frutiger LT Pro 45 Light" w:hAnsi="Frutiger LT Pro 45 Light"/>
        <w:sz w:val="16"/>
        <w:szCs w:val="16"/>
        <w:lang w:val="fr-CH"/>
      </w:rPr>
      <w:instrText>CustomField.Classification</w:instrText>
    </w:r>
    <w:r w:rsidRPr="00A37CB7">
      <w:rPr>
        <w:rFonts w:ascii="Frutiger LT Pro 45 Light" w:hAnsi="Frutiger LT Pro 45 Light"/>
        <w:sz w:val="16"/>
        <w:szCs w:val="16"/>
      </w:rPr>
      <w:fldChar w:fldCharType="end"/>
    </w:r>
  </w:p>
  <w:p w:rsidR="00BA5923" w:rsidRPr="00A37CB7" w:rsidRDefault="00BA5923" w:rsidP="006A7AE8">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293ADC" w:rsidRDefault="00BA5923" w:rsidP="006A7AE8">
    <w:pPr>
      <w:pStyle w:val="KopfzeileDepartement"/>
      <w:pBdr>
        <w:bottom w:val="single" w:sz="4" w:space="1" w:color="auto"/>
      </w:pBdr>
      <w:spacing w:before="240" w:line="240" w:lineRule="atLeast"/>
      <w:jc w:val="right"/>
      <w:rPr>
        <w:rFonts w:ascii="Frutiger LT Pro 45 Light" w:hAnsi="Frutiger LT Pro 45 Light"/>
        <w:sz w:val="16"/>
        <w:szCs w:val="16"/>
        <w:lang w:val="fr-CH"/>
      </w:rPr>
    </w:pPr>
    <w:r w:rsidRPr="00293ADC">
      <w:rPr>
        <w:rFonts w:ascii="Frutiger LT Pro 45 Light" w:hAnsi="Frutiger LT Pro 45 Light"/>
        <w:sz w:val="16"/>
        <w:szCs w:val="16"/>
        <w:lang w:val="fr-CH"/>
      </w:rPr>
      <w:t xml:space="preserve">Modèle de données de forages | </w:t>
    </w:r>
    <w:r w:rsidRPr="00A37CB7">
      <w:rPr>
        <w:rFonts w:ascii="Frutiger LT Pro 45 Light" w:hAnsi="Frutiger LT Pro 45 Light"/>
        <w:noProof/>
        <w:sz w:val="16"/>
        <w:szCs w:val="16"/>
        <w:lang w:eastAsia="de-CH"/>
      </w:rPr>
      <w:drawing>
        <wp:anchor distT="0" distB="0" distL="114300" distR="114300" simplePos="0" relativeHeight="251662336" behindDoc="1" locked="1" layoutInCell="1" allowOverlap="1" wp14:anchorId="715F2A4F" wp14:editId="6AE70A4A">
          <wp:simplePos x="0" y="0"/>
          <wp:positionH relativeFrom="column">
            <wp:posOffset>-1080135</wp:posOffset>
          </wp:positionH>
          <wp:positionV relativeFrom="paragraph">
            <wp:posOffset>-396240</wp:posOffset>
          </wp:positionV>
          <wp:extent cx="7550150" cy="434340"/>
          <wp:effectExtent l="0" t="0" r="0" b="3810"/>
          <wp:wrapNone/>
          <wp:docPr id="154" name="1d1e3902-acbe-422c-a837-4db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e3902-acbe-422c-a837-4db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0150" cy="434340"/>
                  </a:xfrm>
                  <a:prstGeom prst="rect">
                    <a:avLst/>
                  </a:prstGeom>
                  <a:noFill/>
                </pic:spPr>
              </pic:pic>
            </a:graphicData>
          </a:graphic>
          <wp14:sizeRelH relativeFrom="margin">
            <wp14:pctWidth>0</wp14:pctWidth>
          </wp14:sizeRelH>
          <wp14:sizeRelV relativeFrom="margin">
            <wp14:pctHeight>0</wp14:pctHeight>
          </wp14:sizeRelV>
        </wp:anchor>
      </w:drawing>
    </w:r>
    <w:r>
      <w:rPr>
        <w:rFonts w:ascii="Frutiger LT Pro 45 Light" w:hAnsi="Frutiger LT Pro 45 Light"/>
        <w:sz w:val="16"/>
        <w:szCs w:val="16"/>
        <w:lang w:val="fr-CH"/>
      </w:rPr>
      <w:t>Contenu</w: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if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end"/>
    </w:r>
    <w:r w:rsidRPr="00293ADC">
      <w:rPr>
        <w:rFonts w:ascii="Frutiger LT Pro 45 Light" w:hAnsi="Frutiger LT Pro 45 Light"/>
        <w:sz w:val="16"/>
        <w:szCs w:val="16"/>
        <w:lang w:val="fr-CH"/>
      </w:rPr>
      <w:instrText xml:space="preserve"> = "" "" "</w:instrText>
    </w:r>
    <w:r w:rsidRPr="00A37CB7">
      <w:rPr>
        <w:rFonts w:ascii="Frutiger LT Pro 45 Light" w:hAnsi="Frutiger LT Pro 45 Light"/>
        <w:sz w:val="16"/>
        <w:szCs w:val="16"/>
      </w:rPr>
      <w:fldChar w:fldCharType="begin"/>
    </w:r>
    <w:r w:rsidRPr="00293ADC">
      <w:rPr>
        <w:rFonts w:ascii="Frutiger LT Pro 45 Light" w:hAnsi="Frutiger LT Pro 45 Light"/>
        <w:sz w:val="16"/>
        <w:szCs w:val="16"/>
        <w:lang w:val="fr-CH"/>
      </w:rPr>
      <w:instrText xml:space="preserve"> DOCPROPERTY "CustomField.Classification"\*CHARFORMAT \&lt;OawJumpToField value=0/&gt;</w:instrText>
    </w:r>
    <w:r w:rsidRPr="00A37CB7">
      <w:rPr>
        <w:rFonts w:ascii="Frutiger LT Pro 45 Light" w:hAnsi="Frutiger LT Pro 45 Light"/>
        <w:sz w:val="16"/>
        <w:szCs w:val="16"/>
      </w:rPr>
      <w:fldChar w:fldCharType="separate"/>
    </w:r>
    <w:r w:rsidRPr="00293ADC">
      <w:rPr>
        <w:rFonts w:ascii="Frutiger LT Pro 45 Light" w:hAnsi="Frutiger LT Pro 45 Light"/>
        <w:sz w:val="16"/>
        <w:szCs w:val="16"/>
        <w:lang w:val="fr-CH"/>
      </w:rPr>
      <w:instrText>CustomField.Classification</w:instrText>
    </w:r>
    <w:r w:rsidRPr="00A37CB7">
      <w:rPr>
        <w:rFonts w:ascii="Frutiger LT Pro 45 Light" w:hAnsi="Frutiger LT Pro 45 Light"/>
        <w:sz w:val="16"/>
        <w:szCs w:val="16"/>
      </w:rPr>
      <w:fldChar w:fldCharType="end"/>
    </w:r>
  </w:p>
  <w:p w:rsidR="00BA5923" w:rsidRPr="00A37CB7" w:rsidRDefault="00BA5923" w:rsidP="006A7AE8">
    <w:pPr>
      <w:pStyle w:val="KopfzeileDepartement"/>
      <w:pBdr>
        <w:bottom w:val="single" w:sz="4" w:space="1" w:color="auto"/>
      </w:pBdr>
      <w:jc w:val="right"/>
      <w:rPr>
        <w:rFonts w:ascii="Frutiger LT Pro 45 Light" w:hAnsi="Frutiger LT Pro 45 Light"/>
        <w:sz w:val="16"/>
        <w:szCs w:val="16"/>
      </w:rPr>
    </w:pPr>
    <w:r w:rsidRPr="00A37CB7">
      <w:rPr>
        <w:rFonts w:ascii="Frutiger LT Pro 45 Light" w:hAnsi="Frutiger LT Pro 45 Light"/>
        <w:sz w:val="16"/>
        <w:szCs w:val="16"/>
      </w:rPr>
      <w:instrText>" \&lt;OawJumpToField value=0/&gt;</w:instrText>
    </w:r>
    <w:r w:rsidRPr="00A37CB7">
      <w:rPr>
        <w:rFonts w:ascii="Frutiger LT Pro 45 Light" w:hAnsi="Frutiger LT Pro 45 Light"/>
        <w:sz w:val="16"/>
        <w:szCs w:val="16"/>
      </w:rPr>
      <w:fldChar w:fldCharType="end"/>
    </w:r>
    <w:r w:rsidRPr="00A37CB7">
      <w:rPr>
        <w:rFonts w:ascii="Frutiger LT Pro 45 Light" w:hAnsi="Frutiger LT Pro 45 Light"/>
        <w:sz w:val="16"/>
        <w:szCs w:val="16"/>
      </w:rPr>
      <w:fldChar w:fldCharType="begin"/>
    </w:r>
    <w:r w:rsidRPr="00A37CB7">
      <w:rPr>
        <w:rFonts w:ascii="Frutiger LT Pro 45 Light" w:hAnsi="Frutiger LT Pro 45 Light"/>
        <w:sz w:val="16"/>
        <w:szCs w:val="16"/>
      </w:rPr>
      <w:instrText xml:space="preserve"> DOCPROPERTY "CustomField.ClassificationEnclosures"\*CHARFORMAT \&lt;OawJumpToField value=0/&gt;</w:instrText>
    </w:r>
    <w:r w:rsidRPr="00A37CB7">
      <w:rPr>
        <w:rFonts w:ascii="Frutiger LT Pro 45 Light" w:hAnsi="Frutiger LT Pro 45 Light"/>
        <w:sz w:val="16"/>
        <w:szCs w:val="16"/>
        <w:highlight w:val="whit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923" w:rsidRPr="00A37CB7" w:rsidRDefault="00BA5923" w:rsidP="004734A7">
    <w:pPr>
      <w:pStyle w:val="KopfzeileDepartement"/>
      <w:pBdr>
        <w:bottom w:val="single" w:sz="4" w:space="1" w:color="auto"/>
      </w:pBdr>
      <w:spacing w:before="240" w:line="240" w:lineRule="atLeast"/>
      <w:rPr>
        <w:rFonts w:ascii="Frutiger LT Pro 45 Light" w:hAnsi="Frutiger LT Pro 45 Light"/>
        <w:sz w:val="16"/>
        <w:szCs w:val="16"/>
      </w:rPr>
    </w:pPr>
    <w:r w:rsidRPr="00A37CB7">
      <w:rPr>
        <w:rFonts w:ascii="Frutiger LT Pro 45 Light" w:hAnsi="Frutiger LT Pro 45 Light"/>
        <w:sz w:val="16"/>
        <w:szCs w:val="16"/>
      </w:rPr>
      <w:t xml:space="preserve">Datenmodell Bohrdaten | </w:t>
    </w:r>
    <w:r>
      <w:rPr>
        <w:rFonts w:ascii="Frutiger LT Pro 45 Light" w:hAnsi="Frutiger LT Pro 45 Light"/>
        <w:sz w:val="16"/>
        <w:szCs w:val="16"/>
      </w:rPr>
      <w:t>Contenu</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510"/>
        </w:tabs>
        <w:ind w:left="510" w:hanging="226"/>
      </w:pPr>
      <w:rPr>
        <w:rFonts w:ascii="Symbol" w:hAnsi="Symbol" w:cs="Symbol"/>
      </w:rPr>
    </w:lvl>
  </w:abstractNum>
  <w:abstractNum w:abstractNumId="2"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 w15:restartNumberingAfterBreak="0">
    <w:nsid w:val="00A44778"/>
    <w:multiLevelType w:val="multilevel"/>
    <w:tmpl w:val="F224FFC0"/>
    <w:lvl w:ilvl="0">
      <w:start w:val="1"/>
      <w:numFmt w:val="decimal"/>
      <w:pStyle w:val="berschrift1"/>
      <w:lvlText w:val="%1"/>
      <w:lvlJc w:val="left"/>
      <w:pPr>
        <w:ind w:left="0" w:firstLine="0"/>
      </w:pPr>
      <w:rPr>
        <w:rFonts w:hint="default"/>
        <w:b/>
        <w:i w:val="0"/>
        <w:caps w:val="0"/>
        <w:strike w:val="0"/>
        <w:dstrike w:val="0"/>
        <w:vanish w:val="0"/>
        <w:color w:val="000000"/>
        <w:vertAlign w:val="baseline"/>
      </w:rPr>
    </w:lvl>
    <w:lvl w:ilvl="1">
      <w:start w:val="1"/>
      <w:numFmt w:val="decimal"/>
      <w:pStyle w:val="berschrift2"/>
      <w:lvlText w:val="%1.%2"/>
      <w:lvlJc w:val="left"/>
      <w:pPr>
        <w:ind w:left="0" w:firstLine="0"/>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0" w:firstLine="0"/>
      </w:pPr>
      <w:rPr>
        <w:rFonts w:hint="default"/>
        <w:b/>
        <w:i w:val="0"/>
        <w:caps w:val="0"/>
        <w:strike w:val="0"/>
        <w:dstrike w:val="0"/>
        <w:vanish w:val="0"/>
        <w:color w:val="000000"/>
        <w:vertAlign w:val="baseline"/>
      </w:rPr>
    </w:lvl>
    <w:lvl w:ilvl="3">
      <w:start w:val="1"/>
      <w:numFmt w:val="decimal"/>
      <w:lvlText w:val="%1.%2.%3.%4"/>
      <w:lvlJc w:val="left"/>
      <w:pPr>
        <w:ind w:left="0" w:firstLine="0"/>
      </w:pPr>
      <w:rPr>
        <w:rFonts w:hint="default"/>
        <w:b/>
        <w:i w:val="0"/>
        <w:caps w:val="0"/>
        <w:strike w:val="0"/>
        <w:dstrike w:val="0"/>
        <w:vanish w:val="0"/>
        <w:color w:val="000000"/>
        <w:vertAlign w:val="baseline"/>
      </w:rPr>
    </w:lvl>
    <w:lvl w:ilvl="4">
      <w:start w:val="1"/>
      <w:numFmt w:val="decimal"/>
      <w:pStyle w:val="berschrift5"/>
      <w:lvlText w:val="%1.%2.%3.%4.%5"/>
      <w:lvlJc w:val="left"/>
      <w:pPr>
        <w:ind w:left="0" w:firstLine="0"/>
      </w:pPr>
      <w:rPr>
        <w:rFonts w:hint="default"/>
        <w:b/>
        <w:i w:val="0"/>
        <w:caps w:val="0"/>
        <w:strike w:val="0"/>
        <w:dstrike w:val="0"/>
        <w:vanish w:val="0"/>
        <w:color w:val="000000"/>
        <w:sz w:val="20"/>
        <w:szCs w:val="20"/>
        <w:vertAlign w:val="baseline"/>
      </w:rPr>
    </w:lvl>
    <w:lvl w:ilvl="5">
      <w:start w:val="1"/>
      <w:numFmt w:val="decimal"/>
      <w:pStyle w:val="berschrift6"/>
      <w:lvlText w:val="%1.%2.%3.%4.%5.%6"/>
      <w:lvlJc w:val="left"/>
      <w:pPr>
        <w:ind w:left="0" w:firstLine="0"/>
      </w:pPr>
      <w:rPr>
        <w:rFonts w:hint="default"/>
        <w:b/>
        <w:i w:val="0"/>
        <w:sz w:val="20"/>
        <w:szCs w:val="20"/>
      </w:rPr>
    </w:lvl>
    <w:lvl w:ilvl="6">
      <w:start w:val="1"/>
      <w:numFmt w:val="decimal"/>
      <w:pStyle w:val="berschrift7"/>
      <w:lvlText w:val="%1.%2.%3.%4.%5.%6.%7"/>
      <w:lvlJc w:val="left"/>
      <w:pPr>
        <w:ind w:left="0" w:firstLine="0"/>
      </w:pPr>
      <w:rPr>
        <w:rFonts w:hint="default"/>
        <w:b/>
        <w:i w:val="0"/>
        <w:sz w:val="20"/>
        <w:szCs w:val="20"/>
      </w:rPr>
    </w:lvl>
    <w:lvl w:ilvl="7">
      <w:start w:val="1"/>
      <w:numFmt w:val="decimal"/>
      <w:pStyle w:val="berschrift8"/>
      <w:lvlText w:val="%1.%2.%3.%4.%5.%6.%7.%8"/>
      <w:lvlJc w:val="left"/>
      <w:pPr>
        <w:ind w:left="0" w:firstLine="0"/>
      </w:pPr>
      <w:rPr>
        <w:rFonts w:hint="default"/>
        <w:b/>
        <w:i w:val="0"/>
        <w:sz w:val="20"/>
        <w:szCs w:val="20"/>
      </w:rPr>
    </w:lvl>
    <w:lvl w:ilvl="8">
      <w:start w:val="1"/>
      <w:numFmt w:val="decimal"/>
      <w:pStyle w:val="berschrift9"/>
      <w:lvlText w:val="%1.%2.%3.%4.%5.%6.%7.%8.%9"/>
      <w:lvlJc w:val="left"/>
      <w:pPr>
        <w:ind w:left="0" w:firstLine="0"/>
      </w:pPr>
      <w:rPr>
        <w:rFonts w:hint="default"/>
        <w:b/>
        <w:i w:val="0"/>
        <w:sz w:val="20"/>
        <w:szCs w:val="20"/>
      </w:rPr>
    </w:lvl>
  </w:abstractNum>
  <w:abstractNum w:abstractNumId="4" w15:restartNumberingAfterBreak="0">
    <w:nsid w:val="1ACB2003"/>
    <w:multiLevelType w:val="multilevel"/>
    <w:tmpl w:val="6F242ECE"/>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1.%3"/>
      <w:lvlJc w:val="left"/>
      <w:pPr>
        <w:ind w:left="900" w:hanging="90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FD49A2"/>
    <w:multiLevelType w:val="hybridMultilevel"/>
    <w:tmpl w:val="1D0486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5D7700A"/>
    <w:multiLevelType w:val="multilevel"/>
    <w:tmpl w:val="0166FA7A"/>
    <w:lvl w:ilvl="0">
      <w:start w:val="1"/>
      <w:numFmt w:val="decimal"/>
      <w:pStyle w:val="ListWithNumbers"/>
      <w:lvlText w:val="%1."/>
      <w:lvlJc w:val="left"/>
      <w:pPr>
        <w:ind w:left="425" w:hanging="425"/>
      </w:pPr>
      <w:rPr>
        <w:rFonts w:hint="default"/>
      </w:rPr>
    </w:lvl>
    <w:lvl w:ilvl="1">
      <w:start w:val="1"/>
      <w:numFmt w:val="decimal"/>
      <w:lvlText w:val="%2."/>
      <w:lvlJc w:val="left"/>
      <w:pPr>
        <w:ind w:left="851" w:hanging="426"/>
      </w:pPr>
      <w:rPr>
        <w:rFonts w:hint="default"/>
      </w:rPr>
    </w:lvl>
    <w:lvl w:ilvl="2">
      <w:start w:val="1"/>
      <w:numFmt w:val="decimal"/>
      <w:lvlText w:val="%3."/>
      <w:lvlJc w:val="left"/>
      <w:pPr>
        <w:ind w:left="1276" w:hanging="425"/>
      </w:pPr>
      <w:rPr>
        <w:rFonts w:hint="default"/>
      </w:rPr>
    </w:lvl>
    <w:lvl w:ilvl="3">
      <w:start w:val="1"/>
      <w:numFmt w:val="decimal"/>
      <w:lvlText w:val="%4."/>
      <w:lvlJc w:val="left"/>
      <w:pPr>
        <w:ind w:left="1701" w:hanging="425"/>
      </w:pPr>
      <w:rPr>
        <w:rFonts w:hint="default"/>
      </w:rPr>
    </w:lvl>
    <w:lvl w:ilvl="4">
      <w:start w:val="1"/>
      <w:numFmt w:val="decimal"/>
      <w:lvlText w:val="%5."/>
      <w:lvlJc w:val="left"/>
      <w:pPr>
        <w:ind w:left="2126" w:hanging="425"/>
      </w:pPr>
      <w:rPr>
        <w:rFonts w:hint="default"/>
      </w:rPr>
    </w:lvl>
    <w:lvl w:ilvl="5">
      <w:start w:val="1"/>
      <w:numFmt w:val="decimal"/>
      <w:lvlText w:val="%6."/>
      <w:lvlJc w:val="left"/>
      <w:pPr>
        <w:ind w:left="2552" w:hanging="426"/>
      </w:pPr>
      <w:rPr>
        <w:rFonts w:hint="default"/>
      </w:rPr>
    </w:lvl>
    <w:lvl w:ilvl="6">
      <w:start w:val="1"/>
      <w:numFmt w:val="decimal"/>
      <w:lvlText w:val="%7."/>
      <w:lvlJc w:val="left"/>
      <w:pPr>
        <w:ind w:left="2977" w:hanging="425"/>
      </w:pPr>
      <w:rPr>
        <w:rFonts w:hint="default"/>
      </w:rPr>
    </w:lvl>
    <w:lvl w:ilvl="7">
      <w:start w:val="1"/>
      <w:numFmt w:val="decimal"/>
      <w:lvlText w:val="%8."/>
      <w:lvlJc w:val="left"/>
      <w:pPr>
        <w:ind w:left="3402" w:hanging="425"/>
      </w:pPr>
      <w:rPr>
        <w:rFonts w:hint="default"/>
      </w:rPr>
    </w:lvl>
    <w:lvl w:ilvl="8">
      <w:start w:val="1"/>
      <w:numFmt w:val="decimal"/>
      <w:lvlText w:val="%9."/>
      <w:lvlJc w:val="left"/>
      <w:pPr>
        <w:ind w:left="3827" w:hanging="425"/>
      </w:pPr>
      <w:rPr>
        <w:rFonts w:hint="default"/>
      </w:rPr>
    </w:lvl>
  </w:abstractNum>
  <w:abstractNum w:abstractNumId="7" w15:restartNumberingAfterBreak="0">
    <w:nsid w:val="29817EC5"/>
    <w:multiLevelType w:val="hybridMultilevel"/>
    <w:tmpl w:val="1BD4F4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1A25C91"/>
    <w:multiLevelType w:val="hybridMultilevel"/>
    <w:tmpl w:val="F6526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CDB6CD0"/>
    <w:multiLevelType w:val="multilevel"/>
    <w:tmpl w:val="D206CDF2"/>
    <w:name w:val="2007071614014442322377"/>
    <w:lvl w:ilvl="0">
      <w:start w:val="1"/>
      <w:numFmt w:val="lowerLetter"/>
      <w:pStyle w:val="ListWithLetters"/>
      <w:lvlText w:val="%1."/>
      <w:lvlJc w:val="left"/>
      <w:pPr>
        <w:ind w:left="425" w:hanging="425"/>
      </w:pPr>
      <w:rPr>
        <w:rFonts w:eastAsia="SimSun" w:hint="eastAsia"/>
        <w:caps w:val="0"/>
        <w:strike w:val="0"/>
        <w:dstrike w:val="0"/>
        <w:vanish w:val="0"/>
        <w:color w:val="000000"/>
        <w:vertAlign w:val="baseline"/>
      </w:rPr>
    </w:lvl>
    <w:lvl w:ilvl="1">
      <w:start w:val="1"/>
      <w:numFmt w:val="lowerLetter"/>
      <w:lvlText w:val="%2."/>
      <w:lvlJc w:val="left"/>
      <w:pPr>
        <w:ind w:left="851" w:hanging="426"/>
      </w:pPr>
      <w:rPr>
        <w:rFonts w:hint="default"/>
        <w:caps w:val="0"/>
        <w:strike w:val="0"/>
        <w:dstrike w:val="0"/>
        <w:vanish w:val="0"/>
        <w:color w:val="000000"/>
        <w:vertAlign w:val="baseline"/>
      </w:rPr>
    </w:lvl>
    <w:lvl w:ilvl="2">
      <w:start w:val="1"/>
      <w:numFmt w:val="lowerLetter"/>
      <w:lvlText w:val="%3."/>
      <w:lvlJc w:val="left"/>
      <w:pPr>
        <w:ind w:left="1276" w:hanging="425"/>
      </w:pPr>
      <w:rPr>
        <w:rFonts w:hint="default"/>
      </w:rPr>
    </w:lvl>
    <w:lvl w:ilvl="3">
      <w:start w:val="1"/>
      <w:numFmt w:val="lowerLetter"/>
      <w:lvlText w:val="%4."/>
      <w:lvlJc w:val="left"/>
      <w:pPr>
        <w:ind w:left="1701" w:hanging="425"/>
      </w:pPr>
      <w:rPr>
        <w:rFonts w:hint="default"/>
      </w:rPr>
    </w:lvl>
    <w:lvl w:ilvl="4">
      <w:start w:val="1"/>
      <w:numFmt w:val="lowerLetter"/>
      <w:lvlText w:val="%5."/>
      <w:lvlJc w:val="left"/>
      <w:pPr>
        <w:ind w:left="2126" w:hanging="425"/>
      </w:pPr>
      <w:rPr>
        <w:rFonts w:hint="default"/>
      </w:rPr>
    </w:lvl>
    <w:lvl w:ilvl="5">
      <w:start w:val="1"/>
      <w:numFmt w:val="lowerLetter"/>
      <w:lvlText w:val="%6."/>
      <w:lvlJc w:val="left"/>
      <w:pPr>
        <w:ind w:left="2552" w:hanging="426"/>
      </w:pPr>
      <w:rPr>
        <w:rFonts w:hint="default"/>
      </w:rPr>
    </w:lvl>
    <w:lvl w:ilvl="6">
      <w:start w:val="1"/>
      <w:numFmt w:val="lowerLetter"/>
      <w:lvlText w:val="%7."/>
      <w:lvlJc w:val="left"/>
      <w:pPr>
        <w:ind w:left="2977" w:hanging="425"/>
      </w:pPr>
      <w:rPr>
        <w:rFonts w:hint="default"/>
      </w:rPr>
    </w:lvl>
    <w:lvl w:ilvl="7">
      <w:start w:val="1"/>
      <w:numFmt w:val="lowerLetter"/>
      <w:lvlText w:val="%8."/>
      <w:lvlJc w:val="left"/>
      <w:pPr>
        <w:ind w:left="3402" w:hanging="425"/>
      </w:pPr>
      <w:rPr>
        <w:rFonts w:hint="default"/>
      </w:rPr>
    </w:lvl>
    <w:lvl w:ilvl="8">
      <w:start w:val="1"/>
      <w:numFmt w:val="lowerLetter"/>
      <w:lvlText w:val="%9."/>
      <w:lvlJc w:val="left"/>
      <w:pPr>
        <w:ind w:left="3827" w:hanging="425"/>
      </w:pPr>
      <w:rPr>
        <w:rFonts w:hint="default"/>
      </w:rPr>
    </w:lvl>
  </w:abstractNum>
  <w:abstractNum w:abstractNumId="10" w15:restartNumberingAfterBreak="0">
    <w:nsid w:val="4B6F1A3A"/>
    <w:multiLevelType w:val="hybridMultilevel"/>
    <w:tmpl w:val="B7EC4F3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1E3456"/>
    <w:multiLevelType w:val="hybridMultilevel"/>
    <w:tmpl w:val="46BE4F36"/>
    <w:lvl w:ilvl="0" w:tplc="0C8CD9C0">
      <w:start w:val="1"/>
      <w:numFmt w:val="bullet"/>
      <w:pStyle w:val="TextkrperAufzhlungZeilenabstandMindestens13pt"/>
      <w:lvlText w:val=""/>
      <w:lvlJc w:val="left"/>
      <w:pPr>
        <w:ind w:left="644" w:hanging="360"/>
      </w:pPr>
      <w:rPr>
        <w:rFonts w:ascii="Symbol" w:hAnsi="Symbol"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start w:val="1"/>
      <w:numFmt w:val="bullet"/>
      <w:lvlText w:val=""/>
      <w:lvlJc w:val="left"/>
      <w:pPr>
        <w:tabs>
          <w:tab w:val="num" w:pos="2160"/>
        </w:tabs>
        <w:ind w:left="2160" w:hanging="360"/>
      </w:pPr>
      <w:rPr>
        <w:rFonts w:ascii="Wingdings" w:hAnsi="Wingdings" w:hint="default"/>
      </w:rPr>
    </w:lvl>
    <w:lvl w:ilvl="3" w:tplc="08070001">
      <w:start w:val="1"/>
      <w:numFmt w:val="bullet"/>
      <w:lvlText w:val=""/>
      <w:lvlJc w:val="left"/>
      <w:pPr>
        <w:tabs>
          <w:tab w:val="num" w:pos="2880"/>
        </w:tabs>
        <w:ind w:left="2880" w:hanging="360"/>
      </w:pPr>
      <w:rPr>
        <w:rFonts w:ascii="Symbol" w:hAnsi="Symbol" w:hint="default"/>
      </w:rPr>
    </w:lvl>
    <w:lvl w:ilvl="4" w:tplc="08070003">
      <w:start w:val="1"/>
      <w:numFmt w:val="bullet"/>
      <w:lvlText w:val="o"/>
      <w:lvlJc w:val="left"/>
      <w:pPr>
        <w:tabs>
          <w:tab w:val="num" w:pos="3600"/>
        </w:tabs>
        <w:ind w:left="3600" w:hanging="360"/>
      </w:pPr>
      <w:rPr>
        <w:rFonts w:ascii="Courier New" w:hAnsi="Courier New" w:cs="Courier New" w:hint="default"/>
      </w:rPr>
    </w:lvl>
    <w:lvl w:ilvl="5" w:tplc="08070005">
      <w:start w:val="1"/>
      <w:numFmt w:val="bullet"/>
      <w:lvlText w:val=""/>
      <w:lvlJc w:val="left"/>
      <w:pPr>
        <w:tabs>
          <w:tab w:val="num" w:pos="4320"/>
        </w:tabs>
        <w:ind w:left="4320" w:hanging="360"/>
      </w:pPr>
      <w:rPr>
        <w:rFonts w:ascii="Wingdings" w:hAnsi="Wingdings" w:hint="default"/>
      </w:rPr>
    </w:lvl>
    <w:lvl w:ilvl="6" w:tplc="08070001">
      <w:start w:val="1"/>
      <w:numFmt w:val="bullet"/>
      <w:lvlText w:val=""/>
      <w:lvlJc w:val="left"/>
      <w:pPr>
        <w:tabs>
          <w:tab w:val="num" w:pos="5040"/>
        </w:tabs>
        <w:ind w:left="5040" w:hanging="360"/>
      </w:pPr>
      <w:rPr>
        <w:rFonts w:ascii="Symbol" w:hAnsi="Symbol" w:hint="default"/>
      </w:rPr>
    </w:lvl>
    <w:lvl w:ilvl="7" w:tplc="08070003">
      <w:start w:val="1"/>
      <w:numFmt w:val="bullet"/>
      <w:lvlText w:val="o"/>
      <w:lvlJc w:val="left"/>
      <w:pPr>
        <w:tabs>
          <w:tab w:val="num" w:pos="5760"/>
        </w:tabs>
        <w:ind w:left="5760" w:hanging="360"/>
      </w:pPr>
      <w:rPr>
        <w:rFonts w:ascii="Courier New" w:hAnsi="Courier New" w:cs="Courier New" w:hint="default"/>
      </w:rPr>
    </w:lvl>
    <w:lvl w:ilvl="8" w:tplc="0807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4E29FC"/>
    <w:multiLevelType w:val="hybridMultilevel"/>
    <w:tmpl w:val="E0302A7C"/>
    <w:lvl w:ilvl="0" w:tplc="E08AB0BC">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3" w15:restartNumberingAfterBreak="0">
    <w:nsid w:val="5EBC1356"/>
    <w:multiLevelType w:val="hybridMultilevel"/>
    <w:tmpl w:val="F9408F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453001C"/>
    <w:multiLevelType w:val="multilevel"/>
    <w:tmpl w:val="D6F27F86"/>
    <w:lvl w:ilvl="0">
      <w:start w:val="2"/>
      <w:numFmt w:val="decimal"/>
      <w:lvlText w:val="%1"/>
      <w:lvlJc w:val="left"/>
      <w:pPr>
        <w:ind w:left="525" w:hanging="525"/>
      </w:pPr>
      <w:rPr>
        <w:rFonts w:hint="default"/>
        <w:b/>
      </w:rPr>
    </w:lvl>
    <w:lvl w:ilvl="1">
      <w:start w:val="2"/>
      <w:numFmt w:val="decimal"/>
      <w:lvlText w:val="%1.%2"/>
      <w:lvlJc w:val="left"/>
      <w:pPr>
        <w:ind w:left="950" w:hanging="525"/>
      </w:pPr>
      <w:rPr>
        <w:rFonts w:hint="default"/>
        <w:b/>
      </w:rPr>
    </w:lvl>
    <w:lvl w:ilvl="2">
      <w:start w:val="1"/>
      <w:numFmt w:val="decimal"/>
      <w:lvlText w:val="%1.%2.%3"/>
      <w:lvlJc w:val="left"/>
      <w:pPr>
        <w:ind w:left="1570" w:hanging="720"/>
      </w:pPr>
      <w:rPr>
        <w:rFonts w:hint="default"/>
        <w:b/>
      </w:rPr>
    </w:lvl>
    <w:lvl w:ilvl="3">
      <w:start w:val="1"/>
      <w:numFmt w:val="decimal"/>
      <w:lvlText w:val="%1.%2.%3.%4"/>
      <w:lvlJc w:val="left"/>
      <w:pPr>
        <w:ind w:left="2355" w:hanging="1080"/>
      </w:pPr>
      <w:rPr>
        <w:rFonts w:hint="default"/>
        <w:b/>
      </w:rPr>
    </w:lvl>
    <w:lvl w:ilvl="4">
      <w:start w:val="1"/>
      <w:numFmt w:val="decimal"/>
      <w:lvlText w:val="%1.%2.%3.%4.%5"/>
      <w:lvlJc w:val="left"/>
      <w:pPr>
        <w:ind w:left="2780" w:hanging="1080"/>
      </w:pPr>
      <w:rPr>
        <w:rFonts w:hint="default"/>
        <w:b/>
      </w:rPr>
    </w:lvl>
    <w:lvl w:ilvl="5">
      <w:start w:val="1"/>
      <w:numFmt w:val="decimal"/>
      <w:lvlText w:val="%1.%2.%3.%4.%5.%6"/>
      <w:lvlJc w:val="left"/>
      <w:pPr>
        <w:ind w:left="3565" w:hanging="1440"/>
      </w:pPr>
      <w:rPr>
        <w:rFonts w:hint="default"/>
        <w:b/>
      </w:rPr>
    </w:lvl>
    <w:lvl w:ilvl="6">
      <w:start w:val="1"/>
      <w:numFmt w:val="decimal"/>
      <w:lvlText w:val="%1.%2.%3.%4.%5.%6.%7"/>
      <w:lvlJc w:val="left"/>
      <w:pPr>
        <w:ind w:left="3990" w:hanging="1440"/>
      </w:pPr>
      <w:rPr>
        <w:rFonts w:hint="default"/>
        <w:b/>
      </w:rPr>
    </w:lvl>
    <w:lvl w:ilvl="7">
      <w:start w:val="1"/>
      <w:numFmt w:val="decimal"/>
      <w:lvlText w:val="%1.%2.%3.%4.%5.%6.%7.%8"/>
      <w:lvlJc w:val="left"/>
      <w:pPr>
        <w:ind w:left="4775" w:hanging="1800"/>
      </w:pPr>
      <w:rPr>
        <w:rFonts w:hint="default"/>
        <w:b/>
      </w:rPr>
    </w:lvl>
    <w:lvl w:ilvl="8">
      <w:start w:val="1"/>
      <w:numFmt w:val="decimal"/>
      <w:lvlText w:val="%1.%2.%3.%4.%5.%6.%7.%8.%9"/>
      <w:lvlJc w:val="left"/>
      <w:pPr>
        <w:ind w:left="5200" w:hanging="1800"/>
      </w:pPr>
      <w:rPr>
        <w:rFonts w:hint="default"/>
        <w:b/>
      </w:rPr>
    </w:lvl>
  </w:abstractNum>
  <w:abstractNum w:abstractNumId="15" w15:restartNumberingAfterBreak="0">
    <w:nsid w:val="6ECA7F61"/>
    <w:multiLevelType w:val="multilevel"/>
    <w:tmpl w:val="977AC478"/>
    <w:lvl w:ilvl="0">
      <w:start w:val="1"/>
      <w:numFmt w:val="upperRoman"/>
      <w:pStyle w:val="KapitelTeil"/>
      <w:lvlText w:val="%1"/>
      <w:lvlJc w:val="left"/>
      <w:pPr>
        <w:ind w:left="1440" w:hanging="360"/>
      </w:pPr>
      <w:rPr>
        <w:rFonts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1440" w:hanging="36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1800" w:hanging="720"/>
      </w:pPr>
      <w:rPr>
        <w:rFonts w:hint="default"/>
        <w:b/>
      </w:rPr>
    </w:lvl>
    <w:lvl w:ilvl="5">
      <w:start w:val="1"/>
      <w:numFmt w:val="decimal"/>
      <w:isLgl/>
      <w:lvlText w:val="%1.%2.%3.%4.%5.%6"/>
      <w:lvlJc w:val="left"/>
      <w:pPr>
        <w:ind w:left="2160" w:hanging="1080"/>
      </w:pPr>
      <w:rPr>
        <w:rFonts w:hint="default"/>
        <w:b/>
      </w:rPr>
    </w:lvl>
    <w:lvl w:ilvl="6">
      <w:start w:val="1"/>
      <w:numFmt w:val="decimal"/>
      <w:isLgl/>
      <w:lvlText w:val="%1.%2.%3.%4.%5.%6.%7"/>
      <w:lvlJc w:val="left"/>
      <w:pPr>
        <w:ind w:left="2160" w:hanging="1080"/>
      </w:pPr>
      <w:rPr>
        <w:rFonts w:hint="default"/>
        <w:b/>
      </w:rPr>
    </w:lvl>
    <w:lvl w:ilvl="7">
      <w:start w:val="1"/>
      <w:numFmt w:val="decimal"/>
      <w:isLgl/>
      <w:lvlText w:val="%1.%2.%3.%4.%5.%6.%7.%8"/>
      <w:lvlJc w:val="left"/>
      <w:pPr>
        <w:ind w:left="2160" w:hanging="1080"/>
      </w:pPr>
      <w:rPr>
        <w:rFonts w:hint="default"/>
        <w:b/>
      </w:rPr>
    </w:lvl>
    <w:lvl w:ilvl="8">
      <w:start w:val="1"/>
      <w:numFmt w:val="decimal"/>
      <w:isLgl/>
      <w:lvlText w:val="%1.%2.%3.%4.%5.%6.%7.%8.%9"/>
      <w:lvlJc w:val="left"/>
      <w:pPr>
        <w:ind w:left="2520" w:hanging="1440"/>
      </w:pPr>
      <w:rPr>
        <w:rFonts w:hint="default"/>
        <w:b/>
      </w:rPr>
    </w:lvl>
  </w:abstractNum>
  <w:abstractNum w:abstractNumId="16" w15:restartNumberingAfterBreak="0">
    <w:nsid w:val="73A42C95"/>
    <w:multiLevelType w:val="hybridMultilevel"/>
    <w:tmpl w:val="65DADDAE"/>
    <w:lvl w:ilvl="0" w:tplc="08070001">
      <w:start w:val="1"/>
      <w:numFmt w:val="bullet"/>
      <w:lvlText w:val=""/>
      <w:lvlJc w:val="left"/>
      <w:pPr>
        <w:tabs>
          <w:tab w:val="num" w:pos="510"/>
        </w:tabs>
        <w:ind w:left="510" w:hanging="226"/>
      </w:pPr>
      <w:rPr>
        <w:rFonts w:ascii="Symbol" w:hAnsi="Symbol"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start w:val="1"/>
      <w:numFmt w:val="bullet"/>
      <w:lvlText w:val=""/>
      <w:lvlJc w:val="left"/>
      <w:pPr>
        <w:tabs>
          <w:tab w:val="num" w:pos="2160"/>
        </w:tabs>
        <w:ind w:left="2160" w:hanging="360"/>
      </w:pPr>
      <w:rPr>
        <w:rFonts w:ascii="Wingdings" w:hAnsi="Wingdings" w:hint="default"/>
      </w:rPr>
    </w:lvl>
    <w:lvl w:ilvl="3" w:tplc="08070001">
      <w:start w:val="1"/>
      <w:numFmt w:val="bullet"/>
      <w:lvlText w:val=""/>
      <w:lvlJc w:val="left"/>
      <w:pPr>
        <w:tabs>
          <w:tab w:val="num" w:pos="2880"/>
        </w:tabs>
        <w:ind w:left="2880" w:hanging="360"/>
      </w:pPr>
      <w:rPr>
        <w:rFonts w:ascii="Symbol" w:hAnsi="Symbol" w:hint="default"/>
      </w:rPr>
    </w:lvl>
    <w:lvl w:ilvl="4" w:tplc="08070003">
      <w:start w:val="1"/>
      <w:numFmt w:val="bullet"/>
      <w:lvlText w:val="o"/>
      <w:lvlJc w:val="left"/>
      <w:pPr>
        <w:tabs>
          <w:tab w:val="num" w:pos="3600"/>
        </w:tabs>
        <w:ind w:left="3600" w:hanging="360"/>
      </w:pPr>
      <w:rPr>
        <w:rFonts w:ascii="Courier New" w:hAnsi="Courier New" w:cs="Courier New" w:hint="default"/>
      </w:rPr>
    </w:lvl>
    <w:lvl w:ilvl="5" w:tplc="08070005">
      <w:start w:val="1"/>
      <w:numFmt w:val="bullet"/>
      <w:lvlText w:val=""/>
      <w:lvlJc w:val="left"/>
      <w:pPr>
        <w:tabs>
          <w:tab w:val="num" w:pos="4320"/>
        </w:tabs>
        <w:ind w:left="4320" w:hanging="360"/>
      </w:pPr>
      <w:rPr>
        <w:rFonts w:ascii="Wingdings" w:hAnsi="Wingdings" w:hint="default"/>
      </w:rPr>
    </w:lvl>
    <w:lvl w:ilvl="6" w:tplc="08070001">
      <w:start w:val="1"/>
      <w:numFmt w:val="bullet"/>
      <w:lvlText w:val=""/>
      <w:lvlJc w:val="left"/>
      <w:pPr>
        <w:tabs>
          <w:tab w:val="num" w:pos="5040"/>
        </w:tabs>
        <w:ind w:left="5040" w:hanging="360"/>
      </w:pPr>
      <w:rPr>
        <w:rFonts w:ascii="Symbol" w:hAnsi="Symbol" w:hint="default"/>
      </w:rPr>
    </w:lvl>
    <w:lvl w:ilvl="7" w:tplc="08070003">
      <w:start w:val="1"/>
      <w:numFmt w:val="bullet"/>
      <w:lvlText w:val="o"/>
      <w:lvlJc w:val="left"/>
      <w:pPr>
        <w:tabs>
          <w:tab w:val="num" w:pos="5760"/>
        </w:tabs>
        <w:ind w:left="5760" w:hanging="360"/>
      </w:pPr>
      <w:rPr>
        <w:rFonts w:ascii="Courier New" w:hAnsi="Courier New" w:cs="Courier New" w:hint="default"/>
      </w:rPr>
    </w:lvl>
    <w:lvl w:ilvl="8" w:tplc="08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DC1B1C"/>
    <w:multiLevelType w:val="multilevel"/>
    <w:tmpl w:val="5ED6AA52"/>
    <w:lvl w:ilvl="0">
      <w:start w:val="1"/>
      <w:numFmt w:val="bullet"/>
      <w:pStyle w:val="ListWithCheckboxes"/>
      <w:lvlText w:val=""/>
      <w:lvlJc w:val="left"/>
      <w:pPr>
        <w:ind w:left="425" w:hanging="425"/>
      </w:pPr>
      <w:rPr>
        <w:rFonts w:ascii="ZapfDingbats" w:hAnsi="ZapfDingbats" w:hint="default"/>
        <w:sz w:val="20"/>
      </w:rPr>
    </w:lvl>
    <w:lvl w:ilvl="1">
      <w:start w:val="1"/>
      <w:numFmt w:val="bullet"/>
      <w:lvlText w:val=""/>
      <w:lvlJc w:val="left"/>
      <w:pPr>
        <w:ind w:left="851" w:hanging="426"/>
      </w:pPr>
      <w:rPr>
        <w:rFonts w:ascii="ZapfDingbats" w:hAnsi="ZapfDingbats" w:hint="default"/>
      </w:rPr>
    </w:lvl>
    <w:lvl w:ilvl="2">
      <w:start w:val="1"/>
      <w:numFmt w:val="bullet"/>
      <w:lvlText w:val=""/>
      <w:lvlJc w:val="left"/>
      <w:pPr>
        <w:ind w:left="1276" w:hanging="425"/>
      </w:pPr>
      <w:rPr>
        <w:rFonts w:ascii="ZapfDingbats" w:hAnsi="ZapfDingbats" w:hint="default"/>
      </w:rPr>
    </w:lvl>
    <w:lvl w:ilvl="3">
      <w:start w:val="1"/>
      <w:numFmt w:val="bullet"/>
      <w:lvlText w:val=""/>
      <w:lvlJc w:val="left"/>
      <w:pPr>
        <w:ind w:left="1701" w:hanging="425"/>
      </w:pPr>
      <w:rPr>
        <w:rFonts w:ascii="ZapfDingbats" w:hAnsi="ZapfDingbats" w:hint="default"/>
      </w:rPr>
    </w:lvl>
    <w:lvl w:ilvl="4">
      <w:start w:val="1"/>
      <w:numFmt w:val="bullet"/>
      <w:lvlText w:val=""/>
      <w:lvlJc w:val="left"/>
      <w:pPr>
        <w:ind w:left="2126" w:hanging="425"/>
      </w:pPr>
      <w:rPr>
        <w:rFonts w:ascii="ZapfDingbats" w:hAnsi="ZapfDingbats" w:hint="default"/>
      </w:rPr>
    </w:lvl>
    <w:lvl w:ilvl="5">
      <w:start w:val="1"/>
      <w:numFmt w:val="bullet"/>
      <w:lvlText w:val=""/>
      <w:lvlJc w:val="left"/>
      <w:pPr>
        <w:ind w:left="2552" w:hanging="426"/>
      </w:pPr>
      <w:rPr>
        <w:rFonts w:ascii="ZapfDingbats" w:hAnsi="ZapfDingbats" w:hint="default"/>
      </w:rPr>
    </w:lvl>
    <w:lvl w:ilvl="6">
      <w:start w:val="1"/>
      <w:numFmt w:val="bullet"/>
      <w:lvlText w:val=""/>
      <w:lvlJc w:val="left"/>
      <w:pPr>
        <w:ind w:left="2977" w:hanging="425"/>
      </w:pPr>
      <w:rPr>
        <w:rFonts w:ascii="ZapfDingbats" w:hAnsi="ZapfDingbats" w:hint="default"/>
      </w:rPr>
    </w:lvl>
    <w:lvl w:ilvl="7">
      <w:start w:val="1"/>
      <w:numFmt w:val="bullet"/>
      <w:lvlText w:val=""/>
      <w:lvlJc w:val="left"/>
      <w:pPr>
        <w:ind w:left="3402" w:hanging="425"/>
      </w:pPr>
      <w:rPr>
        <w:rFonts w:ascii="ZapfDingbats" w:hAnsi="ZapfDingbats" w:hint="default"/>
      </w:rPr>
    </w:lvl>
    <w:lvl w:ilvl="8">
      <w:start w:val="1"/>
      <w:numFmt w:val="bullet"/>
      <w:lvlText w:val=""/>
      <w:lvlJc w:val="left"/>
      <w:pPr>
        <w:ind w:left="3827" w:hanging="425"/>
      </w:pPr>
      <w:rPr>
        <w:rFonts w:ascii="ZapfDingbats" w:hAnsi="ZapfDingbats" w:hint="default"/>
      </w:rPr>
    </w:lvl>
  </w:abstractNum>
  <w:abstractNum w:abstractNumId="18" w15:restartNumberingAfterBreak="0">
    <w:nsid w:val="7F326723"/>
    <w:multiLevelType w:val="multilevel"/>
    <w:tmpl w:val="D2406CF8"/>
    <w:lvl w:ilvl="0">
      <w:start w:val="1"/>
      <w:numFmt w:val="bullet"/>
      <w:pStyle w:val="ListWithSymbols"/>
      <w:lvlText w:val="-"/>
      <w:lvlJc w:val="left"/>
      <w:pPr>
        <w:ind w:left="425" w:hanging="425"/>
      </w:pPr>
      <w:rPr>
        <w:rFonts w:ascii="Arial" w:hAnsi="Arial" w:hint="default"/>
      </w:rPr>
    </w:lvl>
    <w:lvl w:ilvl="1">
      <w:start w:val="1"/>
      <w:numFmt w:val="bullet"/>
      <w:lvlRestart w:val="0"/>
      <w:lvlText w:val="-"/>
      <w:lvlJc w:val="left"/>
      <w:pPr>
        <w:ind w:left="851" w:hanging="426"/>
      </w:pPr>
      <w:rPr>
        <w:rFonts w:ascii="Arial" w:hAnsi="Arial" w:hint="default"/>
      </w:rPr>
    </w:lvl>
    <w:lvl w:ilvl="2">
      <w:start w:val="1"/>
      <w:numFmt w:val="bullet"/>
      <w:lvlRestart w:val="0"/>
      <w:pStyle w:val="TakeTitle"/>
      <w:lvlText w:val="-"/>
      <w:lvlJc w:val="left"/>
      <w:pPr>
        <w:ind w:left="1276" w:hanging="425"/>
      </w:pPr>
      <w:rPr>
        <w:rFonts w:ascii="Arial" w:hAnsi="Arial" w:hint="default"/>
      </w:rPr>
    </w:lvl>
    <w:lvl w:ilvl="3">
      <w:start w:val="1"/>
      <w:numFmt w:val="bullet"/>
      <w:lvlRestart w:val="0"/>
      <w:lvlText w:val="-"/>
      <w:lvlJc w:val="left"/>
      <w:pPr>
        <w:ind w:left="1701" w:hanging="425"/>
      </w:pPr>
      <w:rPr>
        <w:rFonts w:ascii="Arial" w:hAnsi="Arial" w:hint="default"/>
      </w:rPr>
    </w:lvl>
    <w:lvl w:ilvl="4">
      <w:start w:val="1"/>
      <w:numFmt w:val="bullet"/>
      <w:lvlRestart w:val="0"/>
      <w:lvlText w:val="-"/>
      <w:lvlJc w:val="left"/>
      <w:pPr>
        <w:ind w:left="2126" w:hanging="425"/>
      </w:pPr>
      <w:rPr>
        <w:rFonts w:ascii="Arial" w:hAnsi="Arial" w:hint="default"/>
      </w:rPr>
    </w:lvl>
    <w:lvl w:ilvl="5">
      <w:start w:val="1"/>
      <w:numFmt w:val="bullet"/>
      <w:lvlText w:val="-"/>
      <w:lvlJc w:val="left"/>
      <w:pPr>
        <w:ind w:left="2552" w:hanging="426"/>
      </w:pPr>
      <w:rPr>
        <w:rFonts w:ascii="Arial" w:hAnsi="Arial" w:hint="default"/>
      </w:rPr>
    </w:lvl>
    <w:lvl w:ilvl="6">
      <w:start w:val="1"/>
      <w:numFmt w:val="bullet"/>
      <w:lvlText w:val="-"/>
      <w:lvlJc w:val="left"/>
      <w:pPr>
        <w:ind w:left="2977" w:hanging="425"/>
      </w:pPr>
      <w:rPr>
        <w:rFonts w:ascii="Arial" w:hAnsi="Arial" w:hint="default"/>
      </w:rPr>
    </w:lvl>
    <w:lvl w:ilvl="7">
      <w:start w:val="1"/>
      <w:numFmt w:val="bullet"/>
      <w:lvlText w:val="-"/>
      <w:lvlJc w:val="left"/>
      <w:pPr>
        <w:ind w:left="3402" w:hanging="425"/>
      </w:pPr>
      <w:rPr>
        <w:rFonts w:ascii="Arial" w:hAnsi="Arial" w:hint="default"/>
      </w:rPr>
    </w:lvl>
    <w:lvl w:ilvl="8">
      <w:start w:val="1"/>
      <w:numFmt w:val="bullet"/>
      <w:lvlText w:val="-"/>
      <w:lvlJc w:val="left"/>
      <w:pPr>
        <w:ind w:left="3827" w:hanging="425"/>
      </w:pPr>
      <w:rPr>
        <w:rFonts w:ascii="Arial" w:hAnsi="Arial" w:hint="default"/>
      </w:rPr>
    </w:lvl>
  </w:abstractNum>
  <w:abstractNum w:abstractNumId="19" w15:restartNumberingAfterBreak="0">
    <w:nsid w:val="7F441E0A"/>
    <w:multiLevelType w:val="hybridMultilevel"/>
    <w:tmpl w:val="2F9035AE"/>
    <w:lvl w:ilvl="0" w:tplc="3B96429E">
      <w:start w:val="1"/>
      <w:numFmt w:val="bullet"/>
      <w:pStyle w:val="Liste2"/>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num w:numId="1">
    <w:abstractNumId w:val="17"/>
  </w:num>
  <w:num w:numId="2">
    <w:abstractNumId w:val="9"/>
  </w:num>
  <w:num w:numId="3">
    <w:abstractNumId w:val="6"/>
  </w:num>
  <w:num w:numId="4">
    <w:abstractNumId w:val="18"/>
  </w:num>
  <w:num w:numId="5">
    <w:abstractNumId w:val="3"/>
  </w:num>
  <w:num w:numId="6">
    <w:abstractNumId w:val="15"/>
  </w:num>
  <w:num w:numId="7">
    <w:abstractNumId w:val="19"/>
  </w:num>
  <w:num w:numId="8">
    <w:abstractNumId w:val="11"/>
  </w:num>
  <w:num w:numId="9">
    <w:abstractNumId w:val="1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4"/>
  </w:num>
  <w:num w:numId="15">
    <w:abstractNumId w:val="10"/>
  </w:num>
  <w:num w:numId="16">
    <w:abstractNumId w:val="5"/>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num>
  <w:num w:numId="21">
    <w:abstractNumId w:val="11"/>
  </w:num>
  <w:num w:numId="22">
    <w:abstractNumId w:val="16"/>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3"/>
    <w:lvlOverride w:ilvl="0">
      <w:startOverride w:val="1"/>
    </w:lvlOverride>
    <w:lvlOverride w:ilvl="1">
      <w:startOverride w:val="1"/>
    </w:lvlOverride>
    <w:lvlOverride w:ilvl="2">
      <w:startOverride w:val="2"/>
    </w:lvlOverride>
  </w:num>
  <w:num w:numId="26">
    <w:abstractNumId w:val="2"/>
  </w:num>
  <w:num w:numId="27">
    <w:abstractNumId w:val="0"/>
  </w:num>
  <w:num w:numId="28">
    <w:abstractNumId w:val="1"/>
  </w:num>
  <w:num w:numId="29">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autoHyphenation/>
  <w:hyphenationZone w:val="425"/>
  <w:evenAndOddHeaders/>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ate.Format.DigitShort" w:val="22.10.13"/>
    <w:docVar w:name="Date.Format.DigitShort.dateValue" w:val="41569"/>
    <w:docVar w:name="Date.Format.Long" w:val="22. Oktober 2013"/>
    <w:docVar w:name="Date.Format.Long.dateValue" w:val="41569"/>
    <w:docVar w:name="OawAttachedTemplate" w:val="Bericht.owt"/>
    <w:docVar w:name="OawBuiltInDocProps" w:val="&lt;OawBuiltInDocProps&gt;&lt;default profileUID=&quot;0&quot;&gt;&lt;word&gt;&lt;keywords&gt;&lt;/keywords&gt;&lt;comments&gt;&lt;/comments&gt;&lt;hyperlinkBase&gt;&lt;/hyperlinkBase&gt;&lt;contentType&gt;&lt;/contentType&gt;&lt;contentStatus&gt;&lt;/contentStatus&gt;&lt;language&gt;&lt;/language&gt;&lt;fileName&gt;&lt;/fileName&gt;&lt;title&gt;&lt;value type=&quot;OawLanguage&quot; name=&quot;Template.Report&quot;&gt;&lt;separator text=&quot;&quot;&gt;&lt;/separator&gt;&lt;format text=&quot;&quot;&gt;&lt;/format&gt;&lt;/value&gt;&lt;/title&gt;&lt;subject&gt;&lt;value type=&quot;OawBookmark&quot; name=&quot;Haupttitel&quot;&gt;&lt;separator text=&quot;&quot;&gt;&lt;/separator&gt;&lt;format text=&quot;&quot;&gt;&lt;/format&gt;&lt;/value&gt;&lt;/subject&gt;&lt;author&gt;&lt;value type=&quot;OawDocProperty&quot; name=&quot;Author.FullName&quot;&gt;&lt;separator text=&quot;&quot;&gt;&lt;/separator&gt;&lt;format text=&quot;&quot;&gt;&lt;/format&gt;&lt;/value&gt;&lt;/author&gt;&lt;manager&gt;&lt;value type=&quot;OawDocProperty&quot; name=&quot;Signature1.FullName&quot;&gt;&lt;separator text=&quot;&quot;&gt;&lt;/separator&gt;&lt;format text=&quot;&quot;&gt;&lt;/format&gt;&lt;/value&gt;&lt;/manager&gt;&lt;company&gt;&lt;value type=&quot;OawDocProperty&quot; name=&quot;Organisation.AmtZ1&quot;&gt;&lt;separator text=&quot;,%space%&quot;&gt;&lt;/separator&gt;&lt;format text=&quot;&quot;&gt;&lt;/format&gt;&lt;/value&gt;&lt;value type=&quot;OawDocProperty&quot; name=&quot;Organisation.AmtZ2&quot;&gt;&lt;separator text=&quot;&quot;&gt;&lt;/separator&gt;&lt;format text=&quot;&quot;&gt;&lt;/format&gt;&lt;/value&gt;&lt;/company&gt;&lt;defaultFilename&gt;&lt;value type=&quot;OawBookmark&quot; name=&quot;Haupttitel&quot;&gt;&lt;separator text=&quot;&quot;&gt;&lt;/separator&gt;&lt;format text=&quot;&quot;&gt;&lt;/format&gt;&lt;/value&gt;&lt;/defaultFilename&gt;&lt;/word&gt;&lt;PDF&gt;&lt;keywords&gt;&lt;/keywords&gt;&lt;comments&gt;&lt;/comments&gt;&lt;hyperlinkBase&gt;&lt;/hyperlinkBase&gt;&lt;contentType&gt;&lt;/contentType&gt;&lt;contentStatus&gt;&lt;/contentStatus&gt;&lt;language&gt;&lt;/language&gt;&lt;fileName&gt;&lt;/fileName&gt;&lt;title&gt;&lt;value type=&quot;OawLanguage&quot; name=&quot;Template.Report&quot;&gt;&lt;separator text=&quot;&quot;&gt;&lt;/separator&gt;&lt;format text=&quot;&quot;&gt;&lt;/format&gt;&lt;/value&gt;&lt;/title&gt;&lt;subject&gt;&lt;value type=&quot;OawBookmark&quot; name=&quot;Haupttitel&quot;&gt;&lt;separator text=&quot;&quot;&gt;&lt;/separator&gt;&lt;format text=&quot;&quot;&gt;&lt;/format&gt;&lt;/value&gt;&lt;/subject&gt;&lt;author&gt;&lt;value type=&quot;OawDocProperty&quot; name=&quot;Author.FullName&quot;&gt;&lt;separator text=&quot;&quot;&gt;&lt;/separator&gt;&lt;format text=&quot;&quot;&gt;&lt;/format&gt;&lt;/value&gt;&lt;/author&gt;&lt;manager&gt;&lt;value type=&quot;OawDocProperty&quot; name=&quot;Signature1.FullName&quot;&gt;&lt;separator text=&quot;&quot;&gt;&lt;/separator&gt;&lt;format text=&quot;&quot;&gt;&lt;/format&gt;&lt;/value&gt;&lt;/manager&gt;&lt;company&gt;&lt;value type=&quot;OawDocProperty&quot; name=&quot;Organisation.AmtZ1&quot;&gt;&lt;separator text=&quot;,%space%&quot;&gt;&lt;/separator&gt;&lt;format text=&quot;&quot;&gt;&lt;/format&gt;&lt;/value&gt;&lt;value type=&quot;OawDocProperty&quot; name=&quot;Organisation.AmtZ2&quot;&gt;&lt;separator text=&quot;&quot;&gt;&lt;/separator&gt;&lt;format text=&quot;&quot;&gt;&lt;/format&gt;&lt;/value&gt;&lt;/company&gt;&lt;defaultFilename&gt;&lt;value type=&quot;OawBookmark&quot; name=&quot;Haupttitel&quot;&gt;&lt;separator text=&quot;&quot;&gt;&lt;/separator&gt;&lt;format text=&quot;&quot;&gt;&lt;/format&gt;&lt;/value&gt;&lt;/defaultFilename&gt;&lt;/PDF&gt;&lt;/default&gt;&lt;/OawBuiltInDocProps&gt;_x000d_"/>
    <w:docVar w:name="OawCreatedWithOfficeatworkVersion" w:val="4.3 (4.3.3102)"/>
    <w:docVar w:name="OawCreatedWithProjectID" w:val="swisstopoch"/>
    <w:docVar w:name="OawCreatedWithProjectVersion" w:val="12"/>
    <w:docVar w:name="OawDate.Manual" w:val="&lt;document&gt;&lt;OawDateManual name=&quot;Date.Format.Long&quot;&gt;&lt;profile type=&quot;default&quot; UID=&quot;&quot; sameAsDefault=&quot;0&quot;&gt;&lt;format UID=&quot;2011121609575101412517&quot; type=&quot;6&quot; defaultValue=&quot;%OawCreationDate%&quot; dateFormat=&quot;Date.Format.Long&quot;/&gt;&lt;/profile&gt;&lt;/OawDateManual&gt;&lt;OawDateManual name=&quot;Date.Format.DigitShort&quot;&gt;&lt;profile type=&quot;default&quot; UID=&quot;&quot; sameAsDefault=&quot;0&quot;&gt;&lt;format UID=&quot;2012050410493071594570&quot; type=&quot;6&quot; defaultValue=&quot;%OawCreationDate%&quot; dateFormat=&quot;Date.Format.DigitShort&quot;/&gt;&lt;/profile&gt;&lt;/OawDateManual&gt;&lt;/document&gt;"/>
    <w:docVar w:name="oawDefinitionTmpl" w:val="&lt;document&gt;&lt;OawDateManual name=&quot;Date.Format.Long&quot;&gt;&lt;profile type=&quot;default&quot; UID=&quot;&quot; sameAsDefault=&quot;0&quot;&gt;&lt;format UID=&quot;2011121609575101412517&quot; type=&quot;6&quot; defaultValue=&quot;%OawCreationDate%&quot; dateFormat=&quot;Date.Format.Long&quot;/&gt;&lt;/profile&gt;&lt;/OawDateManual&gt;_x000d__x0009_&lt;OawBookmark name=&quot;Text&quot;&gt;&lt;profile type=&quot;default&quot; UID=&quot;&quot; sameAsDefault=&quot;0&quot;&gt;&lt;/profile&gt;&lt;/OawBookmark&gt;_x000d__x0009_&lt;OawDocProperty name=&quot;Doc.Enclosures&quot;&gt;&lt;profile type=&quot;default&quot; UID=&quot;&quot; sameAsDefault=&quot;0&quot;&gt;&lt;documentProperty UID=&quot;2003060614150123456789&quot; dataSourceUID=&quot;2003060614150123456789&quot;/&gt;&lt;type type=&quot;OawLanguage&quot;&gt;&lt;OawLanguage UID=&quot;Doc.Enclosures&quot;/&gt;&lt;/type&gt;&lt;/profile&gt;&lt;/OawDocProperty&gt;_x000d__x0009_&lt;OawDocProperty name=&quot;Doc.OurReference&quot;&gt;&lt;profile type=&quot;default&quot; UID=&quot;&quot; sameAsDefault=&quot;0&quot;&gt;&lt;documentProperty UID=&quot;2003060614150123456789&quot; dataSourceUID=&quot;2003060614150123456789&quot;/&gt;&lt;type type=&quot;OawLanguage&quot;&gt;&lt;OawLanguage UID=&quot;Doc.OurReference&quot;/&gt;&lt;/type&gt;&lt;/profile&gt;&lt;/OawDocProperty&gt;_x000d__x0009_&lt;OawDocProperty name=&quot;Doc.YourReference&quot;&gt;&lt;profile type=&quot;default&quot; UID=&quot;&quot; sameAsDefault=&quot;0&quot;&gt;&lt;documentProperty UID=&quot;2003060614150123456789&quot; dataSourceUID=&quot;2003060614150123456789&quot;/&gt;&lt;type type=&quot;OawLanguage&quot;&gt;&lt;OawLanguage UID=&quot;Doc.YourReference&quot;/&gt;&lt;/type&gt;&lt;/profile&gt;&lt;/OawDocProperty&gt;_x000d__x0009_&lt;OawDocProperty name=&quot;Doc.Reference&quot;&gt;&lt;profile type=&quot;default&quot; UID=&quot;&quot; sameAsDefault=&quot;0&quot;&gt;&lt;documentProperty UID=&quot;2003060614150123456789&quot; dataSourceUID=&quot;2003060614150123456789&quot;/&gt;&lt;type type=&quot;OawLanguage&quot;&gt;&lt;OawLanguage UID=&quot;Doc.Reference&quot;/&gt;&lt;/type&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Doc.Fax&quot;&gt;&lt;profile type=&quot;default&quot; UID=&quot;&quot; sameAsDefault=&quot;0&quot;&gt;&lt;documentProperty UID=&quot;2003060614150123456789&quot; dataSourceUID=&quot;2003060614150123456789&quot;/&gt;&lt;type type=&quot;OawLanguage&quot;&gt;&lt;OawLanguage UID=&quot;Doc.Fax&quot;/&gt;&lt;/type&gt;&lt;/profile&gt;&lt;/OawDocProperty&gt;_x000d__x0009_&lt;OawDocProperty name=&quot;Signature1.Fensterzeile&quot;&gt;&lt;profile type=&quot;default&quot; UID=&quot;&quot; sameAsDefault=&quot;0&quot;&gt;&lt;documentProperty UID=&quot;2002122010583847234010578&quot; dataSourceUID=&quot;prj.2003041709434161414032&quot;/&gt;&lt;type type=&quot;OawDatabase&quot;&gt;&lt;OawDatabase table=&quot;Data&quot; field=&quot;Fensterzeile&quot;/&gt;&lt;/type&gt;&lt;/profile&gt;&lt;/OawDocProperty&gt;_x000d__x0009_&lt;OawDocProperty name=&quot;Signature1.Ort&quot;&gt;&lt;profile type=&quot;default&quot; UID=&quot;&quot; sameAsDefault=&quot;0&quot;&gt;&lt;documentProperty UID=&quot;2002122010583847234010578&quot; dataSourceUID=&quot;prj.2003041709434161414032&quot;/&gt;&lt;type type=&quot;OawDatabase&quot;&gt;&lt;OawDatabase table=&quot;Data&quot; field=&quot;Ort&quot;/&gt;&lt;/type&gt;&lt;/profile&gt;&lt;/OawDocProperty&gt;_x000d__x0009_&lt;OawDocProperty name=&quot;Signature1.GrussformelOrganisation&quot;&gt;&lt;profile type=&quot;default&quot; UID=&quot;&quot; sameAsDefault=&quot;0&quot;&gt;&lt;documentProperty UID=&quot;2002122010583847234010578&quot; dataSourceUID=&quot;prj.2003041709434161414032&quot;/&gt;&lt;type type=&quot;OawDatabase&quot;&gt;&lt;OawDatabase table=&quot;Data&quot; field=&quot;GrussformelOrganisation&quot;/&gt;&lt;/type&gt;&lt;/profile&gt;&lt;/OawDocProperty&gt;_x000d__x0009_&lt;OawDocProperty name=&quot;Signature2.GrussformelOrganisation&quot;&gt;&lt;profile type=&quot;default&quot; UID=&quot;&quot; sameAsDefault=&quot;0&quot;&gt;&lt;documentProperty UID=&quot;2003061115381095709037&quot; dataSourceUID=&quot;prj.2003041709434161414032&quot;/&gt;&lt;type type=&quot;OawDatabase&quot;&gt;&lt;OawDatabase table=&quot;Data&quot; field=&quot;GrussformelOrganisation&quot;/&gt;&lt;/type&gt;&lt;/profile&gt;&lt;/OawDocProperty&gt;_x000d__x0009_&lt;OawDocProperty name=&quot;Doc.Clerk&quot;&gt;&lt;profile type=&quot;default&quot; UID=&quot;&quot; sameAsDefault=&quot;0&quot;&gt;&lt;documentProperty UID=&quot;2003060614150123456789&quot; dataSourceUID=&quot;2003060614150123456789&quot;/&gt;&lt;type type=&quot;OawLanguage&quot;&gt;&lt;OawLanguage UID=&quot;Doc.Clerk&quot;/&gt;&lt;/type&gt;&lt;/profile&gt;&lt;/OawDocProperty&gt;_x000d__x0009_&lt;OawDocProperty name=&quot;Author.FullName&quot;&gt;&lt;profile type=&quot;default&quot; UID=&quot;&quot; sameAsDefault=&quot;0&quot;&gt;&lt;documentProperty UID=&quot;2006040509495284662868&quot; dataSourceUID=&quot;prj.2003041709434161414032&quot;/&gt;&lt;type type=&quot;OawDatabase&quot;&gt;&lt;OawDatabase table=&quot;Data&quot; field=&quot;FullName&quot;/&gt;&lt;/type&gt;&lt;/profile&gt;&lt;/OawDocProperty&gt;_x000d__x0009_&lt;OawDocProperty name=&quot;Author.Kuerzel&quot;&gt;&lt;profile type=&quot;default&quot; UID=&quot;&quot; sameAsDefault=&quot;0&quot;&gt;&lt;documentProperty UID=&quot;2006040509495284662868&quot; dataSourceUID=&quot;prj.2003041709434161414032&quot;/&gt;&lt;type type=&quot;OawDatabase&quot;&gt;&lt;OawDatabase table=&quot;Data&quot; field=&quot;Kuerzel&quot;/&gt;&lt;/type&gt;&lt;/profile&gt;&lt;/OawDocProperty&gt;_x000d__x0009_&lt;OawDocProperty name=&quot;Organisation.DepartmentZ1&quot;&gt;&lt;profile type=&quot;default&quot; UID=&quot;&quot; sameAsDefault=&quot;0&quot;&gt;&lt;documentProperty UID=&quot;2002122011014149059130932&quot; dataSourceUID=&quot;prj.2003050916522158373536&quot;/&gt;&lt;type type=&quot;OawDatabase&quot;&gt;&lt;OawDatabase table=&quot;Data&quot; field=&quot;DepartmentZ1&quot;/&gt;&lt;/type&gt;&lt;/profile&gt;&lt;/OawDocProperty&gt;_x000d__x0009_&lt;OawDocProperty name=&quot;Organisation.DepartmentZ2&quot;&gt;&lt;profile type=&quot;default&quot; UID=&quot;&quot; sameAsDefault=&quot;0&quot;&gt;&lt;documentProperty UID=&quot;2002122011014149059130932&quot; dataSourceUID=&quot;prj.2003050916522158373536&quot;/&gt;&lt;type type=&quot;OawDatabase&quot;&gt;&lt;OawDatabase table=&quot;Data&quot; field=&quot;DepartmentZ2&quot;/&gt;&lt;/type&gt;&lt;/profile&gt;&lt;/OawDocProperty&gt;_x000d__x0009_&lt;OawDocProperty name=&quot;Organisation.DepartementsbereichZ1&quot;&gt;&lt;profile type=&quot;default&quot; UID=&quot;&quot; sameAsDefault=&quot;0&quot;&gt;&lt;documentProperty UID=&quot;2002122011014149059130932&quot; dataSourceUID=&quot;prj.2003050916522158373536&quot;/&gt;&lt;type type=&quot;OawDatabase&quot;&gt;&lt;OawDatabase table=&quot;Data&quot; field=&quot;DepartementsbereichZ1&quot;/&gt;&lt;/type&gt;&lt;/profile&gt;&lt;/OawDocProperty&gt;_x000d__x0009_&lt;OawDocProperty name=&quot;Organisation.DepartementsbereichZ2&quot;&gt;&lt;profile type=&quot;default&quot; UID=&quot;&quot; sameAsDefault=&quot;0&quot;&gt;&lt;documentProperty UID=&quot;2002122011014149059130932&quot; dataSourceUID=&quot;prj.2003050916522158373536&quot;/&gt;&lt;type type=&quot;OawDatabase&quot;&gt;&lt;OawDatabase table=&quot;Data&quot; field=&quot;DepartementsbereichZ2&quot;/&gt;&lt;/type&gt;&lt;/profile&gt;&lt;/OawDocProperty&gt;_x000d__x0009_&lt;OawDocProperty name=&quot;Organisation.AmtZ1&quot;&gt;&lt;profile type=&quot;default&quot; UID=&quot;&quot; sameAsDefault=&quot;0&quot;&gt;&lt;documentProperty UID=&quot;2002122011014149059130932&quot; dataSourceUID=&quot;prj.2003050916522158373536&quot;/&gt;&lt;type type=&quot;OawDatabase&quot;&gt;&lt;OawDatabase table=&quot;Data&quot; field=&quot;AmtZ1&quot;/&gt;&lt;/type&gt;&lt;/profile&gt;&lt;/OawDocProperty&gt;_x000d__x0009_&lt;OawDocProperty name=&quot;Organisation.AmtZ2&quot;&gt;&lt;profile type=&quot;default&quot; UID=&quot;&quot; sameAsDefault=&quot;0&quot;&gt;&lt;documentProperty UID=&quot;2002122011014149059130932&quot; dataSourceUID=&quot;prj.2003050916522158373536&quot;/&gt;&lt;type type=&quot;OawDatabase&quot;&gt;&lt;OawDatabase table=&quot;Data&quot; field=&quot;AmtZ2&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Organisation.FensterzeileOrt&quot;&gt;&lt;profile type=&quot;default&quot; UID=&quot;&quot; sameAsDefault=&quot;0&quot;&gt;&lt;documentProperty UID=&quot;2002122011014149059130932&quot; dataSourceUID=&quot;prj.2003050916522158373536&quot;/&gt;&lt;type type=&quot;OawDatabase&quot;&gt;&lt;OawDatabase table=&quot;Data&quot; field=&quot;FensterzeileOrt&quot;/&gt;&lt;/type&gt;&lt;/profile&gt;&lt;/OawDocProperty&gt;_x000d__x0009_&lt;OawDocProperty name=&quot;Organisation.FensterzeileFirma&quot;&gt;&lt;profile type=&quot;default&quot; UID=&quot;&quot; sameAsDefault=&quot;0&quot;&gt;&lt;documentProperty UID=&quot;2002122011014149059130932&quot; dataSourceUID=&quot;prj.2003050916522158373536&quot;/&gt;&lt;type type=&quot;OawDatabase&quot;&gt;&lt;OawDatabase table=&quot;Data&quot; field=&quot;FensterzeileFirma&quot;/&gt;&lt;/type&gt;&lt;/profile&gt;&lt;/OawDocProperty&gt;_x000d__x0009_&lt;OawDocProperty name=&quot;Author.Kuerzel&quot;&gt;&lt;profile type=&quot;default&quot; UID=&quot;&quot; sameAsDefault=&quot;0&quot;&gt;&lt;/profile&gt;&lt;/OawDocProperty&gt;_x000d__x0009_&lt;OawDocProperty name=&quot;Recipient.DeliveryOption&quot;&gt;&lt;profile type=&quot;default&quot; UID=&quot;&quot; sameAsDefault=&quot;0&quot;&gt;&lt;/profile&gt;&lt;/OawDocProperty&gt;_x000d__x0009_&lt;OawDocProperty name=&quot;Organisation.Ort&quot;&gt;&lt;profile type=&quot;default&quot; UID=&quot;&quot; sameAsDefault=&quot;0&quot;&gt;&lt;documentProperty UID=&quot;2002122011014149059130932&quot; dataSourceUID=&quot;prj.2003050916522158373536&quot;/&gt;&lt;type type=&quot;OawDatabase&quot;&gt;&lt;OawDatabase table=&quot;Data&quot; field=&quot;Ort&quot;/&gt;&lt;/type&gt;&lt;/profile&gt;&lt;/OawDocProperty&gt;_x000d__x0009_&lt;OawDocProperty name=&quot;Organisation.BereichZ1&quot;&gt;&lt;profile type=&quot;default&quot; UID=&quot;&quot; sameAsDefault=&quot;0&quot;&gt;&lt;documentProperty UID=&quot;2002122011014149059130932&quot; dataSourceUID=&quot;prj.2003050916522158373536&quot;/&gt;&lt;type type=&quot;OawDatabase&quot;&gt;&lt;OawDatabase table=&quot;Data&quot; field=&quot;BereichZ1&quot;/&gt;&lt;/type&gt;&lt;/profile&gt;&lt;/OawDocProperty&gt;_x000d__x0009_&lt;OawDocProperty name=&quot;Organisation.BereichZ2&quot;&gt;&lt;profile type=&quot;default&quot; UID=&quot;&quot; sameAsDefault=&quot;0&quot;&gt;&lt;documentProperty UID=&quot;2002122011014149059130932&quot; dataSourceUID=&quot;prj.2003050916522158373536&quot;/&gt;&lt;type type=&quot;OawDatabase&quot;&gt;&lt;OawDatabase table=&quot;Data&quot; field=&quot;BereichZ2&quot;/&gt;&lt;/type&gt;&lt;/profile&gt;&lt;/OawDocProperty&gt;_x000d__x0009_&lt;OawDocProperty name=&quot;Organisation.ProzessZ1&quot;&gt;&lt;profile type=&quot;default&quot; UID=&quot;&quot; sameAsDefault=&quot;0&quot;&gt;&lt;documentProperty UID=&quot;2002122011014149059130932&quot; dataSourceUID=&quot;prj.2003050916522158373536&quot;/&gt;&lt;type type=&quot;OawDatabase&quot;&gt;&lt;OawDatabase table=&quot;Data&quot; field=&quot;ProzessZ1&quot;/&gt;&lt;/type&gt;&lt;/profile&gt;&lt;/OawDocProperty&gt;_x000d__x0009_&lt;OawDocProperty name=&quot;Organisation.ProzessZ2&quot;&gt;&lt;profile type=&quot;default&quot; UID=&quot;&quot; sameAsDefault=&quot;0&quot;&gt;&lt;documentProperty UID=&quot;2002122011014149059130932&quot; dataSourceUID=&quot;prj.2003050916522158373536&quot;/&gt;&lt;type type=&quot;OawDatabase&quot;&gt;&lt;OawDatabase table=&quot;Data&quot; field=&quot;ProzessZ2&quot;/&gt;&lt;/type&gt;&lt;/profile&gt;&lt;/OawDocProperty&gt;_x000d__x0009_&lt;OawDocProperty name=&quot;Signature1.FullName&quot;&gt;&lt;profile type=&quot;default&quot; UID=&quot;&quot; sameAsDefault=&quot;0&quot;&gt;&lt;documentProperty UID=&quot;2002122010583847234010578&quot; dataSourceUID=&quot;prj.2003041709434161414032&quot;/&gt;&lt;type type=&quot;OawDatabase&quot;&gt;&lt;OawDatabase table=&quot;Data&quot; field=&quot;FullName&quot;/&gt;&lt;/type&gt;&lt;/profile&gt;&lt;/OawDocProperty&gt;_x000d__x0009_&lt;OawDocProperty name=&quot;Signature1.Titel&quot;&gt;&lt;profile type=&quot;default&quot; UID=&quot;&quot; sameAsDefault=&quot;0&quot;&gt;&lt;documentProperty UID=&quot;2002122010583847234010578&quot; dataSourceUID=&quot;prj.2003041709434161414032&quot;/&gt;&lt;type type=&quot;OawDatabase&quot;&gt;&lt;OawDatabase table=&quot;Data&quot; field=&quot;Titel&quot;/&gt;&lt;/type&gt;&lt;/profile&gt;&lt;/OawDocProperty&gt;_x000d__x0009_&lt;OawDocProperty name=&quot;Signature1.Kurzzeichen&quot;&gt;&lt;profile type=&quot;default&quot; UID=&quot;&quot; sameAsDefault=&quot;0&quot;&gt;&lt;documentProperty UID=&quot;2002122010583847234010578&quot; dataSourceUID=&quot;prj.2003041709434161414032&quot;/&gt;&lt;type type=&quot;OawDatabase&quot;&gt;&lt;OawDatabase table=&quot;Data&quot; field=&quot;Kurzzeichen&quot;/&gt;&lt;/type&gt;&lt;/profile&gt;&lt;/OawDocProperty&gt;_x000d__x0009_&lt;OawDocProperty name=&quot;Signature1.Funktion&quot;&gt;&lt;profile type=&quot;default&quot; UID=&quot;&quot; sameAsDefault=&quot;0&quot;&gt;&lt;documentProperty UID=&quot;2002122010583847234010578&quot; dataSourceUID=&quot;prj.2003041709434161414032&quot;/&gt;&lt;type type=&quot;OawDatabase&quot;&gt;&lt;OawDatabase table=&quot;Data&quot; field=&quot;Funktion&quot;/&gt;&lt;/type&gt;&lt;/profile&gt;&lt;/OawDocProperty&gt;_x000d__x0009_&lt;OawDocProperty name=&quot;Signature1.Telefon&quot;&gt;&lt;profile type=&quot;default&quot; UID=&quot;&quot; sameAsDefault=&quot;0&quot;&gt;&lt;documentProperty UID=&quot;2002122010583847234010578&quot; dataSourceUID=&quot;prj.2003041709434161414032&quot;/&gt;&lt;type type=&quot;OawDatabase&quot;&gt;&lt;OawDatabase table=&quot;Data&quot; field=&quot;Telefon&quot;/&gt;&lt;/type&gt;&lt;/profile&gt;&lt;/OawDocProperty&gt;_x000d__x0009_&lt;OawDocProperty name=&quot;Signature1.Telefax&quot;&gt;&lt;profile type=&quot;default&quot; UID=&quot;&quot; sameAsDefault=&quot;0&quot;&gt;&lt;documentProperty UID=&quot;2002122010583847234010578&quot; dataSourceUID=&quot;prj.2003041709434161414032&quot;/&gt;&lt;type type=&quot;OawDatabase&quot;&gt;&lt;OawDatabase table=&quot;Data&quot; field=&quot;Telefax&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Organisation.AdressSingleLine&quot;&gt;&lt;profile type=&quot;default&quot; UID=&quot;&quot; sameAsDefault=&quot;0&quot;&gt;&lt;documentProperty UID=&quot;2002122011014149059130932&quot; dataSourceUID=&quot;prj.2003050916522158373536&quot;/&gt;&lt;type type=&quot;OawDatabase&quot;&gt;&lt;OawDatabase table=&quot;Data&quot; field=&quot;AdressSingleLine&quot;/&gt;&lt;/type&gt;&lt;/profile&gt;&lt;/OawDocProperty&gt;_x000d__x0009_&lt;OawDocProperty name=&quot;Organisation.Telefon&quot;&gt;&lt;profile type=&quot;default&quot; UID=&quot;&quot; sameAsDefault=&quot;0&quot;&gt;&lt;documentProperty UID=&quot;2002122011014149059130932&quot; dataSourceUID=&quot;prj.2003050916522158373536&quot;/&gt;&lt;type type=&quot;OawDatabase&quot;&gt;&lt;OawDatabase table=&quot;Data&quot; field=&quot;Telefon&quot;/&gt;&lt;/type&gt;&lt;/profile&gt;&lt;/OawDocProperty&gt;_x000d__x0009_&lt;OawDocProperty name=&quot;Organisation.Internet&quot;&gt;&lt;profile type=&quot;default&quot; UID=&quot;&quot; sameAsDefault=&quot;0&quot;&gt;&lt;documentProperty UID=&quot;2002122011014149059130932&quot; dataSourceUID=&quot;prj.2003050916522158373536&quot;/&gt;&lt;type type=&quot;OawDatabase&quot;&gt;&lt;OawDatabase table=&quot;Data&quot; field=&quot;Internet&quot;/&gt;&lt;/type&gt;&lt;/profile&gt;&lt;/OawDocProperty&gt;_x000d__x0009_&lt;OawDocProperty name=&quot;Doc.Tel&quot;&gt;&lt;profile type=&quot;default&quot; UID=&quot;&quot; sameAsDefault=&quot;0&quot;&gt;&lt;documentProperty UID=&quot;2003060614150123456789&quot; dataSourceUID=&quot;2003060614150123456789&quot;/&gt;&lt;type type=&quot;OawLanguage&quot;&gt;&lt;OawLanguage UID=&quot;Doc.Tel&quot;/&gt;&lt;/type&gt;&lt;/profile&gt;&lt;/OawDocProperty&gt;_x000d__x0009_&lt;OawDocProperty name=&quot;Doc.CentralOffice&quot;&gt;&lt;profile type=&quot;default&quot; UID=&quot;&quot; sameAsDefault=&quot;0&quot;&gt;&lt;documentProperty UID=&quot;2003060614150123456789&quot; dataSourceUID=&quot;2003060614150123456789&quot;/&gt;&lt;type type=&quot;OawLanguage&quot;&gt;&lt;OawLanguage UID=&quot;Doc.CentralOffice&quot;/&gt;&lt;/type&gt;&lt;/profile&gt;&lt;/OawDocProperty&gt;_x000d__x0009_&lt;OawDocProperty name=&quot;Signature2.FullName&quot;&gt;&lt;profile type=&quot;default&quot; UID=&quot;&quot; sameAsDefault=&quot;0&quot;&gt;&lt;documentProperty UID=&quot;2003061115381095709037&quot; dataSourceUID=&quot;prj.2003041709434161414032&quot;/&gt;&lt;type type=&quot;OawDatabase&quot;&gt;&lt;OawDatabase table=&quot;Data&quot; field=&quot;FullName&quot;/&gt;&lt;/type&gt;&lt;/profile&gt;&lt;/OawDocProperty&gt;_x000d__x0009_&lt;OawDocProperty name=&quot;Signature2.Titel&quot;&gt;&lt;profile type=&quot;default&quot; UID=&quot;&quot; sameAsDefault=&quot;0&quot;&gt;&lt;documentProperty UID=&quot;2003061115381095709037&quot; dataSourceUID=&quot;prj.2003041709434161414032&quot;/&gt;&lt;type type=&quot;OawDatabase&quot;&gt;&lt;OawDatabase table=&quot;Data&quot; field=&quot;Titel&quot;/&gt;&lt;/type&gt;&lt;/profile&gt;&lt;/OawDocProperty&gt;_x000d__x0009_&lt;OawDocProperty name=&quot;Signature2.Funktion&quot;&gt;&lt;profile type=&quot;default&quot; UID=&quot;&quot; sameAsDefault=&quot;0&quot;&gt;&lt;documentProperty UID=&quot;2003061115381095709037&quot; dataSourceUID=&quot;prj.2003041709434161414032&quot;/&gt;&lt;type type=&quot;OawDatabase&quot;&gt;&lt;OawDatabase table=&quot;Data&quot; field=&quot;Funktion&quot;/&gt;&lt;/type&gt;&lt;/profile&gt;&lt;/OawDocProperty&gt;_x000d__x0009_&lt;OawDocProperty name=&quot;Signature2.Telefon&quot;&gt;&lt;profile type=&quot;default&quot; UID=&quot;&quot; sameAsDefault=&quot;0&quot;&gt;&lt;documentProperty UID=&quot;2003061115381095709037&quot; dataSourceUID=&quot;prj.2003041709434161414032&quot;/&gt;&lt;type type=&quot;OawDatabase&quot;&gt;&lt;OawDatabase table=&quot;Data&quot; field=&quot;Telefon&quot;/&gt;&lt;/type&gt;&lt;/profile&gt;&lt;/OawDocProperty&gt;_x000d__x0009_&lt;OawDocProperty name=&quot;Signature2.Telefax&quot;&gt;&lt;profile type=&quot;default&quot; UID=&quot;&quot; sameAsDefault=&quot;0&quot;&gt;&lt;documentProperty UID=&quot;2003061115381095709037&quot; dataSourceUID=&quot;prj.2003041709434161414032&quot;/&gt;&lt;type type=&quot;OawDatabase&quot;&gt;&lt;OawDatabase table=&quot;Data&quot; field=&quot;Telefax&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DocProperty name=&quot;Organisation2.BereichZ1&quot;&gt;&lt;profile type=&quot;default&quot; UID=&quot;&quot; sameAsDefault=&quot;0&quot;&gt;&lt;documentProperty UID=&quot;2012032714382547747722&quot; dataSourceUID=&quot;prj.2003050916522158373536&quot;/&gt;&lt;type type=&quot;OawDatabase&quot;&gt;&lt;OawDatabase table=&quot;Data&quot; field=&quot;BereichZ1&quot;/&gt;&lt;/type&gt;&lt;/profile&gt;&lt;/OawDocProperty&gt;_x000d__x0009_&lt;OawDocProperty name=&quot;Organisation2.BereichZ2&quot;&gt;&lt;profile type=&quot;default&quot; UID=&quot;&quot; sameAsDefault=&quot;0&quot;&gt;&lt;documentProperty UID=&quot;2012032714382547747722&quot; dataSourceUID=&quot;prj.2003050916522158373536&quot;/&gt;&lt;type type=&quot;OawDatabase&quot;&gt;&lt;OawDatabase table=&quot;Data&quot; field=&quot;BereichZ2&quot;/&gt;&lt;/type&gt;&lt;/profile&gt;&lt;/OawDocProperty&gt;_x000d__x0009_&lt;OawDocProperty name=&quot;Organisation2.ProzessZ1&quot;&gt;&lt;profile type=&quot;default&quot; UID=&quot;&quot; sameAsDefault=&quot;0&quot;&gt;&lt;documentProperty UID=&quot;2012032714382547747722&quot; dataSourceUID=&quot;prj.2003050916522158373536&quot;/&gt;&lt;type type=&quot;OawDatabase&quot;&gt;&lt;OawDatabase table=&quot;Data&quot; field=&quot;ProzessZ1&quot;/&gt;&lt;/type&gt;&lt;/profile&gt;&lt;/OawDocProperty&gt;_x000d__x0009_&lt;OawDocProperty name=&quot;Organisation2.ProzessZ2&quot;&gt;&lt;profile type=&quot;default&quot; UID=&quot;&quot; sameAsDefault=&quot;0&quot;&gt;&lt;documentProperty UID=&quot;2012032714382547747722&quot; dataSourceUID=&quot;prj.2003050916522158373536&quot;/&gt;&lt;type type=&quot;OawDatabase&quot;&gt;&lt;OawDatabase table=&quot;Data&quot; field=&quot;ProzessZ2&quot;/&gt;&lt;/type&gt;&lt;/profile&gt;&lt;/OawDocProperty&gt;_x000d__x0009_&lt;OawDocProperty name=&quot;Function.Function&quot;&gt;&lt;profile type=&quot;default&quot; UID=&quot;&quot; sameAsDefault=&quot;0&quot;&gt;&lt;documentProperty UID=&quot;2012032714410047565410&quot; dataSourceUID=&quot;prj.2012032714411215844417&quot;/&gt;&lt;type type=&quot;OawDatabase&quot;&gt;&lt;OawDatabase table=&quot;Data&quot; field=&quot;Function&quot;/&gt;&lt;/type&gt;&lt;/profile&gt;&lt;/OawDocProperty&gt;_x000d__x0009_&lt;OawDocProperty name=&quot;Function2.Function&quot;&gt;&lt;profile type=&quot;default&quot; UID=&quot;&quot; sameAsDefault=&quot;0&quot;&gt;&lt;documentProperty UID=&quot;2012032715011859045040&quot; dataSourceUID=&quot;prj.2012032714411215844417&quot;/&gt;&lt;type type=&quot;OawDatabase&quot;&gt;&lt;OawDatabase table=&quot;Data&quot; field=&quot;Function&quot;/&gt;&lt;/type&gt;&lt;/profile&gt;&lt;/OawDocProperty&gt;_x000d__x0009_&lt;OawDocProperty name=&quot;Doc.CoverNote&quot;&gt;&lt;profile type=&quot;default&quot; UID=&quot;&quot; sameAsDefault=&quot;0&quot;&gt;&lt;documentProperty UID=&quot;2003060614150123456789&quot; dataSourceUID=&quot;2003060614150123456789&quot;/&gt;&lt;type type=&quot;OawLanguage&quot;&gt;&lt;OawLanguage UID=&quot;Doc.CoverNote&quot;/&gt;&lt;/type&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OawDocProperty&gt;_x000d__x0009_&lt;OawDocProperty name=&quot;Doc.CoverNote&quot;&gt;&lt;profile type=&quot;default&quot; UID=&quot;&quot; sameAsDefault=&quot;0&quot;&gt;&lt;/profile&gt;&lt;/OawDocProperty&gt;_x000d__x0009_&lt;OawDocProperty name=&quot;Doc.To&quot;&gt;&lt;profile type=&quot;default&quot; UID=&quot;&quot; sameAsDefault=&quot;0&quot;&gt;&lt;documentProperty UID=&quot;2003060614150123456789&quot; dataSourceUID=&quot;2003060614150123456789&quot;/&gt;&lt;type type=&quot;OawLanguage&quot;&gt;&lt;OawLanguage UID=&quot;Doc.To&quot;/&gt;&lt;/type&gt;&lt;/profile&gt;&lt;/OawDocProperty&gt;_x000d__x0009_&lt;OawDocProperty name=&quot;Doc.FaxNo&quot;&gt;&lt;profile type=&quot;default&quot; UID=&quot;&quot; sameAsDefault=&quot;0&quot;&gt;&lt;documentProperty UID=&quot;2003060614150123456789&quot; dataSourceUID=&quot;2003060614150123456789&quot;/&gt;&lt;type type=&quot;OawLanguage&quot;&gt;&lt;OawLanguage UID=&quot;Doc.FaxNo&quot;/&gt;&lt;/type&gt;&lt;/profile&gt;&lt;/OawDocProperty&gt;_x000d__x0009_&lt;OawDocProperty name=&quot;Doc.SentBy&quot;&gt;&lt;profile type=&quot;default&quot; UID=&quot;&quot; sameAsDefault=&quot;0&quot;&gt;&lt;documentProperty UID=&quot;2003060614150123456789&quot; dataSourceUID=&quot;2003060614150123456789&quot;/&gt;&lt;type type=&quot;OawLanguage&quot;&gt;&lt;OawLanguage UID=&quot;Doc.SentBy&quot;/&gt;&lt;/type&gt;&lt;/profile&gt;&lt;/OawDocProperty&gt;_x000d__x0009_&lt;OawDocProperty name=&quot;Doc.OnBehalfOF&quot;&gt;&lt;profile type=&quot;default&quot; UID=&quot;&quot; sameAsDefault=&quot;0&quot;&gt;&lt;documentProperty UID=&quot;2003060614150123456789&quot; dataSourceUID=&quot;2003060614150123456789&quot;/&gt;&lt;type type=&quot;OawLanguage&quot;&gt;&lt;OawLanguage UID=&quot;Doc.OnBehalfOF&quot;/&gt;&lt;/type&gt;&lt;/profile&gt;&lt;/OawDocProperty&gt;_x000d__x0009_&lt;OawDocProperty name=&quot;Doc.PagesInclThisPage&quot;&gt;&lt;profile type=&quot;default&quot; UID=&quot;&quot; sameAsDefault=&quot;0&quot;&gt;&lt;documentProperty UID=&quot;2003060614150123456789&quot; dataSourceUID=&quot;2003060614150123456789&quot;/&gt;&lt;type type=&quot;OawLanguage&quot;&gt;&lt;OawLanguage UID=&quot;Doc.PagesInclThisPage&quot;/&gt;&lt;/type&gt;&lt;/profile&gt;&lt;/OawDocProperty&gt;_x000d__x0009_&lt;OawDocProperty name=&quot;Doc.CoverPage&quot;&gt;&lt;profile type=&quot;default&quot; UID=&quot;&quot; sameAsDefault=&quot;0&quot;&gt;&lt;documentProperty UID=&quot;2003060614150123456789&quot; dataSourceUID=&quot;2003060614150123456789&quot;/&gt;&lt;type type=&quot;OawLanguage&quot;&gt;&lt;OawLanguage UID=&quot;Doc.CoverPage&quot;/&gt;&lt;/type&gt;&lt;/profile&gt;&lt;/OawDocProperty&gt;_x000d__x0009_&lt;OawDocProperty name=&quot;Doc.Notes&quot;&gt;&lt;profile type=&quot;default&quot; UID=&quot;&quot; sameAsDefault=&quot;0&quot;&gt;&lt;documentProperty UID=&quot;2003060614150123456789&quot; dataSourceUID=&quot;2003060614150123456789&quot;/&gt;&lt;type type=&quot;OawLanguage&quot;&gt;&lt;OawLanguage UID=&quot;Doc.Notes&quot;/&gt;&lt;/type&gt;&lt;/profile&gt;&lt;/OawDocProperty&gt;_x000d__x0009_&lt;OawDocProperty name=&quot;Doc.For&quot;&gt;&lt;profile type=&quot;default&quot; UID=&quot;&quot; sameAsDefault=&quot;0&quot;&gt;&lt;documentProperty UID=&quot;2003060614150123456789&quot; dataSourceUID=&quot;2003060614150123456789&quot;/&gt;&lt;type type=&quot;OawLanguage&quot;&gt;&lt;OawLanguage UID=&quot;Doc.For&quot;/&gt;&lt;/type&gt;&lt;/profile&gt;&lt;/OawDocProperty&gt;_x000d__x0009_&lt;OawDocProperty name=&quot;Doc.CopiesTo&quot;&gt;&lt;profile type=&quot;default&quot; UID=&quot;&quot; sameAsDefault=&quot;0&quot;&gt;&lt;documentProperty UID=&quot;2003060614150123456789&quot; dataSourceUID=&quot;2003060614150123456789&quot;/&gt;&lt;type type=&quot;OawLanguage&quot;&gt;&lt;OawLanguage UID=&quot;Doc.CopiesTo&quot;/&gt;&lt;/type&gt;&lt;/profile&gt;&lt;/OawDocProperty&gt;_x000d__x0009_&lt;OawDocProperty name=&quot;Organisation.DepartementZ3Fett&quot;&gt;&lt;profile type=&quot;default&quot; UID=&quot;&quot; sameAsDefault=&quot;0&quot;&gt;&lt;documentProperty UID=&quot;2002122011014149059130932&quot; dataSourceUID=&quot;prj.2003050916522158373536&quot;/&gt;&lt;type type=&quot;OawDatabase&quot;&gt;&lt;OawDatabase table=&quot;Data&quot; field=&quot;DepartementZ3Fett&quot;/&gt;&lt;/type&gt;&lt;/profile&gt;&lt;/OawDocProperty&gt;_x000d__x0009_&lt;OawDocProperty name=&quot;Doc.Haupttitel&quot;&gt;&lt;profile type=&quot;default&quot; UID=&quot;&quot; sameAsDefault=&quot;0&quot;&gt;&lt;documentProperty UID=&quot;2003060614150123456789&quot; dataSourceUID=&quot;2003060614150123456789&quot;/&gt;&lt;type type=&quot;OawLanguage&quot;&gt;&lt;OawLanguage UID=&quot;Doc.Haupttitel&quot;/&gt;&lt;/type&gt;&lt;/profile&gt;&lt;/OawDocProperty&gt;_x000d__x0009_&lt;OawDocProperty name=&quot;Doc.Untertitel&quot;&gt;&lt;profile type=&quot;default&quot; UID=&quot;&quot; sameAsDefault=&quot;0&quot;&gt;&lt;documentProperty UID=&quot;2003060614150123456789&quot; dataSourceUID=&quot;2003060614150123456789&quot;/&gt;&lt;type type=&quot;OawLanguage&quot;&gt;&lt;OawLanguage UID=&quot;Doc.Untertitel&quot;/&gt;&lt;/type&gt;&lt;/profile&gt;&lt;/OawDocProperty&gt;_x000d__x0009_&lt;OawDocProperty name=&quot;CustomField.ShowPath&quot;&gt;&lt;profile type=&quot;default&quot; UID=&quot;&quot; sameAsDefault=&quot;0&quot;&gt;&lt;documentProperty UID=&quot;2004112217333376588294&quot; dataSourceUID=&quot;prj.2004111209271974627605&quot;/&gt;&lt;type type=&quot;OawCustomFields&quot;&gt;&lt;OawCustomFields table=&quot;Data&quot; field=&quot;ShowPath&quot;/&gt;&lt;/type&gt;&lt;/profile&gt;&lt;/OawDocProperty&gt;_x000d__x0009_&lt;OawDocProperty name=&quot;Title.Title&quot;&gt;&lt;profile type=&quot;default&quot; UID=&quot;&quot; sameAsDefault=&quot;0&quot;&gt;&lt;documentProperty UID=&quot;2012050214022991838588&quot; dataSourceUID=&quot;prj.2012050213180886863384&quot;/&gt;&lt;type type=&quot;OawDatabase&quot;&gt;&lt;OawDatabase table=&quot;Data&quot; field=&quot;Title&quot;/&gt;&lt;/type&gt;&lt;/profile&gt;&lt;/OawDocProperty&gt;_x000d__x0009_&lt;OawDocProperty name=&quot;Doc.Version&quot;&gt;&lt;profile type=&quot;default&quot; UID=&quot;&quot; sameAsDefault=&quot;0&quot;&gt;&lt;documentProperty UID=&quot;2003060614150123456789&quot; dataSourceUID=&quot;2003060614150123456789&quot;/&gt;&lt;type type=&quot;OawLanguage&quot;&gt;&lt;OawLanguage UID=&quot;Doc.Version&quot;/&gt;&lt;/type&gt;&lt;/profile&gt;&lt;/OawDocProperty&gt;_x000d__x0009_&lt;OawDocProperty name=&quot;Doc.NrBrackets&quot;&gt;&lt;profile type=&quot;default&quot; UID=&quot;&quot; sameAsDefault=&quot;0&quot;&gt;&lt;documentProperty UID=&quot;2003060614150123456789&quot; dataSourceUID=&quot;2003060614150123456789&quot;/&gt;&lt;type type=&quot;OawLanguage&quot;&gt;&lt;OawLanguage UID=&quot;Doc.NrBrackets&quot;/&gt;&lt;/type&gt;&lt;/profile&gt;&lt;/OawDocProperty&gt;_x000d__x0009_&lt;OawDocProperty name=&quot;Doc.FromReport&quot;&gt;&lt;profile type=&quot;default&quot; UID=&quot;&quot; sameAsDefault=&quot;0&quot;&gt;&lt;documentProperty UID=&quot;2003060614150123456789&quot; dataSourceUID=&quot;2003060614150123456789&quot;/&gt;&lt;type type=&quot;OawLanguage&quot;&gt;&lt;OawLanguage UID=&quot;Doc.FromReport&quot;/&gt;&lt;/type&gt;&lt;/profile&gt;&lt;/OawDocProperty&gt;_x000d__x0009_&lt;OawDateManual name=&quot;Date.Format.DigitShort&quot;&gt;&lt;profile type=&quot;default&quot; UID=&quot;&quot; sameAsDefault=&quot;0&quot;&gt;&lt;format UID=&quot;2012050410493071594570&quot; type=&quot;6&quot; defaultValue=&quot;%OawCreationDate%&quot; dateFormat=&quot;Date.Format.DigitShort&quot;/&gt;&lt;/profile&gt;&lt;/OawDateManual&gt;_x000d__x0009_&lt;OawDocProperty name=&quot;Doc.ReportLine1&quot;&gt;&lt;profile type=&quot;default&quot; UID=&quot;&quot; sameAsDefault=&quot;0&quot;&gt;&lt;documentProperty UID=&quot;2003060614150123456789&quot; dataSourceUID=&quot;2003060614150123456789&quot;/&gt;&lt;type type=&quot;OawLanguage&quot;&gt;&lt;OawLanguage UID=&quot;Doc.ReportLine1&quot;/&gt;&lt;/type&gt;&lt;/profile&gt;&lt;/OawDocProperty&gt;_x000d__x0009_&lt;OawDocProperty name=&quot;Doc.ReportLine2&quot;&gt;&lt;profile type=&quot;default&quot; UID=&quot;&quot; sameAsDefault=&quot;0&quot;&gt;&lt;documentProperty UID=&quot;2003060614150123456789&quot; dataSourceUID=&quot;2003060614150123456789&quot;/&gt;&lt;type type=&quot;OawLanguage&quot;&gt;&lt;OawLanguage UID=&quot;Doc.ReportLine2&quot;/&gt;&lt;/type&gt;&lt;/profile&gt;&lt;/OawDocProperty&gt;_x000d__x0009_&lt;OawDocProperty name=&quot;Doc.ReportLine3&quot;&gt;&lt;profile type=&quot;default&quot; UID=&quot;&quot; sameAsDefault=&quot;0&quot;&gt;&lt;documentProperty UID=&quot;2003060614150123456789&quot; dataSourceUID=&quot;2003060614150123456789&quot;/&gt;&lt;type type=&quot;OawLanguage&quot;&gt;&lt;OawLanguage UID=&quot;Doc.ReportLine3&quot;/&gt;&lt;/type&gt;&lt;/profile&gt;&lt;/OawDocProperty&gt;_x000d__x0009_&lt;OawDocProperty name=&quot;Doc.ReportLine4&quot;&gt;&lt;profile type=&quot;default&quot; UID=&quot;&quot; sameAsDefault=&quot;0&quot;&gt;&lt;documentProperty UID=&quot;2003060614150123456789&quot; dataSourceUID=&quot;2003060614150123456789&quot;/&gt;&lt;type type=&quot;OawLanguage&quot;&gt;&lt;OawLanguage UID=&quot;Doc.ReportLine4&quot;/&gt;&lt;/type&gt;&lt;/profile&gt;&lt;/OawDocProperty&gt;_x000d__x0009_&lt;OawDocProperty name=&quot;Doc.ReportLine5&quot;&gt;&lt;profile type=&quot;default&quot; UID=&quot;&quot; sameAsDefault=&quot;0&quot;&gt;&lt;documentProperty UID=&quot;2003060614150123456789&quot; dataSourceUID=&quot;2003060614150123456789&quot;/&gt;&lt;type type=&quot;OawLanguage&quot;&gt;&lt;OawLanguage UID=&quot;Doc.ReportLine5&quot;/&gt;&lt;/type&gt;&lt;/profile&gt;&lt;/OawDocProperty&gt;_x000d__x0009_&lt;OawDocProperty name=&quot;Doc.ReportLine6&quot;&gt;&lt;profile type=&quot;default&quot; UID=&quot;&quot; sameAsDefault=&quot;0&quot;&gt;&lt;documentProperty UID=&quot;2003060614150123456789&quot; dataSourceUID=&quot;2003060614150123456789&quot;/&gt;&lt;type type=&quot;OawLanguage&quot;&gt;&lt;OawLanguage UID=&quot;Doc.ReportLine6&quot;/&gt;&lt;/type&gt;&lt;/profile&gt;&lt;/OawDocProperty&gt;_x000d__x0009_&lt;OawDocProperty name=&quot;Doc.ReportLine7&quot;&gt;&lt;profile type=&quot;default&quot; UID=&quot;&quot; sameAsDefault=&quot;0&quot;&gt;&lt;documentProperty UID=&quot;2003060614150123456789&quot; dataSourceUID=&quot;2003060614150123456789&quot;/&gt;&lt;type type=&quot;OawLanguage&quot;&gt;&lt;OawLanguage UID=&quot;Doc.ReportLine7&quot;/&gt;&lt;/type&gt;&lt;/profile&gt;&lt;/OawDocProperty&gt;_x000d__x0009_&lt;OawDocProperty name=&quot;Doc.ReportLine8&quot;&gt;&lt;profile type=&quot;default&quot; UID=&quot;&quot; sameAsDefault=&quot;0&quot;&gt;&lt;documentProperty UID=&quot;2003060614150123456789&quot; dataSourceUID=&quot;2003060614150123456789&quot;/&gt;&lt;type type=&quot;OawLanguage&quot;&gt;&lt;OawLanguage UID=&quot;Doc.ReportLine8&quot;/&gt;&lt;/type&gt;&lt;/profile&gt;&lt;/OawDocProperty&gt;_x000d__x0009_&lt;OawDocProperty name=&quot;Doc.ReportLine9&quot;&gt;&lt;profile type=&quot;default&quot; UID=&quot;&quot; sameAsDefault=&quot;0&quot;&gt;&lt;documentProperty UID=&quot;2003060614150123456789&quot; dataSourceUID=&quot;2003060614150123456789&quot;/&gt;&lt;type type=&quot;OawLanguage&quot;&gt;&lt;OawLanguage UID=&quot;Doc.ReportLine9&quot;/&gt;&lt;/type&gt;&lt;/profile&gt;&lt;/OawDocProperty&gt;_x000d__x0009_&lt;OawDocProperty name=&quot;CustomField.ClassificationEnclosures&quot;&gt;&lt;profile type=&quot;default&quot; UID=&quot;&quot; sameAsDefault=&quot;0&quot;&gt;&lt;documentProperty UID=&quot;2004112217333376588294&quot; dataSourceUID=&quot;prj.2004111209271974627605&quot;/&gt;&lt;type type=&quot;OawCustomFields&quot;&gt;&lt;OawCustomFields table=&quot;Data&quot; field=&quot;ClassificationEnclosures&quot;/&gt;&lt;/type&gt;&lt;/profile&gt;&lt;/OawDocProperty&gt;_x000d__x0009_&lt;OawDocProperty name=&quot;Doc.TableOfContent&quot;&gt;&lt;profile type=&quot;default&quot; UID=&quot;&quot; sameAsDefault=&quot;0&quot;&gt;&lt;documentProperty UID=&quot;2003060614150123456789&quot; dataSourceUID=&quot;2003060614150123456789&quot;/&gt;&lt;type type=&quot;OawLanguage&quot;&gt;&lt;OawLanguage UID=&quot;Doc.TableOfContent&quot;/&gt;&lt;/type&gt;&lt;/profile&gt;&lt;/OawDocProperty&gt;_x000d__x0009_&lt;OawDocProperty name=&quot;CustomField.Classification&quot;&gt;&lt;profile type=&quot;default&quot; UID=&quot;&quot; sameAsDefault=&quot;0&quot;&gt;&lt;documentProperty UID=&quot;2004112217333376588294&quot; dataSourceUID=&quot;prj.2004111209271974627605&quot;/&gt;&lt;type type=&quot;OawCustomFields&quot;&gt;&lt;OawCustomFields table=&quot;Data&quot; field=&quot;Classification&quot;/&gt;&lt;/type&gt;&lt;/profile&gt;&lt;/OawDocProperty&gt;_x000d__x0009_&lt;OawDocProperty name=&quot;CustomField.HaupttitelBericht&quot;&gt;&lt;profile type=&quot;default&quot; UID=&quot;&quot; sameAsDefault=&quot;0&quot;&gt;&lt;documentProperty UID=&quot;2004112217333376588294&quot; dataSourceUID=&quot;prj.2004111209271974627605&quot;/&gt;&lt;type type=&quot;OawCustomFields&quot;&gt;&lt;OawCustomFields table=&quot;Data&quot; field=&quot;HaupttitelBericht&quot;/&gt;&lt;/type&gt;&lt;/profile&gt;&lt;/OawDocProperty&gt;_x000d__x0009_&lt;OawDocProperty name=&quot;CustomField.UntertitelBericht&quot;&gt;&lt;profile type=&quot;default&quot; UID=&quot;&quot; sameAsDefault=&quot;0&quot;&gt;&lt;documentProperty UID=&quot;2004112217333376588294&quot; dataSourceUID=&quot;prj.2004111209271974627605&quot;/&gt;&lt;type type=&quot;OawCustomFields&quot;&gt;&lt;OawCustomFields table=&quot;Data&quot; field=&quot;UntertitelBericht&quot;/&gt;&lt;/type&gt;&lt;/profile&gt;&lt;/OawDocProperty&gt;_x000d__x0009_&lt;OawBookmark name=&quot;CustomFieldHaupttitelBericht&quot;&gt;&lt;profile type=&quot;default&quot; UID=&quot;&quot; sameAsDefault=&quot;0&quot;&gt;&lt;documentProperty UID=&quot;2004112217333376588294&quot; dataSourceUID=&quot;prj.2004111209271974627605&quot;/&gt;&lt;type type=&quot;OawCustomFields&quot;&gt;&lt;OawCustomFields table=&quot;Data&quot; field=&quot;HaupttitelBericht&quot;/&gt;&lt;/type&gt;&lt;/profile&gt;&lt;/OawBookmark&gt;_x000d__x0009_&lt;OawBookmark name=&quot;CustomFieldUntertitelBericht&quot;&gt;&lt;profile type=&quot;default&quot; UID=&quot;&quot; sameAsDefault=&quot;0&quot;&gt;&lt;documentProperty UID=&quot;2004112217333376588294&quot; dataSourceUID=&quot;prj.2004111209271974627605&quot;/&gt;&lt;type type=&quot;OawCustomFields&quot;&gt;&lt;OawCustomFields table=&quot;Data&quot; field=&quot;UntertitelBericht&quot;/&gt;&lt;/type&gt;&lt;/profile&gt;&lt;/OawBookmark&gt;_x000d__x0009_&lt;OawDocProperty name=&quot;Organisation.Telefon&quot;&gt;&lt;profile type=&quot;default&quot; UID=&quot;&quot; sameAsDefault=&quot;0&quot;&gt;&lt;/profile&gt;&lt;/OawDocProperty&gt;_x000d__x0009_&lt;OawDocProperty name=&quot;Doc.Telefon&quot;&gt;&lt;profile type=&quot;default&quot; UID=&quot;&quot; sameAsDefault=&quot;0&quot;&gt;&lt;documentProperty UID=&quot;2003060614150123456789&quot; dataSourceUID=&quot;2003060614150123456789&quot;/&gt;&lt;type type=&quot;OawLanguage&quot;&gt;&lt;OawLanguage UID=&quot;Doc.Telefon&quot;/&gt;&lt;/type&gt;&lt;/profile&gt;&lt;/OawDocProperty&gt;_x000d__x0009_&lt;OawDocProperty name=&quot;Doc.Fax&quot;&gt;&lt;profile type=&quot;default&quot; UID=&quot;&quot; sameAsDefault=&quot;0&quot;&gt;&lt;/profile&gt;&lt;/OawDocProperty&gt;_x000d__x0009_&lt;OawDocProperty name=&quot;Organisation.Fax&quot;&gt;&lt;profile type=&quot;default&quot; UID=&quot;&quot; sameAsDefault=&quot;0&quot;&gt;&lt;documentProperty UID=&quot;2002122011014149059130932&quot; dataSourceUID=&quot;prj.2003050916522158373536&quot;/&gt;&lt;type type=&quot;OawDatabase&quot;&gt;&lt;OawDatabase table=&quot;Data&quot; field=&quot;Fax&quot;/&gt;&lt;/type&gt;&lt;/profile&gt;&lt;/OawDocProperty&gt;_x000d__x0009_&lt;OawDocProperty name=&quot;Organisation.Email&quot;&gt;&lt;profile type=&quot;default&quot; UID=&quot;&quot; sameAsDefault=&quot;0&quot;&gt;&lt;documentProperty UID=&quot;2002122011014149059130932&quot; dataSourceUID=&quot;prj.2003050916522158373536&quot;/&gt;&lt;type type=&quot;OawDatabase&quot;&gt;&lt;OawDatabase table=&quot;Data&quot; field=&quot;Email&quot;/&gt;&lt;/type&gt;&lt;/profile&gt;&lt;/OawDocProperty&gt;_x000d__x0009_&lt;OawDocProperty name=&quot;Organisation.Internet&quot;&gt;&lt;profile type=&quot;default&quot; UID=&quot;&quot; sameAsDefault=&quot;0&quot;&gt;&lt;/profile&gt;&lt;/OawDocProperty&gt;_x000d__x0009_&lt;OawDocProperty name=&quot;Organisation.BereichZ1&quot;&gt;&lt;profile type=&quot;default&quot; UID=&quot;&quot; sameAsDefault=&quot;0&quot;&gt;&lt;/profile&gt;&lt;/OawDocProperty&gt;_x000d__x0009_&lt;OawDocProperty name=&quot;Organisation.AmtZ1&quot;&gt;&lt;profile type=&quot;default&quot; UID=&quot;&quot; sameAsDefault=&quot;0&quot;&gt;&lt;/profile&gt;&lt;/OawDocProperty&gt;_x000d__x0009_&lt;OawDocProperty name=&quot;Organisation.Strasse&quot;&gt;&lt;profile type=&quot;default&quot; UID=&quot;&quot; sameAsDefault=&quot;0&quot;&gt;&lt;documentProperty UID=&quot;2002122011014149059130932&quot; dataSourceUID=&quot;prj.2003050916522158373536&quot;/&gt;&lt;type type=&quot;OawDatabase&quot;&gt;&lt;OawDatabase table=&quot;Data&quot; field=&quot;Strasse&quot;/&gt;&lt;/type&gt;&lt;/profile&gt;&lt;/OawDocProperty&gt;_x000d__x0009_&lt;OawDocProperty name=&quot;Organisation.Ort&quot;&gt;&lt;profile type=&quot;default&quot; UID=&quot;&quot; sameAsDefault=&quot;0&quot;&gt;&lt;/profile&gt;&lt;/OawDocProperty&gt;_x000d__x0009_&lt;OawDocProperty name=&quot;Organisation.FensterzeileOrt&quot;&gt;&lt;profile type=&quot;default&quot; UID=&quot;&quot; sameAsDefault=&quot;0&quot;&gt;&lt;/profile&gt;&lt;/OawDocProperty&gt;_x000d__x0009_&lt;OawDocProperty name=&quot;CustomField.HerausgeberBericht&quot;&gt;&lt;profile type=&quot;default&quot; UID=&quot;&quot; sameAsDefault=&quot;0&quot;&gt;&lt;documentProperty UID=&quot;2004112217333376588294&quot; dataSourceUID=&quot;prj.2004111209271974627605&quot;/&gt;&lt;type type=&quot;OawCustomFields&quot;&gt;&lt;OawCustomFields table=&quot;Data&quot; field=&quot;HerausgeberBericht&quot;/&gt;&lt;/type&gt;&lt;/profile&gt;&lt;/OawDocProperty&gt;_x000d__x0009_&lt;OawDocProperty name=&quot;Organisation.AmtZ2&quot;&gt;&lt;profile type=&quot;default&quot; UID=&quot;&quot; sameAsDefault=&quot;0&quot;&gt;&lt;/profile&gt;&lt;/OawDocProperty&gt;_x000d__x0009_&lt;OawDocProperty name=&quot;Organisation.AmtZ2&quot;&gt;&lt;profile type=&quot;default&quot; UID=&quot;&quot; sameAsDefault=&quot;0&quot;&gt;&lt;/profile&gt;&lt;/OawDocProperty&gt;_x000d_&lt;/document&gt;_x000d_"/>
    <w:docVar w:name="OawDistributionEnabled" w:val="&lt;Profiles&gt;&lt;Distribution type=&quot;2&quot; UID=&quot;2003010711185094343750537&quot;/&gt;&lt;Distribution type=&quot;2&quot; UID=&quot;3&quot;/&gt;&lt;Distribution type=&quot;1&quot; UID=&quot;2003010711200895123470110&quot;/&gt;&lt;Distribution type=&quot;1&quot; UID=&quot;2006120514175878093883&quot;/&gt;&lt;Distribution type=&quot;3&quot; UID=&quot;2004062216425255253277&quot;/&gt;&lt;Distribution type=&quot;3&quot; UID=&quot;2006120514401556040061&quot;/&gt;&lt;/Profiles&gt;_x000d_"/>
    <w:docVar w:name="OawDocProp.2002122010583847234010578" w:val="&lt;source&gt;&lt;Fields List=&quot;Fensterzeile|Ort|GrussformelOrganisation|FullName|Titel|Kurzzeichen|Funktion|Telefon|Telefax|Email&quot;/&gt;&lt;profile type=&quot;default&quot; UID=&quot;&quot; sameAsDefault=&quot;0&quot;&gt;&lt;OawDocProperty name=&quot;Signature1.Fensterzeile&quot; field=&quot;Fensterzeile&quot;/&gt;&lt;OawDocProperty name=&quot;Signature1.Ort&quot; field=&quot;Ort&quot;/&gt;&lt;OawDocProperty name=&quot;Signature1.GrussformelOrganisation&quot; field=&quot;GrussformelOrganisation&quot;/&gt;&lt;OawDocProperty name=&quot;Signature1.FullName&quot; field=&quot;FullName&quot;/&gt;&lt;OawDocProperty name=&quot;Signature1.Titel&quot; field=&quot;Titel&quot;/&gt;&lt;OawDocProperty name=&quot;Signature1.Kurzzeichen&quot; field=&quot;Kurzzeichen&quot;/&gt;&lt;OawDocProperty name=&quot;Signature1.Funktion&quot; field=&quot;Funktion&quot;/&gt;&lt;OawDocProperty name=&quot;Signature1.Telefon&quot; field=&quot;Telefon&quot;/&gt;&lt;OawDocProperty name=&quot;Signature1.Telefax&quot; field=&quot;Telefax&quot;/&gt;&lt;OawDocProperty name=&quot;Signature1.Email&quot; field=&quot;Email&quot;/&gt;&lt;/profile&gt;&lt;/source&gt;"/>
    <w:docVar w:name="OawDocProp.2002122011014149059130932" w:val="&lt;source&gt;&lt;Fields List=&quot;DepartmentZ1|DepartmentZ2|DepartementsbereichZ1|DepartementsbereichZ2|AmtZ1|AmtZ2|FensterzeileOrt|FensterzeileFirma|Ort|BereichZ1|BereichZ2|ProzessZ1|ProzessZ2|AdressSingleLine|Telefon|Internet|DepartementZ3Fett|Fax|Email|Strasse&quot;/&gt;&lt;profile type=&quot;default&quot; UID=&quot;&quot; sameAsDefault=&quot;0&quot;&gt;&lt;OawDocProperty name=&quot;Organisation.DepartmentZ1&quot; field=&quot;DepartmentZ1&quot;/&gt;&lt;OawDocProperty name=&quot;Organisation.DepartmentZ2&quot; field=&quot;DepartmentZ2&quot;/&gt;&lt;OawDocProperty name=&quot;Organisation.DepartementsbereichZ1&quot; field=&quot;DepartementsbereichZ1&quot;/&gt;&lt;OawDocProperty name=&quot;Organisation.DepartementsbereichZ2&quot; field=&quot;DepartementsbereichZ2&quot;/&gt;&lt;OawDocProperty name=&quot;Organisation.AmtZ1&quot; field=&quot;AmtZ1&quot;/&gt;&lt;OawDocProperty name=&quot;Organisation.AmtZ2&quot; field=&quot;AmtZ2&quot;/&gt;&lt;OawDocProperty name=&quot;Organisation.FensterzeileOrt&quot; field=&quot;FensterzeileOrt&quot;/&gt;&lt;OawDocProperty name=&quot;Organisation.FensterzeileFirma&quot; field=&quot;FensterzeileFirma&quot;/&gt;&lt;OawDocProperty name=&quot;Organisation.Ort&quot; field=&quot;Ort&quot;/&gt;&lt;OawDocProperty name=&quot;Organisation.BereichZ1&quot; field=&quot;BereichZ1&quot;/&gt;&lt;OawDocProperty name=&quot;Organisation.BereichZ2&quot; field=&quot;BereichZ2&quot;/&gt;&lt;OawDocProperty name=&quot;Organisation.ProzessZ1&quot; field=&quot;ProzessZ1&quot;/&gt;&lt;OawDocProperty name=&quot;Organisation.ProzessZ2&quot; field=&quot;ProzessZ2&quot;/&gt;&lt;OawDocProperty name=&quot;Organisation.AdressSingleLine&quot; field=&quot;AdressSingleLine&quot;/&gt;&lt;OawDocProperty name=&quot;Organisation.Telefon&quot; field=&quot;Telefon&quot;/&gt;&lt;OawDocProperty name=&quot;Organisation.Internet&quot; field=&quot;Internet&quot;/&gt;&lt;OawDocProperty name=&quot;Organisation.DepartementZ3Fett&quot; field=&quot;DepartementZ3Fett&quot;/&gt;&lt;OawDocProperty name=&quot;Organisation.Fax&quot; field=&quot;Fax&quot;/&gt;&lt;OawDocProperty name=&quot;Organisation.Email&quot; field=&quot;Email&quot;/&gt;&lt;OawDocProperty name=&quot;Organisation.Strasse&quot; field=&quot;Strasse&quot;/&gt;&lt;/profile&gt;&lt;/source&gt;"/>
    <w:docVar w:name="OawDocProp.2003060614150123456789" w:val="&lt;source&gt;&lt;profile type=&quot;default&quot; UID=&quot;&quot; sameAsDefault=&quot;0&quot;&gt;&lt;SQL&gt;SELECT Value, UID FROM Data WHERE LCID = '%WhereLCID%';&lt;/SQL&gt;&lt;OawDocProperty name=&quot;Doc.Enclosures&quot; field=&quot;Doc.Enclosures&quot;/&gt;&lt;OawDocProperty name=&quot;Doc.OurReference&quot; field=&quot;Doc.OurReference&quot;/&gt;&lt;OawDocProperty name=&quot;Doc.YourReference&quot; field=&quot;Doc.YourReference&quot;/&gt;&lt;OawDocProperty name=&quot;Doc.Reference&quot; field=&quot;Doc.Reference&quot;/&gt;&lt;OawDocProperty name=&quot;Doc.Text&quot; field=&quot;Doc.Text&quot;/&gt;&lt;OawDocProperty name=&quot;Doc.Subject&quot; field=&quot;Doc.Subject&quot;/&gt;&lt;OawDocProperty name=&quot;Doc.Telephone&quot; field=&quot;Doc.Telephone&quot;/&gt;&lt;OawDocProperty name=&quot;Doc.Fax&quot; field=&quot;Doc.Fax&quot;/&gt;&lt;OawDocProperty name=&quot;Doc.Clerk&quot; field=&quot;Doc.Clerk&quot;/&gt;&lt;OawDocProperty name=&quot;Doc.Tel&quot; field=&quot;Doc.Tel&quot;/&gt;&lt;OawDocProperty name=&quot;Doc.CentralOffice&quot; field=&quot;Doc.CentralOffice&quot;/&gt;&lt;OawDocProperty name=&quot;Doc.CoverNote&quot; field=&quot;Doc.CoverNote&quot;/&gt;&lt;OawDocProperty name=&quot;Doc.Date&quot; field=&quot;Doc.Date&quot;/&gt;&lt;OawDocProperty name=&quot;Doc.To&quot; field=&quot;Doc.To&quot;/&gt;&lt;OawDocProperty name=&quot;Doc.FaxNo&quot; field=&quot;Doc.FaxNo&quot;/&gt;&lt;OawDocProperty name=&quot;Doc.SentBy&quot; field=&quot;Doc.SentBy&quot;/&gt;&lt;OawDocProperty name=&quot;Doc.OnBehalfOF&quot; field=&quot;Doc.OnBehalfOF&quot;/&gt;&lt;OawDocProperty name=&quot;Doc.PagesInclThisPage&quot; field=&quot;Doc.PagesInclThisPage&quot;/&gt;&lt;OawDocProperty name=&quot;Doc.CoverPage&quot; field=&quot;Doc.CoverPage&quot;/&gt;&lt;OawDocProperty name=&quot;Doc.Notes&quot; field=&quot;Doc.Notes&quot;/&gt;&lt;OawDocProperty name=&quot;Doc.For&quot; field=&quot;Doc.For&quot;/&gt;&lt;OawDocProperty name=&quot;Doc.CopiesTo&quot; field=&quot;Doc.CopiesTo&quot;/&gt;&lt;OawDocProperty name=&quot;Doc.Haupttitel&quot; field=&quot;Doc.Haupttitel&quot;/&gt;&lt;OawDocProperty name=&quot;Doc.Untertitel&quot; field=&quot;Doc.Untertitel&quot;/&gt;&lt;OawDocProperty name=&quot;Doc.Version&quot; field=&quot;Doc.Version&quot;/&gt;&lt;OawDocProperty name=&quot;Doc.NrBrackets&quot; field=&quot;Doc.NrBrackets&quot;/&gt;&lt;OawDocProperty name=&quot;Doc.FromReport&quot; field=&quot;Doc.FromReport&quot;/&gt;&lt;OawDocProperty name=&quot;Doc.ReportLine1&quot; field=&quot;Doc.ReportLine1&quot;/&gt;&lt;OawDocProperty name=&quot;Doc.ReportLine2&quot; field=&quot;Doc.ReportLine2&quot;/&gt;&lt;OawDocProperty name=&quot;Doc.ReportLine3&quot; field=&quot;Doc.ReportLine3&quot;/&gt;&lt;OawDocProperty name=&quot;Doc.ReportLine4&quot; field=&quot;Doc.ReportLine4&quot;/&gt;&lt;OawDocProperty name=&quot;Doc.ReportLine5&quot; field=&quot;Doc.ReportLine5&quot;/&gt;&lt;OawDocProperty name=&quot;Doc.ReportLine6&quot; field=&quot;Doc.ReportLine6&quot;/&gt;&lt;OawDocProperty name=&quot;Doc.ReportLine7&quot; field=&quot;Doc.ReportLine7&quot;/&gt;&lt;OawDocProperty name=&quot;Doc.ReportLine8&quot; field=&quot;Doc.ReportLine8&quot;/&gt;&lt;OawDocProperty name=&quot;Doc.ReportLine9&quot; field=&quot;Doc.ReportLine9&quot;/&gt;&lt;OawDocProperty name=&quot;Doc.TableOfContent&quot; field=&quot;Doc.TableOfContent&quot;/&gt;&lt;OawDocProperty name=&quot;Doc.Telefon&quot; field=&quot;Doc.Telefon&quot;/&gt;&lt;/profile&gt;&lt;/source&gt;"/>
    <w:docVar w:name="OawDocProp.2003061115381095709037" w:val="&lt;source&gt;&lt;Fields List=&quot;GrussformelOrganisation|FullName|Titel|Funktion|Telefon|Telefax|Email&quot;/&gt;&lt;profile type=&quot;default&quot; UID=&quot;&quot; sameAsDefault=&quot;0&quot;&gt;&lt;OawDocProperty name=&quot;Signature2.GrussformelOrganisation&quot; field=&quot;GrussformelOrganisation&quot;/&gt;&lt;OawDocProperty name=&quot;Signature2.FullName&quot; field=&quot;FullName&quot;/&gt;&lt;OawDocProperty name=&quot;Signature2.Titel&quot; field=&quot;Titel&quot;/&gt;&lt;OawDocProperty name=&quot;Signature2.Funktion&quot; field=&quot;Funktion&quot;/&gt;&lt;OawDocProperty name=&quot;Signature2.Telefon&quot; field=&quot;Telefon&quot;/&gt;&lt;OawDocProperty name=&quot;Signature2.Telefax&quot; field=&quot;Telefax&quot;/&gt;&lt;OawDocProperty name=&quot;Signature2.Email&quot; field=&quot;Email&quot;/&gt;&lt;/profile&gt;&lt;/source&gt;"/>
    <w:docVar w:name="OawDocProp.2003080714212273705547" w:val="&lt;source&gt;&lt;Fields List=&quot;DeliveryOption|EMail&quot;/&gt;&lt;profile type=&quot;default&quot; UID=&quot;&quot; sameAsDefault=&quot;0&quot;&gt;&lt;OawDocProperty name=&quot;Recipient.DeliveryOption&quot; field=&quot;DeliveryOption&quot;/&gt;&lt;OawDocProperty name=&quot;Recipient.EMail&quot; field=&quot;EMail&quot;/&gt;&lt;/profile&gt;&lt;/source&gt;"/>
    <w:docVar w:name="OawDocProp.2004112217333376588294" w:val="&lt;source&gt;&lt;Fields List=&quot;ShowPath|ClassificationEnclosures|Classification|HaupttitelBericht|UntertitelBericht|HerausgeberBericht&quot;/&gt;&lt;profile type=&quot;default&quot; UID=&quot;&quot; sameAsDefault=&quot;0&quot;&gt;&lt;OawDocProperty name=&quot;CustomField.ShowPath&quot; field=&quot;ShowPath&quot;/&gt;&lt;OawDocProperty name=&quot;CustomField.ClassificationEnclosures&quot; field=&quot;ClassificationEnclosures&quot;/&gt;&lt;OawDocProperty name=&quot;CustomField.Classification&quot; field=&quot;Classification&quot;/&gt;&lt;OawDocProperty name=&quot;CustomField.HaupttitelBericht&quot; field=&quot;HaupttitelBericht&quot;/&gt;&lt;OawDocProperty name=&quot;CustomField.UntertitelBericht&quot; field=&quot;UntertitelBericht&quot;/&gt;&lt;OawBookmark name=&quot;CustomFieldHaupttitelBericht&quot; field=&quot;HaupttitelBericht&quot;/&gt;&lt;OawBookmark name=&quot;CustomFieldUntertitelBericht&quot; field=&quot;UntertitelBericht&quot;/&gt;&lt;OawDocProperty name=&quot;CustomField.HerausgeberBericht&quot; field=&quot;HerausgeberBericht&quot;/&gt;&lt;/profile&gt;&lt;/source&gt;"/>
    <w:docVar w:name="OawDocProp.2006040509495284662868" w:val="&lt;source&gt;&lt;Fields List=&quot;FullName|Kuerzel&quot;/&gt;&lt;profile type=&quot;default&quot; UID=&quot;&quot; sameAsDefault=&quot;0&quot;&gt;&lt;OawDocProperty name=&quot;Author.FullName&quot; field=&quot;FullName&quot;/&gt;&lt;OawDocProperty name=&quot;Author.Kuerzel&quot; field=&quot;Kuerzel&quot;/&gt;&lt;/profile&gt;&lt;/source&gt;"/>
    <w:docVar w:name="OawDocProp.2012032714382547747722" w:val="&lt;source&gt;&lt;Fields List=&quot;BereichZ1|BereichZ2|ProzessZ1|ProzessZ2&quot;/&gt;&lt;profile type=&quot;default&quot; UID=&quot;&quot; sameAsDefault=&quot;0&quot;&gt;&lt;OawDocProperty name=&quot;Organisation2.BereichZ1&quot; field=&quot;BereichZ1&quot;/&gt;&lt;OawDocProperty name=&quot;Organisation2.BereichZ2&quot; field=&quot;BereichZ2&quot;/&gt;&lt;OawDocProperty name=&quot;Organisation2.ProzessZ1&quot; field=&quot;ProzessZ1&quot;/&gt;&lt;OawDocProperty name=&quot;Organisation2.ProzessZ2&quot; field=&quot;ProzessZ2&quot;/&gt;&lt;/profile&gt;&lt;/source&gt;"/>
    <w:docVar w:name="OawDocProp.2012032714410047565410" w:val="&lt;source&gt;&lt;Fields List=&quot;Function&quot;/&gt;&lt;profile type=&quot;default&quot; UID=&quot;&quot; sameAsDefault=&quot;0&quot;&gt;&lt;OawDocProperty name=&quot;Function.Function&quot; field=&quot;Function&quot;/&gt;&lt;/profile&gt;&lt;/source&gt;"/>
    <w:docVar w:name="OawDocProp.2012032715011859045040" w:val="&lt;source&gt;&lt;Fields List=&quot;Function&quot;/&gt;&lt;profile type=&quot;default&quot; UID=&quot;&quot; sameAsDefault=&quot;0&quot;&gt;&lt;OawDocProperty name=&quot;Function2.Function&quot; field=&quot;Function&quot;/&gt;&lt;/profile&gt;&lt;/source&gt;"/>
    <w:docVar w:name="OawDocProp.2012050214022991838588" w:val="&lt;source&gt;&lt;Fields List=&quot;Title&quot;/&gt;&lt;profile type=&quot;default&quot; UID=&quot;&quot; sameAsDefault=&quot;0&quot;&gt;&lt;OawDocProperty name=&quot;Title.Title&quot; field=&quot;Title&quot;/&gt;&lt;/profile&gt;&lt;/source&gt;"/>
    <w:docVar w:name="OawDocPropSource" w:val="&lt;DocProps&gt;&lt;DocProp UID=&quot;2002122011014149059130932&quot; EntryUID=&quot;2012033007063678724529&quot;&gt;&lt;Field Name=&quot;IDName&quot; Value=&quot;Bundesamt für Landestopografie swisstopo&quot;/&gt;&lt;Field Name=&quot;DepartmentZ1&quot; Value=&quot;Eidgenössisches Departement für Verteidigung,&quot;/&gt;&lt;Field Name=&quot;DepartmentZ2&quot; Value=&quot;Bevölkerungsschutz und Sport VBS&quot;/&gt;&lt;Field Name=&quot;DepartementZ3Fett&quot; Value=&quot;&quot;/&gt;&lt;Field Name=&quot;DepartementsbereichZ1&quot; Value=&quot;armasuisse&quot;/&gt;&lt;Field Name=&quot;DepartementsbereichZ2&quot; Value=&quot;&quot;/&gt;&lt;Field Name=&quot;AmtZ1&quot; Value=&quot;Bundesamt für Landestopografie swisstopo&quot;/&gt;&lt;Field Name=&quot;AmtZ2&quot; Value=&quot;&quot;/&gt;&lt;Field Name=&quot;BereichZ1&quot; Value=&quot;&quot;/&gt;&lt;Field Name=&quot;BereichZ2&quot; Value=&quot;&quot;/&gt;&lt;Field Name=&quot;ProzessZ1&quot; Value=&quot;&quot;/&gt;&lt;Field Name=&quot;ProzessZ2&quot; Value=&quot;&quot;/&gt;&lt;Field Name=&quot;Strasse&quot; Value=&quot;Seftigenstrasse 264, Postfach&quot;/&gt;&lt;Field Name=&quot;FensterzeileOrt&quot; Value=&quot;CH-3084 Wabern&quot;/&gt;&lt;Field Name=&quot;FensterzeileFirma&quot; Value=&quot;swisstopo&quot;/&gt;&lt;Field Name=&quot;Ort&quot; Value=&quot;Wabern&quot;/&gt;&lt;Field Name=&quot;KontaktFirma&quot; Value=&quot;Bundesamt für Landestopografie swisstopo&quot;/&gt;&lt;Field Name=&quot;AdressSingleLine&quot; Value=&quot;Seftigenstrasse 264, 3084 Wabern&quot;/&gt;&lt;Field Name=&quot;Telefon&quot; Value=&quot;+41 31 963 21 11&quot;/&gt;&lt;Field Name=&quot;Internet&quot; Value=&quot;www.swisstopo.ch&quot;/&gt;&lt;Field Name=&quot;Fax&quot; Value=&quot;+41 31 963 24 59&quot;/&gt;&lt;Field Name=&quot;Email&quot; Value=&quot;info@swisstopo.ch&quot;/&gt;&lt;Field Name=&quot;WdA4LogoColorPortrait&quot; Value=&quot;%Logos%\Wd_A4_Portrait_color_swisstopo.2100.490.wmf&quot;/&gt;&lt;Field Name=&quot;WdA4LogoBlackWhitePortrait&quot; Value=&quot;%Logos%\Wd_A4_Portrait_bw_swisstopo.2100.490.wmf&quot;/&gt;&lt;Field Name=&quot;WdA4LogoColorQuer&quot; Value=&quot;%Logos%\Wd_A4_Landscape_color_swisstopo.2970.490.wmf&quot;/&gt;&lt;Field Name=&quot;WdA4LogoBlackWhiteQuer&quot; Value=&quot;%Logos%\Wd_A4_Landscape_bw_swisstopo.2970.490.wmf&quot;/&gt;&lt;Field Name=&quot;WdA4LogoColorPortraitPn&quot; Value=&quot;%Logos%\Wd_A4_Portrait_color_swisstopo_OhneText.2100.490.wmf&quot;/&gt;&lt;Field Name=&quot;WdA4LogoBlackWhitePortraitPn&quot; Value=&quot;%Logos%\Wd_A4_Portrait_bw_swisstopo_OhneText.2100.490.wmf&quot;/&gt;&lt;Field Name=&quot;WdA4LogoColorQuerPn&quot; Value=&quot;%Logos%\Wd_A4_Landscape_color_swisstopo_OhneText.2970.490.wmf&quot;/&gt;&lt;Field Name=&quot;WdA4LogoBlackWhiteQuerPn&quot; Value=&quot;%Logos%\Wd_A4_Landscape_bw_swisstopo_OhneText.2970.490.wmf&quot;/&gt;&lt;Field Name=&quot;Claim1A4ColorPortrait&quot; Value=&quot;%Logos%\pfad_1_de.2100.855.wmf&quot;/&gt;&lt;Field Name=&quot;Claim2A4ColorPortrait&quot; Value=&quot;%Logos%\pfad_2_de.2100.850.wmf&quot;/&gt;&lt;Field Name=&quot;ReportLogoA4ColorPortrait&quot; Value=&quot;%Logos%\swisstopo_report_logo.2100.400.wmf&quot;/&gt;&lt;Field Name=&quot;Data_UID&quot; Value=&quot;2012033007063678724529&quot;/&gt;&lt;Field Name=&quot;Field_Name&quot; Value=&quot;AmtZ2&quot;/&gt;&lt;Field Name=&quot;Field_UID&quot; Value=&quot;2011121608453870408779&quot;/&gt;&lt;Field Name=&quot;ML_LCID&quot; Value=&quot;2055&quot;/&gt;&lt;Field Name=&quot;ML_Value&quot; Value=&quot;&quot;/&gt;&lt;/DocProp&gt;&lt;DocProp UID=&quot;2012032714382547747722&quot; EntryUID=&quot;2012050211035903005085&quot;&gt;&lt;Field Name=&quot;IDName&quot; Value=&quot;Landesgeologie, Geologische Daten&quot;/&gt;&lt;Field Name=&quot;DepartmentZ1&quot; Value=&quot;Eidgenössisches Departement für Verteidigung,&quot;/&gt;&lt;Field Name=&quot;DepartmentZ2&quot; Value=&quot;Bevölkerungsschutz und Sport VBS&quot;/&gt;&lt;Field Name=&quot;DepartementZ3Fett&quot; Value=&quot;&quot;/&gt;&lt;Field Name=&quot;DepartementsbereichZ1&quot; Value=&quot;armasuisse&quot;/&gt;&lt;Field Name=&quot;DepartementsbereichZ2&quot; Value=&quot;&quot;/&gt;&lt;Field Name=&quot;AmtZ1&quot; Value=&quot;Bundesamt für Landestopografie swisstopo&quot;/&gt;&lt;Field Name=&quot;AmtZ2&quot; Value=&quot;&quot;/&gt;&lt;Field Name=&quot;BereichZ1&quot; Value=&quot;Landesgeologie&quot;/&gt;&lt;Field Name=&quot;BereichZ2&quot; Value=&quot;&quot;/&gt;&lt;Field Name=&quot;ProzessZ1&quot; Value=&quot;Geologische Daten&quot;/&gt;&lt;Field Name=&quot;ProzessZ2&quot; Value=&quot;&quot;/&gt;&lt;Field Name=&quot;Strasse&quot; Value=&quot;Seftigenstrasse 264, Postfach&quot;/&gt;&lt;Field Name=&quot;FensterzeileOrt&quot; Value=&quot;CH-3084 Wabern&quot;/&gt;&lt;Field Name=&quot;FensterzeileFirma&quot; Value=&quot;swisstopo&quot;/&gt;&lt;Field Name=&quot;Ort&quot; Value=&quot;Wabern&quot;/&gt;&lt;Field Name=&quot;KontaktFirma&quot; Value=&quot;Bundesamt für Landestopografie swisstopo&quot;/&gt;&lt;Field Name=&quot;AdressSingleLine&quot; Value=&quot;Seftigenstrasse 264, 3084 Wabern&quot;/&gt;&lt;Field Name=&quot;Telefon&quot; Value=&quot;+41 31 963 21 11&quot;/&gt;&lt;Field Name=&quot;Internet&quot; Value=&quot;www.swisstopo.ch&quot;/&gt;&lt;Field Name=&quot;Fax&quot; Value=&quot;+41 31 963 24 59&quot;/&gt;&lt;Field Name=&quot;Email&quot; Value=&quot;info@swisstopo.ch&quot;/&gt;&lt;Field Name=&quot;WdA4LogoColorPortrait&quot; Value=&quot;%Logos%\Wd_A4_Portrait_color_swisstopo.2100.490.wmf&quot;/&gt;&lt;Field Name=&quot;WdA4LogoBlackWhitePortrait&quot; Value=&quot;%Logos%\Wd_A4_Portrait_bw_swisstopo.2100.490.wmf&quot;/&gt;&lt;Field Name=&quot;WdA4LogoColorQuer&quot; Value=&quot;%Logos%\Wd_A4_Landscape_color_swisstopo.2970.490.wmf&quot;/&gt;&lt;Field Name=&quot;WdA4LogoBlackWhiteQuer&quot; Value=&quot;%Logos%\Wd_A4_Landscape_bw_swisstopo.2970.490.wmf&quot;/&gt;&lt;Field Name=&quot;WdA4LogoColorPortraitPn&quot; Value=&quot;%Logos%\Wd_A4_Portrait_color_swisstopo_OhneText.2100.490.wmf&quot;/&gt;&lt;Field Name=&quot;WdA4LogoBlackWhitePortraitPn&quot; Value=&quot;%Logos%\Wd_A4_Portrait_bw_swisstopo_OhneText.2100.490.wmf&quot;/&gt;&lt;Field Name=&quot;WdA4LogoColorQuerPn&quot; Value=&quot;%Logos%\Wd_A4_Landscape_color_swisstopo_OhneText.2970.490.wmf&quot;/&gt;&lt;Field Name=&quot;WdA4LogoBlackWhiteQuerPn&quot; Value=&quot;%Logos%\Wd_A4_Landscape_bw_swisstopo_OhneText.2970.490.wmf&quot;/&gt;&lt;Field Name=&quot;Claim1A4ColorPortrait&quot; Value=&quot;%Logos%\pfad_1_de.2100.855.wmf&quot;/&gt;&lt;Field Name=&quot;Claim2A4ColorPortrait&quot; Value=&quot;%Logos%\pfad_2_de.2100.850.wmf&quot;/&gt;&lt;Field Name=&quot;ReportLogoA4ColorPortrait&quot; Value=&quot;%Logos%\swisstopo_report_logo.2100.400.wmf&quot;/&gt;&lt;Field Name=&quot;Data_UID&quot; Value=&quot;2012050211035903005085&quot;/&gt;&lt;Field Name=&quot;Field_Name&quot; Value=&quot;Claim2A4ColorPortrait&quot;/&gt;&lt;Field Name=&quot;Field_UID&quot; Value=&quot;2013071915541425924160&quot;/&gt;&lt;Field Name=&quot;ML_LCID&quot; Value=&quot;2055&quot;/&gt;&lt;Field Name=&quot;ML_Value&quot; Value=&quot;%Logos%\pfad_2_de.2100.850.wmf&quot;/&gt;&lt;/DocProp&gt;&lt;DocProp UID=&quot;2006040509495284662868&quot; EntryUID=&quot;1922215818321118113164183190396611915234&quot;&gt;&lt;Field Name=&quot;IDName&quot; Value=&quot;Brodhag Sabine swisstopo&quot;/&gt;&lt;Field Name=&quot;FullName&quot; Value=&quot;Sabine Brodhag&quot;/&gt;&lt;Field Name=&quot;Kuerzel&quot; Value=&quot;brs&quot;/&gt;&lt;Field Name=&quot;Telefon&quot; Value=&quot;+41 31 963 25 38&quot;/&gt;&lt;Field Name=&quot;Mobile&quot; Value=&quot;&quot;/&gt;&lt;Field Name=&quot;Telefax&quot; Value=&quot;+41 31 963 24 59&quot;/&gt;&lt;Field Name=&quot;Email&quot; Value=&quot;sabine.brodhag@swisstopo.ch&quot;/&gt;&lt;Field Name=&quot;Unterschrift&quot; Value=&quot;%Signatures%\brs.color.700.300.jpg&quot;/&gt;&lt;Field Name=&quot;Data_UID&quot; Value=&quot;1922215818321118113164183190396611915234&quot;/&gt;&lt;Field Name=&quot;Field_Name&quot; Value=&quot;&quot;/&gt;&lt;Field Name=&quot;Field_UID&quot; Value=&quot;&quot;/&gt;&lt;Field Name=&quot;ML_LCID&quot; Value=&quot;&quot;/&gt;&lt;Field Name=&quot;ML_Value&quot; Value=&quot;&quot;/&gt;&lt;/DocProp&gt;&lt;DocProp UID=&quot;2012050214022991838588&quot; EntryUID=&quot;2013091811160702914863&quot;&gt;&lt;Field Name=&quot;IDName&quot; Value=&quot;Dr. phil.-nat.&quot;/&gt;&lt;Field Name=&quot;Title&quot; Value=&quot;Dr. phil.-nat.&quot;/&gt;&lt;Field Name=&quot;Data_UID&quot; Value=&quot;2013091811160702914863&quot;/&gt;&lt;Field Name=&quot;Field_Name&quot; Value=&quot;&quot;/&gt;&lt;Field Name=&quot;Field_UID&quot; Value=&quot;&quot;/&gt;&lt;Field Name=&quot;ML_LCID&quot; Value=&quot;&quot;/&gt;&lt;Field Name=&quot;ML_Value&quot; Value=&quot;&quot;/&gt;&lt;/DocProp&gt;&lt;DocProp UID=&quot;2012050214391437903133&quot; EntryUID=&quot;2003121817293296325874&quot;&gt;&lt;Field Name=&quot;IDName&quot; Value=&quot;(Leer)&quot;/&gt;&lt;/DocProp&gt;&lt;DocProp UID=&quot;2012032714410047565410&quot; EntryUID=&quot;2012041216352504249274&quot;&gt;&lt;Field Name=&quot;IDName&quot; Value=&quot;Projektleiterin&quot;/&gt;&lt;Field Name=&quot;Function&quot; Value=&quot;Projektleiterin&quot;/&gt;&lt;Field Name=&quot;Data_UID&quot; Value=&quot;2012041216352504249274&quot;/&gt;&lt;Field Name=&quot;Field_Name&quot; Value=&quot;&quot;/&gt;&lt;Field Name=&quot;Field_UID&quot; Value=&quot;&quot;/&gt;&lt;Field Name=&quot;ML_LCID&quot; Value=&quot;&quot;/&gt;&lt;Field Name=&quot;ML_Value&quot; Value=&quot;&quot;/&gt;&lt;/DocProp&gt;&lt;DocProp UID=&quot;2012032715011859045040&quot; EntryUID=&quot;2003121817293296325874&quot;&gt;&lt;Field Name=&quot;IDName&quot; Value=&quot;(Leer)&quot;/&gt;&lt;/DocProp&gt;&lt;DocProp UID=&quot;2002122010583847234010578&quot; EntryUID=&quot;1922215818321118113164183190396611915234&quot;&gt;&lt;Field Name=&quot;IDName&quot; Value=&quot;Brodhag Sabine swisstopo&quot;/&gt;&lt;Field Name=&quot;FullName&quot; Value=&quot;Sabine Brodhag&quot;/&gt;&lt;Field Name=&quot;Kuerzel&quot; Value=&quot;brs&quot;/&gt;&lt;Field Name=&quot;Telefon&quot; Value=&quot;+41 31 963 25 38&quot;/&gt;&lt;Field Name=&quot;Mobile&quot; Value=&quot;&quot;/&gt;&lt;Field Name=&quot;Telefax&quot; Value=&quot;+41 31 963 24 59&quot;/&gt;&lt;Field Name=&quot;Email&quot; Value=&quot;sabine.brodhag@swisstopo.ch&quot;/&gt;&lt;Field Name=&quot;Unterschrift&quot; Value=&quot;%Signatures%\brs.color.700.300.jpg&quot;/&gt;&lt;Field Name=&quot;Data_UID&quot; Value=&quot;1922215818321118113164183190396611915234&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2032113202439234081&quot; EntryUID=&quot;2003121817293296325874&quot;&gt;&lt;Field Name=&quot;IDName&quot; Value=&quot;(Leer)&quot;/&gt;&lt;/DocProp&gt;&lt;DocProp UID=&quot;2004112217333376588294&quot; EntryUID=&quot;2004123010144120300001&quot;&gt;&lt;Field UID=&quot;2011982347978498756646&quot; Name=&quot;Classification&quot; Value=&quot; &quot;/&gt;&lt;Field UID=&quot;2012031916112847752498&quot; Name=&quot;ClassificationEnclosures&quot; Value=&quot; &quot;/&gt;&lt;Field UID=&quot;2012051410521464502330&quot; Name=&quot;HaupttitelBericht&quot; Value=&quot;Datenmodell Bohrdaten&quot;/&gt;&lt;Field UID=&quot;2012051410525183010341&quot; Name=&quot;UntertitelBericht&quot; Value=&quot;Version 1.1&quot;/&gt;&lt;Field UID=&quot;2012051410533924084392&quot; Name=&quot;HerausgeberBericht&quot; Value=&quot;&quot;/&gt;&lt;Field UID=&quot;2012032113011899514980&quot; Name=&quot;ShowPath&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1&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Italic&quot;/&gt;_x000d_&lt;Item Type=&quot;Button&quot; IDName=&quot;Underline&quot;  Icon=&quot;3114&quot; Label=&quot;&amp;lt;translate&amp;gt;Style.Underline&amp;lt;/translate&amp;gt;&quot; Command=&quot;StyleApply&quot; Parameter=&quot;Underline&quot;/&gt;_x000d_&lt;/Item&gt;_x000d_&lt;Item Type=&quot;SubMenu&quot; IDName=&quot;StructureStyles&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Symbol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
    <w:docVar w:name="OawOMS" w:val="&lt;OawOMS&gt;&lt;send profileUID=&quot;2003010711200895123470110&quot;&gt;&lt;mail&gt;&lt;to&gt;&lt;value type=&quot;OawDocProperty&quot; name=&quot;Recipient.EMail&quot;&gt;&lt;separator text=&quot;&quot;&gt;&lt;/separator&gt;&lt;format text=&quot;&quot;&gt;&lt;/format&gt;&lt;/value&gt;&lt;/to&gt;&lt;subject&gt;&lt;value type=&quot;OawBookmark&quot; name=&quot;Haupttitel&quot;&gt;&lt;separator text=&quot;&quot;&gt;&lt;/separator&gt;&lt;format text=&quot;&quot;&gt;&lt;/format&gt;&lt;/value&gt;&lt;/subject&gt;&lt;/mail&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end&gt;&lt;send profileUID=&quot;2006120514175878093883&quot;&gt;&lt;mail&gt;&lt;to&gt;&lt;value type=&quot;OawDocProperty&quot; name=&quot;Recipient.EMail&quot;&gt;&lt;separator text=&quot;&quot;&gt;&lt;/separator&gt;&lt;format text=&quot;&quot;&gt;&lt;/format&gt;&lt;/value&gt;&lt;/to&gt;&lt;subject&gt;&lt;value type=&quot;OawBookmark&quot; name=&quot;Haupttitel&quot;&gt;&lt;separator text=&quot;&quot;&gt;&lt;/separator&gt;&lt;format text=&quot;&quot;&gt;&lt;/format&gt;&lt;/value&gt;&lt;/subject&gt;&lt;/mail&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end&gt;&lt;send profileUID=&quot;2006121210395821292110&quot;&gt;&lt;mail&gt;&lt;to&gt;&lt;value type=&quot;OawDocProperty&quot; name=&quot;Recipient.EMail&quot;&gt;&lt;separator text=&quot;&quot;&gt;&lt;/separator&gt;&lt;format text=&quot;&quot;&gt;&lt;/format&gt;&lt;/value&gt;&lt;/to&gt;&lt;subject&gt;&lt;value type=&quot;OawBookmark&quot; name=&quot;Haupttitel&quot;&gt;&lt;separator text=&quot;&quot;&gt;&lt;/separator&gt;&lt;format text=&quot;&quot;&gt;&lt;/format&gt;&lt;/value&gt;&lt;/subject&gt;&lt;/mail&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end&gt;&lt;save profileUID=&quot;200406221642525525327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6120514401556040061&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6121210441235887611&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OawOMS&gt;_x000d_"/>
    <w:docVar w:name="oawPaperSize" w:val="7"/>
    <w:docVar w:name="OawPrinterTray.2003010711185094343750537" w:val="&lt;empty/&gt;"/>
    <w:docVar w:name="OawPrinterTray.2012033013564330211315" w:val="&lt;empty/&gt;"/>
    <w:docVar w:name="OawPrinterTray.3" w:val="&lt;empty/&gt;"/>
    <w:docVar w:name="OawPrinterTray.4" w:val="&lt;empty/&gt;"/>
    <w:docVar w:name="OawProjectID" w:val="swisstopoch"/>
    <w:docVar w:name="OawRecipients" w:val="&lt;?xml version=&quot;1.0&quot;?&gt;_x000d_&lt;Recipients&gt;&lt;Recipient&gt;&lt;UID&gt;2013102208484873367962&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CompleteAddressImported/&gt;&lt;/Recipient&gt;&lt;/Recipients&gt;_x000d_"/>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lt;empty/&gt;"/>
    <w:docVar w:name="OawSelectedSource.2006040509495284662868" w:val="&lt;empty/&gt;"/>
    <w:docVar w:name="OawSelectedSource.2012032113202439234081" w:val="&lt;empty/&gt;"/>
    <w:docVar w:name="OawSelectedSource.2012032714382547747722" w:val="&lt;empty/&gt;"/>
    <w:docVar w:name="OawSelectedSource.2012032714410047565410" w:val="&lt;empty/&gt;"/>
    <w:docVar w:name="OawSelectedSource.2012032715011859045040" w:val="&lt;empty/&gt;"/>
    <w:docVar w:name="OawSelectedSource.2012050214022991838588" w:val="&lt;empty/&gt;"/>
    <w:docVar w:name="OawSelectedSource.2012050214391437903133" w:val="&lt;empty/&gt;"/>
    <w:docVar w:name="OawTemplateProperties" w:val="password:=&lt;Semicolon/&gt;MnO`rrvnqc.=;jumpToFirstField:=1;dotReverenceRemove:=1;resizeA4Letter:=0;unpdateDocPropsOnNewOnly:=0;showAllNoteItems:=0;CharCodeChecked:=;CharCodeUnchecked:=;WizardSteps:=0|1|4;DocumentTitle:=;DisplayName:=&lt;translate&gt;Template.Report&lt;/translate&gt;;ID:=;protectionType:=-1;"/>
    <w:docVar w:name="OawTemplatePropertiesXML" w:val="&lt;?xml version=&quot;1.0&quot;?&gt;_x000d_&lt;TemplateProperties&gt;&lt;RecipientFields&gt;&lt;Field UID=&quot;2008091113140639498668&quot; Label=&quot;&quot;/&gt;&lt;Field UID=&quot;2004031514034574120309&quot; Label=&quot;&quot;/&gt;&lt;Field UID=&quot;2004031181448127964532&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Haupttitel&quot; Label=&quot;&amp;lt;translate&amp;gt;SmartTemplate.Haupttitel&amp;lt;/translate&amp;gt;&quot; Style=&quot;Haupttitel&quot;/&gt;_x000d_&lt;Bookmark Name=&quot;Untertitel&quot; Label=&quot;&amp;lt;translate&amp;gt;SmartTemplate.Untertitel&amp;lt;/translate&amp;gt;&quot; Style=&quot;Untertitel&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CustomFieldHaupttitelBericht&quot; Label=&quot;&amp;lt;translate&amp;gt;SmartTemplate.Haupttitel&amp;lt;/translate&amp;gt;&quot; Style=&quot;Haupttitel&quot;/&gt;_x000d_&lt;Bookmark Name=&quot;CustomFieldUntertitelBericht&quot; Label=&quot;&amp;lt;translate&amp;gt;SmartTemplate.Untertitel&amp;lt;/translate&amp;gt;&quot; Style=&quot;Untertitel&quot;/&gt;_x000d_&lt;Bookmark Name=&quot;CustomFieldHerausgeberBericht&quot; Label=&quot;&amp;lt;translate&amp;gt;SmartTemplate.Herausgeber&amp;lt;/translate&amp;gt;&quot;/&gt;_x000d_&lt;Bookmark Name=&quot;Text&quot; Label=&quot;&amp;lt;translate&amp;gt;SmartTemplate.Text&amp;lt;/translate&amp;gt;&quot; Style=&quot;Überschrift 1&quot;/&gt;_x000d_&lt;/TemplPropsStm&gt;"/>
    <w:docVar w:name="officeatworkWordMasterTemplateConfiguration" w:val="&lt;!--Created with officeatwork--&gt;_x000d__x000a_&lt;WordMasterTemplateConfiguration&gt;_x000d__x000a_  &lt;LayoutSets /&gt;_x000d__x000a_  &lt;Pictures&gt;_x000d__x000a_    &lt;Picture Id=&quot;e77b4499-b4c3-461a-84a6-c4e6&quot; IdName=&quot;Logo&quot; IsSelected=&quot;False&quot; IsExpanded=&quot;True&quot;&gt;_x000d__x000a_      &lt;PageSetupSpecifics&gt;_x000d__x000a_        &lt;PageSetupSpecific IdName=&quot;LogoA4Portrait&quot; PaperSize=&quot;A4&quot; Orientation=&quot;Portrait&quot; IsSelected=&quot;false&quot;&gt;_x000d__x000a_          &lt;Source Value=&quot;[[GetMasterPropertyValue(&amp;quot;Organisation&amp;quot;, &amp;quot;WdA4LogoColor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1185094343750537&quot;&gt;_x000d__x000a_              &lt;Source Value=&quot;[[GetMasterPropertyValue(&amp;quot;Organisation&amp;quot;, &amp;quot;WdA4LogoBlackWhitePortrait&amp;quot;)]]&quot; /&gt;_x000d__x000a_            &lt;/OutputProfileSpecific&gt;_x000d__x000a_            &lt;OutputProfileSpecific Type=&quot;Print&quot; Id=&quot;3&quot;&gt;_x000d__x000a_              &lt;Source Value=&quot;[[GetMasterPropertyValue(&amp;quot;Organisation&amp;quot;, &amp;quot;WdA4LogoColorPortrait&amp;quot;)]]&quot; /&gt;_x000d__x000a_            &lt;/OutputProfileSpecific&gt;_x000d__x000a_            &lt;OutputProfileSpecific Type=&quot;Print&quot; Id=&quot;4&quot; /&gt;_x000d__x000a_            &lt;OutputProfileSpecific Type=&quot;Print&quot; Id=&quot;2012033013564330211315&quot;&gt;_x000d__x000a_              &lt;Source Value=&quot;[[GetMasterPropertyValue(&amp;quot;Organisation&amp;quot;, &amp;quot;WdA4LogoBlackWhitePortrait&amp;quot;)]]&quot; /&gt;_x000d__x000a_            &lt;/OutputProfileSpecific&gt;_x000d__x000a_            &lt;OutputProfileSpecific Type=&quot;Save&quot; Id=&quot;2004062216425255253277&quot;&gt;_x000d__x000a_              &lt;Source Value=&quot;[[GetMasterPropertyValue(&amp;quot;Organisation&amp;quot;, &amp;quot;WdA4LogoBlackWhitePortrait&amp;quot;)]]&quot; /&gt;_x000d__x000a_            &lt;/OutputProfileSpecific&gt;_x000d__x000a_            &lt;OutputProfileSpecific Type=&quot;Save&quot; Id=&quot;2006120514401556040061&quot; /&gt;_x000d__x000a_            &lt;OutputProfileSpecific Type=&quot;Save&quot; Id=&quot;2006121210441235887611&quot; /&gt;_x000d__x000a_            &lt;OutputProfileSpecific Type=&quot;Save&quot; Id=&quot;2012033013574633136547&quot;&gt;_x000d__x000a_              &lt;Source Value=&quot;[[GetMasterPropertyValue(&amp;quot;Organisation&amp;quot;, &amp;quot;WdA4LogoBlackWhitePortrait&amp;quot;)]]&quot; /&gt;_x000d__x000a_            &lt;/OutputProfileSpecific&gt;_x000d__x000a_            &lt;OutputProfileSpecific Type=&quot;Send&quot; Id=&quot;2003010711200895123470110&quot;&gt;_x000d__x000a_              &lt;Source Value=&quot;[[GetMasterPropertyValue(&amp;quot;Organisation&amp;quot;, &amp;quot;WdA4LogoBlackWhitePortrait&amp;quot;)]]&quot; /&gt;_x000d__x000a_            &lt;/OutputProfileSpecific&gt;_x000d__x000a_            &lt;OutputProfileSpecific Type=&quot;Send&quot; Id=&quot;2006120514175878093883&quot; /&gt;_x000d__x000a_            &lt;OutputProfileSpecific Type=&quot;Send&quot; Id=&quot;2006121210395821292110&quot; /&gt;_x000d__x000a_            &lt;OutputProfileSpecific Type=&quot;Send&quot; Id=&quot;2012033013582205946438&quot; /&gt;_x000d__x000a_          &lt;/OutputProfileSpecifics&gt;_x000d__x000a_        &lt;/PageSetupSpecific&gt;_x000d__x000a_      &lt;/PageSetupSpecifics&gt;_x000d__x000a_    &lt;/Picture&gt;_x000d__x000a_    &lt;Picture Id=&quot;1d1e3902-acbe-422c-a837-4db2&quot; IdName=&quot;LogoPn&quot; IsSelected=&quot;False&quot; IsExpanded=&quot;True&quot;&gt;_x000d__x000a_      &lt;PageSetupSpecifics&gt;_x000d__x000a_        &lt;PageSetupSpecific IdName=&quot;LogoA4Portrait&quot; PaperSize=&quot;A4&quot; Orientation=&quot;Portrait&quot; IsSelected=&quot;true&quot;&gt;_x000d__x000a_          &lt;Source Value=&quot;[[IF(GetMasterPropertyValue(&amp;quot;CustomField&amp;quot;, &amp;quot;ShowLogoPn&amp;quot;)=&amp;quot;-1&amp;quot;, GetMasterPropertyValue(&amp;quot;Organisation&amp;quot;, &amp;quot;WdA4LogoColorPortraitPn&amp;quot;), &amp;quo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3010711185094343750537&quot;&gt;_x000d__x000a_              &lt;Source Value=&quot;[[IF(GetMasterPropertyValue(&amp;quot;CustomField&amp;quot;, &amp;quot;ShowLogoPn&amp;quot;)=&amp;quot;-1&amp;quot;, GetMasterPropertyValue(&amp;quot;Organisation&amp;quot;, &amp;quot;WdA4LogoBlackWhitePortraitPn&amp;quot;), &amp;quot;&amp;quot;)]]&quot; /&gt;_x000d__x000a_            &lt;/OutputProfileSpecific&gt;_x000d__x000a_            &lt;OutputProfileSpecific Type=&quot;Print&quot; Id=&quot;3&quot;&gt;_x000d__x000a_              &lt;Source Value=&quot;[[IF(GetMasterPropertyValue(&amp;quot;CustomField&amp;quot;, &amp;quot;ShowLogoPn&amp;quot;)=&amp;quot;-1&amp;quot;, GetMasterPropertyValue(&amp;quot;Organisation&amp;quot;, &amp;quot;WdA4LogoColorPortraitPn&amp;quot;), &amp;quot;&amp;quot;)]]&quot; /&gt;_x000d__x000a_            &lt;/OutputProfileSpecific&gt;_x000d__x000a_            &lt;OutputProfileSpecific Type=&quot;Print&quot; Id=&quot;4&quot; /&gt;_x000d__x000a_            &lt;OutputProfileSpecific Type=&quot;Print&quot; Id=&quot;2012033013564330211315&quot;&gt;_x000d__x000a_              &lt;Source Value=&quot;[[IF(GetMasterPropertyValue(&amp;quot;CustomField&amp;quot;, &amp;quot;ShowLogoPn&amp;quot;)=&amp;quot;-1&amp;quot;, GetMasterPropertyValue(&amp;quot;Organisation&amp;quot;, &amp;quot;WdA4LogoBlackWhitePortraitPn&amp;quot;), &amp;quot;&amp;quot;)]]&quot; /&gt;_x000d__x000a_            &lt;/OutputProfileSpecific&gt;_x000d__x000a_            &lt;OutputProfileSpecific Type=&quot;Save&quot; Id=&quot;2004062216425255253277&quot;&gt;_x000d__x000a_              &lt;Source Value=&quot;[[IF(GetMasterPropertyValue(&amp;quot;CustomField&amp;quot;, &amp;quot;ShowLogoPn&amp;quot;)=&amp;quot;-1&amp;quot;, GetMasterPropertyValue(&amp;quot;Organisation&amp;quot;, &amp;quot;WdA4LogoBlackWhitePortraitPn&amp;quot;), &amp;quot;&amp;quot;)]]&quot; /&gt;_x000d__x000a_            &lt;/OutputProfileSpecific&gt;_x000d__x000a_            &lt;OutputProfileSpecific Type=&quot;Save&quot; Id=&quot;2006120514401556040061&quot; /&gt;_x000d__x000a_            &lt;OutputProfileSpecific Type=&quot;Save&quot; Id=&quot;2006121210441235887611&quot; /&gt;_x000d__x000a_            &lt;OutputProfileSpecific Type=&quot;Save&quot; Id=&quot;2012033013574633136547&quot;&gt;_x000d__x000a_              &lt;Source Value=&quot;[[IF(GetMasterPropertyValue(&amp;quot;CustomField&amp;quot;, &amp;quot;ShowLogoPn&amp;quot;)=&amp;quot;-1&amp;quot;, GetMasterPropertyValue(&amp;quot;Organisation&amp;quot;, &amp;quot;WdA4LogoBlackWhitePortraitPn&amp;quot;), &amp;quot;&amp;quot;)]]&quot; /&gt;_x000d__x000a_            &lt;/OutputProfileSpecific&gt;_x000d__x000a_            &lt;OutputProfileSpecific Type=&quot;Send&quot; Id=&quot;2003010711200895123470110&quot;&gt;_x000d__x000a_              &lt;Source Value=&quot;[[IF(GetMasterPropertyValue(&amp;quot;CustomField&amp;quot;, &amp;quot;ShowLogoPn&amp;quot;)=&amp;quot;-1&amp;quot;, GetMasterPropertyValue(&amp;quot;Organisation&amp;quot;, &amp;quot;WdA4LogoBlackWhitePortraitPn&amp;quot;), &amp;quot;&amp;quot;)]]&quot; /&gt;_x000d__x000a_            &lt;/OutputProfileSpecific&gt;_x000d__x000a_            &lt;OutputProfileSpecific Type=&quot;Send&quot; Id=&quot;2006120514175878093883&quot; /&gt;_x000d__x000a_            &lt;OutputProfileSpecific Type=&quot;Send&quot; Id=&quot;2006121210395821292110&quot; /&gt;_x000d__x000a_            &lt;OutputProfileSpecific Type=&quot;Send&quot; Id=&quot;2012033013582205946438&quot; /&gt;_x000d__x000a_          &lt;/OutputProfileSpecifics&gt;_x000d__x000a_        &lt;/PageSetupSpecific&gt;_x000d__x000a_      &lt;/PageSetupSpecifics&gt;_x000d__x000a_    &lt;/Picture&gt;_x000d__x000a_    &lt;Picture Id=&quot;eed4e116-d611-4937-a32f-83f0&quot; IdName=&quot;AdditionalLogo1&quot; IsSelected=&quot;False&quot; IsExpanded=&quot;True&quot;&gt;_x000d__x000a_      &lt;PageSetupSpecifics&gt;_x000d__x000a_        &lt;PageSetupSpecific IdName=&quot;PictureAL1&quot; PaperSize=&quot;A4&quot; Orientation=&quot;Portrait&quot; IsSelected=&quot;false&quot;&gt;_x000d__x000a_          &lt;Source Value=&quot;[[GetMasterPropertyValue(&amp;quot;AdditionalLogos&amp;quot;, &amp;quot;AdditionalLogo1&amp;quot;)]]&quot; /&gt;_x000d__x000a_          &lt;HorizontalPosition Relative=&quot;Column&quot; Alignment=&quot;Left&quot; Unit=&quot;cm&quot;&gt;0&lt;/HorizontalPosition&gt;_x000d__x000a_          &lt;VerticalPosition Relative=&quot;Paragraph&quot; Alignment=&quot;Top&quot; Unit=&quot;cm&quot;&gt;0&lt;/VerticalPosition&gt;_x000d__x000a_          &lt;OutputProfileSpecifics&gt;_x000d__x000a_            &lt;OutputProfileSpecific Type=&quot;Print&quot; Id=&quot;2003010711185094343750537&quot; /&gt;_x000d__x000a_            &lt;OutputProfileSpecific Type=&quot;Print&quot; Id=&quot;3&quot; /&gt;_x000d__x000a_            &lt;OutputProfileSpecific Type=&quot;Print&quot; Id=&quot;4&quot; /&gt;_x000d__x000a_            &lt;OutputProfileSpecific Type=&quot;Print&quot; Id=&quot;2012033013564330211315&quot; /&gt;_x000d__x000a_            &lt;OutputProfileSpecific Type=&quot;Save&quot; Id=&quot;2004062216425255253277&quot; /&gt;_x000d__x000a_            &lt;OutputProfileSpecific Type=&quot;Save&quot; Id=&quot;2006120514401556040061&quot; /&gt;_x000d__x000a_            &lt;OutputProfileSpecific Type=&quot;Save&quot; Id=&quot;2006121210441235887611&quot; /&gt;_x000d__x000a_            &lt;OutputProfileSpecific Type=&quot;Save&quot; Id=&quot;2012033013574633136547&quot; /&gt;_x000d__x000a_            &lt;OutputProfileSpecific Type=&quot;Send&quot; Id=&quot;2003010711200895123470110&quot; /&gt;_x000d__x000a_            &lt;OutputProfileSpecific Type=&quot;Send&quot; Id=&quot;2006120514175878093883&quot; /&gt;_x000d__x000a_            &lt;OutputProfileSpecific Type=&quot;Send&quot; Id=&quot;2006121210395821292110&quot; /&gt;_x000d__x000a_            &lt;OutputProfileSpecific Type=&quot;Send&quot; Id=&quot;2012033013582205946438&quot; /&gt;_x000d__x000a_          &lt;/OutputProfileSpecifics&gt;_x000d__x000a_        &lt;/PageSetupSpecific&gt;_x000d__x000a_      &lt;/PageSetupSpecifics&gt;_x000d__x000a_    &lt;/Picture&gt;_x000d__x000a_    &lt;Picture Id=&quot;4c197a5e-66e0-4778-bd36-fea5&quot; IdName=&quot;AdditionalLogo2&quot; IsSelected=&quot;False&quot; IsExpanded=&quot;True&quot;&gt;_x000d__x000a_      &lt;PageSetupSpecifics&gt;_x000d__x000a_        &lt;PageSetupSpecific IdName=&quot;PictureAL2&quot; PaperSize=&quot;A4&quot; Orientation=&quot;Portrait&quot; IsSelected=&quot;false&quot;&gt;_x000d__x000a_          &lt;Source Value=&quot;[[GetMasterPropertyValue(&amp;quot;AdditionalLogos&amp;quot;, &amp;quot;AdditionalLogo2&amp;quot;)]]&quot; /&gt;_x000d__x000a_          &lt;HorizontalPosition Relative=&quot;Column&quot; Alignment=&quot;Left&quot; Unit=&quot;cm&quot;&gt;0&lt;/HorizontalPosition&gt;_x000d__x000a_          &lt;VerticalPosition Relative=&quot;Paragraph&quot; Alignment=&quot;Top&quot; Unit=&quot;cm&quot;&gt;0&lt;/VerticalPosition&gt;_x000d__x000a_          &lt;OutputProfileSpecifics&gt;_x000d__x000a_            &lt;OutputProfileSpecific Type=&quot;Print&quot; Id=&quot;2003010711185094343750537&quot; /&gt;_x000d__x000a_            &lt;OutputProfileSpecific Type=&quot;Print&quot; Id=&quot;3&quot; /&gt;_x000d__x000a_            &lt;OutputProfileSpecific Type=&quot;Print&quot; Id=&quot;4&quot; /&gt;_x000d__x000a_            &lt;OutputProfileSpecific Type=&quot;Print&quot; Id=&quot;2012033013564330211315&quot; /&gt;_x000d__x000a_            &lt;OutputProfileSpecific Type=&quot;Save&quot; Id=&quot;2004062216425255253277&quot; /&gt;_x000d__x000a_            &lt;OutputProfileSpecific Type=&quot;Save&quot; Id=&quot;2006120514401556040061&quot; /&gt;_x000d__x000a_            &lt;OutputProfileSpecific Type=&quot;Save&quot; Id=&quot;2006121210441235887611&quot; /&gt;_x000d__x000a_            &lt;OutputProfileSpecific Type=&quot;Save&quot; Id=&quot;2012033013574633136547&quot; /&gt;_x000d__x000a_            &lt;OutputProfileSpecific Type=&quot;Send&quot; Id=&quot;2003010711200895123470110&quot; /&gt;_x000d__x000a_            &lt;OutputProfileSpecific Type=&quot;Send&quot; Id=&quot;2006120514175878093883&quot; /&gt;_x000d__x000a_            &lt;OutputProfileSpecific Type=&quot;Send&quot; Id=&quot;2006121210395821292110&quot; /&gt;_x000d__x000a_            &lt;OutputProfileSpecific Type=&quot;Send&quot; Id=&quot;2012033013582205946438&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E91F86"/>
    <w:rsid w:val="00003A1B"/>
    <w:rsid w:val="00004489"/>
    <w:rsid w:val="00005096"/>
    <w:rsid w:val="0000568D"/>
    <w:rsid w:val="0000597C"/>
    <w:rsid w:val="0000730F"/>
    <w:rsid w:val="00010024"/>
    <w:rsid w:val="000107A5"/>
    <w:rsid w:val="00010F7C"/>
    <w:rsid w:val="00011369"/>
    <w:rsid w:val="00011772"/>
    <w:rsid w:val="00011793"/>
    <w:rsid w:val="00012271"/>
    <w:rsid w:val="000129A8"/>
    <w:rsid w:val="0001400D"/>
    <w:rsid w:val="00014282"/>
    <w:rsid w:val="0002015D"/>
    <w:rsid w:val="00021A9A"/>
    <w:rsid w:val="00023653"/>
    <w:rsid w:val="000239EB"/>
    <w:rsid w:val="00024844"/>
    <w:rsid w:val="00024B6A"/>
    <w:rsid w:val="00025031"/>
    <w:rsid w:val="0002514C"/>
    <w:rsid w:val="0003135C"/>
    <w:rsid w:val="0003153E"/>
    <w:rsid w:val="00035DB9"/>
    <w:rsid w:val="0004186F"/>
    <w:rsid w:val="00043202"/>
    <w:rsid w:val="0004361E"/>
    <w:rsid w:val="00043A3F"/>
    <w:rsid w:val="00045F2D"/>
    <w:rsid w:val="00046F63"/>
    <w:rsid w:val="000500B4"/>
    <w:rsid w:val="00050DAA"/>
    <w:rsid w:val="000524FE"/>
    <w:rsid w:val="000549D8"/>
    <w:rsid w:val="00056493"/>
    <w:rsid w:val="00057CE7"/>
    <w:rsid w:val="0006175F"/>
    <w:rsid w:val="00062A71"/>
    <w:rsid w:val="00062ACF"/>
    <w:rsid w:val="00064AFF"/>
    <w:rsid w:val="00066828"/>
    <w:rsid w:val="00070407"/>
    <w:rsid w:val="000706C9"/>
    <w:rsid w:val="0007143E"/>
    <w:rsid w:val="00071E72"/>
    <w:rsid w:val="000722BE"/>
    <w:rsid w:val="00074193"/>
    <w:rsid w:val="000765D0"/>
    <w:rsid w:val="00076A83"/>
    <w:rsid w:val="00082F3C"/>
    <w:rsid w:val="00083FF5"/>
    <w:rsid w:val="00090624"/>
    <w:rsid w:val="00090CAC"/>
    <w:rsid w:val="000915C3"/>
    <w:rsid w:val="00091780"/>
    <w:rsid w:val="0009194E"/>
    <w:rsid w:val="0009338D"/>
    <w:rsid w:val="0009346C"/>
    <w:rsid w:val="0009630D"/>
    <w:rsid w:val="00097652"/>
    <w:rsid w:val="000A03F4"/>
    <w:rsid w:val="000A0518"/>
    <w:rsid w:val="000A05E1"/>
    <w:rsid w:val="000A2D6B"/>
    <w:rsid w:val="000A7CE4"/>
    <w:rsid w:val="000B24F5"/>
    <w:rsid w:val="000B650D"/>
    <w:rsid w:val="000B696A"/>
    <w:rsid w:val="000C0426"/>
    <w:rsid w:val="000C0774"/>
    <w:rsid w:val="000C0BBD"/>
    <w:rsid w:val="000C10A9"/>
    <w:rsid w:val="000C1615"/>
    <w:rsid w:val="000C24CE"/>
    <w:rsid w:val="000C2552"/>
    <w:rsid w:val="000C2C05"/>
    <w:rsid w:val="000C5C4F"/>
    <w:rsid w:val="000D03D3"/>
    <w:rsid w:val="000D1BA5"/>
    <w:rsid w:val="000D36B1"/>
    <w:rsid w:val="000D4393"/>
    <w:rsid w:val="000D6A96"/>
    <w:rsid w:val="000D739B"/>
    <w:rsid w:val="000E2AD2"/>
    <w:rsid w:val="000E2C9D"/>
    <w:rsid w:val="000E4964"/>
    <w:rsid w:val="000E520B"/>
    <w:rsid w:val="000F19E6"/>
    <w:rsid w:val="000F1CBD"/>
    <w:rsid w:val="000F465D"/>
    <w:rsid w:val="000F4671"/>
    <w:rsid w:val="001020D0"/>
    <w:rsid w:val="00102283"/>
    <w:rsid w:val="00102BC4"/>
    <w:rsid w:val="00102E0F"/>
    <w:rsid w:val="0010612C"/>
    <w:rsid w:val="00106775"/>
    <w:rsid w:val="00107317"/>
    <w:rsid w:val="001078AF"/>
    <w:rsid w:val="00107AFF"/>
    <w:rsid w:val="001101BC"/>
    <w:rsid w:val="00112260"/>
    <w:rsid w:val="0011483A"/>
    <w:rsid w:val="0011633F"/>
    <w:rsid w:val="0012303C"/>
    <w:rsid w:val="00123A74"/>
    <w:rsid w:val="001242E3"/>
    <w:rsid w:val="001250C8"/>
    <w:rsid w:val="00126845"/>
    <w:rsid w:val="0013003C"/>
    <w:rsid w:val="00130B62"/>
    <w:rsid w:val="00131344"/>
    <w:rsid w:val="001339EC"/>
    <w:rsid w:val="00134DF0"/>
    <w:rsid w:val="00136AA5"/>
    <w:rsid w:val="00136AEB"/>
    <w:rsid w:val="001375FD"/>
    <w:rsid w:val="00142370"/>
    <w:rsid w:val="0014385B"/>
    <w:rsid w:val="00144AA1"/>
    <w:rsid w:val="0015062D"/>
    <w:rsid w:val="001535AF"/>
    <w:rsid w:val="00153A18"/>
    <w:rsid w:val="00153D4B"/>
    <w:rsid w:val="00153D58"/>
    <w:rsid w:val="00156099"/>
    <w:rsid w:val="0015686F"/>
    <w:rsid w:val="001568AB"/>
    <w:rsid w:val="00157F9B"/>
    <w:rsid w:val="00163C94"/>
    <w:rsid w:val="00174700"/>
    <w:rsid w:val="00177110"/>
    <w:rsid w:val="00181749"/>
    <w:rsid w:val="0018337E"/>
    <w:rsid w:val="00184C2D"/>
    <w:rsid w:val="00185378"/>
    <w:rsid w:val="00194892"/>
    <w:rsid w:val="00195859"/>
    <w:rsid w:val="001973F9"/>
    <w:rsid w:val="001A1192"/>
    <w:rsid w:val="001A1FBD"/>
    <w:rsid w:val="001A248C"/>
    <w:rsid w:val="001A33C8"/>
    <w:rsid w:val="001A5AE2"/>
    <w:rsid w:val="001A6F28"/>
    <w:rsid w:val="001B141F"/>
    <w:rsid w:val="001B1CF1"/>
    <w:rsid w:val="001B3BAE"/>
    <w:rsid w:val="001C00FF"/>
    <w:rsid w:val="001C0E95"/>
    <w:rsid w:val="001C204F"/>
    <w:rsid w:val="001C58C8"/>
    <w:rsid w:val="001C6D44"/>
    <w:rsid w:val="001C6FC0"/>
    <w:rsid w:val="001C78E6"/>
    <w:rsid w:val="001D6D73"/>
    <w:rsid w:val="001D759E"/>
    <w:rsid w:val="001D7928"/>
    <w:rsid w:val="001D7B33"/>
    <w:rsid w:val="001E01F7"/>
    <w:rsid w:val="001E463A"/>
    <w:rsid w:val="001E46DE"/>
    <w:rsid w:val="001F20F7"/>
    <w:rsid w:val="001F2D66"/>
    <w:rsid w:val="001F2E22"/>
    <w:rsid w:val="001F35F9"/>
    <w:rsid w:val="001F5F2A"/>
    <w:rsid w:val="001F7116"/>
    <w:rsid w:val="002034D6"/>
    <w:rsid w:val="00204F66"/>
    <w:rsid w:val="0020744A"/>
    <w:rsid w:val="0020773C"/>
    <w:rsid w:val="002077A7"/>
    <w:rsid w:val="00210D2B"/>
    <w:rsid w:val="00211A56"/>
    <w:rsid w:val="002125EA"/>
    <w:rsid w:val="002129D0"/>
    <w:rsid w:val="00214310"/>
    <w:rsid w:val="00215617"/>
    <w:rsid w:val="00220C86"/>
    <w:rsid w:val="00221E1E"/>
    <w:rsid w:val="00221EE1"/>
    <w:rsid w:val="00222959"/>
    <w:rsid w:val="00223143"/>
    <w:rsid w:val="0022495A"/>
    <w:rsid w:val="002263F4"/>
    <w:rsid w:val="00226B90"/>
    <w:rsid w:val="00226F50"/>
    <w:rsid w:val="00230D88"/>
    <w:rsid w:val="002310FE"/>
    <w:rsid w:val="002334EF"/>
    <w:rsid w:val="00234843"/>
    <w:rsid w:val="0023563F"/>
    <w:rsid w:val="00240938"/>
    <w:rsid w:val="00240C6D"/>
    <w:rsid w:val="002427CB"/>
    <w:rsid w:val="00242C34"/>
    <w:rsid w:val="00243E55"/>
    <w:rsid w:val="002443FA"/>
    <w:rsid w:val="002448F2"/>
    <w:rsid w:val="0024528B"/>
    <w:rsid w:val="00245CA7"/>
    <w:rsid w:val="002463B7"/>
    <w:rsid w:val="00246D61"/>
    <w:rsid w:val="00247DB4"/>
    <w:rsid w:val="00250CA7"/>
    <w:rsid w:val="00252556"/>
    <w:rsid w:val="002542A8"/>
    <w:rsid w:val="00257462"/>
    <w:rsid w:val="002607FA"/>
    <w:rsid w:val="00261AE7"/>
    <w:rsid w:val="00261EBF"/>
    <w:rsid w:val="00262C33"/>
    <w:rsid w:val="00263651"/>
    <w:rsid w:val="0026561B"/>
    <w:rsid w:val="00265EB8"/>
    <w:rsid w:val="00266340"/>
    <w:rsid w:val="002673D4"/>
    <w:rsid w:val="0026773D"/>
    <w:rsid w:val="00267BF5"/>
    <w:rsid w:val="00270D8E"/>
    <w:rsid w:val="00271E21"/>
    <w:rsid w:val="0027236B"/>
    <w:rsid w:val="002734E0"/>
    <w:rsid w:val="00274F8E"/>
    <w:rsid w:val="00276ED4"/>
    <w:rsid w:val="00281890"/>
    <w:rsid w:val="002819B9"/>
    <w:rsid w:val="00283708"/>
    <w:rsid w:val="002909E2"/>
    <w:rsid w:val="002923BA"/>
    <w:rsid w:val="00293ADC"/>
    <w:rsid w:val="00296044"/>
    <w:rsid w:val="00297884"/>
    <w:rsid w:val="002978DE"/>
    <w:rsid w:val="002A002D"/>
    <w:rsid w:val="002A44D5"/>
    <w:rsid w:val="002A59A5"/>
    <w:rsid w:val="002A6518"/>
    <w:rsid w:val="002B063E"/>
    <w:rsid w:val="002B2B44"/>
    <w:rsid w:val="002B3118"/>
    <w:rsid w:val="002B31BD"/>
    <w:rsid w:val="002B349F"/>
    <w:rsid w:val="002B465D"/>
    <w:rsid w:val="002B473A"/>
    <w:rsid w:val="002B5663"/>
    <w:rsid w:val="002B5ABB"/>
    <w:rsid w:val="002B5FDC"/>
    <w:rsid w:val="002C136C"/>
    <w:rsid w:val="002C2855"/>
    <w:rsid w:val="002C6D02"/>
    <w:rsid w:val="002C7357"/>
    <w:rsid w:val="002D0B30"/>
    <w:rsid w:val="002D1EB7"/>
    <w:rsid w:val="002D3C85"/>
    <w:rsid w:val="002D42D0"/>
    <w:rsid w:val="002D6003"/>
    <w:rsid w:val="002D6D73"/>
    <w:rsid w:val="002D6DB5"/>
    <w:rsid w:val="002E0B50"/>
    <w:rsid w:val="002E27C3"/>
    <w:rsid w:val="002E4E2B"/>
    <w:rsid w:val="002F0279"/>
    <w:rsid w:val="002F0B9F"/>
    <w:rsid w:val="002F27AF"/>
    <w:rsid w:val="002F2ACB"/>
    <w:rsid w:val="002F603F"/>
    <w:rsid w:val="002F7FAF"/>
    <w:rsid w:val="003019F5"/>
    <w:rsid w:val="003054E4"/>
    <w:rsid w:val="00306E96"/>
    <w:rsid w:val="00311D96"/>
    <w:rsid w:val="00313768"/>
    <w:rsid w:val="00313BE3"/>
    <w:rsid w:val="00313D95"/>
    <w:rsid w:val="00314739"/>
    <w:rsid w:val="0031485A"/>
    <w:rsid w:val="00317636"/>
    <w:rsid w:val="00317E53"/>
    <w:rsid w:val="00320088"/>
    <w:rsid w:val="003254E4"/>
    <w:rsid w:val="00325757"/>
    <w:rsid w:val="0032651B"/>
    <w:rsid w:val="00333051"/>
    <w:rsid w:val="003344B9"/>
    <w:rsid w:val="00345F39"/>
    <w:rsid w:val="0034706C"/>
    <w:rsid w:val="00347182"/>
    <w:rsid w:val="00347711"/>
    <w:rsid w:val="00351467"/>
    <w:rsid w:val="003514AD"/>
    <w:rsid w:val="00351788"/>
    <w:rsid w:val="00351AE8"/>
    <w:rsid w:val="0035455F"/>
    <w:rsid w:val="00354F1B"/>
    <w:rsid w:val="0035526A"/>
    <w:rsid w:val="003556D9"/>
    <w:rsid w:val="00357030"/>
    <w:rsid w:val="00357E7C"/>
    <w:rsid w:val="0036079F"/>
    <w:rsid w:val="00361716"/>
    <w:rsid w:val="00364A56"/>
    <w:rsid w:val="0036545D"/>
    <w:rsid w:val="00365979"/>
    <w:rsid w:val="0036605B"/>
    <w:rsid w:val="00366B63"/>
    <w:rsid w:val="0036769A"/>
    <w:rsid w:val="003679E1"/>
    <w:rsid w:val="00370176"/>
    <w:rsid w:val="003715CA"/>
    <w:rsid w:val="00371CAF"/>
    <w:rsid w:val="00372C49"/>
    <w:rsid w:val="0037340A"/>
    <w:rsid w:val="00373673"/>
    <w:rsid w:val="00373A65"/>
    <w:rsid w:val="00373AF6"/>
    <w:rsid w:val="0037704C"/>
    <w:rsid w:val="0038037C"/>
    <w:rsid w:val="00380C99"/>
    <w:rsid w:val="003810CA"/>
    <w:rsid w:val="00381F4C"/>
    <w:rsid w:val="00383C14"/>
    <w:rsid w:val="0038477E"/>
    <w:rsid w:val="00385E24"/>
    <w:rsid w:val="0038611B"/>
    <w:rsid w:val="003866A5"/>
    <w:rsid w:val="00386E17"/>
    <w:rsid w:val="00386EE9"/>
    <w:rsid w:val="003878EA"/>
    <w:rsid w:val="0039058B"/>
    <w:rsid w:val="003915B5"/>
    <w:rsid w:val="00392633"/>
    <w:rsid w:val="00392C25"/>
    <w:rsid w:val="00392E62"/>
    <w:rsid w:val="0039367E"/>
    <w:rsid w:val="003945AA"/>
    <w:rsid w:val="0039537D"/>
    <w:rsid w:val="00395A7D"/>
    <w:rsid w:val="00396545"/>
    <w:rsid w:val="00396F7D"/>
    <w:rsid w:val="00397B38"/>
    <w:rsid w:val="003A2A2D"/>
    <w:rsid w:val="003A41A7"/>
    <w:rsid w:val="003A5278"/>
    <w:rsid w:val="003A5305"/>
    <w:rsid w:val="003B3F31"/>
    <w:rsid w:val="003B4A37"/>
    <w:rsid w:val="003B6998"/>
    <w:rsid w:val="003B6FB2"/>
    <w:rsid w:val="003C5648"/>
    <w:rsid w:val="003C579E"/>
    <w:rsid w:val="003C5E81"/>
    <w:rsid w:val="003C6FF3"/>
    <w:rsid w:val="003D112A"/>
    <w:rsid w:val="003D1B2A"/>
    <w:rsid w:val="003D1E39"/>
    <w:rsid w:val="003D39EC"/>
    <w:rsid w:val="003D3CC1"/>
    <w:rsid w:val="003E23EA"/>
    <w:rsid w:val="003E2BA6"/>
    <w:rsid w:val="003E4663"/>
    <w:rsid w:val="003E65DD"/>
    <w:rsid w:val="003F1EB2"/>
    <w:rsid w:val="003F2F61"/>
    <w:rsid w:val="003F660E"/>
    <w:rsid w:val="003F7207"/>
    <w:rsid w:val="00400334"/>
    <w:rsid w:val="00400F52"/>
    <w:rsid w:val="00402F4C"/>
    <w:rsid w:val="0040513B"/>
    <w:rsid w:val="00407388"/>
    <w:rsid w:val="00407F94"/>
    <w:rsid w:val="00410464"/>
    <w:rsid w:val="00411FAF"/>
    <w:rsid w:val="004129CE"/>
    <w:rsid w:val="00412A09"/>
    <w:rsid w:val="004148D0"/>
    <w:rsid w:val="00420588"/>
    <w:rsid w:val="00421FDA"/>
    <w:rsid w:val="004263DF"/>
    <w:rsid w:val="004338DC"/>
    <w:rsid w:val="00434072"/>
    <w:rsid w:val="0043579F"/>
    <w:rsid w:val="00435A88"/>
    <w:rsid w:val="00435EBE"/>
    <w:rsid w:val="0043698A"/>
    <w:rsid w:val="00436ABE"/>
    <w:rsid w:val="0044190C"/>
    <w:rsid w:val="00442307"/>
    <w:rsid w:val="00443069"/>
    <w:rsid w:val="0044368D"/>
    <w:rsid w:val="004445C5"/>
    <w:rsid w:val="0044512F"/>
    <w:rsid w:val="004460EC"/>
    <w:rsid w:val="004464E3"/>
    <w:rsid w:val="004525D2"/>
    <w:rsid w:val="004536FE"/>
    <w:rsid w:val="00455460"/>
    <w:rsid w:val="004573EC"/>
    <w:rsid w:val="00462ECC"/>
    <w:rsid w:val="00464F01"/>
    <w:rsid w:val="00466473"/>
    <w:rsid w:val="00466549"/>
    <w:rsid w:val="00466568"/>
    <w:rsid w:val="00466D01"/>
    <w:rsid w:val="00471778"/>
    <w:rsid w:val="00472105"/>
    <w:rsid w:val="004734A7"/>
    <w:rsid w:val="00474CC3"/>
    <w:rsid w:val="00477AD2"/>
    <w:rsid w:val="004808C7"/>
    <w:rsid w:val="00484FD1"/>
    <w:rsid w:val="0049396F"/>
    <w:rsid w:val="0049481D"/>
    <w:rsid w:val="004958FE"/>
    <w:rsid w:val="00496208"/>
    <w:rsid w:val="004A24F7"/>
    <w:rsid w:val="004A305A"/>
    <w:rsid w:val="004A4370"/>
    <w:rsid w:val="004A5F2B"/>
    <w:rsid w:val="004A6CBD"/>
    <w:rsid w:val="004B0CD8"/>
    <w:rsid w:val="004B1A08"/>
    <w:rsid w:val="004B2DDF"/>
    <w:rsid w:val="004B2F27"/>
    <w:rsid w:val="004B438E"/>
    <w:rsid w:val="004B71D4"/>
    <w:rsid w:val="004B749A"/>
    <w:rsid w:val="004C018C"/>
    <w:rsid w:val="004C054D"/>
    <w:rsid w:val="004C0789"/>
    <w:rsid w:val="004C09AC"/>
    <w:rsid w:val="004C1943"/>
    <w:rsid w:val="004C4D50"/>
    <w:rsid w:val="004C743F"/>
    <w:rsid w:val="004D0DD8"/>
    <w:rsid w:val="004D16A4"/>
    <w:rsid w:val="004D19AA"/>
    <w:rsid w:val="004D37D0"/>
    <w:rsid w:val="004D43B9"/>
    <w:rsid w:val="004D4B9C"/>
    <w:rsid w:val="004D6B60"/>
    <w:rsid w:val="004E466A"/>
    <w:rsid w:val="004E5EBD"/>
    <w:rsid w:val="004E64F4"/>
    <w:rsid w:val="004E7B84"/>
    <w:rsid w:val="004F01FE"/>
    <w:rsid w:val="004F1EEC"/>
    <w:rsid w:val="004F24D1"/>
    <w:rsid w:val="004F4ACF"/>
    <w:rsid w:val="004F51F3"/>
    <w:rsid w:val="004F6765"/>
    <w:rsid w:val="004F7E4F"/>
    <w:rsid w:val="00500419"/>
    <w:rsid w:val="00500F4D"/>
    <w:rsid w:val="005033FC"/>
    <w:rsid w:val="00503E3D"/>
    <w:rsid w:val="00506BCF"/>
    <w:rsid w:val="00507007"/>
    <w:rsid w:val="005075FB"/>
    <w:rsid w:val="00516FC7"/>
    <w:rsid w:val="00520B81"/>
    <w:rsid w:val="00521AD5"/>
    <w:rsid w:val="00523318"/>
    <w:rsid w:val="00523671"/>
    <w:rsid w:val="00525486"/>
    <w:rsid w:val="00525E6F"/>
    <w:rsid w:val="00527EAD"/>
    <w:rsid w:val="00530E0C"/>
    <w:rsid w:val="00531FCC"/>
    <w:rsid w:val="00533A92"/>
    <w:rsid w:val="005363B7"/>
    <w:rsid w:val="00537760"/>
    <w:rsid w:val="00537F38"/>
    <w:rsid w:val="005418E7"/>
    <w:rsid w:val="0054351C"/>
    <w:rsid w:val="005476DA"/>
    <w:rsid w:val="005500F7"/>
    <w:rsid w:val="0055190F"/>
    <w:rsid w:val="00553394"/>
    <w:rsid w:val="00554091"/>
    <w:rsid w:val="005607F6"/>
    <w:rsid w:val="00562404"/>
    <w:rsid w:val="00565A09"/>
    <w:rsid w:val="0056711A"/>
    <w:rsid w:val="00567F4E"/>
    <w:rsid w:val="00570AD5"/>
    <w:rsid w:val="00570DB5"/>
    <w:rsid w:val="00573C30"/>
    <w:rsid w:val="00573FC7"/>
    <w:rsid w:val="005753B5"/>
    <w:rsid w:val="00575B25"/>
    <w:rsid w:val="00575E9F"/>
    <w:rsid w:val="005768A5"/>
    <w:rsid w:val="005819AF"/>
    <w:rsid w:val="00581E21"/>
    <w:rsid w:val="00583EE9"/>
    <w:rsid w:val="0058591A"/>
    <w:rsid w:val="005871F0"/>
    <w:rsid w:val="0059072A"/>
    <w:rsid w:val="00590A55"/>
    <w:rsid w:val="00594E80"/>
    <w:rsid w:val="00595230"/>
    <w:rsid w:val="005961EB"/>
    <w:rsid w:val="005A16BF"/>
    <w:rsid w:val="005A226F"/>
    <w:rsid w:val="005A48AD"/>
    <w:rsid w:val="005A6052"/>
    <w:rsid w:val="005A7DAB"/>
    <w:rsid w:val="005B29DA"/>
    <w:rsid w:val="005B4D7F"/>
    <w:rsid w:val="005B5E5B"/>
    <w:rsid w:val="005B6158"/>
    <w:rsid w:val="005B6F93"/>
    <w:rsid w:val="005B766D"/>
    <w:rsid w:val="005C03EE"/>
    <w:rsid w:val="005C2089"/>
    <w:rsid w:val="005C2274"/>
    <w:rsid w:val="005C243C"/>
    <w:rsid w:val="005C3A2B"/>
    <w:rsid w:val="005C3F1C"/>
    <w:rsid w:val="005C5928"/>
    <w:rsid w:val="005C5AF3"/>
    <w:rsid w:val="005D022F"/>
    <w:rsid w:val="005D03AA"/>
    <w:rsid w:val="005D12A8"/>
    <w:rsid w:val="005D1C45"/>
    <w:rsid w:val="005D3065"/>
    <w:rsid w:val="005D5573"/>
    <w:rsid w:val="005D593B"/>
    <w:rsid w:val="005D6CB9"/>
    <w:rsid w:val="005E16ED"/>
    <w:rsid w:val="005E27D2"/>
    <w:rsid w:val="005E2972"/>
    <w:rsid w:val="005E2C80"/>
    <w:rsid w:val="005E2E14"/>
    <w:rsid w:val="005E3632"/>
    <w:rsid w:val="005F0F54"/>
    <w:rsid w:val="005F1F2B"/>
    <w:rsid w:val="005F3D6F"/>
    <w:rsid w:val="005F57C0"/>
    <w:rsid w:val="006001EF"/>
    <w:rsid w:val="006009CF"/>
    <w:rsid w:val="00601028"/>
    <w:rsid w:val="00603370"/>
    <w:rsid w:val="006074E0"/>
    <w:rsid w:val="00611320"/>
    <w:rsid w:val="0061149D"/>
    <w:rsid w:val="0061431F"/>
    <w:rsid w:val="00614981"/>
    <w:rsid w:val="00620CED"/>
    <w:rsid w:val="006221F9"/>
    <w:rsid w:val="00622912"/>
    <w:rsid w:val="00623E09"/>
    <w:rsid w:val="00630270"/>
    <w:rsid w:val="00630CE8"/>
    <w:rsid w:val="006337C7"/>
    <w:rsid w:val="006358D6"/>
    <w:rsid w:val="00636AF4"/>
    <w:rsid w:val="0064024A"/>
    <w:rsid w:val="00643F57"/>
    <w:rsid w:val="0064442F"/>
    <w:rsid w:val="00645E18"/>
    <w:rsid w:val="00650D9C"/>
    <w:rsid w:val="006512F1"/>
    <w:rsid w:val="006513F7"/>
    <w:rsid w:val="00653574"/>
    <w:rsid w:val="0065455A"/>
    <w:rsid w:val="00655EFC"/>
    <w:rsid w:val="006561F5"/>
    <w:rsid w:val="006565A6"/>
    <w:rsid w:val="00660371"/>
    <w:rsid w:val="00660BEC"/>
    <w:rsid w:val="0066290F"/>
    <w:rsid w:val="0066342A"/>
    <w:rsid w:val="00663824"/>
    <w:rsid w:val="0066449D"/>
    <w:rsid w:val="00664B48"/>
    <w:rsid w:val="00665A3B"/>
    <w:rsid w:val="0066685C"/>
    <w:rsid w:val="00667CA5"/>
    <w:rsid w:val="00670043"/>
    <w:rsid w:val="0067150C"/>
    <w:rsid w:val="00671E6C"/>
    <w:rsid w:val="0067631C"/>
    <w:rsid w:val="00683E47"/>
    <w:rsid w:val="00684ACF"/>
    <w:rsid w:val="006877BD"/>
    <w:rsid w:val="00690411"/>
    <w:rsid w:val="006921DF"/>
    <w:rsid w:val="00693DA3"/>
    <w:rsid w:val="006945E9"/>
    <w:rsid w:val="00695264"/>
    <w:rsid w:val="00695BCE"/>
    <w:rsid w:val="00695D76"/>
    <w:rsid w:val="00696320"/>
    <w:rsid w:val="00697590"/>
    <w:rsid w:val="006A0A0C"/>
    <w:rsid w:val="006A1B20"/>
    <w:rsid w:val="006A1FDC"/>
    <w:rsid w:val="006A3F04"/>
    <w:rsid w:val="006A4EEE"/>
    <w:rsid w:val="006A5CAF"/>
    <w:rsid w:val="006A6453"/>
    <w:rsid w:val="006A7AE8"/>
    <w:rsid w:val="006B1836"/>
    <w:rsid w:val="006B2E45"/>
    <w:rsid w:val="006B3B53"/>
    <w:rsid w:val="006B52A5"/>
    <w:rsid w:val="006B6DE1"/>
    <w:rsid w:val="006B7C61"/>
    <w:rsid w:val="006C109E"/>
    <w:rsid w:val="006C4902"/>
    <w:rsid w:val="006C5A37"/>
    <w:rsid w:val="006C5AF9"/>
    <w:rsid w:val="006C5F67"/>
    <w:rsid w:val="006C66A2"/>
    <w:rsid w:val="006C79B2"/>
    <w:rsid w:val="006D2A89"/>
    <w:rsid w:val="006D598A"/>
    <w:rsid w:val="006D602F"/>
    <w:rsid w:val="006D6049"/>
    <w:rsid w:val="006E3261"/>
    <w:rsid w:val="006E65A0"/>
    <w:rsid w:val="006F11D9"/>
    <w:rsid w:val="006F322E"/>
    <w:rsid w:val="006F7592"/>
    <w:rsid w:val="006F7F0D"/>
    <w:rsid w:val="007029B3"/>
    <w:rsid w:val="00704871"/>
    <w:rsid w:val="00706136"/>
    <w:rsid w:val="00706757"/>
    <w:rsid w:val="0070763A"/>
    <w:rsid w:val="00713AEA"/>
    <w:rsid w:val="00714896"/>
    <w:rsid w:val="00714B3A"/>
    <w:rsid w:val="00716B6F"/>
    <w:rsid w:val="00717E39"/>
    <w:rsid w:val="00722175"/>
    <w:rsid w:val="007325A8"/>
    <w:rsid w:val="00733DA4"/>
    <w:rsid w:val="0073599B"/>
    <w:rsid w:val="007369D9"/>
    <w:rsid w:val="00737937"/>
    <w:rsid w:val="0074096B"/>
    <w:rsid w:val="00743735"/>
    <w:rsid w:val="00745E5D"/>
    <w:rsid w:val="00746BBE"/>
    <w:rsid w:val="007471B5"/>
    <w:rsid w:val="00747C85"/>
    <w:rsid w:val="00747EEB"/>
    <w:rsid w:val="0075439D"/>
    <w:rsid w:val="00757CBD"/>
    <w:rsid w:val="007608E0"/>
    <w:rsid w:val="00761E3E"/>
    <w:rsid w:val="0076451A"/>
    <w:rsid w:val="007656E5"/>
    <w:rsid w:val="00766324"/>
    <w:rsid w:val="007706B5"/>
    <w:rsid w:val="0077074D"/>
    <w:rsid w:val="00772E25"/>
    <w:rsid w:val="00772FCB"/>
    <w:rsid w:val="00773173"/>
    <w:rsid w:val="00773468"/>
    <w:rsid w:val="0077387A"/>
    <w:rsid w:val="007745AA"/>
    <w:rsid w:val="00775286"/>
    <w:rsid w:val="00775BBB"/>
    <w:rsid w:val="0077724B"/>
    <w:rsid w:val="00777E9F"/>
    <w:rsid w:val="00782E4D"/>
    <w:rsid w:val="007843A2"/>
    <w:rsid w:val="007848C8"/>
    <w:rsid w:val="00785016"/>
    <w:rsid w:val="0079164A"/>
    <w:rsid w:val="00793ECC"/>
    <w:rsid w:val="00794396"/>
    <w:rsid w:val="007956FF"/>
    <w:rsid w:val="007A03BE"/>
    <w:rsid w:val="007A0A47"/>
    <w:rsid w:val="007A1DBD"/>
    <w:rsid w:val="007A3CA8"/>
    <w:rsid w:val="007A74F6"/>
    <w:rsid w:val="007B04DE"/>
    <w:rsid w:val="007B07A2"/>
    <w:rsid w:val="007B0F4E"/>
    <w:rsid w:val="007B148A"/>
    <w:rsid w:val="007B1AB4"/>
    <w:rsid w:val="007B1BDA"/>
    <w:rsid w:val="007B5893"/>
    <w:rsid w:val="007B58AE"/>
    <w:rsid w:val="007B5FFB"/>
    <w:rsid w:val="007B61BE"/>
    <w:rsid w:val="007B6236"/>
    <w:rsid w:val="007B6A8C"/>
    <w:rsid w:val="007B6AD7"/>
    <w:rsid w:val="007C2B87"/>
    <w:rsid w:val="007C6EB4"/>
    <w:rsid w:val="007C6F23"/>
    <w:rsid w:val="007D0104"/>
    <w:rsid w:val="007D421A"/>
    <w:rsid w:val="007D4508"/>
    <w:rsid w:val="007D4B55"/>
    <w:rsid w:val="007D6076"/>
    <w:rsid w:val="007D7138"/>
    <w:rsid w:val="007E17D3"/>
    <w:rsid w:val="007E3AB1"/>
    <w:rsid w:val="007E4378"/>
    <w:rsid w:val="007E5F04"/>
    <w:rsid w:val="007E6B1E"/>
    <w:rsid w:val="007F0E50"/>
    <w:rsid w:val="007F52EF"/>
    <w:rsid w:val="007F5A61"/>
    <w:rsid w:val="007F6AD8"/>
    <w:rsid w:val="007F74FF"/>
    <w:rsid w:val="00802303"/>
    <w:rsid w:val="008026F4"/>
    <w:rsid w:val="00803523"/>
    <w:rsid w:val="00807969"/>
    <w:rsid w:val="00810061"/>
    <w:rsid w:val="00810594"/>
    <w:rsid w:val="00810C10"/>
    <w:rsid w:val="00812110"/>
    <w:rsid w:val="008130EB"/>
    <w:rsid w:val="008135BC"/>
    <w:rsid w:val="008135C9"/>
    <w:rsid w:val="008166B7"/>
    <w:rsid w:val="00817A6D"/>
    <w:rsid w:val="0082113B"/>
    <w:rsid w:val="00822A2A"/>
    <w:rsid w:val="00825BEB"/>
    <w:rsid w:val="0082695D"/>
    <w:rsid w:val="008316D8"/>
    <w:rsid w:val="008319B5"/>
    <w:rsid w:val="0083256F"/>
    <w:rsid w:val="008332B2"/>
    <w:rsid w:val="008336FA"/>
    <w:rsid w:val="00834F35"/>
    <w:rsid w:val="00835A71"/>
    <w:rsid w:val="00836358"/>
    <w:rsid w:val="0083753B"/>
    <w:rsid w:val="008411F1"/>
    <w:rsid w:val="00841BAB"/>
    <w:rsid w:val="00843DFC"/>
    <w:rsid w:val="00845459"/>
    <w:rsid w:val="008468F2"/>
    <w:rsid w:val="00851332"/>
    <w:rsid w:val="00851671"/>
    <w:rsid w:val="00851A39"/>
    <w:rsid w:val="0085204E"/>
    <w:rsid w:val="00853522"/>
    <w:rsid w:val="00856FC8"/>
    <w:rsid w:val="00857677"/>
    <w:rsid w:val="00860D7E"/>
    <w:rsid w:val="00861BF3"/>
    <w:rsid w:val="00862428"/>
    <w:rsid w:val="008644F4"/>
    <w:rsid w:val="00865242"/>
    <w:rsid w:val="008657C3"/>
    <w:rsid w:val="00865ED9"/>
    <w:rsid w:val="008672A8"/>
    <w:rsid w:val="00872A45"/>
    <w:rsid w:val="0087709B"/>
    <w:rsid w:val="00877441"/>
    <w:rsid w:val="00880023"/>
    <w:rsid w:val="00882604"/>
    <w:rsid w:val="0088317F"/>
    <w:rsid w:val="00883AE5"/>
    <w:rsid w:val="00883B2E"/>
    <w:rsid w:val="00885131"/>
    <w:rsid w:val="008857E0"/>
    <w:rsid w:val="00886AB1"/>
    <w:rsid w:val="008877B5"/>
    <w:rsid w:val="008901B2"/>
    <w:rsid w:val="00891E52"/>
    <w:rsid w:val="008936A0"/>
    <w:rsid w:val="00893A31"/>
    <w:rsid w:val="00894657"/>
    <w:rsid w:val="00895215"/>
    <w:rsid w:val="0089756F"/>
    <w:rsid w:val="008A13F6"/>
    <w:rsid w:val="008A26E9"/>
    <w:rsid w:val="008A2C6B"/>
    <w:rsid w:val="008A2DB4"/>
    <w:rsid w:val="008A32E6"/>
    <w:rsid w:val="008A4AFD"/>
    <w:rsid w:val="008A5FFE"/>
    <w:rsid w:val="008A6073"/>
    <w:rsid w:val="008B2141"/>
    <w:rsid w:val="008B2A8A"/>
    <w:rsid w:val="008B32CF"/>
    <w:rsid w:val="008B73A9"/>
    <w:rsid w:val="008B76AB"/>
    <w:rsid w:val="008B78DF"/>
    <w:rsid w:val="008C019E"/>
    <w:rsid w:val="008C0A28"/>
    <w:rsid w:val="008C1239"/>
    <w:rsid w:val="008C3522"/>
    <w:rsid w:val="008C393C"/>
    <w:rsid w:val="008C47D2"/>
    <w:rsid w:val="008C6C29"/>
    <w:rsid w:val="008C6FD9"/>
    <w:rsid w:val="008C76B9"/>
    <w:rsid w:val="008D0F16"/>
    <w:rsid w:val="008D1118"/>
    <w:rsid w:val="008D23C0"/>
    <w:rsid w:val="008D3360"/>
    <w:rsid w:val="008D44C5"/>
    <w:rsid w:val="008D465C"/>
    <w:rsid w:val="008D6D34"/>
    <w:rsid w:val="008E13E7"/>
    <w:rsid w:val="008E250F"/>
    <w:rsid w:val="008E3C4E"/>
    <w:rsid w:val="008E4034"/>
    <w:rsid w:val="008E5770"/>
    <w:rsid w:val="008E6A7F"/>
    <w:rsid w:val="008E6B3F"/>
    <w:rsid w:val="008E70A7"/>
    <w:rsid w:val="008E7518"/>
    <w:rsid w:val="008F0ABA"/>
    <w:rsid w:val="008F0D5D"/>
    <w:rsid w:val="008F2C93"/>
    <w:rsid w:val="008F36B4"/>
    <w:rsid w:val="008F5705"/>
    <w:rsid w:val="008F69DA"/>
    <w:rsid w:val="008F6A65"/>
    <w:rsid w:val="008F739B"/>
    <w:rsid w:val="00903F48"/>
    <w:rsid w:val="009068C0"/>
    <w:rsid w:val="00907436"/>
    <w:rsid w:val="00910BDD"/>
    <w:rsid w:val="00911D58"/>
    <w:rsid w:val="0091548A"/>
    <w:rsid w:val="00925160"/>
    <w:rsid w:val="009258A7"/>
    <w:rsid w:val="00925EB1"/>
    <w:rsid w:val="009300ED"/>
    <w:rsid w:val="00930B63"/>
    <w:rsid w:val="00930EC0"/>
    <w:rsid w:val="00931C5B"/>
    <w:rsid w:val="00932B09"/>
    <w:rsid w:val="0093506A"/>
    <w:rsid w:val="0093521D"/>
    <w:rsid w:val="00936C78"/>
    <w:rsid w:val="009373D7"/>
    <w:rsid w:val="00937A73"/>
    <w:rsid w:val="00940239"/>
    <w:rsid w:val="00940DF2"/>
    <w:rsid w:val="0094536D"/>
    <w:rsid w:val="009455E0"/>
    <w:rsid w:val="00946EC3"/>
    <w:rsid w:val="009503ED"/>
    <w:rsid w:val="009514E1"/>
    <w:rsid w:val="00951BE6"/>
    <w:rsid w:val="0095207A"/>
    <w:rsid w:val="00953B8E"/>
    <w:rsid w:val="00954E3B"/>
    <w:rsid w:val="009554A8"/>
    <w:rsid w:val="009573DC"/>
    <w:rsid w:val="00961380"/>
    <w:rsid w:val="00966C18"/>
    <w:rsid w:val="0097357E"/>
    <w:rsid w:val="00973DC3"/>
    <w:rsid w:val="00974B58"/>
    <w:rsid w:val="00974EA6"/>
    <w:rsid w:val="00982AD4"/>
    <w:rsid w:val="00983770"/>
    <w:rsid w:val="00983BE3"/>
    <w:rsid w:val="009844DB"/>
    <w:rsid w:val="0098504C"/>
    <w:rsid w:val="00990309"/>
    <w:rsid w:val="00991C59"/>
    <w:rsid w:val="009966CE"/>
    <w:rsid w:val="009974BE"/>
    <w:rsid w:val="009A1A3D"/>
    <w:rsid w:val="009A530E"/>
    <w:rsid w:val="009A55D8"/>
    <w:rsid w:val="009A689A"/>
    <w:rsid w:val="009A69DD"/>
    <w:rsid w:val="009A69DF"/>
    <w:rsid w:val="009A7380"/>
    <w:rsid w:val="009A7A90"/>
    <w:rsid w:val="009B0A00"/>
    <w:rsid w:val="009B1435"/>
    <w:rsid w:val="009B2935"/>
    <w:rsid w:val="009B365E"/>
    <w:rsid w:val="009B36A3"/>
    <w:rsid w:val="009B374A"/>
    <w:rsid w:val="009B6219"/>
    <w:rsid w:val="009B6B24"/>
    <w:rsid w:val="009B7B05"/>
    <w:rsid w:val="009C340D"/>
    <w:rsid w:val="009C36D1"/>
    <w:rsid w:val="009C463E"/>
    <w:rsid w:val="009C5CAB"/>
    <w:rsid w:val="009D17C7"/>
    <w:rsid w:val="009D1F42"/>
    <w:rsid w:val="009D2ADD"/>
    <w:rsid w:val="009D3958"/>
    <w:rsid w:val="009D5626"/>
    <w:rsid w:val="009D59EF"/>
    <w:rsid w:val="009D6CA9"/>
    <w:rsid w:val="009D79A4"/>
    <w:rsid w:val="009D7EE5"/>
    <w:rsid w:val="009E03F2"/>
    <w:rsid w:val="009E08BC"/>
    <w:rsid w:val="009E0B87"/>
    <w:rsid w:val="009E5014"/>
    <w:rsid w:val="009E50D3"/>
    <w:rsid w:val="009E782C"/>
    <w:rsid w:val="009E7FE8"/>
    <w:rsid w:val="009F0992"/>
    <w:rsid w:val="009F35CB"/>
    <w:rsid w:val="009F3658"/>
    <w:rsid w:val="009F4900"/>
    <w:rsid w:val="00A0037F"/>
    <w:rsid w:val="00A01451"/>
    <w:rsid w:val="00A05A69"/>
    <w:rsid w:val="00A11418"/>
    <w:rsid w:val="00A123C6"/>
    <w:rsid w:val="00A1268C"/>
    <w:rsid w:val="00A13588"/>
    <w:rsid w:val="00A140EB"/>
    <w:rsid w:val="00A15395"/>
    <w:rsid w:val="00A161A3"/>
    <w:rsid w:val="00A2086E"/>
    <w:rsid w:val="00A20D69"/>
    <w:rsid w:val="00A21BC1"/>
    <w:rsid w:val="00A24FE1"/>
    <w:rsid w:val="00A25162"/>
    <w:rsid w:val="00A25E68"/>
    <w:rsid w:val="00A26A2F"/>
    <w:rsid w:val="00A27B00"/>
    <w:rsid w:val="00A27CA0"/>
    <w:rsid w:val="00A30E52"/>
    <w:rsid w:val="00A32A83"/>
    <w:rsid w:val="00A365CE"/>
    <w:rsid w:val="00A378F5"/>
    <w:rsid w:val="00A37CB7"/>
    <w:rsid w:val="00A411CF"/>
    <w:rsid w:val="00A421DB"/>
    <w:rsid w:val="00A44CF9"/>
    <w:rsid w:val="00A44ECC"/>
    <w:rsid w:val="00A52160"/>
    <w:rsid w:val="00A52CF4"/>
    <w:rsid w:val="00A5362E"/>
    <w:rsid w:val="00A55DF3"/>
    <w:rsid w:val="00A56B81"/>
    <w:rsid w:val="00A6198B"/>
    <w:rsid w:val="00A61B27"/>
    <w:rsid w:val="00A639E4"/>
    <w:rsid w:val="00A64695"/>
    <w:rsid w:val="00A6519A"/>
    <w:rsid w:val="00A65EDE"/>
    <w:rsid w:val="00A71EE2"/>
    <w:rsid w:val="00A723EE"/>
    <w:rsid w:val="00A727BF"/>
    <w:rsid w:val="00A76503"/>
    <w:rsid w:val="00A77530"/>
    <w:rsid w:val="00A77C77"/>
    <w:rsid w:val="00A81CDA"/>
    <w:rsid w:val="00A83372"/>
    <w:rsid w:val="00A838C6"/>
    <w:rsid w:val="00A84AC1"/>
    <w:rsid w:val="00A870AD"/>
    <w:rsid w:val="00A902D1"/>
    <w:rsid w:val="00A907F7"/>
    <w:rsid w:val="00A96CB4"/>
    <w:rsid w:val="00A972D9"/>
    <w:rsid w:val="00AA00DD"/>
    <w:rsid w:val="00AA2AD5"/>
    <w:rsid w:val="00AA60C5"/>
    <w:rsid w:val="00AA6149"/>
    <w:rsid w:val="00AA69B8"/>
    <w:rsid w:val="00AA6C2C"/>
    <w:rsid w:val="00AB03DD"/>
    <w:rsid w:val="00AB6023"/>
    <w:rsid w:val="00AB7D30"/>
    <w:rsid w:val="00AC1D00"/>
    <w:rsid w:val="00AC2115"/>
    <w:rsid w:val="00AC2C59"/>
    <w:rsid w:val="00AC35BF"/>
    <w:rsid w:val="00AC4E9C"/>
    <w:rsid w:val="00AC5FA4"/>
    <w:rsid w:val="00AD0258"/>
    <w:rsid w:val="00AD2AEA"/>
    <w:rsid w:val="00AD2CD3"/>
    <w:rsid w:val="00AD3225"/>
    <w:rsid w:val="00AD6198"/>
    <w:rsid w:val="00AD7B73"/>
    <w:rsid w:val="00AE1430"/>
    <w:rsid w:val="00AE2C58"/>
    <w:rsid w:val="00AE2D91"/>
    <w:rsid w:val="00AE325B"/>
    <w:rsid w:val="00AE500E"/>
    <w:rsid w:val="00AE5DEC"/>
    <w:rsid w:val="00AE7F85"/>
    <w:rsid w:val="00AF0D7E"/>
    <w:rsid w:val="00AF1B19"/>
    <w:rsid w:val="00AF3DEE"/>
    <w:rsid w:val="00AF3F80"/>
    <w:rsid w:val="00B00FB2"/>
    <w:rsid w:val="00B01469"/>
    <w:rsid w:val="00B0527E"/>
    <w:rsid w:val="00B05653"/>
    <w:rsid w:val="00B067F7"/>
    <w:rsid w:val="00B11B77"/>
    <w:rsid w:val="00B120A6"/>
    <w:rsid w:val="00B1392F"/>
    <w:rsid w:val="00B15933"/>
    <w:rsid w:val="00B1767B"/>
    <w:rsid w:val="00B20C3C"/>
    <w:rsid w:val="00B2206F"/>
    <w:rsid w:val="00B220DE"/>
    <w:rsid w:val="00B22421"/>
    <w:rsid w:val="00B27E29"/>
    <w:rsid w:val="00B302A5"/>
    <w:rsid w:val="00B304D8"/>
    <w:rsid w:val="00B32974"/>
    <w:rsid w:val="00B32EF2"/>
    <w:rsid w:val="00B341B9"/>
    <w:rsid w:val="00B36298"/>
    <w:rsid w:val="00B36384"/>
    <w:rsid w:val="00B365E5"/>
    <w:rsid w:val="00B36809"/>
    <w:rsid w:val="00B42A3E"/>
    <w:rsid w:val="00B4325F"/>
    <w:rsid w:val="00B44767"/>
    <w:rsid w:val="00B449EB"/>
    <w:rsid w:val="00B4569C"/>
    <w:rsid w:val="00B46E3C"/>
    <w:rsid w:val="00B52200"/>
    <w:rsid w:val="00B522C0"/>
    <w:rsid w:val="00B524F8"/>
    <w:rsid w:val="00B55D72"/>
    <w:rsid w:val="00B61597"/>
    <w:rsid w:val="00B61787"/>
    <w:rsid w:val="00B61CD0"/>
    <w:rsid w:val="00B62D90"/>
    <w:rsid w:val="00B6352E"/>
    <w:rsid w:val="00B653C5"/>
    <w:rsid w:val="00B71055"/>
    <w:rsid w:val="00B71202"/>
    <w:rsid w:val="00B72ECB"/>
    <w:rsid w:val="00B742AD"/>
    <w:rsid w:val="00B74A93"/>
    <w:rsid w:val="00B74D1F"/>
    <w:rsid w:val="00B7632F"/>
    <w:rsid w:val="00B7635F"/>
    <w:rsid w:val="00B76F02"/>
    <w:rsid w:val="00B775E5"/>
    <w:rsid w:val="00B77A4A"/>
    <w:rsid w:val="00B82662"/>
    <w:rsid w:val="00B860F3"/>
    <w:rsid w:val="00B919CF"/>
    <w:rsid w:val="00B92DFB"/>
    <w:rsid w:val="00B946F9"/>
    <w:rsid w:val="00B94A30"/>
    <w:rsid w:val="00B97BCE"/>
    <w:rsid w:val="00BA074B"/>
    <w:rsid w:val="00BA0A2F"/>
    <w:rsid w:val="00BA10F1"/>
    <w:rsid w:val="00BA3EFA"/>
    <w:rsid w:val="00BA43DD"/>
    <w:rsid w:val="00BA5580"/>
    <w:rsid w:val="00BA5923"/>
    <w:rsid w:val="00BB2186"/>
    <w:rsid w:val="00BB6E49"/>
    <w:rsid w:val="00BC1B95"/>
    <w:rsid w:val="00BC4EC5"/>
    <w:rsid w:val="00BC579B"/>
    <w:rsid w:val="00BC5D11"/>
    <w:rsid w:val="00BC6400"/>
    <w:rsid w:val="00BC7C72"/>
    <w:rsid w:val="00BC7FAF"/>
    <w:rsid w:val="00BD4487"/>
    <w:rsid w:val="00BD524B"/>
    <w:rsid w:val="00BD657C"/>
    <w:rsid w:val="00BD7B58"/>
    <w:rsid w:val="00BE013F"/>
    <w:rsid w:val="00BE236E"/>
    <w:rsid w:val="00BE39B4"/>
    <w:rsid w:val="00BE67DF"/>
    <w:rsid w:val="00BE6BF0"/>
    <w:rsid w:val="00BE6C0D"/>
    <w:rsid w:val="00BE772D"/>
    <w:rsid w:val="00BE7EFB"/>
    <w:rsid w:val="00BF0561"/>
    <w:rsid w:val="00BF1752"/>
    <w:rsid w:val="00BF29EC"/>
    <w:rsid w:val="00BF2F70"/>
    <w:rsid w:val="00BF3DED"/>
    <w:rsid w:val="00C00227"/>
    <w:rsid w:val="00C00A66"/>
    <w:rsid w:val="00C01B0C"/>
    <w:rsid w:val="00C029D6"/>
    <w:rsid w:val="00C05EA3"/>
    <w:rsid w:val="00C05F21"/>
    <w:rsid w:val="00C07BEE"/>
    <w:rsid w:val="00C122EF"/>
    <w:rsid w:val="00C15A13"/>
    <w:rsid w:val="00C211BD"/>
    <w:rsid w:val="00C23918"/>
    <w:rsid w:val="00C26151"/>
    <w:rsid w:val="00C27F16"/>
    <w:rsid w:val="00C30D3F"/>
    <w:rsid w:val="00C33535"/>
    <w:rsid w:val="00C33DCB"/>
    <w:rsid w:val="00C348D8"/>
    <w:rsid w:val="00C34ECF"/>
    <w:rsid w:val="00C35512"/>
    <w:rsid w:val="00C36A0F"/>
    <w:rsid w:val="00C42B26"/>
    <w:rsid w:val="00C42E54"/>
    <w:rsid w:val="00C42E5F"/>
    <w:rsid w:val="00C43D0F"/>
    <w:rsid w:val="00C455D2"/>
    <w:rsid w:val="00C463F2"/>
    <w:rsid w:val="00C46F43"/>
    <w:rsid w:val="00C4701C"/>
    <w:rsid w:val="00C52A6E"/>
    <w:rsid w:val="00C54567"/>
    <w:rsid w:val="00C5527A"/>
    <w:rsid w:val="00C5537F"/>
    <w:rsid w:val="00C56478"/>
    <w:rsid w:val="00C56848"/>
    <w:rsid w:val="00C6037E"/>
    <w:rsid w:val="00C625CA"/>
    <w:rsid w:val="00C627E6"/>
    <w:rsid w:val="00C63682"/>
    <w:rsid w:val="00C63AF8"/>
    <w:rsid w:val="00C65A59"/>
    <w:rsid w:val="00C66DFE"/>
    <w:rsid w:val="00C75761"/>
    <w:rsid w:val="00C7792D"/>
    <w:rsid w:val="00C8015E"/>
    <w:rsid w:val="00C80C5C"/>
    <w:rsid w:val="00C81716"/>
    <w:rsid w:val="00C82B00"/>
    <w:rsid w:val="00C84EDD"/>
    <w:rsid w:val="00C855BA"/>
    <w:rsid w:val="00C864A5"/>
    <w:rsid w:val="00C87840"/>
    <w:rsid w:val="00C8795D"/>
    <w:rsid w:val="00C908E2"/>
    <w:rsid w:val="00C909D3"/>
    <w:rsid w:val="00C93864"/>
    <w:rsid w:val="00C93BA1"/>
    <w:rsid w:val="00C94C62"/>
    <w:rsid w:val="00C9511E"/>
    <w:rsid w:val="00C964BF"/>
    <w:rsid w:val="00C96581"/>
    <w:rsid w:val="00C965BA"/>
    <w:rsid w:val="00C96939"/>
    <w:rsid w:val="00C96F3C"/>
    <w:rsid w:val="00CA28AB"/>
    <w:rsid w:val="00CA2A4C"/>
    <w:rsid w:val="00CA2E3C"/>
    <w:rsid w:val="00CA3241"/>
    <w:rsid w:val="00CA39C6"/>
    <w:rsid w:val="00CA4934"/>
    <w:rsid w:val="00CA4D98"/>
    <w:rsid w:val="00CB005E"/>
    <w:rsid w:val="00CB083D"/>
    <w:rsid w:val="00CB0A86"/>
    <w:rsid w:val="00CB2FD7"/>
    <w:rsid w:val="00CB5520"/>
    <w:rsid w:val="00CB7D23"/>
    <w:rsid w:val="00CC036D"/>
    <w:rsid w:val="00CC2C21"/>
    <w:rsid w:val="00CC3771"/>
    <w:rsid w:val="00CC396D"/>
    <w:rsid w:val="00CC5634"/>
    <w:rsid w:val="00CC572F"/>
    <w:rsid w:val="00CD0C84"/>
    <w:rsid w:val="00CD2134"/>
    <w:rsid w:val="00CD4627"/>
    <w:rsid w:val="00CD487A"/>
    <w:rsid w:val="00CD48AE"/>
    <w:rsid w:val="00CD54BE"/>
    <w:rsid w:val="00CD7E31"/>
    <w:rsid w:val="00CD7F38"/>
    <w:rsid w:val="00CE1189"/>
    <w:rsid w:val="00CE11EA"/>
    <w:rsid w:val="00CE47BE"/>
    <w:rsid w:val="00CE4ECF"/>
    <w:rsid w:val="00CE5D85"/>
    <w:rsid w:val="00CF01CA"/>
    <w:rsid w:val="00CF0D7A"/>
    <w:rsid w:val="00CF1710"/>
    <w:rsid w:val="00CF266A"/>
    <w:rsid w:val="00CF2E4D"/>
    <w:rsid w:val="00CF3CC7"/>
    <w:rsid w:val="00CF5C45"/>
    <w:rsid w:val="00CF78C8"/>
    <w:rsid w:val="00D02217"/>
    <w:rsid w:val="00D04CBE"/>
    <w:rsid w:val="00D05561"/>
    <w:rsid w:val="00D1001C"/>
    <w:rsid w:val="00D100DE"/>
    <w:rsid w:val="00D12882"/>
    <w:rsid w:val="00D12DC8"/>
    <w:rsid w:val="00D12E9A"/>
    <w:rsid w:val="00D12F52"/>
    <w:rsid w:val="00D1670E"/>
    <w:rsid w:val="00D17679"/>
    <w:rsid w:val="00D17E07"/>
    <w:rsid w:val="00D20A15"/>
    <w:rsid w:val="00D2429E"/>
    <w:rsid w:val="00D24B35"/>
    <w:rsid w:val="00D268EC"/>
    <w:rsid w:val="00D26B52"/>
    <w:rsid w:val="00D27E69"/>
    <w:rsid w:val="00D31840"/>
    <w:rsid w:val="00D31E15"/>
    <w:rsid w:val="00D333DC"/>
    <w:rsid w:val="00D3421B"/>
    <w:rsid w:val="00D35F71"/>
    <w:rsid w:val="00D3653A"/>
    <w:rsid w:val="00D36B55"/>
    <w:rsid w:val="00D41774"/>
    <w:rsid w:val="00D419A4"/>
    <w:rsid w:val="00D41EF5"/>
    <w:rsid w:val="00D42711"/>
    <w:rsid w:val="00D474D3"/>
    <w:rsid w:val="00D539AA"/>
    <w:rsid w:val="00D54159"/>
    <w:rsid w:val="00D54E10"/>
    <w:rsid w:val="00D55796"/>
    <w:rsid w:val="00D55D6F"/>
    <w:rsid w:val="00D6051D"/>
    <w:rsid w:val="00D60E95"/>
    <w:rsid w:val="00D67D45"/>
    <w:rsid w:val="00D71249"/>
    <w:rsid w:val="00D73912"/>
    <w:rsid w:val="00D73DCE"/>
    <w:rsid w:val="00D73E8E"/>
    <w:rsid w:val="00D74DC3"/>
    <w:rsid w:val="00D75DA0"/>
    <w:rsid w:val="00D7744D"/>
    <w:rsid w:val="00D77A9C"/>
    <w:rsid w:val="00D77C26"/>
    <w:rsid w:val="00D80BA4"/>
    <w:rsid w:val="00D822A6"/>
    <w:rsid w:val="00D84572"/>
    <w:rsid w:val="00D84F82"/>
    <w:rsid w:val="00D85A54"/>
    <w:rsid w:val="00D875B3"/>
    <w:rsid w:val="00D87FE2"/>
    <w:rsid w:val="00D913A6"/>
    <w:rsid w:val="00D93615"/>
    <w:rsid w:val="00D93811"/>
    <w:rsid w:val="00D9431A"/>
    <w:rsid w:val="00D94BFC"/>
    <w:rsid w:val="00D9660F"/>
    <w:rsid w:val="00D97617"/>
    <w:rsid w:val="00DA1DC4"/>
    <w:rsid w:val="00DA5E17"/>
    <w:rsid w:val="00DA6049"/>
    <w:rsid w:val="00DB167A"/>
    <w:rsid w:val="00DB2F8D"/>
    <w:rsid w:val="00DB7130"/>
    <w:rsid w:val="00DB79C8"/>
    <w:rsid w:val="00DC060E"/>
    <w:rsid w:val="00DC096E"/>
    <w:rsid w:val="00DC18DE"/>
    <w:rsid w:val="00DC3DCB"/>
    <w:rsid w:val="00DC4880"/>
    <w:rsid w:val="00DC580E"/>
    <w:rsid w:val="00DC67D6"/>
    <w:rsid w:val="00DC6E93"/>
    <w:rsid w:val="00DD1807"/>
    <w:rsid w:val="00DD3DCF"/>
    <w:rsid w:val="00DD49D4"/>
    <w:rsid w:val="00DD5683"/>
    <w:rsid w:val="00DD7046"/>
    <w:rsid w:val="00DD7078"/>
    <w:rsid w:val="00DE0375"/>
    <w:rsid w:val="00DE12CF"/>
    <w:rsid w:val="00DE1A55"/>
    <w:rsid w:val="00DE1AE6"/>
    <w:rsid w:val="00DE20A6"/>
    <w:rsid w:val="00DE2A11"/>
    <w:rsid w:val="00DE3049"/>
    <w:rsid w:val="00DE4E14"/>
    <w:rsid w:val="00DE5515"/>
    <w:rsid w:val="00DF117D"/>
    <w:rsid w:val="00DF1EAB"/>
    <w:rsid w:val="00DF2360"/>
    <w:rsid w:val="00DF3122"/>
    <w:rsid w:val="00DF3A3A"/>
    <w:rsid w:val="00DF4E30"/>
    <w:rsid w:val="00DF7A25"/>
    <w:rsid w:val="00E00BF5"/>
    <w:rsid w:val="00E00FC0"/>
    <w:rsid w:val="00E02399"/>
    <w:rsid w:val="00E02656"/>
    <w:rsid w:val="00E039CC"/>
    <w:rsid w:val="00E05D6B"/>
    <w:rsid w:val="00E07B5B"/>
    <w:rsid w:val="00E07E6F"/>
    <w:rsid w:val="00E13D5F"/>
    <w:rsid w:val="00E14CF8"/>
    <w:rsid w:val="00E166BE"/>
    <w:rsid w:val="00E17FCA"/>
    <w:rsid w:val="00E20277"/>
    <w:rsid w:val="00E210DD"/>
    <w:rsid w:val="00E2654F"/>
    <w:rsid w:val="00E2661B"/>
    <w:rsid w:val="00E3017F"/>
    <w:rsid w:val="00E30352"/>
    <w:rsid w:val="00E324E9"/>
    <w:rsid w:val="00E35622"/>
    <w:rsid w:val="00E3584E"/>
    <w:rsid w:val="00E40F84"/>
    <w:rsid w:val="00E41138"/>
    <w:rsid w:val="00E42E79"/>
    <w:rsid w:val="00E4480E"/>
    <w:rsid w:val="00E44CDB"/>
    <w:rsid w:val="00E452E5"/>
    <w:rsid w:val="00E46EC0"/>
    <w:rsid w:val="00E47B71"/>
    <w:rsid w:val="00E47E3A"/>
    <w:rsid w:val="00E5064C"/>
    <w:rsid w:val="00E5102A"/>
    <w:rsid w:val="00E51CD0"/>
    <w:rsid w:val="00E545B2"/>
    <w:rsid w:val="00E54813"/>
    <w:rsid w:val="00E552B9"/>
    <w:rsid w:val="00E56A2E"/>
    <w:rsid w:val="00E57718"/>
    <w:rsid w:val="00E6109C"/>
    <w:rsid w:val="00E631CE"/>
    <w:rsid w:val="00E67DD4"/>
    <w:rsid w:val="00E70625"/>
    <w:rsid w:val="00E71599"/>
    <w:rsid w:val="00E748B3"/>
    <w:rsid w:val="00E7518A"/>
    <w:rsid w:val="00E75274"/>
    <w:rsid w:val="00E76632"/>
    <w:rsid w:val="00E76D06"/>
    <w:rsid w:val="00E77976"/>
    <w:rsid w:val="00E77EF4"/>
    <w:rsid w:val="00E80529"/>
    <w:rsid w:val="00E8061F"/>
    <w:rsid w:val="00E817E3"/>
    <w:rsid w:val="00E81F57"/>
    <w:rsid w:val="00E858E3"/>
    <w:rsid w:val="00E85B28"/>
    <w:rsid w:val="00E86648"/>
    <w:rsid w:val="00E86DCD"/>
    <w:rsid w:val="00E9059C"/>
    <w:rsid w:val="00E91F86"/>
    <w:rsid w:val="00E94551"/>
    <w:rsid w:val="00E9500C"/>
    <w:rsid w:val="00E95EBE"/>
    <w:rsid w:val="00E96CC7"/>
    <w:rsid w:val="00EA0BBD"/>
    <w:rsid w:val="00EA1D81"/>
    <w:rsid w:val="00EA41C7"/>
    <w:rsid w:val="00EA4976"/>
    <w:rsid w:val="00EA50A3"/>
    <w:rsid w:val="00EA6F40"/>
    <w:rsid w:val="00EA74E0"/>
    <w:rsid w:val="00EB1718"/>
    <w:rsid w:val="00EB1DEC"/>
    <w:rsid w:val="00EB2C4D"/>
    <w:rsid w:val="00EB478F"/>
    <w:rsid w:val="00EB4A9E"/>
    <w:rsid w:val="00EB6DA6"/>
    <w:rsid w:val="00EC41BE"/>
    <w:rsid w:val="00EC4233"/>
    <w:rsid w:val="00EC47D2"/>
    <w:rsid w:val="00EC6C4E"/>
    <w:rsid w:val="00EC7395"/>
    <w:rsid w:val="00ED14EB"/>
    <w:rsid w:val="00ED3135"/>
    <w:rsid w:val="00ED552C"/>
    <w:rsid w:val="00ED5A16"/>
    <w:rsid w:val="00ED67FE"/>
    <w:rsid w:val="00EE055A"/>
    <w:rsid w:val="00EE0B13"/>
    <w:rsid w:val="00EE1227"/>
    <w:rsid w:val="00EE23E6"/>
    <w:rsid w:val="00EE26B5"/>
    <w:rsid w:val="00EE46B1"/>
    <w:rsid w:val="00EE4A51"/>
    <w:rsid w:val="00EE4D47"/>
    <w:rsid w:val="00EF061A"/>
    <w:rsid w:val="00EF08A4"/>
    <w:rsid w:val="00EF187E"/>
    <w:rsid w:val="00EF2BDC"/>
    <w:rsid w:val="00EF6585"/>
    <w:rsid w:val="00EF73B7"/>
    <w:rsid w:val="00F00752"/>
    <w:rsid w:val="00F01564"/>
    <w:rsid w:val="00F06474"/>
    <w:rsid w:val="00F102E7"/>
    <w:rsid w:val="00F1061F"/>
    <w:rsid w:val="00F10D46"/>
    <w:rsid w:val="00F11C4A"/>
    <w:rsid w:val="00F121DD"/>
    <w:rsid w:val="00F1302F"/>
    <w:rsid w:val="00F13FBD"/>
    <w:rsid w:val="00F173A2"/>
    <w:rsid w:val="00F2011E"/>
    <w:rsid w:val="00F207EA"/>
    <w:rsid w:val="00F20ECF"/>
    <w:rsid w:val="00F21496"/>
    <w:rsid w:val="00F22868"/>
    <w:rsid w:val="00F23765"/>
    <w:rsid w:val="00F2387D"/>
    <w:rsid w:val="00F23D6E"/>
    <w:rsid w:val="00F2434F"/>
    <w:rsid w:val="00F24A60"/>
    <w:rsid w:val="00F24C1E"/>
    <w:rsid w:val="00F26EC6"/>
    <w:rsid w:val="00F2747B"/>
    <w:rsid w:val="00F27D7D"/>
    <w:rsid w:val="00F3051A"/>
    <w:rsid w:val="00F307EC"/>
    <w:rsid w:val="00F317C3"/>
    <w:rsid w:val="00F32B70"/>
    <w:rsid w:val="00F32E3B"/>
    <w:rsid w:val="00F333F3"/>
    <w:rsid w:val="00F34472"/>
    <w:rsid w:val="00F3549D"/>
    <w:rsid w:val="00F35A1C"/>
    <w:rsid w:val="00F373FD"/>
    <w:rsid w:val="00F37739"/>
    <w:rsid w:val="00F401C4"/>
    <w:rsid w:val="00F41ADC"/>
    <w:rsid w:val="00F4277D"/>
    <w:rsid w:val="00F447DF"/>
    <w:rsid w:val="00F4655B"/>
    <w:rsid w:val="00F50EE1"/>
    <w:rsid w:val="00F52687"/>
    <w:rsid w:val="00F53142"/>
    <w:rsid w:val="00F535C4"/>
    <w:rsid w:val="00F53CCB"/>
    <w:rsid w:val="00F54ABC"/>
    <w:rsid w:val="00F55E65"/>
    <w:rsid w:val="00F575B7"/>
    <w:rsid w:val="00F60DE8"/>
    <w:rsid w:val="00F6302E"/>
    <w:rsid w:val="00F63665"/>
    <w:rsid w:val="00F6416D"/>
    <w:rsid w:val="00F64B75"/>
    <w:rsid w:val="00F71039"/>
    <w:rsid w:val="00F71BC3"/>
    <w:rsid w:val="00F71C14"/>
    <w:rsid w:val="00F74CA4"/>
    <w:rsid w:val="00F761B3"/>
    <w:rsid w:val="00F772C0"/>
    <w:rsid w:val="00F8101C"/>
    <w:rsid w:val="00F876D7"/>
    <w:rsid w:val="00F87CFE"/>
    <w:rsid w:val="00F904C4"/>
    <w:rsid w:val="00F91B07"/>
    <w:rsid w:val="00F9207F"/>
    <w:rsid w:val="00F933D4"/>
    <w:rsid w:val="00F93F14"/>
    <w:rsid w:val="00F946B8"/>
    <w:rsid w:val="00F95794"/>
    <w:rsid w:val="00F95B5C"/>
    <w:rsid w:val="00F95EC6"/>
    <w:rsid w:val="00F96F65"/>
    <w:rsid w:val="00FA03D6"/>
    <w:rsid w:val="00FA2AFB"/>
    <w:rsid w:val="00FA2F18"/>
    <w:rsid w:val="00FA5BB1"/>
    <w:rsid w:val="00FA652B"/>
    <w:rsid w:val="00FB00E0"/>
    <w:rsid w:val="00FB48EE"/>
    <w:rsid w:val="00FB5883"/>
    <w:rsid w:val="00FC09E5"/>
    <w:rsid w:val="00FC45CF"/>
    <w:rsid w:val="00FC4E32"/>
    <w:rsid w:val="00FC5AC7"/>
    <w:rsid w:val="00FC7C02"/>
    <w:rsid w:val="00FD0CB9"/>
    <w:rsid w:val="00FD1753"/>
    <w:rsid w:val="00FD3DC9"/>
    <w:rsid w:val="00FD3F99"/>
    <w:rsid w:val="00FD4AC2"/>
    <w:rsid w:val="00FD5244"/>
    <w:rsid w:val="00FD5BB4"/>
    <w:rsid w:val="00FE0A28"/>
    <w:rsid w:val="00FE189D"/>
    <w:rsid w:val="00FE2DA7"/>
    <w:rsid w:val="00FE2F9E"/>
    <w:rsid w:val="00FE4352"/>
    <w:rsid w:val="00FE6630"/>
    <w:rsid w:val="00FE74BD"/>
    <w:rsid w:val="00FF02BD"/>
    <w:rsid w:val="00FF54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5:docId w15:val="{C3A4E976-E5C7-4E11-BA1A-FA5ED8F6C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7462"/>
    <w:pPr>
      <w:spacing w:line="260" w:lineRule="atLeast"/>
    </w:pPr>
    <w:rPr>
      <w:rFonts w:ascii="Arial" w:hAnsi="Arial"/>
      <w:szCs w:val="22"/>
      <w:lang w:val="de-CH" w:eastAsia="en-US"/>
    </w:rPr>
  </w:style>
  <w:style w:type="paragraph" w:styleId="berschrift1">
    <w:name w:val="heading 1"/>
    <w:basedOn w:val="Standard"/>
    <w:next w:val="Standard"/>
    <w:link w:val="berschrift1Zchn"/>
    <w:autoRedefine/>
    <w:qFormat/>
    <w:rsid w:val="00F23765"/>
    <w:pPr>
      <w:numPr>
        <w:numId w:val="5"/>
      </w:numPr>
      <w:tabs>
        <w:tab w:val="left" w:pos="567"/>
      </w:tabs>
      <w:spacing w:before="360" w:after="240" w:line="240" w:lineRule="auto"/>
      <w:outlineLvl w:val="0"/>
    </w:pPr>
    <w:rPr>
      <w:rFonts w:ascii="Frutiger LT Pro 45 Light" w:eastAsia="Times New Roman" w:hAnsi="Frutiger LT Pro 45 Light" w:cs="Arial"/>
      <w:b/>
      <w:bCs/>
      <w:snapToGrid w:val="0"/>
      <w:kern w:val="32"/>
      <w:sz w:val="28"/>
      <w:szCs w:val="32"/>
      <w:lang w:eastAsia="de-CH"/>
    </w:rPr>
  </w:style>
  <w:style w:type="paragraph" w:styleId="berschrift2">
    <w:name w:val="heading 2"/>
    <w:basedOn w:val="Standard"/>
    <w:next w:val="Standard"/>
    <w:link w:val="berschrift2Zchn"/>
    <w:qFormat/>
    <w:rsid w:val="0004361E"/>
    <w:pPr>
      <w:keepNext/>
      <w:keepLines/>
      <w:numPr>
        <w:ilvl w:val="1"/>
        <w:numId w:val="5"/>
      </w:numPr>
      <w:adjustRightInd w:val="0"/>
      <w:snapToGrid w:val="0"/>
      <w:spacing w:before="360" w:after="240"/>
      <w:ind w:left="567" w:hanging="567"/>
      <w:outlineLvl w:val="1"/>
    </w:pPr>
    <w:rPr>
      <w:rFonts w:ascii="Frutiger LT Pro 45 Light" w:eastAsia="Times New Roman" w:hAnsi="Frutiger LT Pro 45 Light" w:cs="Arial"/>
      <w:b/>
      <w:bCs/>
      <w:iCs/>
      <w:sz w:val="24"/>
      <w:szCs w:val="28"/>
      <w:lang w:eastAsia="de-CH"/>
    </w:rPr>
  </w:style>
  <w:style w:type="paragraph" w:styleId="berschrift3">
    <w:name w:val="heading 3"/>
    <w:basedOn w:val="Standard"/>
    <w:next w:val="Standard"/>
    <w:link w:val="berschrift3Zchn"/>
    <w:qFormat/>
    <w:rsid w:val="0004361E"/>
    <w:pPr>
      <w:keepNext/>
      <w:keepLines/>
      <w:numPr>
        <w:ilvl w:val="2"/>
        <w:numId w:val="5"/>
      </w:numPr>
      <w:adjustRightInd w:val="0"/>
      <w:snapToGrid w:val="0"/>
      <w:spacing w:before="360" w:after="120"/>
      <w:ind w:left="851" w:hanging="851"/>
      <w:outlineLvl w:val="2"/>
    </w:pPr>
    <w:rPr>
      <w:rFonts w:ascii="Frutiger LT Pro 45 Light" w:eastAsia="Times New Roman" w:hAnsi="Frutiger LT Pro 45 Light" w:cs="Arial"/>
      <w:b/>
      <w:bCs/>
      <w:sz w:val="22"/>
      <w:szCs w:val="26"/>
      <w:lang w:val="en-US" w:eastAsia="de-CH"/>
    </w:rPr>
  </w:style>
  <w:style w:type="paragraph" w:styleId="berschrift4">
    <w:name w:val="heading 4"/>
    <w:basedOn w:val="Standard"/>
    <w:next w:val="Standard"/>
    <w:link w:val="berschrift4Zchn"/>
    <w:qFormat/>
    <w:rsid w:val="0002514C"/>
    <w:pPr>
      <w:keepNext/>
      <w:keepLines/>
      <w:tabs>
        <w:tab w:val="left" w:pos="1418"/>
      </w:tabs>
      <w:adjustRightInd w:val="0"/>
      <w:snapToGrid w:val="0"/>
      <w:spacing w:before="240" w:after="60"/>
      <w:outlineLvl w:val="3"/>
    </w:pPr>
    <w:rPr>
      <w:rFonts w:ascii="Frutiger LT Pro 45 Light" w:eastAsia="Times New Roman" w:hAnsi="Frutiger LT Pro 45 Light"/>
      <w:b/>
      <w:bCs/>
      <w:sz w:val="28"/>
      <w:szCs w:val="28"/>
      <w:lang w:eastAsia="de-CH"/>
    </w:rPr>
  </w:style>
  <w:style w:type="paragraph" w:styleId="berschrift5">
    <w:name w:val="heading 5"/>
    <w:basedOn w:val="Standard"/>
    <w:next w:val="Standard"/>
    <w:link w:val="berschrift5Zchn"/>
    <w:qFormat/>
    <w:rsid w:val="00EC47D2"/>
    <w:pPr>
      <w:keepNext/>
      <w:keepLines/>
      <w:numPr>
        <w:ilvl w:val="4"/>
        <w:numId w:val="5"/>
      </w:numPr>
      <w:tabs>
        <w:tab w:val="left" w:pos="1701"/>
      </w:tabs>
      <w:adjustRightInd w:val="0"/>
      <w:snapToGrid w:val="0"/>
      <w:spacing w:before="240" w:after="60"/>
      <w:outlineLvl w:val="4"/>
    </w:pPr>
    <w:rPr>
      <w:rFonts w:eastAsia="Times New Roman"/>
      <w:b/>
      <w:bCs/>
      <w:iCs/>
      <w:szCs w:val="26"/>
      <w:lang w:eastAsia="de-CH"/>
    </w:rPr>
  </w:style>
  <w:style w:type="paragraph" w:styleId="berschrift6">
    <w:name w:val="heading 6"/>
    <w:basedOn w:val="Standard"/>
    <w:next w:val="Standard"/>
    <w:link w:val="berschrift6Zchn"/>
    <w:qFormat/>
    <w:rsid w:val="00EC47D2"/>
    <w:pPr>
      <w:keepNext/>
      <w:keepLines/>
      <w:numPr>
        <w:ilvl w:val="5"/>
        <w:numId w:val="5"/>
      </w:numPr>
      <w:tabs>
        <w:tab w:val="left" w:pos="1985"/>
      </w:tabs>
      <w:adjustRightInd w:val="0"/>
      <w:snapToGrid w:val="0"/>
      <w:spacing w:before="240" w:after="60"/>
      <w:outlineLvl w:val="5"/>
    </w:pPr>
    <w:rPr>
      <w:rFonts w:eastAsia="Times New Roman"/>
      <w:b/>
      <w:bCs/>
      <w:lang w:eastAsia="de-CH"/>
    </w:rPr>
  </w:style>
  <w:style w:type="paragraph" w:styleId="berschrift7">
    <w:name w:val="heading 7"/>
    <w:basedOn w:val="Standard"/>
    <w:next w:val="Standard"/>
    <w:link w:val="berschrift7Zchn"/>
    <w:qFormat/>
    <w:rsid w:val="00EC47D2"/>
    <w:pPr>
      <w:keepNext/>
      <w:keepLines/>
      <w:numPr>
        <w:ilvl w:val="6"/>
        <w:numId w:val="5"/>
      </w:numPr>
      <w:tabs>
        <w:tab w:val="left" w:pos="2268"/>
      </w:tabs>
      <w:adjustRightInd w:val="0"/>
      <w:snapToGrid w:val="0"/>
      <w:spacing w:before="240" w:after="60"/>
      <w:outlineLvl w:val="6"/>
    </w:pPr>
    <w:rPr>
      <w:rFonts w:eastAsia="Times New Roman"/>
      <w:b/>
      <w:szCs w:val="24"/>
      <w:lang w:eastAsia="de-CH"/>
    </w:rPr>
  </w:style>
  <w:style w:type="paragraph" w:styleId="berschrift8">
    <w:name w:val="heading 8"/>
    <w:basedOn w:val="Standard"/>
    <w:next w:val="Standard"/>
    <w:link w:val="berschrift8Zchn"/>
    <w:qFormat/>
    <w:rsid w:val="00EC47D2"/>
    <w:pPr>
      <w:keepNext/>
      <w:keepLines/>
      <w:numPr>
        <w:ilvl w:val="7"/>
        <w:numId w:val="5"/>
      </w:numPr>
      <w:tabs>
        <w:tab w:val="left" w:pos="2552"/>
      </w:tabs>
      <w:adjustRightInd w:val="0"/>
      <w:snapToGrid w:val="0"/>
      <w:spacing w:before="240" w:after="60"/>
      <w:outlineLvl w:val="7"/>
    </w:pPr>
    <w:rPr>
      <w:rFonts w:eastAsia="Times New Roman"/>
      <w:b/>
      <w:iCs/>
      <w:szCs w:val="24"/>
      <w:lang w:eastAsia="de-CH"/>
    </w:rPr>
  </w:style>
  <w:style w:type="paragraph" w:styleId="berschrift9">
    <w:name w:val="heading 9"/>
    <w:basedOn w:val="Standard"/>
    <w:next w:val="Standard"/>
    <w:link w:val="berschrift9Zchn"/>
    <w:qFormat/>
    <w:rsid w:val="00EC47D2"/>
    <w:pPr>
      <w:keepNext/>
      <w:keepLines/>
      <w:numPr>
        <w:ilvl w:val="8"/>
        <w:numId w:val="5"/>
      </w:numPr>
      <w:tabs>
        <w:tab w:val="left" w:pos="2835"/>
      </w:tabs>
      <w:adjustRightInd w:val="0"/>
      <w:snapToGrid w:val="0"/>
      <w:spacing w:before="240" w:after="60"/>
      <w:outlineLvl w:val="8"/>
    </w:pPr>
    <w:rPr>
      <w:rFonts w:eastAsia="Times New Roman" w:cs="Arial"/>
      <w:b/>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2015D"/>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2015D"/>
    <w:rPr>
      <w:rFonts w:ascii="Tahoma" w:hAnsi="Tahoma" w:cs="Tahoma"/>
      <w:sz w:val="16"/>
      <w:szCs w:val="16"/>
    </w:rPr>
  </w:style>
  <w:style w:type="paragraph" w:styleId="Kopfzeile">
    <w:name w:val="header"/>
    <w:basedOn w:val="Standard"/>
    <w:link w:val="KopfzeileZchn"/>
    <w:uiPriority w:val="99"/>
    <w:unhideWhenUsed/>
    <w:rsid w:val="0002015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2015D"/>
    <w:rPr>
      <w:lang w:val="de-CH"/>
    </w:rPr>
  </w:style>
  <w:style w:type="paragraph" w:styleId="Fuzeile">
    <w:name w:val="footer"/>
    <w:basedOn w:val="Standard"/>
    <w:link w:val="FuzeileZchn"/>
    <w:uiPriority w:val="99"/>
    <w:unhideWhenUsed/>
    <w:rsid w:val="0002015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2015D"/>
    <w:rPr>
      <w:lang w:val="de-CH"/>
    </w:rPr>
  </w:style>
  <w:style w:type="table" w:styleId="Tabellenraster">
    <w:name w:val="Table Grid"/>
    <w:basedOn w:val="NormaleTabelle"/>
    <w:uiPriority w:val="59"/>
    <w:rsid w:val="0062291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ensterzeile">
    <w:name w:val="Fensterzeile"/>
    <w:basedOn w:val="Standard"/>
    <w:qFormat/>
    <w:rsid w:val="00BF3DED"/>
    <w:pPr>
      <w:spacing w:line="200" w:lineRule="atLeast"/>
    </w:pPr>
    <w:rPr>
      <w:sz w:val="14"/>
    </w:rPr>
  </w:style>
  <w:style w:type="paragraph" w:customStyle="1" w:styleId="zOawDeliveryOption">
    <w:name w:val="zOawDeliveryOption"/>
    <w:basedOn w:val="Standard"/>
    <w:qFormat/>
    <w:rsid w:val="00BE67DF"/>
    <w:rPr>
      <w:b/>
    </w:rPr>
  </w:style>
  <w:style w:type="paragraph" w:customStyle="1" w:styleId="Recipient">
    <w:name w:val="Recipient"/>
    <w:basedOn w:val="Standard"/>
    <w:qFormat/>
    <w:rsid w:val="00BE67DF"/>
  </w:style>
  <w:style w:type="paragraph" w:customStyle="1" w:styleId="KopfzeileDepartement">
    <w:name w:val="Kopfzeile Departement"/>
    <w:basedOn w:val="Standard"/>
    <w:qFormat/>
    <w:rsid w:val="00BE67DF"/>
    <w:pPr>
      <w:spacing w:line="200" w:lineRule="atLeast"/>
    </w:pPr>
    <w:rPr>
      <w:sz w:val="15"/>
    </w:rPr>
  </w:style>
  <w:style w:type="paragraph" w:customStyle="1" w:styleId="KopfzeileAmt">
    <w:name w:val="Kopfzeile Amt"/>
    <w:basedOn w:val="Standard"/>
    <w:qFormat/>
    <w:rsid w:val="0000597C"/>
    <w:pPr>
      <w:spacing w:line="200" w:lineRule="atLeast"/>
    </w:pPr>
    <w:rPr>
      <w:sz w:val="15"/>
    </w:rPr>
  </w:style>
  <w:style w:type="paragraph" w:customStyle="1" w:styleId="ReferenzFett">
    <w:name w:val="Referenz Fett"/>
    <w:basedOn w:val="Standard"/>
    <w:qFormat/>
    <w:rsid w:val="002A59A5"/>
    <w:pPr>
      <w:spacing w:after="20" w:line="200" w:lineRule="atLeast"/>
    </w:pPr>
    <w:rPr>
      <w:b/>
      <w:sz w:val="15"/>
    </w:rPr>
  </w:style>
  <w:style w:type="paragraph" w:customStyle="1" w:styleId="Referenz">
    <w:name w:val="Referenz"/>
    <w:basedOn w:val="Standard"/>
    <w:qFormat/>
    <w:rsid w:val="004464E3"/>
    <w:pPr>
      <w:spacing w:line="200" w:lineRule="atLeast"/>
    </w:pPr>
    <w:rPr>
      <w:sz w:val="15"/>
    </w:rPr>
  </w:style>
  <w:style w:type="paragraph" w:customStyle="1" w:styleId="Subject">
    <w:name w:val="Subject"/>
    <w:basedOn w:val="Standard"/>
    <w:qFormat/>
    <w:rsid w:val="00257462"/>
    <w:rPr>
      <w:b/>
    </w:rPr>
  </w:style>
  <w:style w:type="paragraph" w:styleId="Listenabsatz">
    <w:name w:val="List Paragraph"/>
    <w:basedOn w:val="Standard"/>
    <w:uiPriority w:val="34"/>
    <w:qFormat/>
    <w:rsid w:val="0091548A"/>
    <w:pPr>
      <w:contextualSpacing/>
    </w:pPr>
  </w:style>
  <w:style w:type="character" w:styleId="Hyperlink">
    <w:name w:val="Hyperlink"/>
    <w:uiPriority w:val="99"/>
    <w:unhideWhenUsed/>
    <w:rsid w:val="0091548A"/>
    <w:rPr>
      <w:color w:val="0000FF"/>
      <w:u w:val="single"/>
    </w:rPr>
  </w:style>
  <w:style w:type="paragraph" w:customStyle="1" w:styleId="FusszeileKontakt">
    <w:name w:val="FusszeileKontakt"/>
    <w:basedOn w:val="Standard"/>
    <w:qFormat/>
    <w:rsid w:val="0091548A"/>
    <w:pPr>
      <w:spacing w:line="200" w:lineRule="atLeast"/>
    </w:pPr>
    <w:rPr>
      <w:sz w:val="15"/>
    </w:rPr>
  </w:style>
  <w:style w:type="paragraph" w:customStyle="1" w:styleId="Versteckt">
    <w:name w:val="Versteckt"/>
    <w:basedOn w:val="Standard"/>
    <w:qFormat/>
    <w:rsid w:val="00373673"/>
    <w:pPr>
      <w:spacing w:line="20" w:lineRule="exact"/>
    </w:pPr>
    <w:rPr>
      <w:sz w:val="2"/>
    </w:rPr>
  </w:style>
  <w:style w:type="paragraph" w:customStyle="1" w:styleId="Seite">
    <w:name w:val="Seite"/>
    <w:basedOn w:val="Standard"/>
    <w:qFormat/>
    <w:rsid w:val="008166B7"/>
    <w:pPr>
      <w:spacing w:line="200" w:lineRule="atLeast"/>
    </w:pPr>
    <w:rPr>
      <w:sz w:val="14"/>
    </w:rPr>
  </w:style>
  <w:style w:type="paragraph" w:customStyle="1" w:styleId="KopfzeileAbstand">
    <w:name w:val="KopfzeileAbstand"/>
    <w:basedOn w:val="KopfzeileDepartement"/>
    <w:qFormat/>
    <w:rsid w:val="00466549"/>
    <w:pPr>
      <w:spacing w:line="0" w:lineRule="atLeast"/>
    </w:pPr>
    <w:rPr>
      <w:sz w:val="8"/>
    </w:rPr>
  </w:style>
  <w:style w:type="paragraph" w:customStyle="1" w:styleId="zOawRecipient">
    <w:name w:val="zOawRecipient"/>
    <w:basedOn w:val="Standard"/>
    <w:qFormat/>
    <w:rsid w:val="00411FAF"/>
  </w:style>
  <w:style w:type="paragraph" w:customStyle="1" w:styleId="zOawDeliveryOption2">
    <w:name w:val="zOawDeliveryOption2"/>
    <w:basedOn w:val="Standard"/>
    <w:qFormat/>
    <w:rsid w:val="00411FAF"/>
    <w:rPr>
      <w:b/>
    </w:rPr>
  </w:style>
  <w:style w:type="paragraph" w:customStyle="1" w:styleId="KopfzeileAbstandPn">
    <w:name w:val="Kopfzeile Abstand Pn"/>
    <w:basedOn w:val="KopfzeileDepartement"/>
    <w:qFormat/>
    <w:rsid w:val="00D12F52"/>
    <w:pPr>
      <w:spacing w:after="1300"/>
    </w:pPr>
  </w:style>
  <w:style w:type="paragraph" w:styleId="Abbildungsverzeichnis">
    <w:name w:val="table of figures"/>
    <w:basedOn w:val="Standard"/>
    <w:next w:val="Standard"/>
    <w:rsid w:val="007E17D3"/>
    <w:pPr>
      <w:adjustRightInd w:val="0"/>
      <w:snapToGrid w:val="0"/>
      <w:spacing w:line="240" w:lineRule="auto"/>
    </w:pPr>
    <w:rPr>
      <w:rFonts w:eastAsia="Times New Roman"/>
      <w:szCs w:val="24"/>
      <w:lang w:eastAsia="de-CH"/>
    </w:rPr>
  </w:style>
  <w:style w:type="paragraph" w:styleId="Anrede">
    <w:name w:val="Salutation"/>
    <w:basedOn w:val="Standard"/>
    <w:next w:val="Standard"/>
    <w:link w:val="AnredeZchn"/>
    <w:rsid w:val="007E17D3"/>
    <w:pPr>
      <w:keepLines/>
      <w:adjustRightInd w:val="0"/>
      <w:snapToGrid w:val="0"/>
      <w:spacing w:line="240" w:lineRule="auto"/>
    </w:pPr>
    <w:rPr>
      <w:rFonts w:eastAsia="Times New Roman"/>
      <w:szCs w:val="24"/>
      <w:lang w:eastAsia="de-CH"/>
    </w:rPr>
  </w:style>
  <w:style w:type="character" w:customStyle="1" w:styleId="AnredeZchn">
    <w:name w:val="Anrede Zchn"/>
    <w:link w:val="Anrede"/>
    <w:rsid w:val="007E17D3"/>
    <w:rPr>
      <w:rFonts w:ascii="Arial" w:eastAsia="Times New Roman" w:hAnsi="Arial"/>
      <w:sz w:val="22"/>
      <w:szCs w:val="24"/>
      <w:lang w:val="de-CH" w:eastAsia="de-CH"/>
    </w:rPr>
  </w:style>
  <w:style w:type="paragraph" w:styleId="Beschriftung">
    <w:name w:val="caption"/>
    <w:basedOn w:val="Standard"/>
    <w:next w:val="Standard"/>
    <w:qFormat/>
    <w:rsid w:val="007E17D3"/>
    <w:pPr>
      <w:keepLines/>
      <w:adjustRightInd w:val="0"/>
      <w:snapToGrid w:val="0"/>
      <w:spacing w:line="240" w:lineRule="auto"/>
    </w:pPr>
    <w:rPr>
      <w:rFonts w:eastAsia="Times New Roman"/>
      <w:b/>
      <w:bCs/>
      <w:sz w:val="14"/>
      <w:szCs w:val="20"/>
      <w:lang w:eastAsia="de-CH"/>
    </w:rPr>
  </w:style>
  <w:style w:type="character" w:styleId="BesuchterLink">
    <w:name w:val="FollowedHyperlink"/>
    <w:rsid w:val="00FD1753"/>
    <w:rPr>
      <w:dstrike w:val="0"/>
      <w:u w:val="none"/>
      <w:vertAlign w:val="baseline"/>
    </w:rPr>
  </w:style>
  <w:style w:type="paragraph" w:styleId="Blocktext">
    <w:name w:val="Block Text"/>
    <w:basedOn w:val="Standard"/>
    <w:rsid w:val="007E17D3"/>
    <w:pPr>
      <w:adjustRightInd w:val="0"/>
      <w:snapToGrid w:val="0"/>
      <w:spacing w:line="240" w:lineRule="auto"/>
    </w:pPr>
    <w:rPr>
      <w:rFonts w:eastAsia="Times New Roman"/>
      <w:szCs w:val="24"/>
      <w:lang w:eastAsia="de-CH"/>
    </w:rPr>
  </w:style>
  <w:style w:type="paragraph" w:styleId="Datum">
    <w:name w:val="Date"/>
    <w:basedOn w:val="Standard"/>
    <w:next w:val="Standard"/>
    <w:link w:val="DatumZchn"/>
    <w:rsid w:val="007E17D3"/>
    <w:pPr>
      <w:adjustRightInd w:val="0"/>
      <w:snapToGrid w:val="0"/>
      <w:spacing w:line="240" w:lineRule="auto"/>
    </w:pPr>
    <w:rPr>
      <w:rFonts w:eastAsia="Times New Roman"/>
      <w:sz w:val="14"/>
      <w:szCs w:val="24"/>
      <w:lang w:eastAsia="de-CH"/>
    </w:rPr>
  </w:style>
  <w:style w:type="character" w:customStyle="1" w:styleId="DatumZchn">
    <w:name w:val="Datum Zchn"/>
    <w:link w:val="Datum"/>
    <w:rsid w:val="007E17D3"/>
    <w:rPr>
      <w:rFonts w:ascii="Arial" w:eastAsia="Times New Roman" w:hAnsi="Arial"/>
      <w:sz w:val="14"/>
      <w:szCs w:val="24"/>
      <w:lang w:val="de-CH" w:eastAsia="de-CH"/>
    </w:rPr>
  </w:style>
  <w:style w:type="character" w:customStyle="1" w:styleId="Description">
    <w:name w:val="Description"/>
    <w:rsid w:val="00FD1753"/>
    <w:rPr>
      <w:sz w:val="14"/>
    </w:rPr>
  </w:style>
  <w:style w:type="paragraph" w:customStyle="1" w:styleId="DocumentType">
    <w:name w:val="DocumentType"/>
    <w:basedOn w:val="Standard"/>
    <w:rsid w:val="00F24C1E"/>
    <w:pPr>
      <w:adjustRightInd w:val="0"/>
      <w:snapToGrid w:val="0"/>
    </w:pPr>
    <w:rPr>
      <w:rFonts w:eastAsia="Times New Roman"/>
      <w:b/>
      <w:sz w:val="42"/>
      <w:szCs w:val="24"/>
      <w:lang w:eastAsia="de-CH"/>
    </w:rPr>
  </w:style>
  <w:style w:type="paragraph" w:styleId="Dokumentstruktur">
    <w:name w:val="Document Map"/>
    <w:basedOn w:val="Standard"/>
    <w:link w:val="DokumentstrukturZchn"/>
    <w:rsid w:val="007E17D3"/>
    <w:pPr>
      <w:adjustRightInd w:val="0"/>
      <w:snapToGrid w:val="0"/>
      <w:spacing w:line="240" w:lineRule="auto"/>
    </w:pPr>
    <w:rPr>
      <w:rFonts w:eastAsia="Times New Roman" w:cs="Tahoma"/>
      <w:szCs w:val="20"/>
      <w:lang w:eastAsia="de-CH"/>
    </w:rPr>
  </w:style>
  <w:style w:type="character" w:customStyle="1" w:styleId="DokumentstrukturZchn">
    <w:name w:val="Dokumentstruktur Zchn"/>
    <w:link w:val="Dokumentstruktur"/>
    <w:rsid w:val="007E17D3"/>
    <w:rPr>
      <w:rFonts w:ascii="Arial" w:eastAsia="Times New Roman" w:hAnsi="Arial" w:cs="Tahoma"/>
      <w:sz w:val="22"/>
      <w:lang w:val="de-CH" w:eastAsia="de-CH"/>
    </w:rPr>
  </w:style>
  <w:style w:type="paragraph" w:customStyle="1" w:styleId="Enclosures">
    <w:name w:val="Enclosures"/>
    <w:basedOn w:val="Standard"/>
    <w:rsid w:val="007E17D3"/>
    <w:pPr>
      <w:adjustRightInd w:val="0"/>
      <w:snapToGrid w:val="0"/>
      <w:spacing w:line="240" w:lineRule="auto"/>
    </w:pPr>
    <w:rPr>
      <w:rFonts w:eastAsia="Times New Roman"/>
      <w:szCs w:val="24"/>
      <w:lang w:eastAsia="de-CH"/>
    </w:rPr>
  </w:style>
  <w:style w:type="paragraph" w:customStyle="1" w:styleId="EnclosuresFristLine">
    <w:name w:val="Enclosures Frist Line"/>
    <w:basedOn w:val="Enclosures"/>
    <w:next w:val="Enclosures"/>
    <w:rsid w:val="00FD1753"/>
    <w:pPr>
      <w:spacing w:before="400"/>
    </w:pPr>
  </w:style>
  <w:style w:type="paragraph" w:styleId="Endnotentext">
    <w:name w:val="endnote text"/>
    <w:basedOn w:val="Standard"/>
    <w:link w:val="EndnotentextZchn"/>
    <w:rsid w:val="007E17D3"/>
    <w:pPr>
      <w:adjustRightInd w:val="0"/>
      <w:snapToGrid w:val="0"/>
      <w:spacing w:line="240" w:lineRule="auto"/>
    </w:pPr>
    <w:rPr>
      <w:rFonts w:eastAsia="Times New Roman"/>
      <w:sz w:val="14"/>
      <w:szCs w:val="20"/>
      <w:lang w:eastAsia="de-CH"/>
    </w:rPr>
  </w:style>
  <w:style w:type="character" w:customStyle="1" w:styleId="EndnotentextZchn">
    <w:name w:val="Endnotentext Zchn"/>
    <w:link w:val="Endnotentext"/>
    <w:rsid w:val="007E17D3"/>
    <w:rPr>
      <w:rFonts w:ascii="Arial" w:eastAsia="Times New Roman" w:hAnsi="Arial"/>
      <w:sz w:val="14"/>
      <w:lang w:val="de-CH" w:eastAsia="de-CH"/>
    </w:rPr>
  </w:style>
  <w:style w:type="character" w:styleId="Endnotenzeichen">
    <w:name w:val="endnote reference"/>
    <w:rsid w:val="00FD1753"/>
    <w:rPr>
      <w:vertAlign w:val="superscript"/>
    </w:rPr>
  </w:style>
  <w:style w:type="character" w:styleId="Fett">
    <w:name w:val="Strong"/>
    <w:qFormat/>
    <w:rsid w:val="007E17D3"/>
    <w:rPr>
      <w:rFonts w:ascii="Arial" w:hAnsi="Arial"/>
      <w:b/>
      <w:bCs/>
    </w:rPr>
  </w:style>
  <w:style w:type="paragraph" w:styleId="Fu-Endnotenberschrift">
    <w:name w:val="Note Heading"/>
    <w:basedOn w:val="Standard"/>
    <w:next w:val="Standard"/>
    <w:link w:val="Fu-EndnotenberschriftZchn"/>
    <w:rsid w:val="007E17D3"/>
    <w:pPr>
      <w:adjustRightInd w:val="0"/>
      <w:snapToGrid w:val="0"/>
      <w:spacing w:line="240" w:lineRule="auto"/>
    </w:pPr>
    <w:rPr>
      <w:rFonts w:eastAsia="Times New Roman"/>
      <w:szCs w:val="24"/>
      <w:lang w:eastAsia="de-CH"/>
    </w:rPr>
  </w:style>
  <w:style w:type="character" w:customStyle="1" w:styleId="Fu-EndnotenberschriftZchn">
    <w:name w:val="Fuß/-Endnotenüberschrift Zchn"/>
    <w:link w:val="Fu-Endnotenberschrift"/>
    <w:rsid w:val="007E17D3"/>
    <w:rPr>
      <w:rFonts w:ascii="Arial" w:eastAsia="Times New Roman" w:hAnsi="Arial"/>
      <w:sz w:val="22"/>
      <w:szCs w:val="24"/>
      <w:lang w:val="de-CH" w:eastAsia="de-CH"/>
    </w:rPr>
  </w:style>
  <w:style w:type="paragraph" w:styleId="Funotentext">
    <w:name w:val="footnote text"/>
    <w:basedOn w:val="Standard"/>
    <w:link w:val="FunotentextZchn"/>
    <w:rsid w:val="007E17D3"/>
    <w:pPr>
      <w:adjustRightInd w:val="0"/>
      <w:snapToGrid w:val="0"/>
      <w:spacing w:line="240" w:lineRule="auto"/>
    </w:pPr>
    <w:rPr>
      <w:rFonts w:eastAsia="Times New Roman"/>
      <w:sz w:val="14"/>
      <w:szCs w:val="20"/>
      <w:lang w:eastAsia="de-CH"/>
    </w:rPr>
  </w:style>
  <w:style w:type="character" w:customStyle="1" w:styleId="FunotentextZchn">
    <w:name w:val="Fußnotentext Zchn"/>
    <w:link w:val="Funotentext"/>
    <w:rsid w:val="007E17D3"/>
    <w:rPr>
      <w:rFonts w:ascii="Arial" w:eastAsia="Times New Roman" w:hAnsi="Arial"/>
      <w:sz w:val="14"/>
      <w:lang w:val="de-CH" w:eastAsia="de-CH"/>
    </w:rPr>
  </w:style>
  <w:style w:type="character" w:styleId="Funotenzeichen">
    <w:name w:val="footnote reference"/>
    <w:rsid w:val="00FD1753"/>
    <w:rPr>
      <w:vertAlign w:val="superscript"/>
    </w:rPr>
  </w:style>
  <w:style w:type="paragraph" w:styleId="Gruformel">
    <w:name w:val="Closing"/>
    <w:basedOn w:val="Standard"/>
    <w:link w:val="GruformelZchn"/>
    <w:rsid w:val="007E17D3"/>
    <w:pPr>
      <w:keepNext/>
      <w:keepLines/>
      <w:adjustRightInd w:val="0"/>
      <w:snapToGrid w:val="0"/>
      <w:spacing w:line="240" w:lineRule="auto"/>
    </w:pPr>
    <w:rPr>
      <w:rFonts w:eastAsia="Times New Roman"/>
      <w:szCs w:val="24"/>
      <w:lang w:eastAsia="de-CH"/>
    </w:rPr>
  </w:style>
  <w:style w:type="character" w:customStyle="1" w:styleId="GruformelZchn">
    <w:name w:val="Grußformel Zchn"/>
    <w:link w:val="Gruformel"/>
    <w:rsid w:val="007E17D3"/>
    <w:rPr>
      <w:rFonts w:ascii="Arial" w:eastAsia="Times New Roman" w:hAnsi="Arial"/>
      <w:sz w:val="22"/>
      <w:szCs w:val="24"/>
      <w:lang w:val="de-CH" w:eastAsia="de-CH"/>
    </w:rPr>
  </w:style>
  <w:style w:type="character" w:styleId="Hervorhebung">
    <w:name w:val="Emphasis"/>
    <w:qFormat/>
    <w:rsid w:val="00FD1753"/>
    <w:rPr>
      <w:b/>
      <w:iCs/>
    </w:rPr>
  </w:style>
  <w:style w:type="paragraph" w:styleId="HTMLAdresse">
    <w:name w:val="HTML Address"/>
    <w:basedOn w:val="Standard"/>
    <w:link w:val="HTMLAdresseZchn"/>
    <w:rsid w:val="007E17D3"/>
    <w:pPr>
      <w:adjustRightInd w:val="0"/>
      <w:snapToGrid w:val="0"/>
      <w:spacing w:line="240" w:lineRule="auto"/>
    </w:pPr>
    <w:rPr>
      <w:rFonts w:eastAsia="Times New Roman"/>
      <w:iCs/>
      <w:szCs w:val="24"/>
      <w:lang w:eastAsia="de-CH"/>
    </w:rPr>
  </w:style>
  <w:style w:type="character" w:customStyle="1" w:styleId="HTMLAdresseZchn">
    <w:name w:val="HTML Adresse Zchn"/>
    <w:link w:val="HTMLAdresse"/>
    <w:rsid w:val="007E17D3"/>
    <w:rPr>
      <w:rFonts w:ascii="Arial" w:eastAsia="Times New Roman" w:hAnsi="Arial"/>
      <w:iCs/>
      <w:sz w:val="22"/>
      <w:szCs w:val="24"/>
      <w:lang w:val="de-CH" w:eastAsia="de-CH"/>
    </w:rPr>
  </w:style>
  <w:style w:type="character" w:styleId="HTMLBeispiel">
    <w:name w:val="HTML Sample"/>
    <w:rsid w:val="007E17D3"/>
    <w:rPr>
      <w:rFonts w:ascii="Arial" w:hAnsi="Arial" w:cs="Courier New"/>
      <w:sz w:val="22"/>
    </w:rPr>
  </w:style>
  <w:style w:type="character" w:styleId="HTMLCode">
    <w:name w:val="HTML Code"/>
    <w:rsid w:val="007E17D3"/>
    <w:rPr>
      <w:rFonts w:ascii="Arial" w:hAnsi="Arial" w:cs="Courier New"/>
      <w:sz w:val="22"/>
      <w:szCs w:val="20"/>
    </w:rPr>
  </w:style>
  <w:style w:type="character" w:styleId="HTMLDefinition">
    <w:name w:val="HTML Definition"/>
    <w:rsid w:val="007E17D3"/>
    <w:rPr>
      <w:rFonts w:ascii="Arial" w:hAnsi="Arial"/>
      <w:iCs/>
    </w:rPr>
  </w:style>
  <w:style w:type="character" w:styleId="HTMLSchreibmaschine">
    <w:name w:val="HTML Typewriter"/>
    <w:rsid w:val="007E17D3"/>
    <w:rPr>
      <w:rFonts w:ascii="Arial" w:hAnsi="Arial" w:cs="Courier New"/>
      <w:sz w:val="20"/>
      <w:szCs w:val="20"/>
    </w:rPr>
  </w:style>
  <w:style w:type="character" w:styleId="HTMLTastatur">
    <w:name w:val="HTML Keyboard"/>
    <w:rsid w:val="007E17D3"/>
    <w:rPr>
      <w:rFonts w:ascii="Arial" w:hAnsi="Arial" w:cs="Courier New"/>
      <w:sz w:val="22"/>
      <w:szCs w:val="20"/>
    </w:rPr>
  </w:style>
  <w:style w:type="character" w:styleId="HTMLVariable">
    <w:name w:val="HTML Variable"/>
    <w:rsid w:val="00FD1753"/>
    <w:rPr>
      <w:iCs/>
    </w:rPr>
  </w:style>
  <w:style w:type="paragraph" w:styleId="HTMLVorformatiert">
    <w:name w:val="HTML Preformatted"/>
    <w:basedOn w:val="Standard"/>
    <w:link w:val="HTMLVorformatiertZchn"/>
    <w:rsid w:val="007E17D3"/>
    <w:pPr>
      <w:adjustRightInd w:val="0"/>
      <w:snapToGrid w:val="0"/>
      <w:spacing w:line="240" w:lineRule="auto"/>
    </w:pPr>
    <w:rPr>
      <w:rFonts w:eastAsia="Times New Roman" w:cs="Courier New"/>
      <w:szCs w:val="20"/>
      <w:lang w:eastAsia="de-CH"/>
    </w:rPr>
  </w:style>
  <w:style w:type="character" w:customStyle="1" w:styleId="HTMLVorformatiertZchn">
    <w:name w:val="HTML Vorformatiert Zchn"/>
    <w:link w:val="HTMLVorformatiert"/>
    <w:rsid w:val="007E17D3"/>
    <w:rPr>
      <w:rFonts w:ascii="Arial" w:eastAsia="Times New Roman" w:hAnsi="Arial" w:cs="Courier New"/>
      <w:sz w:val="22"/>
      <w:lang w:val="de-CH" w:eastAsia="de-CH"/>
    </w:rPr>
  </w:style>
  <w:style w:type="character" w:styleId="HTMLZitat">
    <w:name w:val="HTML Cite"/>
    <w:rsid w:val="00FD1753"/>
    <w:rPr>
      <w:iCs/>
    </w:rPr>
  </w:style>
  <w:style w:type="paragraph" w:styleId="Index1">
    <w:name w:val="index 1"/>
    <w:basedOn w:val="Standard"/>
    <w:next w:val="Standard"/>
    <w:autoRedefine/>
    <w:rsid w:val="007E17D3"/>
    <w:pPr>
      <w:adjustRightInd w:val="0"/>
      <w:snapToGrid w:val="0"/>
      <w:spacing w:line="240" w:lineRule="auto"/>
      <w:ind w:left="284" w:hanging="284"/>
    </w:pPr>
    <w:rPr>
      <w:rFonts w:eastAsia="Times New Roman"/>
      <w:szCs w:val="24"/>
      <w:lang w:eastAsia="de-CH"/>
    </w:rPr>
  </w:style>
  <w:style w:type="paragraph" w:styleId="Index2">
    <w:name w:val="index 2"/>
    <w:basedOn w:val="Standard"/>
    <w:next w:val="Standard"/>
    <w:autoRedefine/>
    <w:rsid w:val="007E17D3"/>
    <w:pPr>
      <w:adjustRightInd w:val="0"/>
      <w:snapToGrid w:val="0"/>
      <w:spacing w:line="240" w:lineRule="auto"/>
      <w:ind w:left="568" w:hanging="284"/>
    </w:pPr>
    <w:rPr>
      <w:rFonts w:eastAsia="Times New Roman"/>
      <w:szCs w:val="24"/>
      <w:lang w:eastAsia="de-CH"/>
    </w:rPr>
  </w:style>
  <w:style w:type="paragraph" w:styleId="Index3">
    <w:name w:val="index 3"/>
    <w:basedOn w:val="Standard"/>
    <w:next w:val="Standard"/>
    <w:autoRedefine/>
    <w:rsid w:val="007E17D3"/>
    <w:pPr>
      <w:adjustRightInd w:val="0"/>
      <w:snapToGrid w:val="0"/>
      <w:spacing w:line="240" w:lineRule="auto"/>
      <w:ind w:left="851" w:hanging="284"/>
    </w:pPr>
    <w:rPr>
      <w:rFonts w:eastAsia="Times New Roman"/>
      <w:szCs w:val="24"/>
      <w:lang w:eastAsia="de-CH"/>
    </w:rPr>
  </w:style>
  <w:style w:type="paragraph" w:styleId="Index4">
    <w:name w:val="index 4"/>
    <w:basedOn w:val="Standard"/>
    <w:next w:val="Standard"/>
    <w:autoRedefine/>
    <w:rsid w:val="007E17D3"/>
    <w:pPr>
      <w:adjustRightInd w:val="0"/>
      <w:snapToGrid w:val="0"/>
      <w:spacing w:line="240" w:lineRule="auto"/>
      <w:ind w:left="1135" w:hanging="284"/>
    </w:pPr>
    <w:rPr>
      <w:rFonts w:eastAsia="Times New Roman"/>
      <w:szCs w:val="24"/>
      <w:lang w:eastAsia="de-CH"/>
    </w:rPr>
  </w:style>
  <w:style w:type="paragraph" w:styleId="Index5">
    <w:name w:val="index 5"/>
    <w:basedOn w:val="Standard"/>
    <w:next w:val="Standard"/>
    <w:autoRedefine/>
    <w:rsid w:val="007E17D3"/>
    <w:pPr>
      <w:adjustRightInd w:val="0"/>
      <w:snapToGrid w:val="0"/>
      <w:spacing w:line="240" w:lineRule="auto"/>
      <w:ind w:left="1418" w:hanging="284"/>
    </w:pPr>
    <w:rPr>
      <w:rFonts w:eastAsia="Times New Roman"/>
      <w:szCs w:val="24"/>
      <w:lang w:eastAsia="de-CH"/>
    </w:rPr>
  </w:style>
  <w:style w:type="paragraph" w:styleId="Index6">
    <w:name w:val="index 6"/>
    <w:basedOn w:val="Standard"/>
    <w:next w:val="Standard"/>
    <w:autoRedefine/>
    <w:rsid w:val="007E17D3"/>
    <w:pPr>
      <w:adjustRightInd w:val="0"/>
      <w:snapToGrid w:val="0"/>
      <w:spacing w:line="240" w:lineRule="auto"/>
      <w:ind w:left="1702" w:hanging="284"/>
    </w:pPr>
    <w:rPr>
      <w:rFonts w:eastAsia="Times New Roman"/>
      <w:szCs w:val="24"/>
      <w:lang w:eastAsia="de-CH"/>
    </w:rPr>
  </w:style>
  <w:style w:type="paragraph" w:styleId="Index7">
    <w:name w:val="index 7"/>
    <w:basedOn w:val="Standard"/>
    <w:next w:val="Standard"/>
    <w:autoRedefine/>
    <w:rsid w:val="007E17D3"/>
    <w:pPr>
      <w:adjustRightInd w:val="0"/>
      <w:snapToGrid w:val="0"/>
      <w:spacing w:line="240" w:lineRule="auto"/>
      <w:ind w:left="1985" w:hanging="284"/>
    </w:pPr>
    <w:rPr>
      <w:rFonts w:eastAsia="Times New Roman"/>
      <w:szCs w:val="24"/>
      <w:lang w:eastAsia="de-CH"/>
    </w:rPr>
  </w:style>
  <w:style w:type="paragraph" w:styleId="Index8">
    <w:name w:val="index 8"/>
    <w:basedOn w:val="Standard"/>
    <w:next w:val="Standard"/>
    <w:autoRedefine/>
    <w:rsid w:val="007E17D3"/>
    <w:pPr>
      <w:adjustRightInd w:val="0"/>
      <w:snapToGrid w:val="0"/>
      <w:spacing w:line="240" w:lineRule="auto"/>
      <w:ind w:left="2269" w:hanging="284"/>
    </w:pPr>
    <w:rPr>
      <w:rFonts w:eastAsia="Times New Roman"/>
      <w:szCs w:val="24"/>
      <w:lang w:eastAsia="de-CH"/>
    </w:rPr>
  </w:style>
  <w:style w:type="paragraph" w:styleId="Index9">
    <w:name w:val="index 9"/>
    <w:basedOn w:val="Standard"/>
    <w:next w:val="Standard"/>
    <w:autoRedefine/>
    <w:rsid w:val="007E17D3"/>
    <w:pPr>
      <w:adjustRightInd w:val="0"/>
      <w:snapToGrid w:val="0"/>
      <w:spacing w:line="240" w:lineRule="auto"/>
      <w:ind w:left="2552" w:hanging="284"/>
    </w:pPr>
    <w:rPr>
      <w:rFonts w:eastAsia="Times New Roman"/>
      <w:szCs w:val="24"/>
      <w:lang w:eastAsia="de-CH"/>
    </w:rPr>
  </w:style>
  <w:style w:type="paragraph" w:styleId="Indexberschrift">
    <w:name w:val="index heading"/>
    <w:basedOn w:val="Standard"/>
    <w:next w:val="Index1"/>
    <w:rsid w:val="007E17D3"/>
    <w:pPr>
      <w:keepNext/>
      <w:keepLines/>
      <w:adjustRightInd w:val="0"/>
      <w:snapToGrid w:val="0"/>
      <w:spacing w:line="240" w:lineRule="auto"/>
    </w:pPr>
    <w:rPr>
      <w:rFonts w:eastAsia="Times New Roman" w:cs="Arial"/>
      <w:b/>
      <w:bCs/>
      <w:szCs w:val="24"/>
      <w:lang w:eastAsia="de-CH"/>
    </w:rPr>
  </w:style>
  <w:style w:type="paragraph" w:customStyle="1" w:styleId="Introduction">
    <w:name w:val="Introduction"/>
    <w:basedOn w:val="Standard"/>
    <w:next w:val="Standard"/>
    <w:rsid w:val="007E17D3"/>
    <w:pPr>
      <w:keepNext/>
      <w:keepLines/>
      <w:adjustRightInd w:val="0"/>
      <w:snapToGrid w:val="0"/>
      <w:spacing w:line="240" w:lineRule="auto"/>
    </w:pPr>
    <w:rPr>
      <w:rFonts w:eastAsia="Times New Roman"/>
      <w:szCs w:val="24"/>
      <w:lang w:eastAsia="de-CH"/>
    </w:rPr>
  </w:style>
  <w:style w:type="character" w:customStyle="1" w:styleId="Italic">
    <w:name w:val="Italic"/>
    <w:rsid w:val="00FD1753"/>
    <w:rPr>
      <w:i/>
      <w:lang w:val="en-GB"/>
    </w:rPr>
  </w:style>
  <w:style w:type="paragraph" w:styleId="Kommentartext">
    <w:name w:val="annotation text"/>
    <w:basedOn w:val="Standard"/>
    <w:link w:val="KommentartextZchn"/>
    <w:rsid w:val="007E17D3"/>
    <w:pPr>
      <w:adjustRightInd w:val="0"/>
      <w:snapToGrid w:val="0"/>
      <w:spacing w:line="240" w:lineRule="auto"/>
    </w:pPr>
    <w:rPr>
      <w:rFonts w:eastAsia="Times New Roman"/>
      <w:sz w:val="14"/>
      <w:szCs w:val="20"/>
      <w:lang w:eastAsia="de-CH"/>
    </w:rPr>
  </w:style>
  <w:style w:type="character" w:customStyle="1" w:styleId="KommentartextZchn">
    <w:name w:val="Kommentartext Zchn"/>
    <w:link w:val="Kommentartext"/>
    <w:rsid w:val="007E17D3"/>
    <w:rPr>
      <w:rFonts w:ascii="Arial" w:eastAsia="Times New Roman" w:hAnsi="Arial"/>
      <w:sz w:val="14"/>
      <w:lang w:val="de-CH" w:eastAsia="de-CH"/>
    </w:rPr>
  </w:style>
  <w:style w:type="paragraph" w:styleId="Kommentarthema">
    <w:name w:val="annotation subject"/>
    <w:basedOn w:val="Kommentartext"/>
    <w:next w:val="Kommentartext"/>
    <w:link w:val="KommentarthemaZchn"/>
    <w:rsid w:val="00FD1753"/>
    <w:rPr>
      <w:b/>
      <w:bCs/>
    </w:rPr>
  </w:style>
  <w:style w:type="character" w:customStyle="1" w:styleId="KommentarthemaZchn">
    <w:name w:val="Kommentarthema Zchn"/>
    <w:link w:val="Kommentarthema"/>
    <w:rsid w:val="00FD1753"/>
    <w:rPr>
      <w:rFonts w:ascii="Arial" w:eastAsia="Times New Roman" w:hAnsi="Arial"/>
      <w:b/>
      <w:bCs/>
      <w:sz w:val="14"/>
      <w:lang w:val="de-CH" w:eastAsia="de-CH"/>
    </w:rPr>
  </w:style>
  <w:style w:type="character" w:styleId="Kommentarzeichen">
    <w:name w:val="annotation reference"/>
    <w:rsid w:val="00FD1753"/>
    <w:rPr>
      <w:sz w:val="14"/>
      <w:szCs w:val="16"/>
    </w:rPr>
  </w:style>
  <w:style w:type="paragraph" w:styleId="Liste">
    <w:name w:val="List"/>
    <w:basedOn w:val="Standard"/>
    <w:rsid w:val="007E17D3"/>
    <w:pPr>
      <w:adjustRightInd w:val="0"/>
      <w:snapToGrid w:val="0"/>
      <w:spacing w:line="240" w:lineRule="auto"/>
      <w:ind w:left="283" w:hanging="283"/>
    </w:pPr>
    <w:rPr>
      <w:rFonts w:eastAsia="Times New Roman"/>
      <w:szCs w:val="24"/>
      <w:lang w:eastAsia="de-CH"/>
    </w:rPr>
  </w:style>
  <w:style w:type="paragraph" w:styleId="Liste2">
    <w:name w:val="List 2"/>
    <w:basedOn w:val="Textkrper"/>
    <w:rsid w:val="00ED67FE"/>
    <w:pPr>
      <w:numPr>
        <w:numId w:val="7"/>
      </w:numPr>
      <w:ind w:left="998" w:hanging="357"/>
    </w:pPr>
    <w:rPr>
      <w:i/>
    </w:rPr>
  </w:style>
  <w:style w:type="paragraph" w:styleId="Liste3">
    <w:name w:val="List 3"/>
    <w:basedOn w:val="Standard"/>
    <w:rsid w:val="007E17D3"/>
    <w:pPr>
      <w:adjustRightInd w:val="0"/>
      <w:snapToGrid w:val="0"/>
      <w:spacing w:line="240" w:lineRule="auto"/>
      <w:ind w:left="849" w:hanging="283"/>
    </w:pPr>
    <w:rPr>
      <w:rFonts w:eastAsia="Times New Roman"/>
      <w:szCs w:val="24"/>
      <w:lang w:eastAsia="de-CH"/>
    </w:rPr>
  </w:style>
  <w:style w:type="paragraph" w:styleId="Liste4">
    <w:name w:val="List 4"/>
    <w:basedOn w:val="Standard"/>
    <w:rsid w:val="007E17D3"/>
    <w:pPr>
      <w:adjustRightInd w:val="0"/>
      <w:snapToGrid w:val="0"/>
      <w:spacing w:line="240" w:lineRule="auto"/>
      <w:ind w:left="1132" w:hanging="283"/>
    </w:pPr>
    <w:rPr>
      <w:rFonts w:eastAsia="Times New Roman"/>
      <w:szCs w:val="24"/>
      <w:lang w:eastAsia="de-CH"/>
    </w:rPr>
  </w:style>
  <w:style w:type="paragraph" w:styleId="Liste5">
    <w:name w:val="List 5"/>
    <w:basedOn w:val="Standard"/>
    <w:rsid w:val="007E17D3"/>
    <w:pPr>
      <w:adjustRightInd w:val="0"/>
      <w:snapToGrid w:val="0"/>
      <w:spacing w:line="240" w:lineRule="auto"/>
      <w:ind w:left="1415" w:hanging="283"/>
    </w:pPr>
    <w:rPr>
      <w:rFonts w:eastAsia="Times New Roman"/>
      <w:szCs w:val="24"/>
      <w:lang w:eastAsia="de-CH"/>
    </w:rPr>
  </w:style>
  <w:style w:type="paragraph" w:customStyle="1" w:styleId="ListWithCheckboxes">
    <w:name w:val="ListWithCheckboxes"/>
    <w:basedOn w:val="Standard"/>
    <w:rsid w:val="002E0B50"/>
    <w:pPr>
      <w:numPr>
        <w:numId w:val="1"/>
      </w:numPr>
      <w:adjustRightInd w:val="0"/>
      <w:snapToGrid w:val="0"/>
    </w:pPr>
    <w:rPr>
      <w:rFonts w:eastAsia="Times New Roman"/>
      <w:szCs w:val="24"/>
      <w:lang w:eastAsia="de-CH"/>
    </w:rPr>
  </w:style>
  <w:style w:type="paragraph" w:customStyle="1" w:styleId="ListWithLetters">
    <w:name w:val="ListWithLetters"/>
    <w:basedOn w:val="Standard"/>
    <w:rsid w:val="002E0B50"/>
    <w:pPr>
      <w:numPr>
        <w:numId w:val="2"/>
      </w:numPr>
      <w:adjustRightInd w:val="0"/>
      <w:snapToGrid w:val="0"/>
    </w:pPr>
    <w:rPr>
      <w:rFonts w:eastAsia="Times New Roman"/>
      <w:szCs w:val="24"/>
      <w:lang w:eastAsia="de-CH"/>
    </w:rPr>
  </w:style>
  <w:style w:type="paragraph" w:customStyle="1" w:styleId="ListWithNumbers">
    <w:name w:val="ListWithNumbers"/>
    <w:basedOn w:val="Standard"/>
    <w:rsid w:val="002E0B50"/>
    <w:pPr>
      <w:numPr>
        <w:numId w:val="3"/>
      </w:numPr>
      <w:adjustRightInd w:val="0"/>
      <w:snapToGrid w:val="0"/>
    </w:pPr>
    <w:rPr>
      <w:rFonts w:eastAsia="Times New Roman"/>
      <w:szCs w:val="24"/>
      <w:lang w:eastAsia="de-CH"/>
    </w:rPr>
  </w:style>
  <w:style w:type="paragraph" w:customStyle="1" w:styleId="ListWithSymbols">
    <w:name w:val="ListWithSymbols"/>
    <w:basedOn w:val="Standard"/>
    <w:rsid w:val="002E0B50"/>
    <w:pPr>
      <w:numPr>
        <w:numId w:val="4"/>
      </w:numPr>
      <w:adjustRightInd w:val="0"/>
      <w:snapToGrid w:val="0"/>
    </w:pPr>
    <w:rPr>
      <w:rFonts w:eastAsia="Times New Roman"/>
      <w:szCs w:val="24"/>
      <w:lang w:eastAsia="de-CH"/>
    </w:rPr>
  </w:style>
  <w:style w:type="paragraph" w:styleId="Makrotext">
    <w:name w:val="macro"/>
    <w:link w:val="MakrotextZchn"/>
    <w:rsid w:val="007E17D3"/>
    <w:rPr>
      <w:rFonts w:ascii="Arial" w:eastAsia="Times New Roman" w:hAnsi="Arial" w:cs="Courier New"/>
      <w:sz w:val="22"/>
      <w:lang w:val="de-CH" w:eastAsia="de-CH"/>
    </w:rPr>
  </w:style>
  <w:style w:type="character" w:customStyle="1" w:styleId="MakrotextZchn">
    <w:name w:val="Makrotext Zchn"/>
    <w:link w:val="Makrotext"/>
    <w:rsid w:val="007E17D3"/>
    <w:rPr>
      <w:rFonts w:ascii="Arial" w:eastAsia="Times New Roman" w:hAnsi="Arial" w:cs="Courier New"/>
      <w:sz w:val="22"/>
      <w:lang w:val="de-CH" w:eastAsia="de-CH"/>
    </w:rPr>
  </w:style>
  <w:style w:type="paragraph" w:customStyle="1" w:styleId="MinutesItem">
    <w:name w:val="MinutesItem"/>
    <w:basedOn w:val="Standard"/>
    <w:rsid w:val="007E17D3"/>
    <w:pPr>
      <w:tabs>
        <w:tab w:val="right" w:pos="9356"/>
      </w:tabs>
      <w:adjustRightInd w:val="0"/>
      <w:snapToGrid w:val="0"/>
      <w:spacing w:line="240" w:lineRule="auto"/>
      <w:ind w:right="2268"/>
    </w:pPr>
    <w:rPr>
      <w:rFonts w:eastAsia="Times New Roman"/>
      <w:szCs w:val="24"/>
      <w:lang w:eastAsia="de-CH"/>
    </w:rPr>
  </w:style>
  <w:style w:type="paragraph" w:customStyle="1" w:styleId="MinutesTitle">
    <w:name w:val="MinutesTitle"/>
    <w:basedOn w:val="Standard"/>
    <w:next w:val="MinutesItem"/>
    <w:rsid w:val="007E17D3"/>
    <w:pPr>
      <w:tabs>
        <w:tab w:val="right" w:pos="9356"/>
      </w:tabs>
      <w:adjustRightInd w:val="0"/>
      <w:snapToGrid w:val="0"/>
      <w:spacing w:line="240" w:lineRule="auto"/>
      <w:ind w:right="2268"/>
    </w:pPr>
    <w:rPr>
      <w:rFonts w:eastAsia="Times New Roman"/>
      <w:b/>
      <w:szCs w:val="24"/>
      <w:lang w:eastAsia="de-CH"/>
    </w:rPr>
  </w:style>
  <w:style w:type="paragraph" w:styleId="Nachrichtenkopf">
    <w:name w:val="Message Header"/>
    <w:basedOn w:val="Standard"/>
    <w:link w:val="NachrichtenkopfZchn"/>
    <w:rsid w:val="007E17D3"/>
    <w:pPr>
      <w:adjustRightInd w:val="0"/>
      <w:snapToGrid w:val="0"/>
      <w:spacing w:line="240" w:lineRule="auto"/>
    </w:pPr>
    <w:rPr>
      <w:rFonts w:eastAsia="Times New Roman" w:cs="Arial"/>
      <w:b/>
      <w:szCs w:val="24"/>
      <w:lang w:eastAsia="de-CH"/>
    </w:rPr>
  </w:style>
  <w:style w:type="character" w:customStyle="1" w:styleId="NachrichtenkopfZchn">
    <w:name w:val="Nachrichtenkopf Zchn"/>
    <w:link w:val="Nachrichtenkopf"/>
    <w:rsid w:val="007E17D3"/>
    <w:rPr>
      <w:rFonts w:ascii="Arial" w:eastAsia="Times New Roman" w:hAnsi="Arial" w:cs="Arial"/>
      <w:b/>
      <w:sz w:val="22"/>
      <w:szCs w:val="24"/>
      <w:lang w:val="de-CH" w:eastAsia="de-CH"/>
    </w:rPr>
  </w:style>
  <w:style w:type="paragraph" w:customStyle="1" w:styleId="NormalKeepTogether">
    <w:name w:val="NormalKeepTogether"/>
    <w:basedOn w:val="Standard"/>
    <w:rsid w:val="009B7B05"/>
    <w:pPr>
      <w:keepNext/>
      <w:keepLines/>
      <w:adjustRightInd w:val="0"/>
      <w:snapToGrid w:val="0"/>
    </w:pPr>
    <w:rPr>
      <w:rFonts w:eastAsia="Times New Roman"/>
      <w:szCs w:val="24"/>
      <w:lang w:val="en-GB" w:eastAsia="de-CH"/>
    </w:rPr>
  </w:style>
  <w:style w:type="paragraph" w:styleId="NurText">
    <w:name w:val="Plain Text"/>
    <w:basedOn w:val="Standard"/>
    <w:link w:val="NurTextZchn"/>
    <w:rsid w:val="007E17D3"/>
    <w:pPr>
      <w:adjustRightInd w:val="0"/>
      <w:snapToGrid w:val="0"/>
      <w:spacing w:line="240" w:lineRule="auto"/>
    </w:pPr>
    <w:rPr>
      <w:rFonts w:eastAsia="Times New Roman" w:cs="Courier New"/>
      <w:szCs w:val="20"/>
      <w:lang w:eastAsia="de-CH"/>
    </w:rPr>
  </w:style>
  <w:style w:type="character" w:customStyle="1" w:styleId="NurTextZchn">
    <w:name w:val="Nur Text Zchn"/>
    <w:link w:val="NurText"/>
    <w:rsid w:val="007E17D3"/>
    <w:rPr>
      <w:rFonts w:ascii="Arial" w:eastAsia="Times New Roman" w:hAnsi="Arial" w:cs="Courier New"/>
      <w:sz w:val="22"/>
      <w:lang w:val="de-CH" w:eastAsia="de-CH"/>
    </w:rPr>
  </w:style>
  <w:style w:type="paragraph" w:customStyle="1" w:styleId="OutputprofileText">
    <w:name w:val="OutputprofileText"/>
    <w:basedOn w:val="Standard"/>
    <w:rsid w:val="007E17D3"/>
    <w:pPr>
      <w:keepLines/>
      <w:adjustRightInd w:val="0"/>
      <w:snapToGrid w:val="0"/>
      <w:spacing w:line="240" w:lineRule="auto"/>
    </w:pPr>
    <w:rPr>
      <w:rFonts w:eastAsia="Times New Roman"/>
      <w:sz w:val="14"/>
      <w:szCs w:val="24"/>
      <w:lang w:eastAsia="de-CH"/>
    </w:rPr>
  </w:style>
  <w:style w:type="paragraph" w:customStyle="1" w:styleId="OutputprofileTitle">
    <w:name w:val="OutputprofileTitle"/>
    <w:basedOn w:val="Standard"/>
    <w:next w:val="OutputprofileText"/>
    <w:rsid w:val="007E17D3"/>
    <w:pPr>
      <w:keepLines/>
      <w:adjustRightInd w:val="0"/>
      <w:snapToGrid w:val="0"/>
      <w:spacing w:line="240" w:lineRule="auto"/>
    </w:pPr>
    <w:rPr>
      <w:rFonts w:eastAsia="Times New Roman"/>
      <w:b/>
      <w:sz w:val="14"/>
      <w:szCs w:val="24"/>
      <w:lang w:eastAsia="de-CH"/>
    </w:rPr>
  </w:style>
  <w:style w:type="paragraph" w:customStyle="1" w:styleId="PositionItem">
    <w:name w:val="PositionItem"/>
    <w:basedOn w:val="Standard"/>
    <w:rsid w:val="007E17D3"/>
    <w:pPr>
      <w:keepNext/>
      <w:keepLines/>
      <w:tabs>
        <w:tab w:val="left" w:pos="7541"/>
        <w:tab w:val="decimal" w:pos="9072"/>
      </w:tabs>
      <w:adjustRightInd w:val="0"/>
      <w:snapToGrid w:val="0"/>
      <w:spacing w:line="240" w:lineRule="auto"/>
      <w:ind w:left="851" w:right="2268" w:hanging="851"/>
    </w:pPr>
    <w:rPr>
      <w:rFonts w:eastAsia="Times New Roman"/>
      <w:szCs w:val="24"/>
      <w:lang w:eastAsia="de-CH"/>
    </w:rPr>
  </w:style>
  <w:style w:type="paragraph" w:customStyle="1" w:styleId="PositionTitle">
    <w:name w:val="PositionTitle"/>
    <w:basedOn w:val="Standard"/>
    <w:rsid w:val="007E17D3"/>
    <w:pPr>
      <w:tabs>
        <w:tab w:val="left" w:pos="7541"/>
        <w:tab w:val="decimal" w:pos="9072"/>
      </w:tabs>
      <w:adjustRightInd w:val="0"/>
      <w:snapToGrid w:val="0"/>
      <w:spacing w:line="240" w:lineRule="auto"/>
      <w:ind w:left="851" w:right="2268"/>
    </w:pPr>
    <w:rPr>
      <w:rFonts w:eastAsia="Times New Roman"/>
      <w:b/>
      <w:spacing w:val="-10"/>
      <w:szCs w:val="24"/>
      <w:lang w:val="en-GB" w:eastAsia="de-CH"/>
    </w:rPr>
  </w:style>
  <w:style w:type="paragraph" w:customStyle="1" w:styleId="PositionWithValue">
    <w:name w:val="PositionWithValue"/>
    <w:basedOn w:val="Standard"/>
    <w:rsid w:val="00B36809"/>
    <w:pPr>
      <w:tabs>
        <w:tab w:val="left" w:pos="7371"/>
        <w:tab w:val="right" w:pos="9072"/>
      </w:tabs>
      <w:adjustRightInd w:val="0"/>
      <w:snapToGrid w:val="0"/>
      <w:ind w:right="2835"/>
    </w:pPr>
    <w:rPr>
      <w:rFonts w:eastAsia="Times New Roman"/>
      <w:szCs w:val="24"/>
      <w:lang w:val="en-GB" w:eastAsia="de-CH"/>
    </w:rPr>
  </w:style>
  <w:style w:type="paragraph" w:styleId="Rechtsgrundlagenverzeichnis">
    <w:name w:val="table of authorities"/>
    <w:basedOn w:val="Standard"/>
    <w:next w:val="Standard"/>
    <w:rsid w:val="007E17D3"/>
    <w:pPr>
      <w:adjustRightInd w:val="0"/>
      <w:snapToGrid w:val="0"/>
      <w:spacing w:line="240" w:lineRule="auto"/>
      <w:ind w:left="284" w:hanging="284"/>
    </w:pPr>
    <w:rPr>
      <w:rFonts w:eastAsia="Times New Roman"/>
      <w:szCs w:val="24"/>
      <w:lang w:eastAsia="de-CH"/>
    </w:rPr>
  </w:style>
  <w:style w:type="paragraph" w:customStyle="1" w:styleId="ReturnAddress">
    <w:name w:val="ReturnAddress"/>
    <w:basedOn w:val="Standard"/>
    <w:rsid w:val="007E17D3"/>
    <w:pPr>
      <w:keepLines/>
      <w:adjustRightInd w:val="0"/>
      <w:snapToGrid w:val="0"/>
      <w:spacing w:line="240" w:lineRule="auto"/>
    </w:pPr>
    <w:rPr>
      <w:rFonts w:eastAsia="Times New Roman"/>
      <w:sz w:val="14"/>
      <w:szCs w:val="24"/>
      <w:u w:val="single"/>
      <w:lang w:eastAsia="de-CH"/>
    </w:rPr>
  </w:style>
  <w:style w:type="paragraph" w:styleId="RGV-berschrift">
    <w:name w:val="toa heading"/>
    <w:basedOn w:val="Standard"/>
    <w:next w:val="Standard"/>
    <w:rsid w:val="007E17D3"/>
    <w:pPr>
      <w:keepNext/>
      <w:keepLines/>
      <w:adjustRightInd w:val="0"/>
      <w:snapToGrid w:val="0"/>
      <w:spacing w:line="240" w:lineRule="auto"/>
    </w:pPr>
    <w:rPr>
      <w:rFonts w:eastAsia="Times New Roman" w:cs="Arial"/>
      <w:b/>
      <w:bCs/>
      <w:szCs w:val="24"/>
      <w:lang w:eastAsia="de-CH"/>
    </w:rPr>
  </w:style>
  <w:style w:type="character" w:styleId="Seitenzahl">
    <w:name w:val="page number"/>
    <w:basedOn w:val="Absatz-Standardschriftart"/>
    <w:rsid w:val="00FD1753"/>
    <w:rPr>
      <w:lang w:val="de-CH"/>
    </w:rPr>
  </w:style>
  <w:style w:type="paragraph" w:customStyle="1" w:styleId="Separator">
    <w:name w:val="Separator"/>
    <w:basedOn w:val="Standard"/>
    <w:next w:val="Standard"/>
    <w:rsid w:val="007E17D3"/>
    <w:pPr>
      <w:pBdr>
        <w:bottom w:val="single" w:sz="4" w:space="1" w:color="auto"/>
      </w:pBdr>
      <w:adjustRightInd w:val="0"/>
      <w:snapToGrid w:val="0"/>
      <w:spacing w:line="240" w:lineRule="auto"/>
    </w:pPr>
    <w:rPr>
      <w:rFonts w:eastAsia="Times New Roman"/>
      <w:szCs w:val="24"/>
      <w:lang w:eastAsia="de-CH"/>
    </w:rPr>
  </w:style>
  <w:style w:type="paragraph" w:customStyle="1" w:styleId="SignatureLines">
    <w:name w:val="SignatureLines"/>
    <w:basedOn w:val="Standard"/>
    <w:next w:val="SignatureText"/>
    <w:rsid w:val="007E17D3"/>
    <w:pPr>
      <w:keepNext/>
      <w:keepLines/>
      <w:tabs>
        <w:tab w:val="left" w:leader="underscore" w:pos="3119"/>
        <w:tab w:val="left" w:pos="3969"/>
        <w:tab w:val="right" w:leader="underscore" w:pos="7088"/>
      </w:tabs>
      <w:adjustRightInd w:val="0"/>
      <w:snapToGrid w:val="0"/>
      <w:spacing w:line="240" w:lineRule="auto"/>
    </w:pPr>
    <w:rPr>
      <w:rFonts w:eastAsia="Times New Roman"/>
      <w:sz w:val="8"/>
      <w:szCs w:val="24"/>
      <w:lang w:val="en-GB" w:eastAsia="de-CH"/>
    </w:rPr>
  </w:style>
  <w:style w:type="paragraph" w:customStyle="1" w:styleId="SignatureText">
    <w:name w:val="SignatureText"/>
    <w:basedOn w:val="Standard"/>
    <w:rsid w:val="007E17D3"/>
    <w:pPr>
      <w:keepNext/>
      <w:keepLines/>
      <w:tabs>
        <w:tab w:val="left" w:pos="3969"/>
      </w:tabs>
      <w:adjustRightInd w:val="0"/>
      <w:snapToGrid w:val="0"/>
      <w:spacing w:line="240" w:lineRule="auto"/>
    </w:pPr>
    <w:rPr>
      <w:rFonts w:eastAsia="Times New Roman"/>
      <w:kern w:val="10"/>
      <w:position w:val="10"/>
      <w:sz w:val="17"/>
      <w:szCs w:val="24"/>
      <w:lang w:val="en-GB" w:eastAsia="de-CH"/>
    </w:rPr>
  </w:style>
  <w:style w:type="paragraph" w:styleId="StandardWeb">
    <w:name w:val="Normal (Web)"/>
    <w:basedOn w:val="Standard"/>
    <w:uiPriority w:val="99"/>
    <w:rsid w:val="007E17D3"/>
    <w:pPr>
      <w:adjustRightInd w:val="0"/>
      <w:snapToGrid w:val="0"/>
      <w:spacing w:line="240" w:lineRule="auto"/>
    </w:pPr>
    <w:rPr>
      <w:rFonts w:eastAsia="Times New Roman"/>
      <w:szCs w:val="24"/>
      <w:lang w:eastAsia="de-CH"/>
    </w:rPr>
  </w:style>
  <w:style w:type="paragraph" w:styleId="Standardeinzug">
    <w:name w:val="Normal Indent"/>
    <w:basedOn w:val="Standard"/>
    <w:rsid w:val="007E17D3"/>
    <w:pPr>
      <w:adjustRightInd w:val="0"/>
      <w:snapToGrid w:val="0"/>
      <w:spacing w:line="240" w:lineRule="auto"/>
      <w:ind w:left="1701"/>
    </w:pPr>
    <w:rPr>
      <w:rFonts w:eastAsia="Times New Roman"/>
      <w:szCs w:val="24"/>
      <w:lang w:eastAsia="de-CH"/>
    </w:rPr>
  </w:style>
  <w:style w:type="paragraph" w:customStyle="1" w:styleId="TakeTitle">
    <w:name w:val="TakeTitle"/>
    <w:basedOn w:val="Standard"/>
    <w:rsid w:val="007E17D3"/>
    <w:pPr>
      <w:numPr>
        <w:ilvl w:val="2"/>
        <w:numId w:val="4"/>
      </w:numPr>
      <w:adjustRightInd w:val="0"/>
      <w:snapToGrid w:val="0"/>
      <w:spacing w:line="240" w:lineRule="auto"/>
    </w:pPr>
    <w:rPr>
      <w:rFonts w:eastAsia="Times New Roman"/>
      <w:szCs w:val="24"/>
      <w:lang w:eastAsia="de-CH"/>
    </w:rPr>
  </w:style>
  <w:style w:type="paragraph" w:styleId="Textkrper">
    <w:name w:val="Body Text"/>
    <w:basedOn w:val="Standard"/>
    <w:link w:val="TextkrperZchn"/>
    <w:rsid w:val="005C5AF3"/>
    <w:pPr>
      <w:adjustRightInd w:val="0"/>
      <w:snapToGrid w:val="0"/>
      <w:spacing w:after="120" w:line="240" w:lineRule="auto"/>
      <w:jc w:val="both"/>
    </w:pPr>
    <w:rPr>
      <w:rFonts w:ascii="Frutiger LT Pro 45 Light" w:eastAsia="Times New Roman" w:hAnsi="Frutiger LT Pro 45 Light"/>
      <w:sz w:val="22"/>
      <w:szCs w:val="24"/>
      <w:lang w:eastAsia="de-CH"/>
    </w:rPr>
  </w:style>
  <w:style w:type="character" w:customStyle="1" w:styleId="TextkrperZchn">
    <w:name w:val="Textkörper Zchn"/>
    <w:link w:val="Textkrper"/>
    <w:rsid w:val="005C5AF3"/>
    <w:rPr>
      <w:rFonts w:ascii="Frutiger LT Pro 45 Light" w:eastAsia="Times New Roman" w:hAnsi="Frutiger LT Pro 45 Light"/>
      <w:sz w:val="22"/>
      <w:szCs w:val="24"/>
      <w:lang w:val="de-CH" w:eastAsia="de-CH"/>
    </w:rPr>
  </w:style>
  <w:style w:type="paragraph" w:styleId="Textkrper2">
    <w:name w:val="Body Text 2"/>
    <w:basedOn w:val="Standard"/>
    <w:link w:val="Textkrper2Zchn"/>
    <w:rsid w:val="007E17D3"/>
    <w:pPr>
      <w:adjustRightInd w:val="0"/>
      <w:snapToGrid w:val="0"/>
      <w:spacing w:line="240" w:lineRule="auto"/>
    </w:pPr>
    <w:rPr>
      <w:rFonts w:eastAsia="Times New Roman"/>
      <w:szCs w:val="24"/>
      <w:lang w:eastAsia="de-CH"/>
    </w:rPr>
  </w:style>
  <w:style w:type="character" w:customStyle="1" w:styleId="Textkrper2Zchn">
    <w:name w:val="Textkörper 2 Zchn"/>
    <w:link w:val="Textkrper2"/>
    <w:rsid w:val="007E17D3"/>
    <w:rPr>
      <w:rFonts w:ascii="Arial" w:eastAsia="Times New Roman" w:hAnsi="Arial"/>
      <w:sz w:val="22"/>
      <w:szCs w:val="24"/>
      <w:lang w:val="de-CH" w:eastAsia="de-CH"/>
    </w:rPr>
  </w:style>
  <w:style w:type="paragraph" w:styleId="Textkrper3">
    <w:name w:val="Body Text 3"/>
    <w:basedOn w:val="Standard"/>
    <w:link w:val="Textkrper3Zchn"/>
    <w:rsid w:val="007E17D3"/>
    <w:pPr>
      <w:adjustRightInd w:val="0"/>
      <w:snapToGrid w:val="0"/>
      <w:spacing w:line="240" w:lineRule="auto"/>
    </w:pPr>
    <w:rPr>
      <w:rFonts w:eastAsia="Times New Roman"/>
      <w:szCs w:val="16"/>
      <w:lang w:eastAsia="de-CH"/>
    </w:rPr>
  </w:style>
  <w:style w:type="character" w:customStyle="1" w:styleId="Textkrper3Zchn">
    <w:name w:val="Textkörper 3 Zchn"/>
    <w:link w:val="Textkrper3"/>
    <w:rsid w:val="007E17D3"/>
    <w:rPr>
      <w:rFonts w:ascii="Arial" w:eastAsia="Times New Roman" w:hAnsi="Arial"/>
      <w:sz w:val="22"/>
      <w:szCs w:val="16"/>
      <w:lang w:val="de-CH" w:eastAsia="de-CH"/>
    </w:rPr>
  </w:style>
  <w:style w:type="paragraph" w:styleId="Textkrper-Einzug2">
    <w:name w:val="Body Text Indent 2"/>
    <w:basedOn w:val="Standard"/>
    <w:link w:val="Textkrper-Einzug2Zchn"/>
    <w:rsid w:val="007E17D3"/>
    <w:pPr>
      <w:adjustRightInd w:val="0"/>
      <w:snapToGrid w:val="0"/>
      <w:spacing w:line="240" w:lineRule="auto"/>
    </w:pPr>
    <w:rPr>
      <w:rFonts w:eastAsia="Times New Roman"/>
      <w:szCs w:val="24"/>
      <w:lang w:eastAsia="de-CH"/>
    </w:rPr>
  </w:style>
  <w:style w:type="character" w:customStyle="1" w:styleId="Textkrper-Einzug2Zchn">
    <w:name w:val="Textkörper-Einzug 2 Zchn"/>
    <w:link w:val="Textkrper-Einzug2"/>
    <w:rsid w:val="007E17D3"/>
    <w:rPr>
      <w:rFonts w:ascii="Arial" w:eastAsia="Times New Roman" w:hAnsi="Arial"/>
      <w:sz w:val="22"/>
      <w:szCs w:val="24"/>
      <w:lang w:val="de-CH" w:eastAsia="de-CH"/>
    </w:rPr>
  </w:style>
  <w:style w:type="paragraph" w:styleId="Textkrper-Einzug3">
    <w:name w:val="Body Text Indent 3"/>
    <w:basedOn w:val="Standard"/>
    <w:link w:val="Textkrper-Einzug3Zchn"/>
    <w:rsid w:val="007E17D3"/>
    <w:pPr>
      <w:adjustRightInd w:val="0"/>
      <w:snapToGrid w:val="0"/>
      <w:spacing w:line="240" w:lineRule="auto"/>
    </w:pPr>
    <w:rPr>
      <w:rFonts w:eastAsia="Times New Roman"/>
      <w:szCs w:val="16"/>
      <w:lang w:eastAsia="de-CH"/>
    </w:rPr>
  </w:style>
  <w:style w:type="character" w:customStyle="1" w:styleId="Textkrper-Einzug3Zchn">
    <w:name w:val="Textkörper-Einzug 3 Zchn"/>
    <w:link w:val="Textkrper-Einzug3"/>
    <w:rsid w:val="007E17D3"/>
    <w:rPr>
      <w:rFonts w:ascii="Arial" w:eastAsia="Times New Roman" w:hAnsi="Arial"/>
      <w:sz w:val="22"/>
      <w:szCs w:val="16"/>
      <w:lang w:val="de-CH" w:eastAsia="de-CH"/>
    </w:rPr>
  </w:style>
  <w:style w:type="paragraph" w:styleId="Textkrper-Erstzeileneinzug">
    <w:name w:val="Body Text First Indent"/>
    <w:basedOn w:val="Textkrper"/>
    <w:link w:val="Textkrper-ErstzeileneinzugZchn"/>
    <w:rsid w:val="00FD1753"/>
  </w:style>
  <w:style w:type="character" w:customStyle="1" w:styleId="Textkrper-ErstzeileneinzugZchn">
    <w:name w:val="Textkörper-Erstzeileneinzug Zchn"/>
    <w:link w:val="Textkrper-Erstzeileneinzug"/>
    <w:rsid w:val="00FD1753"/>
    <w:rPr>
      <w:rFonts w:ascii="Arial" w:eastAsia="Times New Roman" w:hAnsi="Arial"/>
      <w:sz w:val="22"/>
      <w:szCs w:val="24"/>
      <w:lang w:val="de-CH" w:eastAsia="de-CH"/>
    </w:rPr>
  </w:style>
  <w:style w:type="paragraph" w:styleId="Textkrper-Zeileneinzug">
    <w:name w:val="Body Text Indent"/>
    <w:basedOn w:val="Standard"/>
    <w:link w:val="Textkrper-ZeileneinzugZchn"/>
    <w:rsid w:val="007E17D3"/>
    <w:pPr>
      <w:adjustRightInd w:val="0"/>
      <w:snapToGrid w:val="0"/>
      <w:spacing w:line="240" w:lineRule="auto"/>
    </w:pPr>
    <w:rPr>
      <w:rFonts w:eastAsia="Times New Roman"/>
      <w:szCs w:val="24"/>
      <w:lang w:eastAsia="de-CH"/>
    </w:rPr>
  </w:style>
  <w:style w:type="character" w:customStyle="1" w:styleId="Textkrper-ZeileneinzugZchn">
    <w:name w:val="Textkörper-Zeileneinzug Zchn"/>
    <w:link w:val="Textkrper-Zeileneinzug"/>
    <w:rsid w:val="007E17D3"/>
    <w:rPr>
      <w:rFonts w:ascii="Arial" w:eastAsia="Times New Roman" w:hAnsi="Arial"/>
      <w:sz w:val="22"/>
      <w:szCs w:val="24"/>
      <w:lang w:val="de-CH" w:eastAsia="de-CH"/>
    </w:rPr>
  </w:style>
  <w:style w:type="paragraph" w:styleId="Textkrper-Erstzeileneinzug2">
    <w:name w:val="Body Text First Indent 2"/>
    <w:basedOn w:val="Textkrper-Zeileneinzug"/>
    <w:link w:val="Textkrper-Erstzeileneinzug2Zchn"/>
    <w:rsid w:val="007E17D3"/>
  </w:style>
  <w:style w:type="character" w:customStyle="1" w:styleId="Textkrper-Erstzeileneinzug2Zchn">
    <w:name w:val="Textkörper-Erstzeileneinzug 2 Zchn"/>
    <w:link w:val="Textkrper-Erstzeileneinzug2"/>
    <w:rsid w:val="007E17D3"/>
    <w:rPr>
      <w:rFonts w:ascii="Arial" w:eastAsia="Times New Roman" w:hAnsi="Arial"/>
      <w:sz w:val="22"/>
      <w:szCs w:val="24"/>
      <w:lang w:val="de-CH" w:eastAsia="de-CH"/>
    </w:rPr>
  </w:style>
  <w:style w:type="paragraph" w:customStyle="1" w:styleId="TextTogether">
    <w:name w:val="TextTogether"/>
    <w:basedOn w:val="Standard"/>
    <w:rsid w:val="007E17D3"/>
    <w:pPr>
      <w:keepNext/>
      <w:keepLines/>
      <w:adjustRightInd w:val="0"/>
      <w:snapToGrid w:val="0"/>
      <w:spacing w:line="240" w:lineRule="auto"/>
    </w:pPr>
    <w:rPr>
      <w:rFonts w:eastAsia="Times New Roman"/>
      <w:szCs w:val="24"/>
      <w:lang w:eastAsia="de-CH"/>
    </w:rPr>
  </w:style>
  <w:style w:type="paragraph" w:styleId="Titel">
    <w:name w:val="Title"/>
    <w:basedOn w:val="Standard"/>
    <w:next w:val="Standard"/>
    <w:link w:val="TitelZchn"/>
    <w:qFormat/>
    <w:rsid w:val="002E0B50"/>
    <w:pPr>
      <w:keepNext/>
      <w:keepLines/>
      <w:adjustRightInd w:val="0"/>
      <w:snapToGrid w:val="0"/>
    </w:pPr>
    <w:rPr>
      <w:rFonts w:eastAsia="Times New Roman" w:cs="Arial"/>
      <w:b/>
      <w:bCs/>
      <w:szCs w:val="32"/>
      <w:lang w:eastAsia="de-CH"/>
    </w:rPr>
  </w:style>
  <w:style w:type="character" w:customStyle="1" w:styleId="TitelZchn">
    <w:name w:val="Titel Zchn"/>
    <w:link w:val="Titel"/>
    <w:rsid w:val="002E0B50"/>
    <w:rPr>
      <w:rFonts w:ascii="Arial" w:eastAsia="Times New Roman" w:hAnsi="Arial" w:cs="Arial"/>
      <w:b/>
      <w:bCs/>
      <w:szCs w:val="32"/>
    </w:rPr>
  </w:style>
  <w:style w:type="paragraph" w:customStyle="1" w:styleId="Topic075">
    <w:name w:val="Topic075"/>
    <w:basedOn w:val="Standard"/>
    <w:rsid w:val="002E0B50"/>
    <w:pPr>
      <w:keepLines/>
      <w:adjustRightInd w:val="0"/>
      <w:snapToGrid w:val="0"/>
      <w:ind w:left="425" w:hanging="425"/>
    </w:pPr>
    <w:rPr>
      <w:rFonts w:eastAsia="Times New Roman"/>
      <w:szCs w:val="24"/>
      <w:lang w:eastAsia="de-CH"/>
    </w:rPr>
  </w:style>
  <w:style w:type="paragraph" w:customStyle="1" w:styleId="Topic075Line">
    <w:name w:val="Topic075Line"/>
    <w:basedOn w:val="Standard"/>
    <w:rsid w:val="002E0B50"/>
    <w:pPr>
      <w:tabs>
        <w:tab w:val="right" w:leader="underscore" w:pos="9072"/>
      </w:tabs>
      <w:adjustRightInd w:val="0"/>
      <w:snapToGrid w:val="0"/>
      <w:ind w:left="425" w:hanging="425"/>
    </w:pPr>
    <w:rPr>
      <w:rFonts w:eastAsia="Times New Roman"/>
      <w:szCs w:val="24"/>
      <w:lang w:val="en-GB" w:eastAsia="de-CH"/>
    </w:rPr>
  </w:style>
  <w:style w:type="paragraph" w:customStyle="1" w:styleId="Topic300">
    <w:name w:val="Topic300"/>
    <w:basedOn w:val="Standard"/>
    <w:rsid w:val="002E0B50"/>
    <w:pPr>
      <w:keepLines/>
      <w:adjustRightInd w:val="0"/>
      <w:snapToGrid w:val="0"/>
      <w:ind w:left="1701" w:hanging="1701"/>
    </w:pPr>
    <w:rPr>
      <w:rFonts w:eastAsia="Times New Roman"/>
      <w:szCs w:val="24"/>
      <w:lang w:eastAsia="de-CH"/>
    </w:rPr>
  </w:style>
  <w:style w:type="paragraph" w:customStyle="1" w:styleId="Topic300Line">
    <w:name w:val="Topic300Line"/>
    <w:basedOn w:val="Standard"/>
    <w:rsid w:val="002E0B50"/>
    <w:pPr>
      <w:tabs>
        <w:tab w:val="right" w:leader="underscore" w:pos="9072"/>
      </w:tabs>
      <w:adjustRightInd w:val="0"/>
      <w:snapToGrid w:val="0"/>
      <w:ind w:left="1701" w:hanging="1701"/>
    </w:pPr>
    <w:rPr>
      <w:rFonts w:eastAsia="Times New Roman"/>
      <w:szCs w:val="24"/>
      <w:lang w:val="en-GB" w:eastAsia="de-CH"/>
    </w:rPr>
  </w:style>
  <w:style w:type="paragraph" w:customStyle="1" w:styleId="Topic600">
    <w:name w:val="Topic600"/>
    <w:basedOn w:val="Standard"/>
    <w:rsid w:val="002E0B50"/>
    <w:pPr>
      <w:keepLines/>
      <w:adjustRightInd w:val="0"/>
      <w:snapToGrid w:val="0"/>
      <w:ind w:left="3402" w:hanging="3402"/>
    </w:pPr>
    <w:rPr>
      <w:rFonts w:eastAsia="Times New Roman"/>
      <w:szCs w:val="24"/>
      <w:lang w:eastAsia="de-CH"/>
    </w:rPr>
  </w:style>
  <w:style w:type="paragraph" w:customStyle="1" w:styleId="Topic600Line">
    <w:name w:val="Topic600Line"/>
    <w:basedOn w:val="Standard"/>
    <w:rsid w:val="002E0B50"/>
    <w:pPr>
      <w:tabs>
        <w:tab w:val="right" w:leader="underscore" w:pos="9072"/>
      </w:tabs>
      <w:adjustRightInd w:val="0"/>
      <w:snapToGrid w:val="0"/>
      <w:ind w:left="3402" w:hanging="3402"/>
    </w:pPr>
    <w:rPr>
      <w:rFonts w:eastAsia="Times New Roman"/>
      <w:szCs w:val="24"/>
      <w:lang w:val="en-GB" w:eastAsia="de-CH"/>
    </w:rPr>
  </w:style>
  <w:style w:type="paragraph" w:customStyle="1" w:styleId="Topic900">
    <w:name w:val="Topic900"/>
    <w:basedOn w:val="Standard"/>
    <w:rsid w:val="002E0B50"/>
    <w:pPr>
      <w:keepLines/>
      <w:adjustRightInd w:val="0"/>
      <w:snapToGrid w:val="0"/>
      <w:ind w:left="5103" w:hanging="5103"/>
    </w:pPr>
    <w:rPr>
      <w:rFonts w:eastAsia="Times New Roman"/>
      <w:szCs w:val="24"/>
      <w:lang w:eastAsia="de-CH"/>
    </w:rPr>
  </w:style>
  <w:style w:type="paragraph" w:customStyle="1" w:styleId="Topic900Line">
    <w:name w:val="Topic900Line"/>
    <w:basedOn w:val="Standard"/>
    <w:rsid w:val="002E0B50"/>
    <w:pPr>
      <w:tabs>
        <w:tab w:val="right" w:leader="underscore" w:pos="9072"/>
      </w:tabs>
      <w:adjustRightInd w:val="0"/>
      <w:snapToGrid w:val="0"/>
      <w:ind w:left="5103" w:hanging="5103"/>
    </w:pPr>
    <w:rPr>
      <w:rFonts w:eastAsia="Times New Roman"/>
      <w:szCs w:val="24"/>
      <w:lang w:val="en-GB" w:eastAsia="de-CH"/>
    </w:rPr>
  </w:style>
  <w:style w:type="character" w:customStyle="1" w:styleId="berschrift1Zchn">
    <w:name w:val="Überschrift 1 Zchn"/>
    <w:link w:val="berschrift1"/>
    <w:rsid w:val="00F23765"/>
    <w:rPr>
      <w:rFonts w:ascii="Frutiger LT Pro 45 Light" w:eastAsia="Times New Roman" w:hAnsi="Frutiger LT Pro 45 Light" w:cs="Arial"/>
      <w:b/>
      <w:bCs/>
      <w:snapToGrid w:val="0"/>
      <w:kern w:val="32"/>
      <w:sz w:val="28"/>
      <w:szCs w:val="32"/>
      <w:lang w:val="de-CH" w:eastAsia="de-CH"/>
    </w:rPr>
  </w:style>
  <w:style w:type="character" w:customStyle="1" w:styleId="berschrift2Zchn">
    <w:name w:val="Überschrift 2 Zchn"/>
    <w:link w:val="berschrift2"/>
    <w:rsid w:val="0004361E"/>
    <w:rPr>
      <w:rFonts w:ascii="Frutiger LT Pro 45 Light" w:eastAsia="Times New Roman" w:hAnsi="Frutiger LT Pro 45 Light" w:cs="Arial"/>
      <w:b/>
      <w:bCs/>
      <w:iCs/>
      <w:sz w:val="24"/>
      <w:szCs w:val="28"/>
      <w:lang w:val="de-CH" w:eastAsia="de-CH"/>
    </w:rPr>
  </w:style>
  <w:style w:type="character" w:customStyle="1" w:styleId="berschrift3Zchn">
    <w:name w:val="Überschrift 3 Zchn"/>
    <w:link w:val="berschrift3"/>
    <w:rsid w:val="0004361E"/>
    <w:rPr>
      <w:rFonts w:ascii="Frutiger LT Pro 45 Light" w:eastAsia="Times New Roman" w:hAnsi="Frutiger LT Pro 45 Light" w:cs="Arial"/>
      <w:b/>
      <w:bCs/>
      <w:sz w:val="22"/>
      <w:szCs w:val="26"/>
      <w:lang w:val="en-US" w:eastAsia="de-CH"/>
    </w:rPr>
  </w:style>
  <w:style w:type="character" w:customStyle="1" w:styleId="berschrift4Zchn">
    <w:name w:val="Überschrift 4 Zchn"/>
    <w:link w:val="berschrift4"/>
    <w:rsid w:val="0002514C"/>
    <w:rPr>
      <w:rFonts w:ascii="Frutiger LT Pro 45 Light" w:eastAsia="Times New Roman" w:hAnsi="Frutiger LT Pro 45 Light"/>
      <w:b/>
      <w:bCs/>
      <w:sz w:val="28"/>
      <w:szCs w:val="28"/>
      <w:lang w:val="de-CH" w:eastAsia="de-CH"/>
    </w:rPr>
  </w:style>
  <w:style w:type="character" w:customStyle="1" w:styleId="berschrift5Zchn">
    <w:name w:val="Überschrift 5 Zchn"/>
    <w:link w:val="berschrift5"/>
    <w:rsid w:val="00EC47D2"/>
    <w:rPr>
      <w:rFonts w:ascii="Arial" w:eastAsia="Times New Roman" w:hAnsi="Arial"/>
      <w:b/>
      <w:bCs/>
      <w:iCs/>
      <w:szCs w:val="26"/>
      <w:lang w:val="de-CH" w:eastAsia="de-CH"/>
    </w:rPr>
  </w:style>
  <w:style w:type="character" w:customStyle="1" w:styleId="berschrift6Zchn">
    <w:name w:val="Überschrift 6 Zchn"/>
    <w:link w:val="berschrift6"/>
    <w:rsid w:val="00EC47D2"/>
    <w:rPr>
      <w:rFonts w:ascii="Arial" w:eastAsia="Times New Roman" w:hAnsi="Arial"/>
      <w:b/>
      <w:bCs/>
      <w:szCs w:val="22"/>
      <w:lang w:val="de-CH" w:eastAsia="de-CH"/>
    </w:rPr>
  </w:style>
  <w:style w:type="character" w:customStyle="1" w:styleId="berschrift7Zchn">
    <w:name w:val="Überschrift 7 Zchn"/>
    <w:link w:val="berschrift7"/>
    <w:rsid w:val="00EC47D2"/>
    <w:rPr>
      <w:rFonts w:ascii="Arial" w:eastAsia="Times New Roman" w:hAnsi="Arial"/>
      <w:b/>
      <w:szCs w:val="24"/>
      <w:lang w:val="de-CH" w:eastAsia="de-CH"/>
    </w:rPr>
  </w:style>
  <w:style w:type="character" w:customStyle="1" w:styleId="berschrift8Zchn">
    <w:name w:val="Überschrift 8 Zchn"/>
    <w:link w:val="berschrift8"/>
    <w:rsid w:val="00EC47D2"/>
    <w:rPr>
      <w:rFonts w:ascii="Arial" w:eastAsia="Times New Roman" w:hAnsi="Arial"/>
      <w:b/>
      <w:iCs/>
      <w:szCs w:val="24"/>
      <w:lang w:val="de-CH" w:eastAsia="de-CH"/>
    </w:rPr>
  </w:style>
  <w:style w:type="character" w:customStyle="1" w:styleId="berschrift9Zchn">
    <w:name w:val="Überschrift 9 Zchn"/>
    <w:link w:val="berschrift9"/>
    <w:rsid w:val="00EC47D2"/>
    <w:rPr>
      <w:rFonts w:ascii="Arial" w:eastAsia="Times New Roman" w:hAnsi="Arial" w:cs="Arial"/>
      <w:b/>
      <w:szCs w:val="22"/>
      <w:lang w:val="de-CH" w:eastAsia="de-CH"/>
    </w:rPr>
  </w:style>
  <w:style w:type="paragraph" w:styleId="Umschlagabsenderadresse">
    <w:name w:val="envelope return"/>
    <w:basedOn w:val="Standard"/>
    <w:rsid w:val="00622912"/>
    <w:pPr>
      <w:adjustRightInd w:val="0"/>
      <w:snapToGrid w:val="0"/>
      <w:spacing w:line="240" w:lineRule="auto"/>
    </w:pPr>
    <w:rPr>
      <w:rFonts w:eastAsia="Times New Roman" w:cs="Arial"/>
      <w:szCs w:val="20"/>
      <w:lang w:eastAsia="de-CH"/>
    </w:rPr>
  </w:style>
  <w:style w:type="paragraph" w:styleId="Umschlagadresse">
    <w:name w:val="envelope address"/>
    <w:basedOn w:val="Standard"/>
    <w:rsid w:val="00622912"/>
    <w:pPr>
      <w:framePr w:w="4320" w:h="2160" w:hRule="exact" w:hSpace="141" w:wrap="auto" w:hAnchor="page" w:xAlign="center" w:yAlign="bottom"/>
      <w:adjustRightInd w:val="0"/>
      <w:snapToGrid w:val="0"/>
      <w:spacing w:line="240" w:lineRule="auto"/>
      <w:ind w:left="1"/>
    </w:pPr>
    <w:rPr>
      <w:rFonts w:eastAsia="Times New Roman" w:cs="Arial"/>
      <w:szCs w:val="24"/>
      <w:lang w:eastAsia="de-CH"/>
    </w:rPr>
  </w:style>
  <w:style w:type="paragraph" w:styleId="Unterschrift">
    <w:name w:val="Signature"/>
    <w:basedOn w:val="Standard"/>
    <w:link w:val="UnterschriftZchn"/>
    <w:rsid w:val="00622912"/>
    <w:pPr>
      <w:keepNext/>
      <w:keepLines/>
      <w:adjustRightInd w:val="0"/>
      <w:snapToGrid w:val="0"/>
      <w:spacing w:line="240" w:lineRule="auto"/>
    </w:pPr>
    <w:rPr>
      <w:rFonts w:eastAsia="Times New Roman"/>
      <w:szCs w:val="24"/>
      <w:lang w:eastAsia="de-CH"/>
    </w:rPr>
  </w:style>
  <w:style w:type="character" w:customStyle="1" w:styleId="UnterschriftZchn">
    <w:name w:val="Unterschrift Zchn"/>
    <w:link w:val="Unterschrift"/>
    <w:rsid w:val="00622912"/>
    <w:rPr>
      <w:rFonts w:ascii="Arial" w:eastAsia="Times New Roman" w:hAnsi="Arial"/>
      <w:sz w:val="22"/>
      <w:szCs w:val="24"/>
      <w:lang w:val="de-CH" w:eastAsia="de-CH"/>
    </w:rPr>
  </w:style>
  <w:style w:type="paragraph" w:styleId="Untertitel">
    <w:name w:val="Subtitle"/>
    <w:basedOn w:val="Standard"/>
    <w:next w:val="Standard"/>
    <w:link w:val="UntertitelZchn"/>
    <w:qFormat/>
    <w:rsid w:val="00E67DD4"/>
    <w:pPr>
      <w:adjustRightInd w:val="0"/>
      <w:snapToGrid w:val="0"/>
      <w:spacing w:line="480" w:lineRule="atLeast"/>
    </w:pPr>
    <w:rPr>
      <w:rFonts w:eastAsia="Times New Roman" w:cs="Arial"/>
      <w:sz w:val="42"/>
      <w:szCs w:val="24"/>
      <w:lang w:eastAsia="de-CH"/>
    </w:rPr>
  </w:style>
  <w:style w:type="character" w:customStyle="1" w:styleId="UntertitelZchn">
    <w:name w:val="Untertitel Zchn"/>
    <w:link w:val="Untertitel"/>
    <w:rsid w:val="00E67DD4"/>
    <w:rPr>
      <w:rFonts w:ascii="Arial" w:eastAsia="Times New Roman" w:hAnsi="Arial" w:cs="Arial"/>
      <w:sz w:val="42"/>
      <w:szCs w:val="24"/>
      <w:lang w:val="de-CH" w:eastAsia="de-CH"/>
    </w:rPr>
  </w:style>
  <w:style w:type="paragraph" w:styleId="Verzeichnis1">
    <w:name w:val="toc 1"/>
    <w:basedOn w:val="Standard"/>
    <w:next w:val="Standard"/>
    <w:autoRedefine/>
    <w:uiPriority w:val="39"/>
    <w:rsid w:val="00E05D6B"/>
    <w:pPr>
      <w:tabs>
        <w:tab w:val="right" w:leader="dot" w:pos="9061"/>
      </w:tabs>
      <w:adjustRightInd w:val="0"/>
      <w:snapToGrid w:val="0"/>
      <w:spacing w:after="60" w:line="320" w:lineRule="atLeast"/>
      <w:ind w:left="851" w:hanging="851"/>
      <w:contextualSpacing/>
    </w:pPr>
    <w:rPr>
      <w:rFonts w:ascii="Frutiger LT Pro 45 Light" w:eastAsia="Times New Roman" w:hAnsi="Frutiger LT Pro 45 Light"/>
      <w:b/>
      <w:noProof/>
      <w:szCs w:val="20"/>
      <w:lang w:eastAsia="de-CH"/>
    </w:rPr>
  </w:style>
  <w:style w:type="paragraph" w:styleId="Verzeichnis2">
    <w:name w:val="toc 2"/>
    <w:basedOn w:val="Standard"/>
    <w:next w:val="Standard"/>
    <w:autoRedefine/>
    <w:uiPriority w:val="39"/>
    <w:rsid w:val="00553394"/>
    <w:pPr>
      <w:tabs>
        <w:tab w:val="left" w:pos="737"/>
        <w:tab w:val="right" w:leader="dot" w:pos="9061"/>
      </w:tabs>
      <w:adjustRightInd w:val="0"/>
      <w:snapToGrid w:val="0"/>
      <w:spacing w:line="240" w:lineRule="auto"/>
      <w:ind w:left="737" w:hanging="737"/>
    </w:pPr>
    <w:rPr>
      <w:rFonts w:eastAsia="Times New Roman"/>
      <w:noProof/>
      <w:szCs w:val="24"/>
      <w:lang w:eastAsia="de-CH"/>
    </w:rPr>
  </w:style>
  <w:style w:type="paragraph" w:styleId="Verzeichnis3">
    <w:name w:val="toc 3"/>
    <w:basedOn w:val="Standard"/>
    <w:next w:val="Standard"/>
    <w:autoRedefine/>
    <w:uiPriority w:val="39"/>
    <w:rsid w:val="00894657"/>
    <w:pPr>
      <w:tabs>
        <w:tab w:val="left" w:pos="1021"/>
        <w:tab w:val="right" w:leader="dot" w:pos="9061"/>
      </w:tabs>
      <w:adjustRightInd w:val="0"/>
      <w:snapToGrid w:val="0"/>
      <w:spacing w:line="240" w:lineRule="auto"/>
      <w:ind w:left="1021" w:hanging="1021"/>
    </w:pPr>
    <w:rPr>
      <w:rFonts w:eastAsia="Times New Roman"/>
      <w:szCs w:val="24"/>
      <w:lang w:eastAsia="de-CH"/>
    </w:rPr>
  </w:style>
  <w:style w:type="paragraph" w:styleId="Verzeichnis4">
    <w:name w:val="toc 4"/>
    <w:basedOn w:val="Standard"/>
    <w:next w:val="Standard"/>
    <w:autoRedefine/>
    <w:uiPriority w:val="39"/>
    <w:rsid w:val="00894657"/>
    <w:pPr>
      <w:tabs>
        <w:tab w:val="left" w:pos="1304"/>
        <w:tab w:val="right" w:leader="dot" w:pos="9061"/>
      </w:tabs>
      <w:adjustRightInd w:val="0"/>
      <w:snapToGrid w:val="0"/>
      <w:spacing w:line="240" w:lineRule="auto"/>
      <w:ind w:left="1304" w:hanging="1304"/>
    </w:pPr>
    <w:rPr>
      <w:rFonts w:eastAsia="Times New Roman"/>
      <w:szCs w:val="24"/>
      <w:lang w:eastAsia="de-CH"/>
    </w:rPr>
  </w:style>
  <w:style w:type="paragraph" w:styleId="Verzeichnis5">
    <w:name w:val="toc 5"/>
    <w:basedOn w:val="Standard"/>
    <w:next w:val="Standard"/>
    <w:autoRedefine/>
    <w:uiPriority w:val="39"/>
    <w:rsid w:val="001250C8"/>
    <w:pPr>
      <w:tabs>
        <w:tab w:val="left" w:pos="1588"/>
        <w:tab w:val="right" w:leader="dot" w:pos="9061"/>
      </w:tabs>
      <w:adjustRightInd w:val="0"/>
      <w:snapToGrid w:val="0"/>
      <w:spacing w:line="240" w:lineRule="auto"/>
      <w:ind w:left="1588" w:hanging="1588"/>
    </w:pPr>
    <w:rPr>
      <w:rFonts w:eastAsia="Times New Roman"/>
      <w:szCs w:val="24"/>
      <w:lang w:eastAsia="de-CH"/>
    </w:rPr>
  </w:style>
  <w:style w:type="paragraph" w:styleId="Verzeichnis6">
    <w:name w:val="toc 6"/>
    <w:basedOn w:val="Standard"/>
    <w:next w:val="Standard"/>
    <w:autoRedefine/>
    <w:uiPriority w:val="39"/>
    <w:rsid w:val="001250C8"/>
    <w:pPr>
      <w:tabs>
        <w:tab w:val="left" w:pos="1871"/>
        <w:tab w:val="right" w:leader="dot" w:pos="9061"/>
      </w:tabs>
      <w:adjustRightInd w:val="0"/>
      <w:snapToGrid w:val="0"/>
      <w:spacing w:line="240" w:lineRule="auto"/>
      <w:ind w:left="1871" w:hanging="1871"/>
    </w:pPr>
    <w:rPr>
      <w:rFonts w:eastAsia="Times New Roman"/>
      <w:noProof/>
      <w:szCs w:val="24"/>
      <w:lang w:eastAsia="de-CH"/>
    </w:rPr>
  </w:style>
  <w:style w:type="paragraph" w:styleId="Verzeichnis7">
    <w:name w:val="toc 7"/>
    <w:basedOn w:val="Standard"/>
    <w:next w:val="Standard"/>
    <w:autoRedefine/>
    <w:uiPriority w:val="39"/>
    <w:rsid w:val="001250C8"/>
    <w:pPr>
      <w:tabs>
        <w:tab w:val="left" w:pos="2155"/>
        <w:tab w:val="right" w:leader="dot" w:pos="9061"/>
      </w:tabs>
      <w:adjustRightInd w:val="0"/>
      <w:snapToGrid w:val="0"/>
      <w:spacing w:line="240" w:lineRule="auto"/>
      <w:ind w:left="2155" w:hanging="2155"/>
    </w:pPr>
    <w:rPr>
      <w:rFonts w:eastAsia="Times New Roman"/>
      <w:noProof/>
      <w:szCs w:val="24"/>
      <w:lang w:eastAsia="de-CH"/>
    </w:rPr>
  </w:style>
  <w:style w:type="paragraph" w:styleId="Verzeichnis8">
    <w:name w:val="toc 8"/>
    <w:basedOn w:val="Standard"/>
    <w:next w:val="Standard"/>
    <w:autoRedefine/>
    <w:uiPriority w:val="39"/>
    <w:rsid w:val="002463B7"/>
    <w:pPr>
      <w:tabs>
        <w:tab w:val="left" w:pos="2438"/>
        <w:tab w:val="right" w:leader="dot" w:pos="9061"/>
      </w:tabs>
      <w:adjustRightInd w:val="0"/>
      <w:snapToGrid w:val="0"/>
      <w:spacing w:line="240" w:lineRule="auto"/>
      <w:ind w:left="2438" w:hanging="2438"/>
    </w:pPr>
    <w:rPr>
      <w:rFonts w:eastAsia="Times New Roman"/>
      <w:szCs w:val="24"/>
      <w:lang w:eastAsia="de-CH"/>
    </w:rPr>
  </w:style>
  <w:style w:type="paragraph" w:styleId="Verzeichnis9">
    <w:name w:val="toc 9"/>
    <w:basedOn w:val="Standard"/>
    <w:next w:val="Standard"/>
    <w:autoRedefine/>
    <w:uiPriority w:val="39"/>
    <w:rsid w:val="002463B7"/>
    <w:pPr>
      <w:tabs>
        <w:tab w:val="left" w:pos="2722"/>
        <w:tab w:val="right" w:leader="dot" w:pos="9061"/>
      </w:tabs>
      <w:adjustRightInd w:val="0"/>
      <w:snapToGrid w:val="0"/>
      <w:spacing w:line="240" w:lineRule="auto"/>
      <w:ind w:left="2722" w:hanging="2722"/>
    </w:pPr>
    <w:rPr>
      <w:rFonts w:eastAsia="Times New Roman"/>
      <w:szCs w:val="24"/>
      <w:lang w:eastAsia="de-CH"/>
    </w:rPr>
  </w:style>
  <w:style w:type="character" w:styleId="Zeilennummer">
    <w:name w:val="line number"/>
    <w:basedOn w:val="Absatz-Standardschriftart"/>
    <w:rsid w:val="00FD1753"/>
    <w:rPr>
      <w:lang w:val="de-CH"/>
    </w:rPr>
  </w:style>
  <w:style w:type="paragraph" w:customStyle="1" w:styleId="Klassifizierung">
    <w:name w:val="Klassifizierung"/>
    <w:basedOn w:val="Standard"/>
    <w:qFormat/>
    <w:rsid w:val="00CA2A4C"/>
    <w:pPr>
      <w:jc w:val="right"/>
    </w:pPr>
    <w:rPr>
      <w:b/>
    </w:rPr>
  </w:style>
  <w:style w:type="paragraph" w:customStyle="1" w:styleId="AbsatzVorBetreff">
    <w:name w:val="AbsatzVorBetreff"/>
    <w:basedOn w:val="Standard"/>
    <w:next w:val="Subject"/>
    <w:rsid w:val="005A7DAB"/>
    <w:pPr>
      <w:spacing w:after="540" w:line="240" w:lineRule="auto"/>
    </w:pPr>
    <w:rPr>
      <w:sz w:val="2"/>
      <w:lang w:val="fr-CH"/>
    </w:rPr>
  </w:style>
  <w:style w:type="paragraph" w:customStyle="1" w:styleId="Pfad">
    <w:name w:val="Pfad"/>
    <w:basedOn w:val="Standard"/>
    <w:qFormat/>
    <w:rsid w:val="0077074D"/>
    <w:pPr>
      <w:spacing w:line="160" w:lineRule="atLeast"/>
    </w:pPr>
    <w:rPr>
      <w:sz w:val="12"/>
      <w:lang w:val="fr-CH"/>
    </w:rPr>
  </w:style>
  <w:style w:type="paragraph" w:customStyle="1" w:styleId="BegleitnotizEintraege">
    <w:name w:val="BegleitnotizEintraege"/>
    <w:basedOn w:val="Standard"/>
    <w:rsid w:val="004A24F7"/>
  </w:style>
  <w:style w:type="paragraph" w:customStyle="1" w:styleId="Begleitblatt">
    <w:name w:val="Begleitblatt"/>
    <w:basedOn w:val="Standard"/>
    <w:qFormat/>
    <w:rsid w:val="00822A2A"/>
    <w:pPr>
      <w:spacing w:after="140" w:line="280" w:lineRule="atLeast"/>
    </w:pPr>
    <w:rPr>
      <w:b/>
      <w:sz w:val="14"/>
    </w:rPr>
  </w:style>
  <w:style w:type="paragraph" w:customStyle="1" w:styleId="NotestInformation">
    <w:name w:val="NotestInformation"/>
    <w:basedOn w:val="Standard"/>
    <w:rsid w:val="00B77A4A"/>
    <w:rPr>
      <w:sz w:val="15"/>
    </w:rPr>
  </w:style>
  <w:style w:type="paragraph" w:customStyle="1" w:styleId="AbstandVorTabelle">
    <w:name w:val="AbstandVorTabelle"/>
    <w:basedOn w:val="Standard"/>
    <w:rsid w:val="00056493"/>
    <w:pPr>
      <w:spacing w:after="60" w:line="190" w:lineRule="atLeast"/>
    </w:pPr>
    <w:rPr>
      <w:sz w:val="2"/>
    </w:rPr>
  </w:style>
  <w:style w:type="paragraph" w:customStyle="1" w:styleId="Haupttitel">
    <w:name w:val="Haupttitel"/>
    <w:basedOn w:val="Standard"/>
    <w:qFormat/>
    <w:rsid w:val="00E67DD4"/>
    <w:pPr>
      <w:spacing w:line="480" w:lineRule="atLeast"/>
    </w:pPr>
    <w:rPr>
      <w:b/>
      <w:sz w:val="42"/>
    </w:rPr>
  </w:style>
  <w:style w:type="paragraph" w:customStyle="1" w:styleId="TabelOfContent">
    <w:name w:val="TabelOfContent"/>
    <w:basedOn w:val="Standard"/>
    <w:qFormat/>
    <w:rsid w:val="003878EA"/>
    <w:pPr>
      <w:spacing w:after="240"/>
    </w:pPr>
    <w:rPr>
      <w:b/>
      <w:sz w:val="32"/>
    </w:rPr>
  </w:style>
  <w:style w:type="character" w:customStyle="1" w:styleId="Underline">
    <w:name w:val="Underline"/>
    <w:uiPriority w:val="1"/>
    <w:rsid w:val="009D79A4"/>
    <w:rPr>
      <w:u w:val="single"/>
      <w:lang w:val="de-CH" w:eastAsia="de-CH"/>
    </w:rPr>
  </w:style>
  <w:style w:type="character" w:styleId="IntensiveHervorhebung">
    <w:name w:val="Intense Emphasis"/>
    <w:basedOn w:val="Absatz-Standardschriftart"/>
    <w:uiPriority w:val="21"/>
    <w:qFormat/>
    <w:rsid w:val="00D539AA"/>
    <w:rPr>
      <w:b/>
      <w:bCs/>
      <w:i/>
      <w:iCs/>
      <w:color w:val="4F81BD" w:themeColor="accent1"/>
      <w:lang w:val="de-CH"/>
    </w:rPr>
  </w:style>
  <w:style w:type="paragraph" w:styleId="Zitat">
    <w:name w:val="Quote"/>
    <w:basedOn w:val="Standard"/>
    <w:next w:val="Standard"/>
    <w:link w:val="ZitatZchn"/>
    <w:uiPriority w:val="29"/>
    <w:qFormat/>
    <w:rsid w:val="00D539AA"/>
    <w:rPr>
      <w:i/>
      <w:iCs/>
      <w:color w:val="000000" w:themeColor="text1"/>
    </w:rPr>
  </w:style>
  <w:style w:type="character" w:customStyle="1" w:styleId="ZitatZchn">
    <w:name w:val="Zitat Zchn"/>
    <w:basedOn w:val="Absatz-Standardschriftart"/>
    <w:link w:val="Zitat"/>
    <w:uiPriority w:val="29"/>
    <w:rsid w:val="00D539AA"/>
    <w:rPr>
      <w:rFonts w:ascii="Arial" w:hAnsi="Arial"/>
      <w:i/>
      <w:iCs/>
      <w:color w:val="000000" w:themeColor="text1"/>
      <w:szCs w:val="22"/>
      <w:lang w:val="de-CH" w:eastAsia="en-US"/>
    </w:rPr>
  </w:style>
  <w:style w:type="paragraph" w:styleId="IntensivesZitat">
    <w:name w:val="Intense Quote"/>
    <w:basedOn w:val="Standard"/>
    <w:next w:val="Standard"/>
    <w:link w:val="IntensivesZitatZchn"/>
    <w:uiPriority w:val="30"/>
    <w:qFormat/>
    <w:rsid w:val="00D539A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D539AA"/>
    <w:rPr>
      <w:rFonts w:ascii="Arial" w:hAnsi="Arial"/>
      <w:b/>
      <w:bCs/>
      <w:i/>
      <w:iCs/>
      <w:color w:val="4F81BD" w:themeColor="accent1"/>
      <w:szCs w:val="22"/>
      <w:lang w:val="de-CH" w:eastAsia="en-US"/>
    </w:rPr>
  </w:style>
  <w:style w:type="character" w:styleId="SchwacherVerweis">
    <w:name w:val="Subtle Reference"/>
    <w:basedOn w:val="Absatz-Standardschriftart"/>
    <w:uiPriority w:val="31"/>
    <w:qFormat/>
    <w:rsid w:val="00D539AA"/>
    <w:rPr>
      <w:smallCaps/>
      <w:color w:val="C0504D" w:themeColor="accent2"/>
      <w:u w:val="single"/>
      <w:lang w:val="de-CH"/>
    </w:rPr>
  </w:style>
  <w:style w:type="paragraph" w:customStyle="1" w:styleId="KapitelTeil">
    <w:name w:val="Kapitel Teil"/>
    <w:basedOn w:val="berschrift1"/>
    <w:qFormat/>
    <w:rsid w:val="00D539AA"/>
    <w:pPr>
      <w:numPr>
        <w:numId w:val="6"/>
      </w:numPr>
      <w:ind w:left="567" w:hanging="567"/>
    </w:pPr>
    <w:rPr>
      <w:smallCaps/>
      <w:sz w:val="32"/>
    </w:rPr>
  </w:style>
  <w:style w:type="paragraph" w:customStyle="1" w:styleId="Logo">
    <w:name w:val="Logo"/>
    <w:rsid w:val="006A7AE8"/>
    <w:rPr>
      <w:rFonts w:ascii="Arial" w:eastAsia="MS Mincho" w:hAnsi="Arial"/>
      <w:noProof/>
      <w:sz w:val="15"/>
      <w:lang w:val="de-CH" w:eastAsia="de-CH"/>
    </w:rPr>
  </w:style>
  <w:style w:type="character" w:styleId="IntensiverVerweis">
    <w:name w:val="Intense Reference"/>
    <w:basedOn w:val="Absatz-Standardschriftart"/>
    <w:uiPriority w:val="32"/>
    <w:qFormat/>
    <w:rsid w:val="006A7AE8"/>
    <w:rPr>
      <w:b/>
      <w:bCs/>
      <w:smallCaps/>
      <w:color w:val="C0504D" w:themeColor="accent2"/>
      <w:spacing w:val="5"/>
      <w:u w:val="single"/>
      <w:lang w:val="de-CH"/>
    </w:rPr>
  </w:style>
  <w:style w:type="paragraph" w:styleId="KeinLeerraum">
    <w:name w:val="No Spacing"/>
    <w:uiPriority w:val="1"/>
    <w:qFormat/>
    <w:rsid w:val="006A7AE8"/>
    <w:rPr>
      <w:rFonts w:ascii="Arial" w:hAnsi="Arial"/>
      <w:szCs w:val="22"/>
      <w:lang w:val="de-CH" w:eastAsia="en-US"/>
    </w:rPr>
  </w:style>
  <w:style w:type="paragraph" w:customStyle="1" w:styleId="TextkrperAufzhlungZeilenabstandMindestens13pt">
    <w:name w:val="Textkörper Aufzählung Zeilenabstand:  Mindestens 13 pt"/>
    <w:basedOn w:val="Textkrper"/>
    <w:rsid w:val="00F41ADC"/>
    <w:pPr>
      <w:numPr>
        <w:numId w:val="8"/>
      </w:numPr>
      <w:adjustRightInd/>
      <w:snapToGrid/>
      <w:spacing w:before="60" w:after="60"/>
    </w:pPr>
  </w:style>
  <w:style w:type="paragraph" w:customStyle="1" w:styleId="Beispiel">
    <w:name w:val="Beispiel"/>
    <w:basedOn w:val="Standard"/>
    <w:qFormat/>
    <w:rsid w:val="00DF117D"/>
    <w:pPr>
      <w:spacing w:before="120"/>
      <w:contextualSpacing/>
    </w:pPr>
    <w:rPr>
      <w:rFonts w:ascii="Frutiger LT Pro 45 Light" w:hAnsi="Frutiger LT Pro 45 Light"/>
      <w:i/>
      <w:sz w:val="22"/>
      <w:lang w:eastAsia="de-CH"/>
    </w:rPr>
  </w:style>
  <w:style w:type="paragraph" w:styleId="Inhaltsverzeichnisberschrift">
    <w:name w:val="TOC Heading"/>
    <w:basedOn w:val="berschrift1"/>
    <w:next w:val="Standard"/>
    <w:uiPriority w:val="39"/>
    <w:semiHidden/>
    <w:unhideWhenUsed/>
    <w:qFormat/>
    <w:rsid w:val="002978DE"/>
    <w:pPr>
      <w:keepNext/>
      <w:keepLines/>
      <w:numPr>
        <w:numId w:val="0"/>
      </w:numPr>
      <w:tabs>
        <w:tab w:val="clear" w:pos="567"/>
      </w:tabs>
      <w:spacing w:before="480" w:after="0" w:line="276" w:lineRule="auto"/>
      <w:outlineLvl w:val="9"/>
    </w:pPr>
    <w:rPr>
      <w:rFonts w:asciiTheme="majorHAnsi" w:eastAsiaTheme="majorEastAsia" w:hAnsiTheme="majorHAnsi" w:cstheme="majorBidi"/>
      <w:snapToGrid/>
      <w:color w:val="365F91" w:themeColor="accent1" w:themeShade="BF"/>
      <w:kern w:val="0"/>
      <w:szCs w:val="28"/>
    </w:rPr>
  </w:style>
  <w:style w:type="table" w:customStyle="1" w:styleId="Tabellenraster1">
    <w:name w:val="Tabellenraster1"/>
    <w:basedOn w:val="NormaleTabelle"/>
    <w:next w:val="Tabellenraster"/>
    <w:uiPriority w:val="59"/>
    <w:rsid w:val="007325A8"/>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59"/>
    <w:rsid w:val="0009765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Standard"/>
    <w:rsid w:val="001568AB"/>
    <w:pPr>
      <w:keepNext/>
      <w:keepLines/>
      <w:snapToGrid w:val="0"/>
    </w:pPr>
    <w:rPr>
      <w:rFonts w:eastAsia="Times New Roman" w:cs="Arial"/>
      <w:b/>
      <w:bCs/>
      <w:szCs w:val="32"/>
      <w:lang w:val="fr-CH" w:eastAsia="zh-CN"/>
    </w:rPr>
  </w:style>
  <w:style w:type="paragraph" w:customStyle="1" w:styleId="Kommentartext1">
    <w:name w:val="Kommentartext1"/>
    <w:basedOn w:val="Standard"/>
    <w:rsid w:val="00DC18DE"/>
    <w:pPr>
      <w:snapToGrid w:val="0"/>
      <w:spacing w:line="240" w:lineRule="auto"/>
    </w:pPr>
    <w:rPr>
      <w:rFonts w:eastAsia="Times New Roman" w:cs="Arial"/>
      <w:sz w:val="14"/>
      <w:szCs w:val="20"/>
      <w:lang w:val="fr-CH"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06">
      <w:bodyDiv w:val="1"/>
      <w:marLeft w:val="0"/>
      <w:marRight w:val="0"/>
      <w:marTop w:val="0"/>
      <w:marBottom w:val="0"/>
      <w:divBdr>
        <w:top w:val="none" w:sz="0" w:space="0" w:color="auto"/>
        <w:left w:val="none" w:sz="0" w:space="0" w:color="auto"/>
        <w:bottom w:val="none" w:sz="0" w:space="0" w:color="auto"/>
        <w:right w:val="none" w:sz="0" w:space="0" w:color="auto"/>
      </w:divBdr>
    </w:div>
    <w:div w:id="72045077">
      <w:bodyDiv w:val="1"/>
      <w:marLeft w:val="0"/>
      <w:marRight w:val="0"/>
      <w:marTop w:val="0"/>
      <w:marBottom w:val="0"/>
      <w:divBdr>
        <w:top w:val="none" w:sz="0" w:space="0" w:color="auto"/>
        <w:left w:val="none" w:sz="0" w:space="0" w:color="auto"/>
        <w:bottom w:val="none" w:sz="0" w:space="0" w:color="auto"/>
        <w:right w:val="none" w:sz="0" w:space="0" w:color="auto"/>
      </w:divBdr>
    </w:div>
    <w:div w:id="336032843">
      <w:bodyDiv w:val="1"/>
      <w:marLeft w:val="0"/>
      <w:marRight w:val="0"/>
      <w:marTop w:val="0"/>
      <w:marBottom w:val="0"/>
      <w:divBdr>
        <w:top w:val="none" w:sz="0" w:space="0" w:color="auto"/>
        <w:left w:val="none" w:sz="0" w:space="0" w:color="auto"/>
        <w:bottom w:val="none" w:sz="0" w:space="0" w:color="auto"/>
        <w:right w:val="none" w:sz="0" w:space="0" w:color="auto"/>
      </w:divBdr>
    </w:div>
    <w:div w:id="371225797">
      <w:bodyDiv w:val="1"/>
      <w:marLeft w:val="0"/>
      <w:marRight w:val="0"/>
      <w:marTop w:val="0"/>
      <w:marBottom w:val="0"/>
      <w:divBdr>
        <w:top w:val="none" w:sz="0" w:space="0" w:color="auto"/>
        <w:left w:val="none" w:sz="0" w:space="0" w:color="auto"/>
        <w:bottom w:val="none" w:sz="0" w:space="0" w:color="auto"/>
        <w:right w:val="none" w:sz="0" w:space="0" w:color="auto"/>
      </w:divBdr>
    </w:div>
    <w:div w:id="373962880">
      <w:bodyDiv w:val="1"/>
      <w:marLeft w:val="0"/>
      <w:marRight w:val="0"/>
      <w:marTop w:val="0"/>
      <w:marBottom w:val="0"/>
      <w:divBdr>
        <w:top w:val="none" w:sz="0" w:space="0" w:color="auto"/>
        <w:left w:val="none" w:sz="0" w:space="0" w:color="auto"/>
        <w:bottom w:val="none" w:sz="0" w:space="0" w:color="auto"/>
        <w:right w:val="none" w:sz="0" w:space="0" w:color="auto"/>
      </w:divBdr>
    </w:div>
    <w:div w:id="505904125">
      <w:bodyDiv w:val="1"/>
      <w:marLeft w:val="0"/>
      <w:marRight w:val="0"/>
      <w:marTop w:val="0"/>
      <w:marBottom w:val="0"/>
      <w:divBdr>
        <w:top w:val="none" w:sz="0" w:space="0" w:color="auto"/>
        <w:left w:val="none" w:sz="0" w:space="0" w:color="auto"/>
        <w:bottom w:val="none" w:sz="0" w:space="0" w:color="auto"/>
        <w:right w:val="none" w:sz="0" w:space="0" w:color="auto"/>
      </w:divBdr>
    </w:div>
    <w:div w:id="562065689">
      <w:bodyDiv w:val="1"/>
      <w:marLeft w:val="0"/>
      <w:marRight w:val="0"/>
      <w:marTop w:val="0"/>
      <w:marBottom w:val="0"/>
      <w:divBdr>
        <w:top w:val="none" w:sz="0" w:space="0" w:color="auto"/>
        <w:left w:val="none" w:sz="0" w:space="0" w:color="auto"/>
        <w:bottom w:val="none" w:sz="0" w:space="0" w:color="auto"/>
        <w:right w:val="none" w:sz="0" w:space="0" w:color="auto"/>
      </w:divBdr>
    </w:div>
    <w:div w:id="670639359">
      <w:bodyDiv w:val="1"/>
      <w:marLeft w:val="0"/>
      <w:marRight w:val="0"/>
      <w:marTop w:val="0"/>
      <w:marBottom w:val="0"/>
      <w:divBdr>
        <w:top w:val="none" w:sz="0" w:space="0" w:color="auto"/>
        <w:left w:val="none" w:sz="0" w:space="0" w:color="auto"/>
        <w:bottom w:val="none" w:sz="0" w:space="0" w:color="auto"/>
        <w:right w:val="none" w:sz="0" w:space="0" w:color="auto"/>
      </w:divBdr>
    </w:div>
    <w:div w:id="681669320">
      <w:bodyDiv w:val="1"/>
      <w:marLeft w:val="0"/>
      <w:marRight w:val="0"/>
      <w:marTop w:val="0"/>
      <w:marBottom w:val="0"/>
      <w:divBdr>
        <w:top w:val="none" w:sz="0" w:space="0" w:color="auto"/>
        <w:left w:val="none" w:sz="0" w:space="0" w:color="auto"/>
        <w:bottom w:val="none" w:sz="0" w:space="0" w:color="auto"/>
        <w:right w:val="none" w:sz="0" w:space="0" w:color="auto"/>
      </w:divBdr>
    </w:div>
    <w:div w:id="705298536">
      <w:bodyDiv w:val="1"/>
      <w:marLeft w:val="0"/>
      <w:marRight w:val="0"/>
      <w:marTop w:val="0"/>
      <w:marBottom w:val="0"/>
      <w:divBdr>
        <w:top w:val="none" w:sz="0" w:space="0" w:color="auto"/>
        <w:left w:val="none" w:sz="0" w:space="0" w:color="auto"/>
        <w:bottom w:val="none" w:sz="0" w:space="0" w:color="auto"/>
        <w:right w:val="none" w:sz="0" w:space="0" w:color="auto"/>
      </w:divBdr>
    </w:div>
    <w:div w:id="789978867">
      <w:bodyDiv w:val="1"/>
      <w:marLeft w:val="0"/>
      <w:marRight w:val="0"/>
      <w:marTop w:val="0"/>
      <w:marBottom w:val="0"/>
      <w:divBdr>
        <w:top w:val="none" w:sz="0" w:space="0" w:color="auto"/>
        <w:left w:val="none" w:sz="0" w:space="0" w:color="auto"/>
        <w:bottom w:val="none" w:sz="0" w:space="0" w:color="auto"/>
        <w:right w:val="none" w:sz="0" w:space="0" w:color="auto"/>
      </w:divBdr>
    </w:div>
    <w:div w:id="809371268">
      <w:bodyDiv w:val="1"/>
      <w:marLeft w:val="0"/>
      <w:marRight w:val="0"/>
      <w:marTop w:val="0"/>
      <w:marBottom w:val="0"/>
      <w:divBdr>
        <w:top w:val="none" w:sz="0" w:space="0" w:color="auto"/>
        <w:left w:val="none" w:sz="0" w:space="0" w:color="auto"/>
        <w:bottom w:val="none" w:sz="0" w:space="0" w:color="auto"/>
        <w:right w:val="none" w:sz="0" w:space="0" w:color="auto"/>
      </w:divBdr>
    </w:div>
    <w:div w:id="916986466">
      <w:bodyDiv w:val="1"/>
      <w:marLeft w:val="0"/>
      <w:marRight w:val="0"/>
      <w:marTop w:val="0"/>
      <w:marBottom w:val="0"/>
      <w:divBdr>
        <w:top w:val="none" w:sz="0" w:space="0" w:color="auto"/>
        <w:left w:val="none" w:sz="0" w:space="0" w:color="auto"/>
        <w:bottom w:val="none" w:sz="0" w:space="0" w:color="auto"/>
        <w:right w:val="none" w:sz="0" w:space="0" w:color="auto"/>
      </w:divBdr>
    </w:div>
    <w:div w:id="993872679">
      <w:bodyDiv w:val="1"/>
      <w:marLeft w:val="0"/>
      <w:marRight w:val="0"/>
      <w:marTop w:val="0"/>
      <w:marBottom w:val="0"/>
      <w:divBdr>
        <w:top w:val="none" w:sz="0" w:space="0" w:color="auto"/>
        <w:left w:val="none" w:sz="0" w:space="0" w:color="auto"/>
        <w:bottom w:val="none" w:sz="0" w:space="0" w:color="auto"/>
        <w:right w:val="none" w:sz="0" w:space="0" w:color="auto"/>
      </w:divBdr>
    </w:div>
    <w:div w:id="997542466">
      <w:bodyDiv w:val="1"/>
      <w:marLeft w:val="0"/>
      <w:marRight w:val="0"/>
      <w:marTop w:val="0"/>
      <w:marBottom w:val="0"/>
      <w:divBdr>
        <w:top w:val="none" w:sz="0" w:space="0" w:color="auto"/>
        <w:left w:val="none" w:sz="0" w:space="0" w:color="auto"/>
        <w:bottom w:val="none" w:sz="0" w:space="0" w:color="auto"/>
        <w:right w:val="none" w:sz="0" w:space="0" w:color="auto"/>
      </w:divBdr>
    </w:div>
    <w:div w:id="1003434401">
      <w:bodyDiv w:val="1"/>
      <w:marLeft w:val="0"/>
      <w:marRight w:val="0"/>
      <w:marTop w:val="0"/>
      <w:marBottom w:val="0"/>
      <w:divBdr>
        <w:top w:val="none" w:sz="0" w:space="0" w:color="auto"/>
        <w:left w:val="none" w:sz="0" w:space="0" w:color="auto"/>
        <w:bottom w:val="none" w:sz="0" w:space="0" w:color="auto"/>
        <w:right w:val="none" w:sz="0" w:space="0" w:color="auto"/>
      </w:divBdr>
    </w:div>
    <w:div w:id="1079408401">
      <w:bodyDiv w:val="1"/>
      <w:marLeft w:val="0"/>
      <w:marRight w:val="0"/>
      <w:marTop w:val="0"/>
      <w:marBottom w:val="0"/>
      <w:divBdr>
        <w:top w:val="none" w:sz="0" w:space="0" w:color="auto"/>
        <w:left w:val="none" w:sz="0" w:space="0" w:color="auto"/>
        <w:bottom w:val="none" w:sz="0" w:space="0" w:color="auto"/>
        <w:right w:val="none" w:sz="0" w:space="0" w:color="auto"/>
      </w:divBdr>
    </w:div>
    <w:div w:id="1129471286">
      <w:bodyDiv w:val="1"/>
      <w:marLeft w:val="0"/>
      <w:marRight w:val="0"/>
      <w:marTop w:val="0"/>
      <w:marBottom w:val="0"/>
      <w:divBdr>
        <w:top w:val="none" w:sz="0" w:space="0" w:color="auto"/>
        <w:left w:val="none" w:sz="0" w:space="0" w:color="auto"/>
        <w:bottom w:val="none" w:sz="0" w:space="0" w:color="auto"/>
        <w:right w:val="none" w:sz="0" w:space="0" w:color="auto"/>
      </w:divBdr>
    </w:div>
    <w:div w:id="1133208620">
      <w:bodyDiv w:val="1"/>
      <w:marLeft w:val="0"/>
      <w:marRight w:val="0"/>
      <w:marTop w:val="0"/>
      <w:marBottom w:val="0"/>
      <w:divBdr>
        <w:top w:val="none" w:sz="0" w:space="0" w:color="auto"/>
        <w:left w:val="none" w:sz="0" w:space="0" w:color="auto"/>
        <w:bottom w:val="none" w:sz="0" w:space="0" w:color="auto"/>
        <w:right w:val="none" w:sz="0" w:space="0" w:color="auto"/>
      </w:divBdr>
    </w:div>
    <w:div w:id="1189758610">
      <w:bodyDiv w:val="1"/>
      <w:marLeft w:val="0"/>
      <w:marRight w:val="0"/>
      <w:marTop w:val="0"/>
      <w:marBottom w:val="0"/>
      <w:divBdr>
        <w:top w:val="none" w:sz="0" w:space="0" w:color="auto"/>
        <w:left w:val="none" w:sz="0" w:space="0" w:color="auto"/>
        <w:bottom w:val="none" w:sz="0" w:space="0" w:color="auto"/>
        <w:right w:val="none" w:sz="0" w:space="0" w:color="auto"/>
      </w:divBdr>
    </w:div>
    <w:div w:id="1216357828">
      <w:bodyDiv w:val="1"/>
      <w:marLeft w:val="0"/>
      <w:marRight w:val="0"/>
      <w:marTop w:val="0"/>
      <w:marBottom w:val="0"/>
      <w:divBdr>
        <w:top w:val="none" w:sz="0" w:space="0" w:color="auto"/>
        <w:left w:val="none" w:sz="0" w:space="0" w:color="auto"/>
        <w:bottom w:val="none" w:sz="0" w:space="0" w:color="auto"/>
        <w:right w:val="none" w:sz="0" w:space="0" w:color="auto"/>
      </w:divBdr>
    </w:div>
    <w:div w:id="1217815599">
      <w:bodyDiv w:val="1"/>
      <w:marLeft w:val="0"/>
      <w:marRight w:val="0"/>
      <w:marTop w:val="0"/>
      <w:marBottom w:val="0"/>
      <w:divBdr>
        <w:top w:val="none" w:sz="0" w:space="0" w:color="auto"/>
        <w:left w:val="none" w:sz="0" w:space="0" w:color="auto"/>
        <w:bottom w:val="none" w:sz="0" w:space="0" w:color="auto"/>
        <w:right w:val="none" w:sz="0" w:space="0" w:color="auto"/>
      </w:divBdr>
    </w:div>
    <w:div w:id="1308894687">
      <w:bodyDiv w:val="1"/>
      <w:marLeft w:val="0"/>
      <w:marRight w:val="0"/>
      <w:marTop w:val="0"/>
      <w:marBottom w:val="0"/>
      <w:divBdr>
        <w:top w:val="none" w:sz="0" w:space="0" w:color="auto"/>
        <w:left w:val="none" w:sz="0" w:space="0" w:color="auto"/>
        <w:bottom w:val="none" w:sz="0" w:space="0" w:color="auto"/>
        <w:right w:val="none" w:sz="0" w:space="0" w:color="auto"/>
      </w:divBdr>
    </w:div>
    <w:div w:id="1323510254">
      <w:bodyDiv w:val="1"/>
      <w:marLeft w:val="0"/>
      <w:marRight w:val="0"/>
      <w:marTop w:val="0"/>
      <w:marBottom w:val="0"/>
      <w:divBdr>
        <w:top w:val="none" w:sz="0" w:space="0" w:color="auto"/>
        <w:left w:val="none" w:sz="0" w:space="0" w:color="auto"/>
        <w:bottom w:val="none" w:sz="0" w:space="0" w:color="auto"/>
        <w:right w:val="none" w:sz="0" w:space="0" w:color="auto"/>
      </w:divBdr>
    </w:div>
    <w:div w:id="1339697039">
      <w:bodyDiv w:val="1"/>
      <w:marLeft w:val="0"/>
      <w:marRight w:val="0"/>
      <w:marTop w:val="0"/>
      <w:marBottom w:val="0"/>
      <w:divBdr>
        <w:top w:val="none" w:sz="0" w:space="0" w:color="auto"/>
        <w:left w:val="none" w:sz="0" w:space="0" w:color="auto"/>
        <w:bottom w:val="none" w:sz="0" w:space="0" w:color="auto"/>
        <w:right w:val="none" w:sz="0" w:space="0" w:color="auto"/>
      </w:divBdr>
    </w:div>
    <w:div w:id="1390377085">
      <w:bodyDiv w:val="1"/>
      <w:marLeft w:val="0"/>
      <w:marRight w:val="0"/>
      <w:marTop w:val="0"/>
      <w:marBottom w:val="0"/>
      <w:divBdr>
        <w:top w:val="none" w:sz="0" w:space="0" w:color="auto"/>
        <w:left w:val="none" w:sz="0" w:space="0" w:color="auto"/>
        <w:bottom w:val="none" w:sz="0" w:space="0" w:color="auto"/>
        <w:right w:val="none" w:sz="0" w:space="0" w:color="auto"/>
      </w:divBdr>
    </w:div>
    <w:div w:id="1577745085">
      <w:bodyDiv w:val="1"/>
      <w:marLeft w:val="0"/>
      <w:marRight w:val="0"/>
      <w:marTop w:val="0"/>
      <w:marBottom w:val="0"/>
      <w:divBdr>
        <w:top w:val="none" w:sz="0" w:space="0" w:color="auto"/>
        <w:left w:val="none" w:sz="0" w:space="0" w:color="auto"/>
        <w:bottom w:val="none" w:sz="0" w:space="0" w:color="auto"/>
        <w:right w:val="none" w:sz="0" w:space="0" w:color="auto"/>
      </w:divBdr>
    </w:div>
    <w:div w:id="1601916472">
      <w:bodyDiv w:val="1"/>
      <w:marLeft w:val="0"/>
      <w:marRight w:val="0"/>
      <w:marTop w:val="0"/>
      <w:marBottom w:val="0"/>
      <w:divBdr>
        <w:top w:val="none" w:sz="0" w:space="0" w:color="auto"/>
        <w:left w:val="none" w:sz="0" w:space="0" w:color="auto"/>
        <w:bottom w:val="none" w:sz="0" w:space="0" w:color="auto"/>
        <w:right w:val="none" w:sz="0" w:space="0" w:color="auto"/>
      </w:divBdr>
    </w:div>
    <w:div w:id="1641612317">
      <w:bodyDiv w:val="1"/>
      <w:marLeft w:val="0"/>
      <w:marRight w:val="0"/>
      <w:marTop w:val="0"/>
      <w:marBottom w:val="0"/>
      <w:divBdr>
        <w:top w:val="none" w:sz="0" w:space="0" w:color="auto"/>
        <w:left w:val="none" w:sz="0" w:space="0" w:color="auto"/>
        <w:bottom w:val="none" w:sz="0" w:space="0" w:color="auto"/>
        <w:right w:val="none" w:sz="0" w:space="0" w:color="auto"/>
      </w:divBdr>
    </w:div>
    <w:div w:id="1654866009">
      <w:bodyDiv w:val="1"/>
      <w:marLeft w:val="0"/>
      <w:marRight w:val="0"/>
      <w:marTop w:val="0"/>
      <w:marBottom w:val="0"/>
      <w:divBdr>
        <w:top w:val="none" w:sz="0" w:space="0" w:color="auto"/>
        <w:left w:val="none" w:sz="0" w:space="0" w:color="auto"/>
        <w:bottom w:val="none" w:sz="0" w:space="0" w:color="auto"/>
        <w:right w:val="none" w:sz="0" w:space="0" w:color="auto"/>
      </w:divBdr>
    </w:div>
    <w:div w:id="1697079146">
      <w:bodyDiv w:val="1"/>
      <w:marLeft w:val="0"/>
      <w:marRight w:val="0"/>
      <w:marTop w:val="0"/>
      <w:marBottom w:val="0"/>
      <w:divBdr>
        <w:top w:val="none" w:sz="0" w:space="0" w:color="auto"/>
        <w:left w:val="none" w:sz="0" w:space="0" w:color="auto"/>
        <w:bottom w:val="none" w:sz="0" w:space="0" w:color="auto"/>
        <w:right w:val="none" w:sz="0" w:space="0" w:color="auto"/>
      </w:divBdr>
    </w:div>
    <w:div w:id="1703046011">
      <w:bodyDiv w:val="1"/>
      <w:marLeft w:val="0"/>
      <w:marRight w:val="0"/>
      <w:marTop w:val="0"/>
      <w:marBottom w:val="0"/>
      <w:divBdr>
        <w:top w:val="none" w:sz="0" w:space="0" w:color="auto"/>
        <w:left w:val="none" w:sz="0" w:space="0" w:color="auto"/>
        <w:bottom w:val="none" w:sz="0" w:space="0" w:color="auto"/>
        <w:right w:val="none" w:sz="0" w:space="0" w:color="auto"/>
      </w:divBdr>
    </w:div>
    <w:div w:id="1753311316">
      <w:bodyDiv w:val="1"/>
      <w:marLeft w:val="0"/>
      <w:marRight w:val="0"/>
      <w:marTop w:val="0"/>
      <w:marBottom w:val="0"/>
      <w:divBdr>
        <w:top w:val="none" w:sz="0" w:space="0" w:color="auto"/>
        <w:left w:val="none" w:sz="0" w:space="0" w:color="auto"/>
        <w:bottom w:val="none" w:sz="0" w:space="0" w:color="auto"/>
        <w:right w:val="none" w:sz="0" w:space="0" w:color="auto"/>
      </w:divBdr>
    </w:div>
    <w:div w:id="1831364748">
      <w:bodyDiv w:val="1"/>
      <w:marLeft w:val="0"/>
      <w:marRight w:val="0"/>
      <w:marTop w:val="0"/>
      <w:marBottom w:val="0"/>
      <w:divBdr>
        <w:top w:val="none" w:sz="0" w:space="0" w:color="auto"/>
        <w:left w:val="none" w:sz="0" w:space="0" w:color="auto"/>
        <w:bottom w:val="none" w:sz="0" w:space="0" w:color="auto"/>
        <w:right w:val="none" w:sz="0" w:space="0" w:color="auto"/>
      </w:divBdr>
    </w:div>
    <w:div w:id="1870142963">
      <w:bodyDiv w:val="1"/>
      <w:marLeft w:val="0"/>
      <w:marRight w:val="0"/>
      <w:marTop w:val="0"/>
      <w:marBottom w:val="0"/>
      <w:divBdr>
        <w:top w:val="none" w:sz="0" w:space="0" w:color="auto"/>
        <w:left w:val="none" w:sz="0" w:space="0" w:color="auto"/>
        <w:bottom w:val="none" w:sz="0" w:space="0" w:color="auto"/>
        <w:right w:val="none" w:sz="0" w:space="0" w:color="auto"/>
      </w:divBdr>
    </w:div>
    <w:div w:id="1880168477">
      <w:bodyDiv w:val="1"/>
      <w:marLeft w:val="0"/>
      <w:marRight w:val="0"/>
      <w:marTop w:val="0"/>
      <w:marBottom w:val="0"/>
      <w:divBdr>
        <w:top w:val="none" w:sz="0" w:space="0" w:color="auto"/>
        <w:left w:val="none" w:sz="0" w:space="0" w:color="auto"/>
        <w:bottom w:val="none" w:sz="0" w:space="0" w:color="auto"/>
        <w:right w:val="none" w:sz="0" w:space="0" w:color="auto"/>
      </w:divBdr>
    </w:div>
    <w:div w:id="1888486184">
      <w:bodyDiv w:val="1"/>
      <w:marLeft w:val="0"/>
      <w:marRight w:val="0"/>
      <w:marTop w:val="0"/>
      <w:marBottom w:val="0"/>
      <w:divBdr>
        <w:top w:val="none" w:sz="0" w:space="0" w:color="auto"/>
        <w:left w:val="none" w:sz="0" w:space="0" w:color="auto"/>
        <w:bottom w:val="none" w:sz="0" w:space="0" w:color="auto"/>
        <w:right w:val="none" w:sz="0" w:space="0" w:color="auto"/>
      </w:divBdr>
    </w:div>
    <w:div w:id="1901397896">
      <w:bodyDiv w:val="1"/>
      <w:marLeft w:val="0"/>
      <w:marRight w:val="0"/>
      <w:marTop w:val="0"/>
      <w:marBottom w:val="0"/>
      <w:divBdr>
        <w:top w:val="none" w:sz="0" w:space="0" w:color="auto"/>
        <w:left w:val="none" w:sz="0" w:space="0" w:color="auto"/>
        <w:bottom w:val="none" w:sz="0" w:space="0" w:color="auto"/>
        <w:right w:val="none" w:sz="0" w:space="0" w:color="auto"/>
      </w:divBdr>
    </w:div>
    <w:div w:id="1905791318">
      <w:bodyDiv w:val="1"/>
      <w:marLeft w:val="0"/>
      <w:marRight w:val="0"/>
      <w:marTop w:val="0"/>
      <w:marBottom w:val="0"/>
      <w:divBdr>
        <w:top w:val="none" w:sz="0" w:space="0" w:color="auto"/>
        <w:left w:val="none" w:sz="0" w:space="0" w:color="auto"/>
        <w:bottom w:val="none" w:sz="0" w:space="0" w:color="auto"/>
        <w:right w:val="none" w:sz="0" w:space="0" w:color="auto"/>
      </w:divBdr>
    </w:div>
    <w:div w:id="1918854309">
      <w:bodyDiv w:val="1"/>
      <w:marLeft w:val="0"/>
      <w:marRight w:val="0"/>
      <w:marTop w:val="0"/>
      <w:marBottom w:val="0"/>
      <w:divBdr>
        <w:top w:val="none" w:sz="0" w:space="0" w:color="auto"/>
        <w:left w:val="none" w:sz="0" w:space="0" w:color="auto"/>
        <w:bottom w:val="none" w:sz="0" w:space="0" w:color="auto"/>
        <w:right w:val="none" w:sz="0" w:space="0" w:color="auto"/>
      </w:divBdr>
    </w:div>
    <w:div w:id="1933466937">
      <w:bodyDiv w:val="1"/>
      <w:marLeft w:val="0"/>
      <w:marRight w:val="0"/>
      <w:marTop w:val="0"/>
      <w:marBottom w:val="0"/>
      <w:divBdr>
        <w:top w:val="none" w:sz="0" w:space="0" w:color="auto"/>
        <w:left w:val="none" w:sz="0" w:space="0" w:color="auto"/>
        <w:bottom w:val="none" w:sz="0" w:space="0" w:color="auto"/>
        <w:right w:val="none" w:sz="0" w:space="0" w:color="auto"/>
      </w:divBdr>
    </w:div>
    <w:div w:id="1984382803">
      <w:bodyDiv w:val="1"/>
      <w:marLeft w:val="0"/>
      <w:marRight w:val="0"/>
      <w:marTop w:val="0"/>
      <w:marBottom w:val="0"/>
      <w:divBdr>
        <w:top w:val="none" w:sz="0" w:space="0" w:color="auto"/>
        <w:left w:val="none" w:sz="0" w:space="0" w:color="auto"/>
        <w:bottom w:val="none" w:sz="0" w:space="0" w:color="auto"/>
        <w:right w:val="none" w:sz="0" w:space="0" w:color="auto"/>
      </w:divBdr>
    </w:div>
    <w:div w:id="2012485465">
      <w:bodyDiv w:val="1"/>
      <w:marLeft w:val="0"/>
      <w:marRight w:val="0"/>
      <w:marTop w:val="0"/>
      <w:marBottom w:val="0"/>
      <w:divBdr>
        <w:top w:val="none" w:sz="0" w:space="0" w:color="auto"/>
        <w:left w:val="none" w:sz="0" w:space="0" w:color="auto"/>
        <w:bottom w:val="none" w:sz="0" w:space="0" w:color="auto"/>
        <w:right w:val="none" w:sz="0" w:space="0" w:color="auto"/>
      </w:divBdr>
    </w:div>
    <w:div w:id="2028215869">
      <w:bodyDiv w:val="1"/>
      <w:marLeft w:val="0"/>
      <w:marRight w:val="0"/>
      <w:marTop w:val="0"/>
      <w:marBottom w:val="0"/>
      <w:divBdr>
        <w:top w:val="none" w:sz="0" w:space="0" w:color="auto"/>
        <w:left w:val="none" w:sz="0" w:space="0" w:color="auto"/>
        <w:bottom w:val="none" w:sz="0" w:space="0" w:color="auto"/>
        <w:right w:val="none" w:sz="0" w:space="0" w:color="auto"/>
      </w:divBdr>
    </w:div>
    <w:div w:id="20740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5.jpeg"/><Relationship Id="rId39" Type="http://schemas.openxmlformats.org/officeDocument/2006/relationships/image" Target="media/image9.wmf"/><Relationship Id="rId21" Type="http://schemas.openxmlformats.org/officeDocument/2006/relationships/footer" Target="footer5.xml"/><Relationship Id="rId34" Type="http://schemas.openxmlformats.org/officeDocument/2006/relationships/hyperlink" Target="http://www.geoinformatik.uni-rostock.de/einzel.asp?ID=452" TargetMode="External"/><Relationship Id="rId42" Type="http://schemas.openxmlformats.org/officeDocument/2006/relationships/hyperlink" Target="http://www.bve.be.ch/bve/de/index/umwelt/umwelt/geologie/Bohrbewilligungen.html" TargetMode="External"/><Relationship Id="rId47" Type="http://schemas.openxmlformats.org/officeDocument/2006/relationships/oleObject" Target="embeddings/Microsoft_Visio_2003-2010_Drawing1.vsd"/><Relationship Id="rId50" Type="http://schemas.openxmlformats.org/officeDocument/2006/relationships/image" Target="media/image13.emf"/><Relationship Id="rId55"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4.jpeg"/><Relationship Id="rId33" Type="http://schemas.openxmlformats.org/officeDocument/2006/relationships/hyperlink" Target="http://www.glossary.oilfield.slb.com/" TargetMode="External"/><Relationship Id="rId38" Type="http://schemas.openxmlformats.org/officeDocument/2006/relationships/oleObject" Target="embeddings/Microsoft_Visio_2003-2010_Drawing.vsd"/><Relationship Id="rId46" Type="http://schemas.openxmlformats.org/officeDocument/2006/relationships/image" Target="media/image12.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header" Target="header11.xml"/><Relationship Id="rId41" Type="http://schemas.openxmlformats.org/officeDocument/2006/relationships/image" Target="media/image11.wmf"/><Relationship Id="rId54"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footer" Target="footer7.xml"/><Relationship Id="rId37" Type="http://schemas.openxmlformats.org/officeDocument/2006/relationships/image" Target="media/image8.emf"/><Relationship Id="rId40" Type="http://schemas.openxmlformats.org/officeDocument/2006/relationships/image" Target="media/image10.wmf"/><Relationship Id="rId45" Type="http://schemas.openxmlformats.org/officeDocument/2006/relationships/footer" Target="footer10.xml"/><Relationship Id="rId53" Type="http://schemas.openxmlformats.org/officeDocument/2006/relationships/oleObject" Target="embeddings/Microsoft_Visio_2003-2010_Drawing3.vsd"/><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7.jpeg"/><Relationship Id="rId36" Type="http://schemas.openxmlformats.org/officeDocument/2006/relationships/footer" Target="footer9.xml"/><Relationship Id="rId49" Type="http://schemas.openxmlformats.org/officeDocument/2006/relationships/header" Target="header16.xml"/><Relationship Id="rId57" Type="http://schemas.openxmlformats.org/officeDocument/2006/relationships/header" Target="header18.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footer" Target="footer6.xml"/><Relationship Id="rId44" Type="http://schemas.openxmlformats.org/officeDocument/2006/relationships/header" Target="header14.xml"/><Relationship Id="rId52" Type="http://schemas.openxmlformats.org/officeDocument/2006/relationships/image" Target="media/image14.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6.jpeg"/><Relationship Id="rId30" Type="http://schemas.openxmlformats.org/officeDocument/2006/relationships/header" Target="header12.xml"/><Relationship Id="rId35" Type="http://schemas.openxmlformats.org/officeDocument/2006/relationships/footer" Target="footer8.xml"/><Relationship Id="rId43" Type="http://schemas.openxmlformats.org/officeDocument/2006/relationships/header" Target="header13.xml"/><Relationship Id="rId48" Type="http://schemas.openxmlformats.org/officeDocument/2006/relationships/header" Target="header15.xml"/><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oleObject" Target="embeddings/Microsoft_Visio_2003-2010_Drawing2.vsd"/><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fficeatwork xmlns="http://schemas.officeatwork.com/Document">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</officeatwork>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B76E1-C15C-41C9-8C5B-F3C4C49DD0E7}">
  <ds:schemaRefs>
    <ds:schemaRef ds:uri="http://schemas.officeatwork.com/Document"/>
  </ds:schemaRefs>
</ds:datastoreItem>
</file>

<file path=customXml/itemProps2.xml><?xml version="1.0" encoding="utf-8"?>
<ds:datastoreItem xmlns:ds="http://schemas.openxmlformats.org/officeDocument/2006/customXml" ds:itemID="{6EE73D78-6868-4D97-83F4-C1A8F519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10398</Words>
  <Characters>65510</Characters>
  <Application>Microsoft Office Word</Application>
  <DocSecurity>0</DocSecurity>
  <Lines>545</Lines>
  <Paragraphs>151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Bericht</vt:lpstr>
      <vt:lpstr/>
    </vt:vector>
  </TitlesOfParts>
  <Manager>Sabine Brodhag</Manager>
  <Company>Bundesamt für Landestopografie swisstopo,</Company>
  <LinksUpToDate>false</LinksUpToDate>
  <CharactersWithSpaces>75757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Bericht</dc:title>
  <dc:creator>Sabine Brodhag</dc:creator>
  <cp:lastModifiedBy>Brodhag Sabine swisstopo</cp:lastModifiedBy>
  <cp:revision>2</cp:revision>
  <cp:lastPrinted>2013-11-19T07:15:00Z</cp:lastPrinted>
  <dcterms:created xsi:type="dcterms:W3CDTF">2020-11-10T13:43:00Z</dcterms:created>
  <dcterms:modified xsi:type="dcterms:W3CDTF">2020-11-10T13:43:00Z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nclosures">
    <vt:lpwstr>Beilagen:</vt:lpwstr>
  </property>
  <property fmtid="{D5CDD505-2E9C-101B-9397-08002B2CF9AE}" pid="3" name="Doc.OurReference">
    <vt:lpwstr>Unser Zeichen:</vt:lpwstr>
  </property>
  <property fmtid="{D5CDD505-2E9C-101B-9397-08002B2CF9AE}" pid="4" name="Doc.YourReference">
    <vt:lpwstr>Ihr Zeichen:</vt:lpwstr>
  </property>
  <property fmtid="{D5CDD505-2E9C-101B-9397-08002B2CF9AE}" pid="5" name="Doc.Reference">
    <vt:lpwstr>Referenz/Aktenzeichen:</vt:lpwstr>
  </property>
  <property fmtid="{D5CDD505-2E9C-101B-9397-08002B2CF9AE}" pid="6" name="Doc.Text">
    <vt:lpwstr>[Text]</vt:lpwstr>
  </property>
  <property fmtid="{D5CDD505-2E9C-101B-9397-08002B2CF9AE}" pid="7" name="Doc.Subject">
    <vt:lpwstr>[Betreff]</vt:lpwstr>
  </property>
  <property fmtid="{D5CDD505-2E9C-101B-9397-08002B2CF9AE}" pid="8" name="Doc.Telephone">
    <vt:lpwstr>Tel.</vt:lpwstr>
  </property>
  <property fmtid="{D5CDD505-2E9C-101B-9397-08002B2CF9AE}" pid="9" name="Doc.Fax">
    <vt:lpwstr>Fax</vt:lpwstr>
  </property>
  <property fmtid="{D5CDD505-2E9C-101B-9397-08002B2CF9AE}" pid="10" name="Signature1.Fensterzeile">
    <vt:lpwstr/>
  </property>
  <property fmtid="{D5CDD505-2E9C-101B-9397-08002B2CF9AE}" pid="11" name="Signature1.Ort">
    <vt:lpwstr/>
  </property>
  <property fmtid="{D5CDD505-2E9C-101B-9397-08002B2CF9AE}" pid="12" name="Signature1.GrussformelOrganisation">
    <vt:lpwstr/>
  </property>
  <property fmtid="{D5CDD505-2E9C-101B-9397-08002B2CF9AE}" pid="13" name="Signature2.GrussformelOrganisation">
    <vt:lpwstr/>
  </property>
  <property fmtid="{D5CDD505-2E9C-101B-9397-08002B2CF9AE}" pid="14" name="Doc.Clerk">
    <vt:lpwstr>Sachbearbeiter/in:</vt:lpwstr>
  </property>
  <property fmtid="{D5CDD505-2E9C-101B-9397-08002B2CF9AE}" pid="15" name="Author.FullName">
    <vt:lpwstr>Sabine Brodhag</vt:lpwstr>
  </property>
  <property fmtid="{D5CDD505-2E9C-101B-9397-08002B2CF9AE}" pid="16" name="Author.Kuerzel">
    <vt:lpwstr>brs</vt:lpwstr>
  </property>
  <property fmtid="{D5CDD505-2E9C-101B-9397-08002B2CF9AE}" pid="17" name="Organisation.DepartmentZ1">
    <vt:lpwstr>Eidgenössisches Departement für Verteidigung,</vt:lpwstr>
  </property>
  <property fmtid="{D5CDD505-2E9C-101B-9397-08002B2CF9AE}" pid="18" name="Organisation.DepartmentZ2">
    <vt:lpwstr>Bevölkerungsschutz und Sport VBS</vt:lpwstr>
  </property>
  <property fmtid="{D5CDD505-2E9C-101B-9397-08002B2CF9AE}" pid="19" name="Organisation.DepartementsbereichZ1">
    <vt:lpwstr>armasuisse</vt:lpwstr>
  </property>
  <property fmtid="{D5CDD505-2E9C-101B-9397-08002B2CF9AE}" pid="20" name="Organisation.DepartementsbereichZ2">
    <vt:lpwstr/>
  </property>
  <property fmtid="{D5CDD505-2E9C-101B-9397-08002B2CF9AE}" pid="21" name="Organisation.AmtZ1">
    <vt:lpwstr>Bundesamt für Landestopografie swisstopo</vt:lpwstr>
  </property>
  <property fmtid="{D5CDD505-2E9C-101B-9397-08002B2CF9AE}" pid="22" name="Organisation.AmtZ2">
    <vt:lpwstr/>
  </property>
  <property fmtid="{D5CDD505-2E9C-101B-9397-08002B2CF9AE}" pid="23" name="Recipient.DeliveryOption">
    <vt:lpwstr/>
  </property>
  <property fmtid="{D5CDD505-2E9C-101B-9397-08002B2CF9AE}" pid="24" name="Organisation.FensterzeileOrt">
    <vt:lpwstr>CH-3084 Wabern</vt:lpwstr>
  </property>
  <property fmtid="{D5CDD505-2E9C-101B-9397-08002B2CF9AE}" pid="25" name="Organisation.FensterzeileFirma">
    <vt:lpwstr>swisstopo</vt:lpwstr>
  </property>
  <property fmtid="{D5CDD505-2E9C-101B-9397-08002B2CF9AE}" pid="26" name="Organisation.Ort">
    <vt:lpwstr>Wabern</vt:lpwstr>
  </property>
  <property fmtid="{D5CDD505-2E9C-101B-9397-08002B2CF9AE}" pid="27" name="Organisation.BereichZ1">
    <vt:lpwstr/>
  </property>
  <property fmtid="{D5CDD505-2E9C-101B-9397-08002B2CF9AE}" pid="28" name="Organisation.BereichZ2">
    <vt:lpwstr/>
  </property>
  <property fmtid="{D5CDD505-2E9C-101B-9397-08002B2CF9AE}" pid="29" name="Organisation.ProzessZ1">
    <vt:lpwstr/>
  </property>
  <property fmtid="{D5CDD505-2E9C-101B-9397-08002B2CF9AE}" pid="30" name="Organisation.ProzessZ2">
    <vt:lpwstr/>
  </property>
  <property fmtid="{D5CDD505-2E9C-101B-9397-08002B2CF9AE}" pid="31" name="Signature1.FullName">
    <vt:lpwstr>Sabine Brodhag</vt:lpwstr>
  </property>
  <property fmtid="{D5CDD505-2E9C-101B-9397-08002B2CF9AE}" pid="32" name="Signature1.Titel">
    <vt:lpwstr/>
  </property>
  <property fmtid="{D5CDD505-2E9C-101B-9397-08002B2CF9AE}" pid="33" name="Signature1.Kurzzeichen">
    <vt:lpwstr/>
  </property>
  <property fmtid="{D5CDD505-2E9C-101B-9397-08002B2CF9AE}" pid="34" name="Signature1.Funktion">
    <vt:lpwstr/>
  </property>
  <property fmtid="{D5CDD505-2E9C-101B-9397-08002B2CF9AE}" pid="35" name="Signature1.Telefon">
    <vt:lpwstr>+41 31 963 25 38</vt:lpwstr>
  </property>
  <property fmtid="{D5CDD505-2E9C-101B-9397-08002B2CF9AE}" pid="36" name="Signature1.Telefax">
    <vt:lpwstr>+41 31 963 24 59</vt:lpwstr>
  </property>
  <property fmtid="{D5CDD505-2E9C-101B-9397-08002B2CF9AE}" pid="37" name="Signature1.Email">
    <vt:lpwstr>sabine.brodhag@swisstopo.ch</vt:lpwstr>
  </property>
  <property fmtid="{D5CDD505-2E9C-101B-9397-08002B2CF9AE}" pid="38" name="Organisation.AdressSingleLine">
    <vt:lpwstr>Seftigenstrasse 264, 3084 Wabern</vt:lpwstr>
  </property>
  <property fmtid="{D5CDD505-2E9C-101B-9397-08002B2CF9AE}" pid="39" name="Organisation.Telefon">
    <vt:lpwstr>+41 31 963 21 11</vt:lpwstr>
  </property>
  <property fmtid="{D5CDD505-2E9C-101B-9397-08002B2CF9AE}" pid="40" name="Organisation.Internet">
    <vt:lpwstr>www.swisstopo.ch</vt:lpwstr>
  </property>
  <property fmtid="{D5CDD505-2E9C-101B-9397-08002B2CF9AE}" pid="41" name="Doc.Tel">
    <vt:lpwstr>Tel.</vt:lpwstr>
  </property>
  <property fmtid="{D5CDD505-2E9C-101B-9397-08002B2CF9AE}" pid="42" name="Doc.CentralOffice">
    <vt:lpwstr>Zentrale</vt:lpwstr>
  </property>
  <property fmtid="{D5CDD505-2E9C-101B-9397-08002B2CF9AE}" pid="43" name="Signature2.FullName">
    <vt:lpwstr/>
  </property>
  <property fmtid="{D5CDD505-2E9C-101B-9397-08002B2CF9AE}" pid="44" name="Signature2.Titel">
    <vt:lpwstr/>
  </property>
  <property fmtid="{D5CDD505-2E9C-101B-9397-08002B2CF9AE}" pid="45" name="Signature2.Funktion">
    <vt:lpwstr/>
  </property>
  <property fmtid="{D5CDD505-2E9C-101B-9397-08002B2CF9AE}" pid="46" name="Signature2.Telefon">
    <vt:lpwstr/>
  </property>
  <property fmtid="{D5CDD505-2E9C-101B-9397-08002B2CF9AE}" pid="47" name="Signature2.Telefax">
    <vt:lpwstr/>
  </property>
  <property fmtid="{D5CDD505-2E9C-101B-9397-08002B2CF9AE}" pid="48" name="Signature2.Email">
    <vt:lpwstr/>
  </property>
  <property fmtid="{D5CDD505-2E9C-101B-9397-08002B2CF9AE}" pid="49" name="Recipient.EMail">
    <vt:lpwstr/>
  </property>
  <property fmtid="{D5CDD505-2E9C-101B-9397-08002B2CF9AE}" pid="50" name="Organisation2.BereichZ1">
    <vt:lpwstr>Landesgeologie</vt:lpwstr>
  </property>
  <property fmtid="{D5CDD505-2E9C-101B-9397-08002B2CF9AE}" pid="51" name="Organisation2.BereichZ2">
    <vt:lpwstr/>
  </property>
  <property fmtid="{D5CDD505-2E9C-101B-9397-08002B2CF9AE}" pid="52" name="Organisation2.ProzessZ1">
    <vt:lpwstr>Geologische Daten</vt:lpwstr>
  </property>
  <property fmtid="{D5CDD505-2E9C-101B-9397-08002B2CF9AE}" pid="53" name="Organisation2.ProzessZ2">
    <vt:lpwstr/>
  </property>
  <property fmtid="{D5CDD505-2E9C-101B-9397-08002B2CF9AE}" pid="54" name="Function.Function">
    <vt:lpwstr>Projektleiterin</vt:lpwstr>
  </property>
  <property fmtid="{D5CDD505-2E9C-101B-9397-08002B2CF9AE}" pid="55" name="Function2.Function">
    <vt:lpwstr/>
  </property>
  <property fmtid="{D5CDD505-2E9C-101B-9397-08002B2CF9AE}" pid="56" name="Doc.CoverNote">
    <vt:lpwstr>Begleitnotiz</vt:lpwstr>
  </property>
  <property fmtid="{D5CDD505-2E9C-101B-9397-08002B2CF9AE}" pid="57" name="Doc.Date">
    <vt:lpwstr>Datum:</vt:lpwstr>
  </property>
  <property fmtid="{D5CDD505-2E9C-101B-9397-08002B2CF9AE}" pid="58" name="Doc.To">
    <vt:lpwstr>An:</vt:lpwstr>
  </property>
  <property fmtid="{D5CDD505-2E9C-101B-9397-08002B2CF9AE}" pid="59" name="Doc.FaxNo">
    <vt:lpwstr>Fax-Nr:</vt:lpwstr>
  </property>
  <property fmtid="{D5CDD505-2E9C-101B-9397-08002B2CF9AE}" pid="60" name="Doc.SentBy">
    <vt:lpwstr>Gesendet von:</vt:lpwstr>
  </property>
  <property fmtid="{D5CDD505-2E9C-101B-9397-08002B2CF9AE}" pid="61" name="Doc.OnBehalfOF">
    <vt:lpwstr>i.A. von:</vt:lpwstr>
  </property>
  <property fmtid="{D5CDD505-2E9C-101B-9397-08002B2CF9AE}" pid="62" name="Doc.PagesInclThisPage">
    <vt:lpwstr>Anzahl Seiten inkl. Begleitblatt:</vt:lpwstr>
  </property>
  <property fmtid="{D5CDD505-2E9C-101B-9397-08002B2CF9AE}" pid="63" name="Doc.CoverPage">
    <vt:lpwstr>Begleitblatt</vt:lpwstr>
  </property>
  <property fmtid="{D5CDD505-2E9C-101B-9397-08002B2CF9AE}" pid="64" name="Doc.Notes">
    <vt:lpwstr>Aktennotiz</vt:lpwstr>
  </property>
  <property fmtid="{D5CDD505-2E9C-101B-9397-08002B2CF9AE}" pid="65" name="Doc.For">
    <vt:lpwstr>Für:</vt:lpwstr>
  </property>
  <property fmtid="{D5CDD505-2E9C-101B-9397-08002B2CF9AE}" pid="66" name="Doc.CopiesTo">
    <vt:lpwstr>Kopien an:</vt:lpwstr>
  </property>
  <property fmtid="{D5CDD505-2E9C-101B-9397-08002B2CF9AE}" pid="67" name="Organisation.DepartementZ3Fett">
    <vt:lpwstr/>
  </property>
  <property fmtid="{D5CDD505-2E9C-101B-9397-08002B2CF9AE}" pid="68" name="Doc.Haupttitel">
    <vt:lpwstr>[Haupttitel]</vt:lpwstr>
  </property>
  <property fmtid="{D5CDD505-2E9C-101B-9397-08002B2CF9AE}" pid="69" name="Doc.Untertitel">
    <vt:lpwstr>[Untertitel]</vt:lpwstr>
  </property>
  <property fmtid="{D5CDD505-2E9C-101B-9397-08002B2CF9AE}" pid="70" name="CustomField.ShowPath">
    <vt:lpwstr>0</vt:lpwstr>
  </property>
  <property fmtid="{D5CDD505-2E9C-101B-9397-08002B2CF9AE}" pid="71" name="Title.Title">
    <vt:lpwstr>Dr. phil.-nat.</vt:lpwstr>
  </property>
  <property fmtid="{D5CDD505-2E9C-101B-9397-08002B2CF9AE}" pid="72" name="Doc.Version">
    <vt:lpwstr>Version</vt:lpwstr>
  </property>
  <property fmtid="{D5CDD505-2E9C-101B-9397-08002B2CF9AE}" pid="73" name="Doc.NrBrackets">
    <vt:lpwstr>[Nr.]</vt:lpwstr>
  </property>
  <property fmtid="{D5CDD505-2E9C-101B-9397-08002B2CF9AE}" pid="74" name="Doc.FromReport">
    <vt:lpwstr>von</vt:lpwstr>
  </property>
  <property fmtid="{D5CDD505-2E9C-101B-9397-08002B2CF9AE}" pid="75" name="Doc.ReportLine1">
    <vt:lpwstr>Herausgeber</vt:lpwstr>
  </property>
  <property fmtid="{D5CDD505-2E9C-101B-9397-08002B2CF9AE}" pid="76" name="Doc.ReportLine2">
    <vt:lpwstr>[Herausgeber]</vt:lpwstr>
  </property>
  <property fmtid="{D5CDD505-2E9C-101B-9397-08002B2CF9AE}" pid="77" name="Doc.ReportLine3">
    <vt:lpwstr>Bundesamt für Landestopografie</vt:lpwstr>
  </property>
  <property fmtid="{D5CDD505-2E9C-101B-9397-08002B2CF9AE}" pid="78" name="Doc.ReportLine4">
    <vt:lpwstr>Seftigenstrasse 264, Postfach</vt:lpwstr>
  </property>
  <property fmtid="{D5CDD505-2E9C-101B-9397-08002B2CF9AE}" pid="79" name="Doc.ReportLine5">
    <vt:lpwstr>CH-3084 Wabern</vt:lpwstr>
  </property>
  <property fmtid="{D5CDD505-2E9C-101B-9397-08002B2CF9AE}" pid="80" name="Doc.ReportLine6">
    <vt:lpwstr>Tel. +41 31 963 21 11</vt:lpwstr>
  </property>
  <property fmtid="{D5CDD505-2E9C-101B-9397-08002B2CF9AE}" pid="81" name="Doc.ReportLine7">
    <vt:lpwstr>Fax +41 31 963 24 59</vt:lpwstr>
  </property>
  <property fmtid="{D5CDD505-2E9C-101B-9397-08002B2CF9AE}" pid="82" name="Doc.ReportLine8">
    <vt:lpwstr>info@swisstopo.ch</vt:lpwstr>
  </property>
  <property fmtid="{D5CDD505-2E9C-101B-9397-08002B2CF9AE}" pid="83" name="Doc.ReportLine9">
    <vt:lpwstr>www.swisstopo.ch</vt:lpwstr>
  </property>
  <property fmtid="{D5CDD505-2E9C-101B-9397-08002B2CF9AE}" pid="84" name="CustomField.ClassificationEnclosures">
    <vt:lpwstr/>
  </property>
  <property fmtid="{D5CDD505-2E9C-101B-9397-08002B2CF9AE}" pid="85" name="Doc.TableOfContent">
    <vt:lpwstr>Inhaltsverzeichnis</vt:lpwstr>
  </property>
  <property fmtid="{D5CDD505-2E9C-101B-9397-08002B2CF9AE}" pid="86" name="CustomField.Classification">
    <vt:lpwstr/>
  </property>
  <property fmtid="{D5CDD505-2E9C-101B-9397-08002B2CF9AE}" pid="87" name="CustomField.HaupttitelBericht">
    <vt:lpwstr>Datenmodell Bohrdaten</vt:lpwstr>
  </property>
  <property fmtid="{D5CDD505-2E9C-101B-9397-08002B2CF9AE}" pid="88" name="CustomField.UntertitelBericht">
    <vt:lpwstr>Version 1.1</vt:lpwstr>
  </property>
  <property fmtid="{D5CDD505-2E9C-101B-9397-08002B2CF9AE}" pid="89" name="Doc.Telefon">
    <vt:lpwstr>Tel.</vt:lpwstr>
  </property>
  <property fmtid="{D5CDD505-2E9C-101B-9397-08002B2CF9AE}" pid="90" name="Organisation.Fax">
    <vt:lpwstr>+41 31 963 24 59</vt:lpwstr>
  </property>
  <property fmtid="{D5CDD505-2E9C-101B-9397-08002B2CF9AE}" pid="91" name="Organisation.Email">
    <vt:lpwstr>info@swisstopo.ch</vt:lpwstr>
  </property>
  <property fmtid="{D5CDD505-2E9C-101B-9397-08002B2CF9AE}" pid="92" name="Organisation.Strasse">
    <vt:lpwstr>Seftigenstrasse 264, Postfach</vt:lpwstr>
  </property>
  <property fmtid="{D5CDD505-2E9C-101B-9397-08002B2CF9AE}" pid="93" name="CustomField.HerausgeberBericht">
    <vt:lpwstr/>
  </property>
</Properties>
</file>